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700699" w:rsidRDefault="00700699">
      <w:pPr>
        <w:spacing w:line="360" w:lineRule="auto"/>
        <w:jc w:val="center"/>
        <w:rPr>
          <w:b/>
          <w:bCs/>
          <w:sz w:val="24"/>
          <w:szCs w:val="24"/>
        </w:rPr>
      </w:pPr>
      <w:r>
        <w:rPr>
          <w:b/>
          <w:bCs/>
          <w:sz w:val="24"/>
          <w:szCs w:val="24"/>
        </w:rPr>
        <w:t>深圳市</w:t>
      </w:r>
      <w:r>
        <w:rPr>
          <w:b/>
          <w:bCs/>
          <w:sz w:val="24"/>
          <w:szCs w:val="24"/>
        </w:rPr>
        <w:t>2012</w:t>
      </w:r>
      <w:r>
        <w:rPr>
          <w:b/>
          <w:bCs/>
          <w:sz w:val="24"/>
          <w:szCs w:val="24"/>
        </w:rPr>
        <w:t>年初中毕业生英语试卷</w:t>
      </w:r>
    </w:p>
    <w:p w:rsidR="00700699" w:rsidRDefault="00700699">
      <w:pPr>
        <w:spacing w:line="360" w:lineRule="auto"/>
        <w:ind w:firstLineChars="1862" w:firstLine="4486"/>
        <w:rPr>
          <w:b/>
          <w:bCs/>
          <w:sz w:val="24"/>
          <w:szCs w:val="24"/>
        </w:rPr>
      </w:pPr>
      <w:r>
        <w:rPr>
          <w:b/>
          <w:bCs/>
          <w:sz w:val="24"/>
          <w:szCs w:val="24"/>
        </w:rPr>
        <w:t>第一部分</w:t>
      </w:r>
      <w:r>
        <w:rPr>
          <w:b/>
          <w:bCs/>
          <w:sz w:val="24"/>
          <w:szCs w:val="24"/>
        </w:rPr>
        <w:t xml:space="preserve"> </w:t>
      </w:r>
      <w:r>
        <w:rPr>
          <w:b/>
          <w:bCs/>
          <w:sz w:val="24"/>
          <w:szCs w:val="24"/>
        </w:rPr>
        <w:t>选择题</w:t>
      </w:r>
    </w:p>
    <w:p w:rsidR="00700699" w:rsidRDefault="00700699">
      <w:pPr>
        <w:spacing w:line="360" w:lineRule="auto"/>
        <w:rPr>
          <w:b/>
          <w:bCs/>
          <w:sz w:val="24"/>
          <w:szCs w:val="24"/>
        </w:rPr>
      </w:pPr>
      <w:r>
        <w:rPr>
          <w:b/>
          <w:bCs/>
          <w:sz w:val="24"/>
          <w:szCs w:val="24"/>
        </w:rPr>
        <w:t xml:space="preserve">I. </w:t>
      </w:r>
      <w:r>
        <w:rPr>
          <w:b/>
          <w:bCs/>
          <w:sz w:val="24"/>
          <w:szCs w:val="24"/>
        </w:rPr>
        <w:t>选择填空</w:t>
      </w:r>
    </w:p>
    <w:p w:rsidR="00700699" w:rsidRDefault="00700699">
      <w:pPr>
        <w:spacing w:line="360" w:lineRule="auto"/>
        <w:rPr>
          <w:sz w:val="24"/>
          <w:szCs w:val="24"/>
        </w:rPr>
      </w:pPr>
      <w:r>
        <w:rPr>
          <w:sz w:val="24"/>
          <w:szCs w:val="24"/>
        </w:rPr>
        <w:t xml:space="preserve">  i. </w:t>
      </w:r>
      <w:r>
        <w:rPr>
          <w:sz w:val="24"/>
          <w:szCs w:val="24"/>
        </w:rPr>
        <w:t>从下面每小题的</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四个选项中选出可以替换划线部分的最佳选项，并在答题卡上将相应的字母编号涂黑。（共</w:t>
      </w:r>
      <w:r>
        <w:rPr>
          <w:sz w:val="24"/>
          <w:szCs w:val="24"/>
        </w:rPr>
        <w:t>5</w:t>
      </w:r>
      <w:r>
        <w:rPr>
          <w:sz w:val="24"/>
          <w:szCs w:val="24"/>
        </w:rPr>
        <w:t>小题，每小题</w:t>
      </w:r>
      <w:r>
        <w:rPr>
          <w:sz w:val="24"/>
          <w:szCs w:val="24"/>
        </w:rPr>
        <w:t>1</w:t>
      </w:r>
      <w:r>
        <w:rPr>
          <w:sz w:val="24"/>
          <w:szCs w:val="24"/>
        </w:rPr>
        <w:t>分）</w:t>
      </w:r>
    </w:p>
    <w:p w:rsidR="00700699" w:rsidRDefault="00700699">
      <w:pPr>
        <w:numPr>
          <w:ilvl w:val="0"/>
          <w:numId w:val="1"/>
        </w:numPr>
        <w:spacing w:line="360" w:lineRule="auto"/>
        <w:rPr>
          <w:sz w:val="24"/>
          <w:szCs w:val="24"/>
        </w:rPr>
      </w:pPr>
      <w:r>
        <w:rPr>
          <w:sz w:val="24"/>
          <w:szCs w:val="24"/>
        </w:rPr>
        <w:t xml:space="preserve"> Shenzhen </w:t>
      </w:r>
      <w:r>
        <w:rPr>
          <w:sz w:val="24"/>
          <w:szCs w:val="24"/>
          <w:u w:val="single"/>
        </w:rPr>
        <w:t>lies</w:t>
      </w:r>
      <w:r>
        <w:rPr>
          <w:sz w:val="24"/>
          <w:szCs w:val="24"/>
        </w:rPr>
        <w:t xml:space="preserve"> in the south of China.</w:t>
      </w:r>
    </w:p>
    <w:p w:rsidR="00700699" w:rsidRDefault="00700699">
      <w:pPr>
        <w:spacing w:line="360" w:lineRule="auto"/>
        <w:rPr>
          <w:rFonts w:hint="eastAsia"/>
          <w:sz w:val="24"/>
          <w:szCs w:val="24"/>
        </w:rPr>
      </w:pPr>
      <w:r>
        <w:rPr>
          <w:sz w:val="24"/>
          <w:szCs w:val="24"/>
        </w:rPr>
        <w:t xml:space="preserve">   A. keeps    B. finds    C. is    D. belongs</w:t>
      </w:r>
    </w:p>
    <w:p w:rsidR="00700699" w:rsidRDefault="00700699">
      <w:pPr>
        <w:spacing w:line="360" w:lineRule="auto"/>
        <w:rPr>
          <w:rFonts w:hint="eastAsia"/>
          <w:color w:val="0000FF"/>
          <w:sz w:val="24"/>
        </w:rPr>
      </w:pPr>
      <w:bookmarkStart w:id="0" w:name="OLE_LINK1"/>
      <w:bookmarkStart w:id="1" w:name="OLE_LINK2"/>
      <w:r>
        <w:rPr>
          <w:b/>
          <w:color w:val="0000FF"/>
          <w:sz w:val="24"/>
        </w:rPr>
        <w:t>答案</w:t>
      </w:r>
      <w:r>
        <w:rPr>
          <w:color w:val="0000FF"/>
          <w:sz w:val="24"/>
        </w:rPr>
        <w:t>：</w:t>
      </w:r>
      <w:r>
        <w:rPr>
          <w:rFonts w:hint="eastAsia"/>
          <w:color w:val="0000FF"/>
          <w:sz w:val="24"/>
        </w:rPr>
        <w:t>C</w:t>
      </w:r>
    </w:p>
    <w:p w:rsidR="00700699" w:rsidRDefault="00700699">
      <w:pPr>
        <w:spacing w:line="360" w:lineRule="auto"/>
        <w:rPr>
          <w:color w:val="0000FF"/>
          <w:sz w:val="24"/>
        </w:rPr>
      </w:pPr>
      <w:r>
        <w:rPr>
          <w:b/>
          <w:color w:val="0000FF"/>
          <w:sz w:val="24"/>
        </w:rPr>
        <w:t>【解析】</w:t>
      </w:r>
      <w:bookmarkEnd w:id="0"/>
      <w:bookmarkEnd w:id="1"/>
      <w:r>
        <w:rPr>
          <w:rFonts w:hint="eastAsia"/>
          <w:b/>
          <w:color w:val="0000FF"/>
          <w:sz w:val="24"/>
        </w:rPr>
        <w:t xml:space="preserve">lie in </w:t>
      </w:r>
      <w:r>
        <w:rPr>
          <w:rFonts w:hint="eastAsia"/>
          <w:b/>
          <w:color w:val="0000FF"/>
          <w:sz w:val="24"/>
        </w:rPr>
        <w:t>位于，，，地方，</w:t>
      </w:r>
      <w:r>
        <w:rPr>
          <w:rFonts w:hint="eastAsia"/>
          <w:b/>
          <w:color w:val="0000FF"/>
          <w:sz w:val="24"/>
        </w:rPr>
        <w:t>keep</w:t>
      </w:r>
      <w:r>
        <w:rPr>
          <w:rFonts w:hint="eastAsia"/>
          <w:b/>
          <w:color w:val="0000FF"/>
          <w:sz w:val="24"/>
        </w:rPr>
        <w:t>是保持的意思，</w:t>
      </w:r>
      <w:r>
        <w:rPr>
          <w:rFonts w:hint="eastAsia"/>
          <w:b/>
          <w:color w:val="0000FF"/>
          <w:sz w:val="24"/>
        </w:rPr>
        <w:t>find</w:t>
      </w:r>
      <w:r>
        <w:rPr>
          <w:rFonts w:hint="eastAsia"/>
          <w:b/>
          <w:color w:val="0000FF"/>
          <w:sz w:val="24"/>
        </w:rPr>
        <w:t>找到了，，</w:t>
      </w:r>
      <w:r>
        <w:rPr>
          <w:rFonts w:hint="eastAsia"/>
          <w:b/>
          <w:color w:val="0000FF"/>
          <w:sz w:val="24"/>
        </w:rPr>
        <w:t xml:space="preserve">belong to </w:t>
      </w:r>
      <w:r>
        <w:rPr>
          <w:rFonts w:hint="eastAsia"/>
          <w:b/>
          <w:color w:val="0000FF"/>
          <w:sz w:val="24"/>
        </w:rPr>
        <w:t>属于，，，某人或者某物。故选择</w:t>
      </w:r>
      <w:r>
        <w:rPr>
          <w:rFonts w:hint="eastAsia"/>
          <w:b/>
          <w:color w:val="0000FF"/>
          <w:sz w:val="24"/>
        </w:rPr>
        <w:t>C.</w:t>
      </w:r>
    </w:p>
    <w:p w:rsidR="00700699" w:rsidRDefault="00700699">
      <w:pPr>
        <w:spacing w:line="360" w:lineRule="auto"/>
        <w:rPr>
          <w:sz w:val="24"/>
          <w:szCs w:val="24"/>
        </w:rPr>
      </w:pPr>
    </w:p>
    <w:p w:rsidR="00700699" w:rsidRDefault="00700699">
      <w:pPr>
        <w:numPr>
          <w:ilvl w:val="0"/>
          <w:numId w:val="1"/>
        </w:numPr>
        <w:spacing w:line="360" w:lineRule="auto"/>
        <w:rPr>
          <w:sz w:val="24"/>
          <w:szCs w:val="24"/>
        </w:rPr>
      </w:pPr>
      <w:r>
        <w:rPr>
          <w:sz w:val="24"/>
          <w:szCs w:val="24"/>
        </w:rPr>
        <w:t xml:space="preserve"> The little girl is </w:t>
      </w:r>
      <w:r>
        <w:rPr>
          <w:sz w:val="24"/>
          <w:szCs w:val="24"/>
          <w:u w:val="single"/>
        </w:rPr>
        <w:t>fortunate</w:t>
      </w:r>
      <w:r>
        <w:rPr>
          <w:sz w:val="24"/>
          <w:szCs w:val="24"/>
        </w:rPr>
        <w:t xml:space="preserve"> to get help from so many strangers.</w:t>
      </w:r>
    </w:p>
    <w:p w:rsidR="00700699" w:rsidRDefault="00700699">
      <w:pPr>
        <w:spacing w:line="360" w:lineRule="auto"/>
        <w:rPr>
          <w:rFonts w:hint="eastAsia"/>
          <w:sz w:val="24"/>
          <w:szCs w:val="24"/>
        </w:rPr>
      </w:pPr>
      <w:r>
        <w:rPr>
          <w:sz w:val="24"/>
          <w:szCs w:val="24"/>
        </w:rPr>
        <w:t xml:space="preserve">   A. Lucky    B. Excited    C. Happy    D. Grateful</w:t>
      </w:r>
    </w:p>
    <w:p w:rsidR="00700699" w:rsidRDefault="00700699">
      <w:pPr>
        <w:spacing w:line="360" w:lineRule="auto"/>
        <w:rPr>
          <w:rFonts w:hint="eastAsia"/>
          <w:color w:val="0000FF"/>
          <w:sz w:val="24"/>
        </w:rPr>
      </w:pPr>
      <w:r>
        <w:rPr>
          <w:b/>
          <w:color w:val="0000FF"/>
          <w:sz w:val="24"/>
        </w:rPr>
        <w:t>答案</w:t>
      </w:r>
      <w:r>
        <w:rPr>
          <w:color w:val="0000FF"/>
          <w:sz w:val="24"/>
        </w:rPr>
        <w:t>：</w:t>
      </w:r>
      <w:r>
        <w:rPr>
          <w:rFonts w:hint="eastAsia"/>
          <w:color w:val="0000FF"/>
          <w:sz w:val="24"/>
        </w:rPr>
        <w:t>A</w:t>
      </w:r>
    </w:p>
    <w:p w:rsidR="00700699" w:rsidRDefault="00700699">
      <w:pPr>
        <w:spacing w:line="360" w:lineRule="auto"/>
        <w:rPr>
          <w:rFonts w:hint="eastAsia"/>
          <w:sz w:val="24"/>
          <w:szCs w:val="24"/>
        </w:rPr>
      </w:pPr>
      <w:r>
        <w:rPr>
          <w:b/>
          <w:color w:val="0000FF"/>
          <w:sz w:val="24"/>
        </w:rPr>
        <w:t>【解析】</w:t>
      </w:r>
      <w:r>
        <w:rPr>
          <w:b/>
          <w:color w:val="0000CC"/>
          <w:sz w:val="24"/>
          <w:szCs w:val="24"/>
        </w:rPr>
        <w:t>fortunate</w:t>
      </w:r>
      <w:r>
        <w:rPr>
          <w:rFonts w:hint="eastAsia"/>
          <w:b/>
          <w:color w:val="0000CC"/>
          <w:sz w:val="24"/>
          <w:szCs w:val="24"/>
        </w:rPr>
        <w:t>幸运的，吉祥的</w:t>
      </w:r>
      <w:r>
        <w:rPr>
          <w:rFonts w:hint="eastAsia"/>
          <w:b/>
          <w:color w:val="0000CC"/>
          <w:sz w:val="24"/>
          <w:szCs w:val="24"/>
        </w:rPr>
        <w:t xml:space="preserve"> </w:t>
      </w:r>
      <w:r>
        <w:rPr>
          <w:rFonts w:hint="eastAsia"/>
          <w:b/>
          <w:color w:val="0000CC"/>
          <w:sz w:val="24"/>
          <w:szCs w:val="24"/>
        </w:rPr>
        <w:t>，</w:t>
      </w:r>
      <w:r>
        <w:rPr>
          <w:rFonts w:hint="eastAsia"/>
          <w:b/>
          <w:color w:val="0000CC"/>
          <w:sz w:val="24"/>
          <w:szCs w:val="24"/>
        </w:rPr>
        <w:t>lucky</w:t>
      </w:r>
      <w:r>
        <w:rPr>
          <w:rFonts w:hint="eastAsia"/>
          <w:b/>
          <w:color w:val="0000CC"/>
          <w:sz w:val="24"/>
          <w:szCs w:val="24"/>
        </w:rPr>
        <w:t>也是幸运的意思。</w:t>
      </w:r>
      <w:r>
        <w:rPr>
          <w:b/>
          <w:color w:val="0000CC"/>
          <w:sz w:val="24"/>
          <w:szCs w:val="24"/>
        </w:rPr>
        <w:t>E</w:t>
      </w:r>
      <w:r>
        <w:rPr>
          <w:rFonts w:hint="eastAsia"/>
          <w:b/>
          <w:color w:val="0000CC"/>
          <w:sz w:val="24"/>
          <w:szCs w:val="24"/>
        </w:rPr>
        <w:t xml:space="preserve">xcited </w:t>
      </w:r>
      <w:r>
        <w:rPr>
          <w:rFonts w:hint="eastAsia"/>
          <w:b/>
          <w:color w:val="0000CC"/>
          <w:sz w:val="24"/>
          <w:szCs w:val="24"/>
        </w:rPr>
        <w:t>兴奋的，</w:t>
      </w:r>
      <w:r>
        <w:rPr>
          <w:rFonts w:hint="eastAsia"/>
          <w:b/>
          <w:color w:val="0000CC"/>
          <w:sz w:val="24"/>
          <w:szCs w:val="24"/>
        </w:rPr>
        <w:t>happy</w:t>
      </w:r>
      <w:r>
        <w:rPr>
          <w:rFonts w:hint="eastAsia"/>
          <w:b/>
          <w:color w:val="0000CC"/>
          <w:sz w:val="24"/>
          <w:szCs w:val="24"/>
        </w:rPr>
        <w:t>幸福的，高兴的。</w:t>
      </w:r>
      <w:r>
        <w:rPr>
          <w:b/>
          <w:color w:val="0000CC"/>
          <w:sz w:val="24"/>
          <w:szCs w:val="24"/>
        </w:rPr>
        <w:t>G</w:t>
      </w:r>
      <w:r>
        <w:rPr>
          <w:rFonts w:hint="eastAsia"/>
          <w:b/>
          <w:color w:val="0000CC"/>
          <w:sz w:val="24"/>
          <w:szCs w:val="24"/>
        </w:rPr>
        <w:t>rateful</w:t>
      </w:r>
      <w:r>
        <w:rPr>
          <w:rFonts w:hint="eastAsia"/>
          <w:b/>
          <w:color w:val="0000CC"/>
          <w:sz w:val="24"/>
          <w:szCs w:val="24"/>
        </w:rPr>
        <w:t>感谢的，令人愉快的。</w:t>
      </w:r>
      <w:r>
        <w:rPr>
          <w:rFonts w:hint="eastAsia"/>
          <w:b/>
          <w:color w:val="0000FF"/>
          <w:sz w:val="24"/>
        </w:rPr>
        <w:t>故选择</w:t>
      </w:r>
      <w:r>
        <w:rPr>
          <w:rFonts w:hint="eastAsia"/>
          <w:b/>
          <w:color w:val="0000FF"/>
          <w:sz w:val="24"/>
        </w:rPr>
        <w:t>A.</w:t>
      </w:r>
    </w:p>
    <w:p w:rsidR="00700699" w:rsidRDefault="00700699">
      <w:pPr>
        <w:spacing w:line="360" w:lineRule="auto"/>
        <w:rPr>
          <w:sz w:val="24"/>
          <w:szCs w:val="24"/>
        </w:rPr>
      </w:pPr>
    </w:p>
    <w:p w:rsidR="00700699" w:rsidRDefault="00700699">
      <w:pPr>
        <w:numPr>
          <w:ilvl w:val="0"/>
          <w:numId w:val="1"/>
        </w:numPr>
        <w:spacing w:line="360" w:lineRule="auto"/>
        <w:rPr>
          <w:sz w:val="24"/>
          <w:szCs w:val="24"/>
        </w:rPr>
      </w:pPr>
      <w:r>
        <w:rPr>
          <w:sz w:val="24"/>
          <w:szCs w:val="24"/>
        </w:rPr>
        <w:t xml:space="preserve"> Liu Xiang's success came </w:t>
      </w:r>
      <w:r>
        <w:rPr>
          <w:sz w:val="24"/>
          <w:szCs w:val="24"/>
          <w:u w:val="single"/>
        </w:rPr>
        <w:t>at a price</w:t>
      </w:r>
      <w:r>
        <w:rPr>
          <w:sz w:val="24"/>
          <w:szCs w:val="24"/>
        </w:rPr>
        <w:t>.</w:t>
      </w:r>
    </w:p>
    <w:p w:rsidR="00700699" w:rsidRDefault="00700699">
      <w:pPr>
        <w:spacing w:line="360" w:lineRule="auto"/>
        <w:rPr>
          <w:sz w:val="24"/>
          <w:szCs w:val="24"/>
        </w:rPr>
      </w:pPr>
      <w:r>
        <w:rPr>
          <w:sz w:val="24"/>
          <w:szCs w:val="24"/>
        </w:rPr>
        <w:t xml:space="preserve">   A. Without difficulty            B. Without a lot of hard work</w:t>
      </w:r>
    </w:p>
    <w:p w:rsidR="00700699" w:rsidRDefault="00700699">
      <w:pPr>
        <w:spacing w:line="360" w:lineRule="auto"/>
        <w:rPr>
          <w:rFonts w:hint="eastAsia"/>
          <w:sz w:val="24"/>
          <w:szCs w:val="24"/>
        </w:rPr>
      </w:pPr>
      <w:r>
        <w:rPr>
          <w:sz w:val="24"/>
          <w:szCs w:val="24"/>
        </w:rPr>
        <w:t xml:space="preserve">   C. With little money             D.</w:t>
      </w:r>
      <w:r>
        <w:rPr>
          <w:rFonts w:hint="eastAsia"/>
          <w:sz w:val="24"/>
          <w:szCs w:val="24"/>
        </w:rPr>
        <w:t xml:space="preserve"> </w:t>
      </w:r>
      <w:r>
        <w:rPr>
          <w:sz w:val="24"/>
          <w:szCs w:val="24"/>
        </w:rPr>
        <w:t>without much time</w:t>
      </w:r>
      <w:r>
        <w:rPr>
          <w:rFonts w:hint="eastAsia"/>
          <w:sz w:val="24"/>
          <w:szCs w:val="24"/>
        </w:rPr>
        <w:t>，</w:t>
      </w:r>
      <w:r>
        <w:rPr>
          <w:rFonts w:hint="eastAsia"/>
          <w:sz w:val="24"/>
          <w:szCs w:val="24"/>
        </w:rPr>
        <w:t xml:space="preserve"> </w:t>
      </w:r>
    </w:p>
    <w:p w:rsidR="00700699" w:rsidRDefault="00700699">
      <w:pPr>
        <w:spacing w:line="360" w:lineRule="auto"/>
        <w:rPr>
          <w:rFonts w:hint="eastAsia"/>
          <w:b/>
          <w:color w:val="0000FF"/>
          <w:sz w:val="24"/>
        </w:rPr>
      </w:pPr>
      <w:r>
        <w:rPr>
          <w:b/>
          <w:color w:val="0000FF"/>
          <w:sz w:val="24"/>
        </w:rPr>
        <w:t>答案：</w:t>
      </w:r>
      <w:r>
        <w:rPr>
          <w:rFonts w:hint="eastAsia"/>
          <w:b/>
          <w:color w:val="0000FF"/>
          <w:sz w:val="24"/>
        </w:rPr>
        <w:t>B</w:t>
      </w:r>
    </w:p>
    <w:p w:rsidR="00700699" w:rsidRDefault="00700699">
      <w:pPr>
        <w:pStyle w:val="3"/>
        <w:shd w:val="clear" w:color="auto" w:fill="FFFFFF"/>
        <w:spacing w:before="0" w:beforeAutospacing="0" w:after="0" w:afterAutospacing="0"/>
        <w:rPr>
          <w:rFonts w:ascii="Verdana" w:hAnsi="Verdana"/>
          <w:b w:val="0"/>
          <w:bCs w:val="0"/>
          <w:color w:val="0000CC"/>
          <w:sz w:val="24"/>
          <w:szCs w:val="24"/>
        </w:rPr>
      </w:pPr>
      <w:r>
        <w:rPr>
          <w:color w:val="0000FF"/>
          <w:sz w:val="24"/>
        </w:rPr>
        <w:t>【解析】</w:t>
      </w:r>
      <w:r>
        <w:rPr>
          <w:rFonts w:ascii="Verdana" w:hAnsi="Verdana"/>
          <w:b w:val="0"/>
          <w:bCs w:val="0"/>
          <w:color w:val="0000CC"/>
          <w:sz w:val="24"/>
          <w:szCs w:val="24"/>
        </w:rPr>
        <w:t>at a price</w:t>
      </w:r>
      <w:r>
        <w:rPr>
          <w:rFonts w:ascii="Verdana" w:hAnsi="Verdana"/>
          <w:color w:val="0000CC"/>
          <w:spacing w:val="8"/>
          <w:sz w:val="24"/>
          <w:szCs w:val="24"/>
        </w:rPr>
        <w:t>以很高代价</w:t>
      </w:r>
      <w:r>
        <w:rPr>
          <w:rFonts w:ascii="Verdana" w:hAnsi="Verdana"/>
          <w:color w:val="0000CC"/>
          <w:spacing w:val="8"/>
          <w:sz w:val="24"/>
          <w:szCs w:val="24"/>
        </w:rPr>
        <w:t xml:space="preserve">,  </w:t>
      </w:r>
      <w:r>
        <w:rPr>
          <w:rFonts w:ascii="Verdana" w:hAnsi="Verdana"/>
          <w:color w:val="0000CC"/>
          <w:spacing w:val="8"/>
          <w:sz w:val="24"/>
          <w:szCs w:val="24"/>
        </w:rPr>
        <w:t>以高于市面的价格</w:t>
      </w:r>
      <w:r>
        <w:rPr>
          <w:rFonts w:ascii="Verdana" w:hAnsi="Verdana" w:hint="eastAsia"/>
          <w:color w:val="0000CC"/>
          <w:spacing w:val="8"/>
          <w:sz w:val="24"/>
          <w:szCs w:val="24"/>
        </w:rPr>
        <w:t>.</w:t>
      </w:r>
    </w:p>
    <w:p w:rsidR="00700699" w:rsidRDefault="00700699">
      <w:pPr>
        <w:spacing w:line="360" w:lineRule="auto"/>
        <w:rPr>
          <w:color w:val="0000FF"/>
          <w:sz w:val="24"/>
          <w:szCs w:val="24"/>
        </w:rPr>
      </w:pPr>
    </w:p>
    <w:p w:rsidR="00700699" w:rsidRDefault="00700699">
      <w:pPr>
        <w:spacing w:line="360" w:lineRule="auto"/>
        <w:rPr>
          <w:b/>
          <w:sz w:val="24"/>
          <w:szCs w:val="24"/>
        </w:rPr>
      </w:pPr>
    </w:p>
    <w:p w:rsidR="00700699" w:rsidRDefault="00700699">
      <w:pPr>
        <w:numPr>
          <w:ilvl w:val="0"/>
          <w:numId w:val="1"/>
        </w:numPr>
        <w:spacing w:line="360" w:lineRule="auto"/>
        <w:rPr>
          <w:sz w:val="24"/>
          <w:szCs w:val="24"/>
        </w:rPr>
      </w:pPr>
      <w:r>
        <w:rPr>
          <w:sz w:val="24"/>
          <w:szCs w:val="24"/>
        </w:rPr>
        <w:t xml:space="preserve"> When Jason was painting the wall, some boys </w:t>
      </w:r>
      <w:r>
        <w:rPr>
          <w:sz w:val="24"/>
          <w:szCs w:val="24"/>
          <w:u w:val="single"/>
        </w:rPr>
        <w:t>passed by</w:t>
      </w:r>
      <w:r>
        <w:rPr>
          <w:sz w:val="24"/>
          <w:szCs w:val="24"/>
        </w:rPr>
        <w:t xml:space="preserve"> and wanted to join him.</w:t>
      </w:r>
    </w:p>
    <w:p w:rsidR="00700699" w:rsidRDefault="00700699">
      <w:pPr>
        <w:spacing w:line="360" w:lineRule="auto"/>
        <w:rPr>
          <w:rFonts w:hint="eastAsia"/>
          <w:sz w:val="24"/>
          <w:szCs w:val="24"/>
        </w:rPr>
      </w:pPr>
      <w:r>
        <w:rPr>
          <w:sz w:val="24"/>
          <w:szCs w:val="24"/>
        </w:rPr>
        <w:t xml:space="preserve">   A. Went out    B. Went though    C. Went away    D. Went past</w:t>
      </w:r>
    </w:p>
    <w:p w:rsidR="00700699" w:rsidRDefault="00700699">
      <w:pPr>
        <w:spacing w:line="360" w:lineRule="auto"/>
        <w:rPr>
          <w:rFonts w:hint="eastAsia"/>
          <w:b/>
          <w:color w:val="0000FF"/>
          <w:sz w:val="24"/>
        </w:rPr>
      </w:pPr>
      <w:r>
        <w:rPr>
          <w:b/>
          <w:color w:val="0000FF"/>
          <w:sz w:val="24"/>
        </w:rPr>
        <w:t>答案：</w:t>
      </w:r>
      <w:r>
        <w:rPr>
          <w:rFonts w:hint="eastAsia"/>
          <w:b/>
          <w:color w:val="0000FF"/>
          <w:sz w:val="24"/>
        </w:rPr>
        <w:t>D</w:t>
      </w:r>
    </w:p>
    <w:p w:rsidR="00700699" w:rsidRDefault="00700699">
      <w:pPr>
        <w:spacing w:line="360" w:lineRule="auto"/>
        <w:rPr>
          <w:rFonts w:hint="eastAsia"/>
          <w:b/>
          <w:color w:val="0000FF"/>
          <w:sz w:val="24"/>
        </w:rPr>
      </w:pPr>
      <w:r>
        <w:rPr>
          <w:b/>
          <w:color w:val="0000FF"/>
          <w:sz w:val="24"/>
        </w:rPr>
        <w:t>【解析】</w:t>
      </w:r>
      <w:r>
        <w:rPr>
          <w:rFonts w:hint="eastAsia"/>
          <w:b/>
          <w:color w:val="0000FF"/>
          <w:sz w:val="24"/>
        </w:rPr>
        <w:t>go out</w:t>
      </w:r>
      <w:r>
        <w:rPr>
          <w:rFonts w:hint="eastAsia"/>
          <w:b/>
          <w:color w:val="0000FF"/>
          <w:sz w:val="24"/>
        </w:rPr>
        <w:t>熄灭，过时，离开，外出</w:t>
      </w:r>
      <w:r>
        <w:rPr>
          <w:rFonts w:hint="eastAsia"/>
          <w:b/>
          <w:color w:val="0000FF"/>
          <w:sz w:val="24"/>
        </w:rPr>
        <w:t xml:space="preserve"> </w:t>
      </w:r>
      <w:r>
        <w:rPr>
          <w:rFonts w:hint="eastAsia"/>
          <w:b/>
          <w:color w:val="0000FF"/>
          <w:sz w:val="24"/>
        </w:rPr>
        <w:t>；</w:t>
      </w:r>
      <w:r>
        <w:rPr>
          <w:rFonts w:hint="eastAsia"/>
          <w:b/>
          <w:color w:val="0000FF"/>
          <w:sz w:val="24"/>
        </w:rPr>
        <w:t>go though</w:t>
      </w:r>
      <w:r>
        <w:rPr>
          <w:rFonts w:hint="eastAsia"/>
          <w:b/>
          <w:color w:val="0000FF"/>
          <w:sz w:val="24"/>
        </w:rPr>
        <w:t>走过，经历。</w:t>
      </w:r>
    </w:p>
    <w:p w:rsidR="00700699" w:rsidRDefault="00700699">
      <w:pPr>
        <w:spacing w:line="360" w:lineRule="auto"/>
        <w:rPr>
          <w:b/>
          <w:sz w:val="24"/>
          <w:szCs w:val="24"/>
        </w:rPr>
      </w:pPr>
      <w:r>
        <w:rPr>
          <w:b/>
          <w:color w:val="0000FF"/>
          <w:sz w:val="24"/>
        </w:rPr>
        <w:t>G</w:t>
      </w:r>
      <w:r>
        <w:rPr>
          <w:rFonts w:hint="eastAsia"/>
          <w:b/>
          <w:color w:val="0000FF"/>
          <w:sz w:val="24"/>
        </w:rPr>
        <w:t>o away</w:t>
      </w:r>
      <w:r>
        <w:rPr>
          <w:rFonts w:hint="eastAsia"/>
          <w:b/>
          <w:color w:val="0000FF"/>
          <w:sz w:val="24"/>
        </w:rPr>
        <w:t>离开，</w:t>
      </w:r>
      <w:r>
        <w:rPr>
          <w:rFonts w:hint="eastAsia"/>
          <w:b/>
          <w:color w:val="0000FF"/>
          <w:sz w:val="24"/>
        </w:rPr>
        <w:t>go pass</w:t>
      </w:r>
      <w:r>
        <w:rPr>
          <w:rFonts w:hint="eastAsia"/>
          <w:b/>
          <w:color w:val="0000FF"/>
          <w:sz w:val="24"/>
        </w:rPr>
        <w:t>打旁边走过去。故选择</w:t>
      </w:r>
      <w:r>
        <w:rPr>
          <w:rFonts w:hint="eastAsia"/>
          <w:b/>
          <w:color w:val="0000FF"/>
          <w:sz w:val="24"/>
        </w:rPr>
        <w:t>D</w:t>
      </w:r>
    </w:p>
    <w:p w:rsidR="00700699" w:rsidRDefault="00700699">
      <w:pPr>
        <w:numPr>
          <w:ilvl w:val="0"/>
          <w:numId w:val="1"/>
        </w:numPr>
        <w:spacing w:line="360" w:lineRule="auto"/>
        <w:rPr>
          <w:sz w:val="24"/>
          <w:szCs w:val="24"/>
        </w:rPr>
      </w:pPr>
      <w:r>
        <w:rPr>
          <w:sz w:val="24"/>
          <w:szCs w:val="24"/>
        </w:rPr>
        <w:t xml:space="preserve"> The plane will</w:t>
      </w:r>
      <w:bookmarkStart w:id="2" w:name="OLE_LINK3"/>
      <w:bookmarkStart w:id="3" w:name="OLE_LINK4"/>
      <w:r>
        <w:rPr>
          <w:sz w:val="24"/>
          <w:szCs w:val="24"/>
        </w:rPr>
        <w:t xml:space="preserve"> </w:t>
      </w:r>
      <w:r>
        <w:rPr>
          <w:sz w:val="24"/>
          <w:szCs w:val="24"/>
          <w:u w:val="single"/>
        </w:rPr>
        <w:t>take off</w:t>
      </w:r>
      <w:bookmarkEnd w:id="2"/>
      <w:bookmarkEnd w:id="3"/>
      <w:r>
        <w:rPr>
          <w:sz w:val="24"/>
          <w:szCs w:val="24"/>
        </w:rPr>
        <w:t xml:space="preserve"> in half an hour.</w:t>
      </w:r>
    </w:p>
    <w:p w:rsidR="00700699" w:rsidRDefault="00700699">
      <w:pPr>
        <w:spacing w:line="360" w:lineRule="auto"/>
        <w:rPr>
          <w:sz w:val="24"/>
          <w:szCs w:val="24"/>
        </w:rPr>
      </w:pPr>
      <w:r>
        <w:rPr>
          <w:sz w:val="24"/>
          <w:szCs w:val="24"/>
        </w:rPr>
        <w:t xml:space="preserve">   A. Leave for    B. Leave the ground and begin to fly</w:t>
      </w:r>
    </w:p>
    <w:p w:rsidR="00700699" w:rsidRDefault="00700699">
      <w:pPr>
        <w:spacing w:line="360" w:lineRule="auto"/>
        <w:rPr>
          <w:sz w:val="24"/>
          <w:szCs w:val="24"/>
        </w:rPr>
      </w:pPr>
      <w:r>
        <w:rPr>
          <w:sz w:val="24"/>
          <w:szCs w:val="24"/>
        </w:rPr>
        <w:t xml:space="preserve">   C. Remove     D. Land on the ground</w:t>
      </w:r>
    </w:p>
    <w:p w:rsidR="00700699" w:rsidRDefault="00700699">
      <w:pPr>
        <w:spacing w:line="360" w:lineRule="auto"/>
        <w:rPr>
          <w:rFonts w:hint="eastAsia"/>
          <w:b/>
          <w:color w:val="0000FF"/>
          <w:sz w:val="24"/>
        </w:rPr>
      </w:pPr>
      <w:bookmarkStart w:id="4" w:name="OLE_LINK5"/>
      <w:bookmarkStart w:id="5" w:name="OLE_LINK6"/>
      <w:r>
        <w:rPr>
          <w:b/>
          <w:color w:val="0000FF"/>
          <w:sz w:val="24"/>
        </w:rPr>
        <w:t>答案：</w:t>
      </w:r>
      <w:r>
        <w:rPr>
          <w:rFonts w:hint="eastAsia"/>
          <w:b/>
          <w:color w:val="0000FF"/>
          <w:sz w:val="24"/>
        </w:rPr>
        <w:t>B</w:t>
      </w:r>
    </w:p>
    <w:p w:rsidR="00700699" w:rsidRDefault="00700699">
      <w:pPr>
        <w:pStyle w:val="HTML0"/>
        <w:shd w:val="clear" w:color="auto" w:fill="F1FEDD"/>
        <w:spacing w:after="150" w:line="360" w:lineRule="atLeast"/>
        <w:rPr>
          <w:rFonts w:ascii="Arial" w:hAnsi="Arial" w:cs="Arial" w:hint="eastAsia"/>
          <w:b/>
          <w:color w:val="0000CC"/>
          <w:sz w:val="21"/>
          <w:szCs w:val="21"/>
        </w:rPr>
      </w:pPr>
      <w:r>
        <w:rPr>
          <w:b/>
          <w:color w:val="0000FF"/>
        </w:rPr>
        <w:lastRenderedPageBreak/>
        <w:t>【解析】</w:t>
      </w:r>
      <w:bookmarkEnd w:id="4"/>
      <w:bookmarkEnd w:id="5"/>
      <w:r>
        <w:rPr>
          <w:rFonts w:hint="eastAsia"/>
          <w:b/>
          <w:color w:val="0000FF"/>
        </w:rPr>
        <w:t xml:space="preserve">take off </w:t>
      </w:r>
      <w:r>
        <w:rPr>
          <w:b/>
          <w:color w:val="0000FF"/>
        </w:rPr>
        <w:fldChar w:fldCharType="begin"/>
      </w:r>
      <w:r>
        <w:rPr>
          <w:b/>
          <w:color w:val="0000FF"/>
        </w:rPr>
        <w:instrText xml:space="preserve"> </w:instrText>
      </w:r>
      <w:r>
        <w:rPr>
          <w:rFonts w:hint="eastAsia"/>
          <w:b/>
          <w:color w:val="0000FF"/>
        </w:rPr>
        <w:instrText>eq \o\ac(</w:instrText>
      </w:r>
      <w:r>
        <w:rPr>
          <w:rFonts w:hint="eastAsia"/>
          <w:b/>
          <w:color w:val="0000FF"/>
        </w:rPr>
        <w:instrText>○</w:instrText>
      </w:r>
      <w:r>
        <w:rPr>
          <w:rFonts w:hint="eastAsia"/>
          <w:b/>
          <w:color w:val="0000FF"/>
        </w:rPr>
        <w:instrText>,</w:instrText>
      </w:r>
      <w:r>
        <w:rPr>
          <w:rFonts w:ascii="Arial" w:hint="eastAsia"/>
          <w:b/>
          <w:color w:val="0000FF"/>
          <w:position w:val="2"/>
          <w:sz w:val="14"/>
        </w:rPr>
        <w:instrText>1</w:instrText>
      </w:r>
      <w:r>
        <w:rPr>
          <w:rFonts w:hint="eastAsia"/>
          <w:b/>
          <w:color w:val="0000FF"/>
        </w:rPr>
        <w:instrText>)</w:instrText>
      </w:r>
      <w:r>
        <w:rPr>
          <w:b/>
          <w:color w:val="0000FF"/>
        </w:rPr>
        <w:fldChar w:fldCharType="separate"/>
      </w:r>
      <w:r>
        <w:rPr>
          <w:b/>
          <w:color w:val="0000FF"/>
        </w:rPr>
        <w:fldChar w:fldCharType="end"/>
      </w:r>
      <w:r>
        <w:rPr>
          <w:rFonts w:ascii="Arial" w:hAnsi="Arial" w:cs="Arial"/>
          <w:b/>
          <w:color w:val="0000CC"/>
          <w:sz w:val="21"/>
          <w:szCs w:val="21"/>
        </w:rPr>
        <w:t>脱下</w:t>
      </w:r>
      <w:r>
        <w:rPr>
          <w:rFonts w:ascii="Arial" w:hAnsi="Arial" w:cs="Arial"/>
          <w:b/>
          <w:color w:val="0000CC"/>
          <w:sz w:val="21"/>
          <w:szCs w:val="21"/>
        </w:rPr>
        <w:t>(</w:t>
      </w:r>
      <w:r>
        <w:rPr>
          <w:rFonts w:ascii="Arial" w:hAnsi="Arial" w:cs="Arial"/>
          <w:b/>
          <w:color w:val="0000CC"/>
          <w:sz w:val="21"/>
          <w:szCs w:val="21"/>
        </w:rPr>
        <w:t>衣帽、鞋子等</w:t>
      </w:r>
      <w:r>
        <w:rPr>
          <w:rFonts w:ascii="Arial" w:hAnsi="Arial" w:cs="Arial"/>
          <w:b/>
          <w:color w:val="0000CC"/>
          <w:sz w:val="21"/>
          <w:szCs w:val="21"/>
        </w:rPr>
        <w:t>)</w:t>
      </w:r>
      <w:r>
        <w:rPr>
          <w:rFonts w:ascii="Arial" w:hAnsi="Arial" w:cs="Arial"/>
          <w:b/>
          <w:color w:val="0000CC"/>
          <w:sz w:val="21"/>
          <w:szCs w:val="21"/>
        </w:rPr>
        <w:t>，脱掉；拿掉，取下；移去</w:t>
      </w:r>
      <w:r>
        <w:rPr>
          <w:rFonts w:ascii="Arial" w:hAnsi="Arial" w:cs="Arial" w:hint="eastAsia"/>
          <w:b/>
          <w:color w:val="0000CC"/>
          <w:sz w:val="21"/>
          <w:szCs w:val="21"/>
        </w:rPr>
        <w:t xml:space="preserve"> </w:t>
      </w:r>
      <w:r>
        <w:rPr>
          <w:rFonts w:ascii="Arial" w:hAnsi="Arial" w:cs="Arial"/>
          <w:b/>
          <w:color w:val="0000CC"/>
          <w:sz w:val="21"/>
          <w:szCs w:val="21"/>
        </w:rPr>
        <w:fldChar w:fldCharType="begin"/>
      </w:r>
      <w:r>
        <w:rPr>
          <w:rFonts w:ascii="Arial" w:hAnsi="Arial" w:cs="Arial"/>
          <w:b/>
          <w:color w:val="0000CC"/>
          <w:sz w:val="21"/>
          <w:szCs w:val="21"/>
        </w:rPr>
        <w:instrText xml:space="preserve"> </w:instrText>
      </w:r>
      <w:r>
        <w:rPr>
          <w:rFonts w:ascii="Arial" w:hAnsi="Arial" w:cs="Arial" w:hint="eastAsia"/>
          <w:b/>
          <w:color w:val="0000CC"/>
          <w:sz w:val="21"/>
          <w:szCs w:val="21"/>
        </w:rPr>
        <w:instrText>eq \o\ac(</w:instrText>
      </w:r>
      <w:r>
        <w:rPr>
          <w:rFonts w:ascii="Arial" w:hAnsi="Arial" w:cs="Arial" w:hint="eastAsia"/>
          <w:b/>
          <w:color w:val="0000CC"/>
          <w:sz w:val="21"/>
          <w:szCs w:val="21"/>
        </w:rPr>
        <w:instrText>○</w:instrText>
      </w:r>
      <w:r>
        <w:rPr>
          <w:rFonts w:ascii="Arial" w:hAnsi="Arial" w:cs="Arial" w:hint="eastAsia"/>
          <w:b/>
          <w:color w:val="0000CC"/>
          <w:sz w:val="21"/>
          <w:szCs w:val="21"/>
        </w:rPr>
        <w:instrText>,</w:instrText>
      </w:r>
      <w:r>
        <w:rPr>
          <w:rFonts w:ascii="Arial" w:hAnsi="Arial" w:cs="Arial" w:hint="eastAsia"/>
          <w:b/>
          <w:color w:val="0000CC"/>
          <w:position w:val="2"/>
          <w:sz w:val="14"/>
          <w:szCs w:val="21"/>
        </w:rPr>
        <w:instrText>2</w:instrText>
      </w:r>
      <w:r>
        <w:rPr>
          <w:rFonts w:ascii="Arial" w:hAnsi="Arial" w:cs="Arial" w:hint="eastAsia"/>
          <w:b/>
          <w:color w:val="0000CC"/>
          <w:sz w:val="21"/>
          <w:szCs w:val="21"/>
        </w:rPr>
        <w:instrText>)</w:instrText>
      </w:r>
      <w:r>
        <w:rPr>
          <w:rFonts w:ascii="Arial" w:hAnsi="Arial" w:cs="Arial"/>
          <w:b/>
          <w:color w:val="0000CC"/>
          <w:sz w:val="21"/>
          <w:szCs w:val="21"/>
        </w:rPr>
        <w:fldChar w:fldCharType="separate"/>
      </w:r>
      <w:r>
        <w:rPr>
          <w:rFonts w:ascii="Arial" w:hAnsi="Arial" w:cs="Arial"/>
          <w:b/>
          <w:color w:val="0000CC"/>
          <w:sz w:val="21"/>
          <w:szCs w:val="21"/>
        </w:rPr>
        <w:fldChar w:fldCharType="end"/>
      </w:r>
      <w:r>
        <w:rPr>
          <w:rFonts w:ascii="Arial" w:hAnsi="Arial" w:cs="Arial"/>
          <w:b/>
          <w:color w:val="0000CC"/>
          <w:sz w:val="21"/>
          <w:szCs w:val="21"/>
        </w:rPr>
        <w:t>领走；带走；带去</w:t>
      </w:r>
      <w:r>
        <w:rPr>
          <w:rFonts w:ascii="Arial" w:hAnsi="Arial" w:cs="Arial"/>
          <w:b/>
          <w:color w:val="0000CC"/>
          <w:sz w:val="21"/>
          <w:szCs w:val="21"/>
        </w:rPr>
        <w:t>(</w:t>
      </w:r>
      <w:r>
        <w:rPr>
          <w:rFonts w:ascii="Arial" w:hAnsi="Arial" w:cs="Arial"/>
          <w:b/>
          <w:color w:val="0000CC"/>
          <w:sz w:val="21"/>
          <w:szCs w:val="21"/>
        </w:rPr>
        <w:t>某物</w:t>
      </w:r>
      <w:r>
        <w:rPr>
          <w:rFonts w:ascii="Arial" w:hAnsi="Arial" w:cs="Arial"/>
          <w:b/>
          <w:color w:val="0000CC"/>
          <w:sz w:val="21"/>
          <w:szCs w:val="21"/>
        </w:rPr>
        <w:t>)</w:t>
      </w:r>
      <w:r>
        <w:rPr>
          <w:rFonts w:ascii="Arial" w:hAnsi="Arial" w:cs="Arial"/>
          <w:b/>
          <w:color w:val="0000CC"/>
          <w:sz w:val="21"/>
          <w:szCs w:val="21"/>
        </w:rPr>
        <w:t>；移送</w:t>
      </w:r>
      <w:r>
        <w:rPr>
          <w:rFonts w:ascii="Arial" w:hAnsi="Arial" w:cs="Arial"/>
          <w:b/>
          <w:color w:val="0000CC"/>
          <w:sz w:val="21"/>
          <w:szCs w:val="21"/>
        </w:rPr>
        <w:t>(</w:t>
      </w:r>
      <w:r>
        <w:rPr>
          <w:rFonts w:ascii="Arial" w:hAnsi="Arial" w:cs="Arial"/>
          <w:b/>
          <w:color w:val="0000CC"/>
          <w:sz w:val="21"/>
          <w:szCs w:val="21"/>
        </w:rPr>
        <w:t>某处</w:t>
      </w:r>
      <w:r>
        <w:rPr>
          <w:rFonts w:ascii="Arial" w:hAnsi="Arial" w:cs="Arial" w:hint="eastAsia"/>
          <w:b/>
          <w:color w:val="0000CC"/>
          <w:sz w:val="21"/>
          <w:szCs w:val="21"/>
        </w:rPr>
        <w:t>)</w:t>
      </w:r>
      <w:r>
        <w:rPr>
          <w:rFonts w:ascii="Arial" w:hAnsi="Arial" w:cs="Arial"/>
          <w:b/>
          <w:color w:val="0000CC"/>
          <w:sz w:val="21"/>
          <w:szCs w:val="21"/>
        </w:rPr>
        <w:fldChar w:fldCharType="begin"/>
      </w:r>
      <w:r>
        <w:rPr>
          <w:rFonts w:ascii="Arial" w:hAnsi="Arial" w:cs="Arial"/>
          <w:b/>
          <w:color w:val="0000CC"/>
          <w:sz w:val="21"/>
          <w:szCs w:val="21"/>
        </w:rPr>
        <w:instrText xml:space="preserve"> </w:instrText>
      </w:r>
      <w:r>
        <w:rPr>
          <w:rFonts w:ascii="Arial" w:hAnsi="Arial" w:cs="Arial" w:hint="eastAsia"/>
          <w:b/>
          <w:color w:val="0000CC"/>
          <w:sz w:val="21"/>
          <w:szCs w:val="21"/>
        </w:rPr>
        <w:instrText>eq \o\ac(</w:instrText>
      </w:r>
      <w:r>
        <w:rPr>
          <w:rFonts w:ascii="Arial" w:hAnsi="Arial" w:cs="Arial" w:hint="eastAsia"/>
          <w:b/>
          <w:color w:val="0000CC"/>
          <w:sz w:val="21"/>
          <w:szCs w:val="21"/>
        </w:rPr>
        <w:instrText>○</w:instrText>
      </w:r>
      <w:r>
        <w:rPr>
          <w:rFonts w:ascii="Arial" w:hAnsi="Arial" w:cs="Arial" w:hint="eastAsia"/>
          <w:b/>
          <w:color w:val="0000CC"/>
          <w:sz w:val="21"/>
          <w:szCs w:val="21"/>
        </w:rPr>
        <w:instrText>,</w:instrText>
      </w:r>
      <w:r>
        <w:rPr>
          <w:rFonts w:ascii="Arial" w:hAnsi="Arial" w:cs="Arial" w:hint="eastAsia"/>
          <w:b/>
          <w:color w:val="0000CC"/>
          <w:position w:val="2"/>
          <w:sz w:val="14"/>
          <w:szCs w:val="21"/>
        </w:rPr>
        <w:instrText>3</w:instrText>
      </w:r>
      <w:r>
        <w:rPr>
          <w:rFonts w:ascii="Arial" w:hAnsi="Arial" w:cs="Arial" w:hint="eastAsia"/>
          <w:b/>
          <w:color w:val="0000CC"/>
          <w:sz w:val="21"/>
          <w:szCs w:val="21"/>
        </w:rPr>
        <w:instrText>)</w:instrText>
      </w:r>
      <w:r>
        <w:rPr>
          <w:rFonts w:ascii="Arial" w:hAnsi="Arial" w:cs="Arial"/>
          <w:b/>
          <w:color w:val="0000CC"/>
          <w:sz w:val="21"/>
          <w:szCs w:val="21"/>
        </w:rPr>
        <w:fldChar w:fldCharType="separate"/>
      </w:r>
      <w:r>
        <w:rPr>
          <w:rFonts w:ascii="Arial" w:hAnsi="Arial" w:cs="Arial"/>
          <w:b/>
          <w:color w:val="0000CC"/>
          <w:sz w:val="21"/>
          <w:szCs w:val="21"/>
        </w:rPr>
        <w:fldChar w:fldCharType="end"/>
      </w:r>
      <w:r>
        <w:rPr>
          <w:rFonts w:ascii="Arial" w:hAnsi="Arial" w:cs="Arial"/>
          <w:b/>
          <w:color w:val="0000CC"/>
          <w:sz w:val="21"/>
          <w:szCs w:val="21"/>
        </w:rPr>
        <w:t xml:space="preserve"> </w:t>
      </w:r>
      <w:r>
        <w:rPr>
          <w:rFonts w:ascii="Arial" w:hAnsi="Arial" w:cs="Arial"/>
          <w:b/>
          <w:color w:val="0000CC"/>
          <w:sz w:val="21"/>
          <w:szCs w:val="21"/>
        </w:rPr>
        <w:t>鸟等</w:t>
      </w:r>
      <w:r>
        <w:rPr>
          <w:rFonts w:ascii="Arial" w:hAnsi="Arial" w:cs="Arial"/>
          <w:b/>
          <w:color w:val="0000CC"/>
          <w:sz w:val="21"/>
          <w:szCs w:val="21"/>
        </w:rPr>
        <w:t>)</w:t>
      </w:r>
      <w:r>
        <w:rPr>
          <w:rFonts w:ascii="Arial" w:hAnsi="Arial" w:cs="Arial"/>
          <w:b/>
          <w:color w:val="0000CC"/>
          <w:sz w:val="21"/>
          <w:szCs w:val="21"/>
        </w:rPr>
        <w:t>起跳；跳起来；</w:t>
      </w:r>
      <w:r>
        <w:rPr>
          <w:rFonts w:ascii="Arial" w:hAnsi="Arial" w:cs="Arial"/>
          <w:b/>
          <w:color w:val="0000CC"/>
          <w:sz w:val="21"/>
          <w:szCs w:val="21"/>
        </w:rPr>
        <w:t>(</w:t>
      </w:r>
      <w:r>
        <w:rPr>
          <w:rFonts w:ascii="Arial" w:hAnsi="Arial" w:cs="Arial"/>
          <w:b/>
          <w:color w:val="0000CC"/>
          <w:sz w:val="21"/>
          <w:szCs w:val="21"/>
        </w:rPr>
        <w:t>飞机等</w:t>
      </w:r>
      <w:r>
        <w:rPr>
          <w:rFonts w:ascii="Arial" w:hAnsi="Arial" w:cs="Arial"/>
          <w:b/>
          <w:color w:val="0000CC"/>
          <w:sz w:val="21"/>
          <w:szCs w:val="21"/>
        </w:rPr>
        <w:t>)</w:t>
      </w:r>
      <w:r>
        <w:rPr>
          <w:rFonts w:ascii="Arial" w:hAnsi="Arial" w:cs="Arial"/>
          <w:b/>
          <w:color w:val="0000CC"/>
          <w:sz w:val="21"/>
          <w:szCs w:val="21"/>
        </w:rPr>
        <w:t>起飞</w:t>
      </w:r>
      <w:r>
        <w:rPr>
          <w:rFonts w:ascii="Arial" w:hAnsi="Arial" w:cs="Arial" w:hint="eastAsia"/>
          <w:b/>
          <w:color w:val="0000CC"/>
          <w:sz w:val="21"/>
          <w:szCs w:val="21"/>
        </w:rPr>
        <w:t>.</w:t>
      </w:r>
    </w:p>
    <w:p w:rsidR="00700699" w:rsidRDefault="00700699">
      <w:pPr>
        <w:pStyle w:val="HTML0"/>
        <w:shd w:val="clear" w:color="auto" w:fill="F1FEDD"/>
        <w:spacing w:after="150" w:line="360" w:lineRule="atLeast"/>
        <w:rPr>
          <w:rFonts w:ascii="Arial" w:hAnsi="Arial" w:cs="Arial"/>
          <w:color w:val="333333"/>
          <w:sz w:val="21"/>
          <w:szCs w:val="21"/>
        </w:rPr>
      </w:pPr>
      <w:r>
        <w:rPr>
          <w:rFonts w:ascii="Arial" w:hAnsi="Arial" w:cs="Arial"/>
          <w:b/>
          <w:color w:val="0000CC"/>
          <w:sz w:val="21"/>
          <w:szCs w:val="21"/>
        </w:rPr>
        <w:t>L</w:t>
      </w:r>
      <w:r>
        <w:rPr>
          <w:rFonts w:ascii="Arial" w:hAnsi="Arial" w:cs="Arial" w:hint="eastAsia"/>
          <w:b/>
          <w:color w:val="0000CC"/>
          <w:sz w:val="21"/>
          <w:szCs w:val="21"/>
        </w:rPr>
        <w:t xml:space="preserve">eave for </w:t>
      </w:r>
      <w:r>
        <w:rPr>
          <w:rFonts w:ascii="Arial" w:hAnsi="Arial" w:cs="Arial" w:hint="eastAsia"/>
          <w:b/>
          <w:color w:val="0000CC"/>
          <w:sz w:val="21"/>
          <w:szCs w:val="21"/>
        </w:rPr>
        <w:t>离开去某地</w:t>
      </w:r>
      <w:r>
        <w:rPr>
          <w:rFonts w:ascii="Arial" w:hAnsi="Arial" w:cs="Arial" w:hint="eastAsia"/>
          <w:b/>
          <w:color w:val="0000CC"/>
          <w:sz w:val="21"/>
          <w:szCs w:val="21"/>
        </w:rPr>
        <w:t>+</w:t>
      </w:r>
      <w:r>
        <w:rPr>
          <w:rFonts w:ascii="Arial" w:hAnsi="Arial" w:cs="Arial" w:hint="eastAsia"/>
          <w:b/>
          <w:color w:val="0000CC"/>
          <w:sz w:val="21"/>
          <w:szCs w:val="21"/>
        </w:rPr>
        <w:t>地点</w:t>
      </w:r>
      <w:r>
        <w:rPr>
          <w:rFonts w:ascii="Arial" w:hAnsi="Arial" w:cs="Arial" w:hint="eastAsia"/>
          <w:b/>
          <w:color w:val="0000CC"/>
          <w:sz w:val="21"/>
          <w:szCs w:val="21"/>
        </w:rPr>
        <w:t xml:space="preserve"> ; remove </w:t>
      </w:r>
      <w:r>
        <w:rPr>
          <w:rFonts w:ascii="Arial" w:hAnsi="Arial" w:cs="Arial" w:hint="eastAsia"/>
          <w:b/>
          <w:color w:val="0000CC"/>
          <w:sz w:val="21"/>
          <w:szCs w:val="21"/>
        </w:rPr>
        <w:t>移动，迁移；</w:t>
      </w:r>
      <w:r>
        <w:rPr>
          <w:rFonts w:ascii="Arial" w:hAnsi="Arial" w:cs="Arial" w:hint="eastAsia"/>
          <w:b/>
          <w:color w:val="0000CC"/>
          <w:sz w:val="21"/>
          <w:szCs w:val="21"/>
        </w:rPr>
        <w:t xml:space="preserve"> land on the ground </w:t>
      </w:r>
      <w:r>
        <w:rPr>
          <w:rFonts w:ascii="Arial" w:hAnsi="Arial" w:cs="Arial" w:hint="eastAsia"/>
          <w:b/>
          <w:color w:val="0000CC"/>
          <w:sz w:val="21"/>
          <w:szCs w:val="21"/>
        </w:rPr>
        <w:t>着落在地面</w:t>
      </w:r>
    </w:p>
    <w:p w:rsidR="00700699" w:rsidRDefault="00700699">
      <w:pPr>
        <w:pStyle w:val="HTML0"/>
        <w:shd w:val="clear" w:color="auto" w:fill="F1FEDD"/>
        <w:spacing w:after="150" w:line="360" w:lineRule="atLeast"/>
        <w:rPr>
          <w:rFonts w:ascii="Arial" w:hAnsi="Arial" w:cs="Arial"/>
          <w:b/>
          <w:color w:val="0000CC"/>
          <w:sz w:val="21"/>
          <w:szCs w:val="21"/>
        </w:rPr>
      </w:pPr>
      <w:r>
        <w:rPr>
          <w:rFonts w:hint="eastAsia"/>
          <w:b/>
          <w:color w:val="0000FF"/>
        </w:rPr>
        <w:t>故选择</w:t>
      </w:r>
      <w:r>
        <w:rPr>
          <w:rFonts w:hint="eastAsia"/>
          <w:b/>
          <w:color w:val="0000FF"/>
        </w:rPr>
        <w:t>B.</w:t>
      </w:r>
    </w:p>
    <w:p w:rsidR="00700699" w:rsidRDefault="00700699">
      <w:pPr>
        <w:spacing w:line="360" w:lineRule="auto"/>
        <w:rPr>
          <w:sz w:val="24"/>
          <w:szCs w:val="24"/>
        </w:rPr>
      </w:pPr>
      <w:r>
        <w:rPr>
          <w:sz w:val="24"/>
          <w:szCs w:val="24"/>
        </w:rPr>
        <w:t xml:space="preserve"> ii. </w:t>
      </w:r>
      <w:r>
        <w:rPr>
          <w:sz w:val="24"/>
          <w:szCs w:val="24"/>
        </w:rPr>
        <w:t>从下面每小题的</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四个选项中选出可以填入空白处的最佳选项，并在答题卡上将相应的字母编号涂黑。（共</w:t>
      </w:r>
      <w:r>
        <w:rPr>
          <w:sz w:val="24"/>
          <w:szCs w:val="24"/>
        </w:rPr>
        <w:t>15</w:t>
      </w:r>
      <w:r>
        <w:rPr>
          <w:sz w:val="24"/>
          <w:szCs w:val="24"/>
        </w:rPr>
        <w:t>小题，每小题</w:t>
      </w:r>
      <w:r>
        <w:rPr>
          <w:sz w:val="24"/>
          <w:szCs w:val="24"/>
        </w:rPr>
        <w:t>1</w:t>
      </w:r>
      <w:r>
        <w:rPr>
          <w:sz w:val="24"/>
          <w:szCs w:val="24"/>
        </w:rPr>
        <w:t>分）</w:t>
      </w:r>
    </w:p>
    <w:p w:rsidR="00700699" w:rsidRDefault="00700699">
      <w:pPr>
        <w:numPr>
          <w:ilvl w:val="0"/>
          <w:numId w:val="1"/>
        </w:numPr>
        <w:spacing w:line="360" w:lineRule="auto"/>
        <w:rPr>
          <w:sz w:val="24"/>
          <w:szCs w:val="24"/>
        </w:rPr>
      </w:pPr>
      <w:bookmarkStart w:id="6" w:name="OLE_LINK7"/>
      <w:bookmarkStart w:id="7" w:name="OLE_LINK8"/>
      <w:r>
        <w:rPr>
          <w:sz w:val="24"/>
          <w:szCs w:val="24"/>
        </w:rPr>
        <w:t xml:space="preserve"> —________ the small town is!</w:t>
      </w:r>
    </w:p>
    <w:p w:rsidR="00700699" w:rsidRDefault="00700699">
      <w:pPr>
        <w:spacing w:line="360" w:lineRule="auto"/>
        <w:rPr>
          <w:sz w:val="24"/>
          <w:szCs w:val="24"/>
        </w:rPr>
      </w:pPr>
      <w:r>
        <w:rPr>
          <w:sz w:val="24"/>
          <w:szCs w:val="24"/>
        </w:rPr>
        <w:t xml:space="preserve">  — Yes, it is more beautiful than ________ town that I visited last year.</w:t>
      </w:r>
    </w:p>
    <w:p w:rsidR="00700699" w:rsidRDefault="00700699">
      <w:pPr>
        <w:spacing w:line="360" w:lineRule="auto"/>
        <w:rPr>
          <w:sz w:val="24"/>
          <w:szCs w:val="24"/>
        </w:rPr>
      </w:pPr>
      <w:r>
        <w:rPr>
          <w:sz w:val="24"/>
          <w:szCs w:val="24"/>
        </w:rPr>
        <w:t xml:space="preserve">   A. How beautiful; the            B. How beautifully; the</w:t>
      </w:r>
    </w:p>
    <w:p w:rsidR="00700699" w:rsidRDefault="00700699">
      <w:pPr>
        <w:spacing w:line="360" w:lineRule="auto"/>
        <w:rPr>
          <w:rFonts w:hint="eastAsia"/>
          <w:sz w:val="24"/>
          <w:szCs w:val="24"/>
        </w:rPr>
      </w:pPr>
      <w:r>
        <w:rPr>
          <w:sz w:val="24"/>
          <w:szCs w:val="24"/>
        </w:rPr>
        <w:t xml:space="preserve">   C. How beautifully; a            D. How beautiful; a</w:t>
      </w:r>
    </w:p>
    <w:p w:rsidR="00700699" w:rsidRDefault="00700699">
      <w:pPr>
        <w:spacing w:line="360" w:lineRule="auto"/>
        <w:rPr>
          <w:rFonts w:hint="eastAsia"/>
          <w:b/>
          <w:color w:val="0000FF"/>
          <w:sz w:val="24"/>
        </w:rPr>
      </w:pPr>
      <w:bookmarkStart w:id="8" w:name="OLE_LINK9"/>
      <w:bookmarkStart w:id="9" w:name="OLE_LINK10"/>
      <w:bookmarkEnd w:id="6"/>
      <w:bookmarkEnd w:id="7"/>
      <w:r>
        <w:rPr>
          <w:b/>
          <w:color w:val="0000FF"/>
          <w:sz w:val="24"/>
        </w:rPr>
        <w:t>答案：</w:t>
      </w:r>
      <w:r>
        <w:rPr>
          <w:rFonts w:hint="eastAsia"/>
          <w:b/>
          <w:color w:val="0000FF"/>
          <w:sz w:val="24"/>
        </w:rPr>
        <w:t>A</w:t>
      </w:r>
    </w:p>
    <w:p w:rsidR="00700699" w:rsidRDefault="00700699">
      <w:pPr>
        <w:pStyle w:val="HTML0"/>
        <w:shd w:val="clear" w:color="auto" w:fill="FFFFFF"/>
        <w:spacing w:after="150" w:line="360" w:lineRule="atLeast"/>
        <w:rPr>
          <w:rFonts w:ascii="Arial" w:hAnsi="Arial" w:cs="Arial"/>
          <w:color w:val="333333"/>
          <w:sz w:val="21"/>
          <w:szCs w:val="21"/>
        </w:rPr>
      </w:pPr>
      <w:r>
        <w:rPr>
          <w:b/>
          <w:color w:val="0000FF"/>
        </w:rPr>
        <w:t>【解析】</w:t>
      </w:r>
      <w:bookmarkEnd w:id="8"/>
      <w:bookmarkEnd w:id="9"/>
      <w:r>
        <w:rPr>
          <w:rFonts w:ascii="Arial" w:hAnsi="Arial" w:cs="Arial"/>
          <w:b/>
          <w:color w:val="0000CC"/>
          <w:sz w:val="21"/>
          <w:szCs w:val="21"/>
        </w:rPr>
        <w:t>what+(a/an)+adj.+n.+</w:t>
      </w:r>
      <w:r>
        <w:rPr>
          <w:rFonts w:ascii="Arial" w:hAnsi="Arial" w:cs="Arial"/>
          <w:b/>
          <w:color w:val="0000CC"/>
          <w:sz w:val="21"/>
          <w:szCs w:val="21"/>
        </w:rPr>
        <w:t>主语</w:t>
      </w:r>
      <w:r>
        <w:rPr>
          <w:rFonts w:ascii="Arial" w:hAnsi="Arial" w:cs="Arial"/>
          <w:b/>
          <w:color w:val="0000CC"/>
          <w:sz w:val="21"/>
          <w:szCs w:val="21"/>
        </w:rPr>
        <w:t>+</w:t>
      </w:r>
      <w:r>
        <w:rPr>
          <w:rFonts w:ascii="Arial" w:hAnsi="Arial" w:cs="Arial"/>
          <w:b/>
          <w:color w:val="0000CC"/>
          <w:sz w:val="21"/>
          <w:szCs w:val="21"/>
        </w:rPr>
        <w:t>谓语</w:t>
      </w:r>
      <w:r>
        <w:rPr>
          <w:rFonts w:ascii="Arial" w:hAnsi="Arial" w:cs="Arial"/>
          <w:b/>
          <w:color w:val="0000CC"/>
          <w:sz w:val="21"/>
          <w:szCs w:val="21"/>
        </w:rPr>
        <w:t>+(it is).</w:t>
      </w:r>
      <w:r>
        <w:rPr>
          <w:rFonts w:ascii="Arial" w:hAnsi="Arial" w:cs="Arial" w:hint="eastAsia"/>
          <w:b/>
          <w:color w:val="0000CC"/>
          <w:sz w:val="21"/>
          <w:szCs w:val="21"/>
        </w:rPr>
        <w:t xml:space="preserve">  </w:t>
      </w:r>
      <w:r>
        <w:rPr>
          <w:rFonts w:ascii="Arial" w:hAnsi="Arial" w:cs="Arial"/>
          <w:b/>
          <w:color w:val="0000CC"/>
          <w:sz w:val="21"/>
          <w:szCs w:val="21"/>
        </w:rPr>
        <w:t>How+adj.</w:t>
      </w:r>
      <w:r>
        <w:rPr>
          <w:rFonts w:ascii="Arial" w:hAnsi="Arial" w:cs="Arial"/>
          <w:b/>
          <w:color w:val="0000CC"/>
          <w:sz w:val="21"/>
          <w:szCs w:val="21"/>
        </w:rPr>
        <w:t>（</w:t>
      </w:r>
      <w:r>
        <w:rPr>
          <w:rFonts w:ascii="Arial" w:hAnsi="Arial" w:cs="Arial"/>
          <w:b/>
          <w:color w:val="0000CC"/>
          <w:sz w:val="21"/>
          <w:szCs w:val="21"/>
        </w:rPr>
        <w:t>adv.</w:t>
      </w:r>
      <w:r>
        <w:rPr>
          <w:rFonts w:ascii="Arial" w:hAnsi="Arial" w:cs="Arial"/>
          <w:b/>
          <w:color w:val="0000CC"/>
          <w:sz w:val="21"/>
          <w:szCs w:val="21"/>
        </w:rPr>
        <w:t>）</w:t>
      </w:r>
      <w:r>
        <w:rPr>
          <w:rFonts w:ascii="Arial" w:hAnsi="Arial" w:cs="Arial"/>
          <w:b/>
          <w:color w:val="0000CC"/>
          <w:sz w:val="21"/>
          <w:szCs w:val="21"/>
        </w:rPr>
        <w:t>+</w:t>
      </w:r>
      <w:r>
        <w:rPr>
          <w:rFonts w:ascii="Arial" w:hAnsi="Arial" w:cs="Arial"/>
          <w:b/>
          <w:color w:val="0000CC"/>
          <w:sz w:val="21"/>
          <w:szCs w:val="21"/>
        </w:rPr>
        <w:t>主语</w:t>
      </w:r>
      <w:r>
        <w:rPr>
          <w:rFonts w:ascii="Arial" w:hAnsi="Arial" w:cs="Arial"/>
          <w:b/>
          <w:color w:val="0000CC"/>
          <w:sz w:val="21"/>
          <w:szCs w:val="21"/>
        </w:rPr>
        <w:t>+</w:t>
      </w:r>
      <w:r>
        <w:rPr>
          <w:rFonts w:ascii="Arial" w:hAnsi="Arial" w:cs="Arial"/>
          <w:b/>
          <w:color w:val="0000CC"/>
          <w:sz w:val="21"/>
          <w:szCs w:val="21"/>
        </w:rPr>
        <w:t>谓语</w:t>
      </w:r>
      <w:r>
        <w:rPr>
          <w:rFonts w:ascii="Arial" w:hAnsi="Arial" w:cs="Arial"/>
          <w:b/>
          <w:color w:val="0000CC"/>
          <w:sz w:val="21"/>
          <w:szCs w:val="21"/>
        </w:rPr>
        <w:t xml:space="preserve">+(it is). </w:t>
      </w:r>
    </w:p>
    <w:p w:rsidR="00700699" w:rsidRDefault="00700699">
      <w:pPr>
        <w:pStyle w:val="HTML0"/>
        <w:shd w:val="clear" w:color="auto" w:fill="FFFFFF"/>
        <w:spacing w:after="150" w:line="360" w:lineRule="atLeast"/>
        <w:rPr>
          <w:rFonts w:ascii="Arial" w:hAnsi="Arial" w:cs="Arial"/>
          <w:b/>
          <w:color w:val="0000CC"/>
          <w:sz w:val="21"/>
          <w:szCs w:val="21"/>
        </w:rPr>
      </w:pPr>
      <w:r>
        <w:rPr>
          <w:rFonts w:ascii="Arial" w:hAnsi="Arial" w:cs="Arial"/>
          <w:b/>
          <w:color w:val="0000CC"/>
          <w:sz w:val="21"/>
          <w:szCs w:val="21"/>
        </w:rPr>
        <w:t>翻译为</w:t>
      </w:r>
      <w:r>
        <w:rPr>
          <w:rFonts w:ascii="Arial" w:hAnsi="Arial" w:cs="Arial" w:hint="eastAsia"/>
          <w:b/>
          <w:color w:val="0000CC"/>
          <w:sz w:val="21"/>
          <w:szCs w:val="21"/>
        </w:rPr>
        <w:t>:</w:t>
      </w:r>
      <w:r>
        <w:rPr>
          <w:rFonts w:ascii="Arial" w:hAnsi="Arial" w:cs="Arial"/>
          <w:b/>
          <w:color w:val="0000CC"/>
          <w:sz w:val="21"/>
          <w:szCs w:val="21"/>
        </w:rPr>
        <w:t>这个镇子好漂亮啊！是啊，它比我去年参观的那个小镇还要漂亮。</w:t>
      </w:r>
    </w:p>
    <w:p w:rsidR="00700699" w:rsidRDefault="00700699">
      <w:pPr>
        <w:spacing w:line="360" w:lineRule="auto"/>
        <w:rPr>
          <w:rFonts w:hint="eastAsia"/>
          <w:b/>
          <w:color w:val="0000CC"/>
          <w:sz w:val="24"/>
          <w:szCs w:val="24"/>
        </w:rPr>
      </w:pPr>
      <w:r>
        <w:rPr>
          <w:rFonts w:hint="eastAsia"/>
          <w:b/>
          <w:color w:val="0000CC"/>
          <w:sz w:val="24"/>
          <w:szCs w:val="24"/>
        </w:rPr>
        <w:t>第一个空处，我们把这句话还原，就是：</w:t>
      </w:r>
      <w:r>
        <w:rPr>
          <w:rFonts w:hint="eastAsia"/>
          <w:b/>
          <w:color w:val="0000CC"/>
          <w:sz w:val="24"/>
          <w:szCs w:val="24"/>
        </w:rPr>
        <w:t>The small town is beautiful.</w:t>
      </w:r>
    </w:p>
    <w:p w:rsidR="00700699" w:rsidRDefault="00700699">
      <w:pPr>
        <w:pStyle w:val="HTML0"/>
        <w:shd w:val="clear" w:color="auto" w:fill="FFFFFF"/>
        <w:spacing w:after="150" w:line="360" w:lineRule="atLeast"/>
        <w:rPr>
          <w:rFonts w:ascii="Arial" w:hAnsi="Arial" w:cs="Arial"/>
          <w:b/>
          <w:color w:val="0000CC"/>
          <w:sz w:val="21"/>
          <w:szCs w:val="21"/>
        </w:rPr>
      </w:pPr>
      <w:r>
        <w:rPr>
          <w:rFonts w:hint="eastAsia"/>
          <w:b/>
          <w:color w:val="0000CC"/>
        </w:rPr>
        <w:t>第二空处，</w:t>
      </w:r>
      <w:r>
        <w:rPr>
          <w:rFonts w:ascii="Arial" w:hAnsi="Arial" w:cs="Arial"/>
          <w:b/>
          <w:color w:val="0000CC"/>
          <w:sz w:val="21"/>
          <w:szCs w:val="21"/>
        </w:rPr>
        <w:t xml:space="preserve">the </w:t>
      </w:r>
      <w:r>
        <w:rPr>
          <w:rFonts w:ascii="Arial" w:hAnsi="Arial" w:cs="Arial"/>
          <w:b/>
          <w:color w:val="0000CC"/>
          <w:sz w:val="21"/>
          <w:szCs w:val="21"/>
        </w:rPr>
        <w:t>一般是特指的，特指我去年参观的那个小镇</w:t>
      </w:r>
      <w:r>
        <w:rPr>
          <w:rFonts w:ascii="Arial" w:hAnsi="Arial" w:cs="Arial" w:hint="eastAsia"/>
          <w:b/>
          <w:color w:val="0000CC"/>
          <w:sz w:val="21"/>
          <w:szCs w:val="21"/>
        </w:rPr>
        <w:t xml:space="preserve">  </w:t>
      </w:r>
      <w:r>
        <w:rPr>
          <w:rFonts w:ascii="Arial" w:hAnsi="Arial" w:cs="Arial" w:hint="eastAsia"/>
          <w:b/>
          <w:color w:val="0000CC"/>
          <w:sz w:val="21"/>
          <w:szCs w:val="21"/>
        </w:rPr>
        <w:t>故选择</w:t>
      </w:r>
      <w:r>
        <w:rPr>
          <w:rFonts w:ascii="Arial" w:hAnsi="Arial" w:cs="Arial" w:hint="eastAsia"/>
          <w:b/>
          <w:color w:val="0000CC"/>
          <w:sz w:val="21"/>
          <w:szCs w:val="21"/>
        </w:rPr>
        <w:t>A.</w:t>
      </w:r>
    </w:p>
    <w:p w:rsidR="00700699" w:rsidRDefault="00700699">
      <w:pPr>
        <w:spacing w:line="360" w:lineRule="auto"/>
        <w:rPr>
          <w:sz w:val="24"/>
          <w:szCs w:val="24"/>
        </w:rPr>
      </w:pPr>
      <w:r>
        <w:rPr>
          <w:sz w:val="24"/>
          <w:szCs w:val="24"/>
        </w:rPr>
        <w:t>7. — Who will teach _______ oral English next term? Can it be a new teacher?</w:t>
      </w:r>
    </w:p>
    <w:p w:rsidR="00700699" w:rsidRDefault="00700699">
      <w:pPr>
        <w:spacing w:line="360" w:lineRule="auto"/>
        <w:rPr>
          <w:sz w:val="24"/>
          <w:szCs w:val="24"/>
        </w:rPr>
      </w:pPr>
      <w:r>
        <w:rPr>
          <w:sz w:val="24"/>
          <w:szCs w:val="24"/>
        </w:rPr>
        <w:t xml:space="preserve">  — Perhaps. But our head teacher hasn't told us ________ .</w:t>
      </w:r>
    </w:p>
    <w:p w:rsidR="00700699" w:rsidRDefault="00700699">
      <w:pPr>
        <w:spacing w:line="360" w:lineRule="auto"/>
        <w:rPr>
          <w:rFonts w:hint="eastAsia"/>
          <w:sz w:val="24"/>
          <w:szCs w:val="24"/>
        </w:rPr>
      </w:pPr>
      <w:r>
        <w:rPr>
          <w:sz w:val="24"/>
          <w:szCs w:val="24"/>
        </w:rPr>
        <w:t xml:space="preserve">   A. your; already    B. you; yet    C. you; already    D. your; yet</w:t>
      </w:r>
    </w:p>
    <w:p w:rsidR="00700699" w:rsidRDefault="00700699">
      <w:pPr>
        <w:spacing w:line="360" w:lineRule="auto"/>
        <w:rPr>
          <w:rFonts w:hint="eastAsia"/>
          <w:b/>
          <w:color w:val="0000FF"/>
          <w:sz w:val="24"/>
        </w:rPr>
      </w:pPr>
      <w:bookmarkStart w:id="10" w:name="OLE_LINK11"/>
      <w:bookmarkStart w:id="11" w:name="OLE_LINK12"/>
      <w:r>
        <w:rPr>
          <w:b/>
          <w:color w:val="0000FF"/>
          <w:sz w:val="24"/>
        </w:rPr>
        <w:t>答案：</w:t>
      </w:r>
      <w:r>
        <w:rPr>
          <w:rFonts w:hint="eastAsia"/>
          <w:b/>
          <w:color w:val="0000FF"/>
          <w:sz w:val="24"/>
        </w:rPr>
        <w:t>B</w:t>
      </w:r>
    </w:p>
    <w:p w:rsidR="00700699" w:rsidRDefault="00700699">
      <w:pPr>
        <w:spacing w:line="360" w:lineRule="auto"/>
        <w:rPr>
          <w:b/>
          <w:color w:val="0000CC"/>
          <w:szCs w:val="21"/>
          <w:shd w:val="clear" w:color="auto" w:fill="FFFFFF"/>
        </w:rPr>
      </w:pPr>
      <w:r>
        <w:rPr>
          <w:b/>
          <w:color w:val="0000FF"/>
          <w:sz w:val="24"/>
        </w:rPr>
        <w:t>【解析】</w:t>
      </w:r>
      <w:bookmarkEnd w:id="10"/>
      <w:bookmarkEnd w:id="11"/>
      <w:r>
        <w:rPr>
          <w:rFonts w:hint="eastAsia"/>
          <w:b/>
          <w:color w:val="0000CC"/>
          <w:szCs w:val="21"/>
          <w:shd w:val="clear" w:color="auto" w:fill="FFFFFF"/>
        </w:rPr>
        <w:t>像</w:t>
      </w:r>
      <w:r>
        <w:rPr>
          <w:rFonts w:hint="eastAsia"/>
          <w:b/>
          <w:color w:val="0000CC"/>
          <w:szCs w:val="21"/>
          <w:shd w:val="clear" w:color="auto" w:fill="FFFFFF"/>
        </w:rPr>
        <w:t xml:space="preserve"> teach/ tell/ give/ bring/ send </w:t>
      </w:r>
      <w:r>
        <w:rPr>
          <w:rFonts w:hint="eastAsia"/>
          <w:b/>
          <w:color w:val="0000CC"/>
          <w:szCs w:val="21"/>
          <w:shd w:val="clear" w:color="auto" w:fill="FFFFFF"/>
        </w:rPr>
        <w:t>等这类动词</w:t>
      </w:r>
      <w:r>
        <w:rPr>
          <w:rFonts w:hint="eastAsia"/>
          <w:b/>
          <w:color w:val="0000CC"/>
          <w:szCs w:val="21"/>
        </w:rPr>
        <w:t xml:space="preserve"> </w:t>
      </w:r>
      <w:r>
        <w:rPr>
          <w:rFonts w:hint="eastAsia"/>
          <w:b/>
          <w:color w:val="0000CC"/>
          <w:szCs w:val="21"/>
        </w:rPr>
        <w:t>，</w:t>
      </w:r>
      <w:r>
        <w:rPr>
          <w:rFonts w:hint="eastAsia"/>
          <w:b/>
          <w:color w:val="0000CC"/>
          <w:szCs w:val="21"/>
          <w:shd w:val="clear" w:color="auto" w:fill="FFFFFF"/>
        </w:rPr>
        <w:t>既可以加双宾语即</w:t>
      </w:r>
      <w:r>
        <w:rPr>
          <w:rFonts w:hint="eastAsia"/>
          <w:b/>
          <w:color w:val="0000CC"/>
          <w:szCs w:val="21"/>
          <w:shd w:val="clear" w:color="auto" w:fill="FFFFFF"/>
        </w:rPr>
        <w:t xml:space="preserve"> teach/ tell/ give/ bring/ send sb sth</w:t>
      </w:r>
      <w:r>
        <w:rPr>
          <w:rFonts w:hint="eastAsia"/>
          <w:b/>
          <w:color w:val="0000CC"/>
          <w:szCs w:val="21"/>
        </w:rPr>
        <w:t>，</w:t>
      </w:r>
      <w:r>
        <w:rPr>
          <w:rFonts w:hint="eastAsia"/>
          <w:b/>
          <w:color w:val="0000CC"/>
          <w:szCs w:val="21"/>
          <w:shd w:val="clear" w:color="auto" w:fill="FFFFFF"/>
        </w:rPr>
        <w:t>也可以用</w:t>
      </w:r>
      <w:r>
        <w:rPr>
          <w:rFonts w:hint="eastAsia"/>
          <w:b/>
          <w:color w:val="0000CC"/>
          <w:szCs w:val="21"/>
          <w:shd w:val="clear" w:color="auto" w:fill="FFFFFF"/>
        </w:rPr>
        <w:t xml:space="preserve"> teach/ tell/ give/ bring/ send sth to sb</w:t>
      </w:r>
      <w:r>
        <w:rPr>
          <w:rFonts w:hint="eastAsia"/>
          <w:b/>
          <w:color w:val="0000CC"/>
          <w:szCs w:val="21"/>
        </w:rPr>
        <w:t>，</w:t>
      </w:r>
      <w:r>
        <w:rPr>
          <w:rFonts w:hint="eastAsia"/>
          <w:b/>
          <w:color w:val="0000CC"/>
          <w:szCs w:val="21"/>
        </w:rPr>
        <w:t xml:space="preserve"> </w:t>
      </w:r>
      <w:r>
        <w:rPr>
          <w:rFonts w:hint="eastAsia"/>
          <w:b/>
          <w:color w:val="0000CC"/>
          <w:szCs w:val="21"/>
          <w:shd w:val="clear" w:color="auto" w:fill="FFFFFF"/>
        </w:rPr>
        <w:t>这里</w:t>
      </w:r>
      <w:r>
        <w:rPr>
          <w:rFonts w:hint="eastAsia"/>
          <w:b/>
          <w:color w:val="0000CC"/>
          <w:szCs w:val="21"/>
          <w:shd w:val="clear" w:color="auto" w:fill="FFFFFF"/>
        </w:rPr>
        <w:t xml:space="preserve"> to </w:t>
      </w:r>
      <w:r>
        <w:rPr>
          <w:rFonts w:hint="eastAsia"/>
          <w:b/>
          <w:color w:val="0000CC"/>
          <w:szCs w:val="21"/>
          <w:shd w:val="clear" w:color="auto" w:fill="FFFFFF"/>
        </w:rPr>
        <w:t>表示一个方向，也就是强调给谁了。第一空处，后面接间接宾语</w:t>
      </w:r>
      <w:r>
        <w:rPr>
          <w:rFonts w:hint="eastAsia"/>
          <w:b/>
          <w:color w:val="0000CC"/>
          <w:szCs w:val="21"/>
          <w:shd w:val="clear" w:color="auto" w:fill="FFFFFF"/>
        </w:rPr>
        <w:t xml:space="preserve">You.  </w:t>
      </w:r>
      <w:r>
        <w:rPr>
          <w:rFonts w:hint="eastAsia"/>
          <w:b/>
          <w:color w:val="0000CC"/>
          <w:szCs w:val="21"/>
          <w:shd w:val="clear" w:color="auto" w:fill="FFFFFF"/>
        </w:rPr>
        <w:t>第二空处，现在完成时的否定句中，</w:t>
      </w:r>
      <w:r>
        <w:rPr>
          <w:rFonts w:hint="eastAsia"/>
          <w:b/>
          <w:color w:val="0000CC"/>
          <w:szCs w:val="21"/>
          <w:shd w:val="clear" w:color="auto" w:fill="FFFFFF"/>
        </w:rPr>
        <w:t>yet</w:t>
      </w:r>
      <w:r>
        <w:rPr>
          <w:rFonts w:hint="eastAsia"/>
          <w:b/>
          <w:color w:val="0000CC"/>
          <w:szCs w:val="21"/>
          <w:shd w:val="clear" w:color="auto" w:fill="FFFFFF"/>
        </w:rPr>
        <w:t>意为“还”常放在句末，在疑问句中意为：故选</w:t>
      </w:r>
      <w:r>
        <w:rPr>
          <w:rFonts w:hint="eastAsia"/>
          <w:b/>
          <w:color w:val="0000CC"/>
          <w:szCs w:val="21"/>
          <w:shd w:val="clear" w:color="auto" w:fill="FFFFFF"/>
        </w:rPr>
        <w:t>B.</w:t>
      </w:r>
    </w:p>
    <w:p w:rsidR="00700699" w:rsidRDefault="00700699">
      <w:pPr>
        <w:spacing w:line="360" w:lineRule="auto"/>
        <w:rPr>
          <w:sz w:val="24"/>
          <w:szCs w:val="24"/>
        </w:rPr>
      </w:pPr>
      <w:r>
        <w:rPr>
          <w:sz w:val="24"/>
          <w:szCs w:val="24"/>
        </w:rPr>
        <w:t>8. — What are the _______ doing there?</w:t>
      </w:r>
    </w:p>
    <w:p w:rsidR="00700699" w:rsidRDefault="00700699">
      <w:pPr>
        <w:spacing w:line="360" w:lineRule="auto"/>
        <w:rPr>
          <w:sz w:val="24"/>
          <w:szCs w:val="24"/>
        </w:rPr>
      </w:pPr>
      <w:r>
        <w:rPr>
          <w:sz w:val="24"/>
          <w:szCs w:val="24"/>
        </w:rPr>
        <w:t xml:space="preserve">  — They are busy _______ their science experiment.</w:t>
      </w:r>
    </w:p>
    <w:p w:rsidR="00700699" w:rsidRDefault="00700699">
      <w:pPr>
        <w:spacing w:line="360" w:lineRule="auto"/>
        <w:rPr>
          <w:sz w:val="24"/>
          <w:szCs w:val="24"/>
        </w:rPr>
      </w:pPr>
      <w:r>
        <w:rPr>
          <w:sz w:val="24"/>
          <w:szCs w:val="24"/>
        </w:rPr>
        <w:t xml:space="preserve">   A. </w:t>
      </w:r>
      <w:r>
        <w:rPr>
          <w:rFonts w:hint="eastAsia"/>
          <w:sz w:val="24"/>
          <w:szCs w:val="24"/>
        </w:rPr>
        <w:t>b</w:t>
      </w:r>
      <w:r>
        <w:rPr>
          <w:sz w:val="24"/>
          <w:szCs w:val="24"/>
        </w:rPr>
        <w:t xml:space="preserve">oys students; to do            B. </w:t>
      </w:r>
      <w:r>
        <w:rPr>
          <w:rFonts w:hint="eastAsia"/>
          <w:sz w:val="24"/>
          <w:szCs w:val="24"/>
        </w:rPr>
        <w:t>b</w:t>
      </w:r>
      <w:r>
        <w:rPr>
          <w:sz w:val="24"/>
          <w:szCs w:val="24"/>
        </w:rPr>
        <w:t xml:space="preserve">oy students; to do </w:t>
      </w:r>
    </w:p>
    <w:p w:rsidR="00700699" w:rsidRDefault="00700699">
      <w:pPr>
        <w:spacing w:line="360" w:lineRule="auto"/>
        <w:rPr>
          <w:rFonts w:hint="eastAsia"/>
          <w:sz w:val="24"/>
          <w:szCs w:val="24"/>
        </w:rPr>
      </w:pPr>
      <w:r>
        <w:rPr>
          <w:sz w:val="24"/>
          <w:szCs w:val="24"/>
        </w:rPr>
        <w:t xml:space="preserve">   C. </w:t>
      </w:r>
      <w:r>
        <w:rPr>
          <w:rFonts w:hint="eastAsia"/>
          <w:sz w:val="24"/>
          <w:szCs w:val="24"/>
        </w:rPr>
        <w:t>b</w:t>
      </w:r>
      <w:r>
        <w:rPr>
          <w:sz w:val="24"/>
          <w:szCs w:val="24"/>
        </w:rPr>
        <w:t xml:space="preserve">oys students; doing            D. </w:t>
      </w:r>
      <w:r>
        <w:rPr>
          <w:rFonts w:hint="eastAsia"/>
          <w:sz w:val="24"/>
          <w:szCs w:val="24"/>
        </w:rPr>
        <w:t>b</w:t>
      </w:r>
      <w:r>
        <w:rPr>
          <w:sz w:val="24"/>
          <w:szCs w:val="24"/>
        </w:rPr>
        <w:t>oy students; doing</w:t>
      </w:r>
    </w:p>
    <w:p w:rsidR="00700699" w:rsidRDefault="00700699">
      <w:pPr>
        <w:spacing w:line="360" w:lineRule="auto"/>
        <w:rPr>
          <w:rFonts w:hint="eastAsia"/>
          <w:b/>
          <w:color w:val="0000FF"/>
          <w:sz w:val="24"/>
        </w:rPr>
      </w:pPr>
      <w:bookmarkStart w:id="12" w:name="OLE_LINK13"/>
      <w:bookmarkStart w:id="13" w:name="OLE_LINK14"/>
      <w:r>
        <w:rPr>
          <w:b/>
          <w:color w:val="0000FF"/>
          <w:sz w:val="24"/>
        </w:rPr>
        <w:t>答案：</w:t>
      </w:r>
      <w:r>
        <w:rPr>
          <w:rFonts w:hint="eastAsia"/>
          <w:b/>
          <w:color w:val="0000FF"/>
          <w:sz w:val="24"/>
        </w:rPr>
        <w:t>D</w:t>
      </w:r>
    </w:p>
    <w:p w:rsidR="00700699" w:rsidRDefault="00700699">
      <w:pPr>
        <w:spacing w:line="360" w:lineRule="auto"/>
        <w:rPr>
          <w:rFonts w:hint="eastAsia"/>
          <w:b/>
          <w:color w:val="0000FF"/>
          <w:sz w:val="24"/>
        </w:rPr>
      </w:pPr>
      <w:r>
        <w:rPr>
          <w:b/>
          <w:color w:val="0000FF"/>
          <w:sz w:val="24"/>
        </w:rPr>
        <w:t>【解析】</w:t>
      </w:r>
      <w:bookmarkEnd w:id="12"/>
      <w:bookmarkEnd w:id="13"/>
      <w:r>
        <w:rPr>
          <w:rFonts w:hint="eastAsia"/>
          <w:b/>
          <w:color w:val="0000FF"/>
          <w:sz w:val="24"/>
        </w:rPr>
        <w:t>名词作定语时，不用复数形式。如：一家鞋店</w:t>
      </w:r>
      <w:r>
        <w:rPr>
          <w:rFonts w:hint="eastAsia"/>
          <w:b/>
          <w:color w:val="0000FF"/>
          <w:sz w:val="24"/>
        </w:rPr>
        <w:t xml:space="preserve"> a shoe shop; </w:t>
      </w:r>
      <w:r>
        <w:rPr>
          <w:rFonts w:hint="eastAsia"/>
          <w:b/>
          <w:color w:val="0000FF"/>
          <w:sz w:val="24"/>
        </w:rPr>
        <w:t>如果表示复数，去掉不定冠词，把名词词组中的最后一个名词变成复数形式</w:t>
      </w:r>
      <w:r>
        <w:rPr>
          <w:rFonts w:hint="eastAsia"/>
          <w:b/>
          <w:color w:val="0000FF"/>
          <w:sz w:val="24"/>
        </w:rPr>
        <w:t xml:space="preserve"> an apple tree---apple trees,</w:t>
      </w:r>
      <w:r>
        <w:rPr>
          <w:rFonts w:hint="eastAsia"/>
          <w:b/>
          <w:color w:val="0000FF"/>
          <w:sz w:val="24"/>
        </w:rPr>
        <w:t>另外：</w:t>
      </w:r>
      <w:r>
        <w:rPr>
          <w:rFonts w:hint="eastAsia"/>
          <w:b/>
          <w:color w:val="0000FF"/>
          <w:sz w:val="24"/>
        </w:rPr>
        <w:t>man ,woman</w:t>
      </w:r>
      <w:r>
        <w:rPr>
          <w:rFonts w:hint="eastAsia"/>
          <w:b/>
          <w:color w:val="0000FF"/>
          <w:sz w:val="24"/>
        </w:rPr>
        <w:t>作定语时，如果后面的名词是复数，则</w:t>
      </w:r>
      <w:r>
        <w:rPr>
          <w:rFonts w:hint="eastAsia"/>
          <w:b/>
          <w:color w:val="0000FF"/>
          <w:sz w:val="24"/>
        </w:rPr>
        <w:t>man, woman</w:t>
      </w:r>
      <w:r>
        <w:rPr>
          <w:rFonts w:hint="eastAsia"/>
          <w:b/>
          <w:color w:val="0000FF"/>
          <w:sz w:val="24"/>
        </w:rPr>
        <w:t>也要跟着变复数。</w:t>
      </w:r>
      <w:r>
        <w:rPr>
          <w:b/>
          <w:color w:val="0000FF"/>
          <w:sz w:val="24"/>
        </w:rPr>
        <w:t>a</w:t>
      </w:r>
      <w:r>
        <w:rPr>
          <w:rFonts w:hint="eastAsia"/>
          <w:b/>
          <w:color w:val="0000FF"/>
          <w:sz w:val="24"/>
        </w:rPr>
        <w:t xml:space="preserve"> woman teacher------three women teachers</w:t>
      </w:r>
      <w:r>
        <w:rPr>
          <w:rFonts w:hint="eastAsia"/>
          <w:b/>
          <w:color w:val="0000FF"/>
          <w:sz w:val="24"/>
        </w:rPr>
        <w:t>等</w:t>
      </w:r>
    </w:p>
    <w:p w:rsidR="00700699" w:rsidRDefault="00700699">
      <w:pPr>
        <w:pStyle w:val="HTML0"/>
        <w:shd w:val="clear" w:color="auto" w:fill="F1FEDD"/>
        <w:spacing w:after="150" w:line="360" w:lineRule="atLeast"/>
        <w:rPr>
          <w:rFonts w:ascii="Arial" w:hAnsi="Arial" w:cs="Arial"/>
          <w:b/>
          <w:color w:val="0000CC"/>
          <w:sz w:val="21"/>
          <w:szCs w:val="21"/>
        </w:rPr>
      </w:pPr>
      <w:r>
        <w:rPr>
          <w:rFonts w:ascii="Arial" w:hAnsi="Arial" w:cs="Arial" w:hint="eastAsia"/>
          <w:b/>
          <w:color w:val="0000CC"/>
          <w:sz w:val="21"/>
          <w:szCs w:val="21"/>
        </w:rPr>
        <w:t>第二，</w:t>
      </w:r>
      <w:r>
        <w:rPr>
          <w:rFonts w:ascii="Arial" w:hAnsi="Arial" w:cs="Arial"/>
          <w:b/>
          <w:color w:val="0000CC"/>
          <w:sz w:val="21"/>
          <w:szCs w:val="21"/>
        </w:rPr>
        <w:t xml:space="preserve">busy </w:t>
      </w:r>
      <w:r>
        <w:rPr>
          <w:rFonts w:ascii="Arial" w:hAnsi="Arial" w:cs="Arial"/>
          <w:b/>
          <w:color w:val="0000CC"/>
          <w:sz w:val="21"/>
          <w:szCs w:val="21"/>
        </w:rPr>
        <w:t>短语的用法常用的有两个：</w:t>
      </w:r>
      <w:r>
        <w:rPr>
          <w:rFonts w:ascii="Arial" w:hAnsi="Arial" w:cs="Arial"/>
          <w:b/>
          <w:color w:val="0000CC"/>
          <w:sz w:val="21"/>
          <w:szCs w:val="21"/>
        </w:rPr>
        <w:t xml:space="preserve">be busy with sth </w:t>
      </w:r>
      <w:r>
        <w:rPr>
          <w:rFonts w:ascii="Arial" w:hAnsi="Arial" w:cs="Arial"/>
          <w:b/>
          <w:color w:val="0000CC"/>
          <w:sz w:val="21"/>
          <w:szCs w:val="21"/>
        </w:rPr>
        <w:t>忙于做某事</w:t>
      </w:r>
      <w:r>
        <w:rPr>
          <w:rFonts w:ascii="Arial" w:hAnsi="Arial" w:cs="Arial"/>
          <w:b/>
          <w:color w:val="0000CC"/>
          <w:sz w:val="21"/>
          <w:szCs w:val="21"/>
        </w:rPr>
        <w:t xml:space="preserve"> </w:t>
      </w:r>
      <w:r>
        <w:rPr>
          <w:rFonts w:ascii="Arial" w:hAnsi="Arial" w:cs="Arial" w:hint="eastAsia"/>
          <w:b/>
          <w:color w:val="0000CC"/>
          <w:sz w:val="21"/>
          <w:szCs w:val="21"/>
        </w:rPr>
        <w:t>；</w:t>
      </w:r>
      <w:r>
        <w:rPr>
          <w:rFonts w:ascii="Arial" w:hAnsi="Arial" w:cs="Arial"/>
          <w:b/>
          <w:color w:val="0000CC"/>
          <w:sz w:val="21"/>
          <w:szCs w:val="21"/>
        </w:rPr>
        <w:br/>
        <w:t xml:space="preserve">be busy doing sth </w:t>
      </w:r>
      <w:r>
        <w:rPr>
          <w:rFonts w:ascii="Arial" w:hAnsi="Arial" w:cs="Arial"/>
          <w:b/>
          <w:color w:val="0000CC"/>
          <w:sz w:val="21"/>
          <w:szCs w:val="21"/>
        </w:rPr>
        <w:t>忙于做某事</w:t>
      </w:r>
      <w:r>
        <w:rPr>
          <w:rFonts w:ascii="Arial" w:hAnsi="Arial" w:cs="Arial"/>
          <w:b/>
          <w:color w:val="0000CC"/>
          <w:sz w:val="21"/>
          <w:szCs w:val="21"/>
        </w:rPr>
        <w:t xml:space="preserve"> </w:t>
      </w:r>
      <w:r>
        <w:rPr>
          <w:rFonts w:ascii="Arial" w:hAnsi="Arial" w:cs="Arial" w:hint="eastAsia"/>
          <w:b/>
          <w:color w:val="0000CC"/>
          <w:sz w:val="21"/>
          <w:szCs w:val="21"/>
        </w:rPr>
        <w:t>。故选择</w:t>
      </w:r>
      <w:r>
        <w:rPr>
          <w:rFonts w:ascii="Arial" w:hAnsi="Arial" w:cs="Arial" w:hint="eastAsia"/>
          <w:b/>
          <w:color w:val="0000CC"/>
          <w:sz w:val="21"/>
          <w:szCs w:val="21"/>
        </w:rPr>
        <w:t>D.</w:t>
      </w:r>
    </w:p>
    <w:p w:rsidR="00700699" w:rsidRDefault="00700699">
      <w:pPr>
        <w:spacing w:line="360" w:lineRule="auto"/>
        <w:rPr>
          <w:sz w:val="24"/>
          <w:szCs w:val="24"/>
        </w:rPr>
      </w:pPr>
      <w:r>
        <w:rPr>
          <w:sz w:val="24"/>
          <w:szCs w:val="24"/>
        </w:rPr>
        <w:lastRenderedPageBreak/>
        <w:t>9. — Mom, I got _______ place in the English Speech Competition?</w:t>
      </w:r>
    </w:p>
    <w:p w:rsidR="00700699" w:rsidRDefault="00700699">
      <w:pPr>
        <w:spacing w:line="360" w:lineRule="auto"/>
        <w:rPr>
          <w:sz w:val="24"/>
          <w:szCs w:val="24"/>
        </w:rPr>
      </w:pPr>
      <w:r>
        <w:rPr>
          <w:sz w:val="24"/>
          <w:szCs w:val="24"/>
        </w:rPr>
        <w:t xml:space="preserve">  — _______! That's really good news, dear!</w:t>
      </w:r>
    </w:p>
    <w:p w:rsidR="00700699" w:rsidRDefault="00700699">
      <w:pPr>
        <w:spacing w:line="360" w:lineRule="auto"/>
        <w:rPr>
          <w:sz w:val="24"/>
          <w:szCs w:val="24"/>
        </w:rPr>
      </w:pPr>
      <w:r>
        <w:rPr>
          <w:sz w:val="24"/>
          <w:szCs w:val="24"/>
        </w:rPr>
        <w:t xml:space="preserve">   A. The first; Congratulation            B. first; I'm sorry to hear that </w:t>
      </w:r>
    </w:p>
    <w:p w:rsidR="00700699" w:rsidRDefault="00700699">
      <w:pPr>
        <w:spacing w:line="360" w:lineRule="auto"/>
        <w:rPr>
          <w:rFonts w:hint="eastAsia"/>
          <w:sz w:val="24"/>
          <w:szCs w:val="24"/>
        </w:rPr>
      </w:pPr>
      <w:r>
        <w:rPr>
          <w:sz w:val="24"/>
          <w:szCs w:val="24"/>
        </w:rPr>
        <w:t xml:space="preserve">   C. The first; Congratulations           D. first; What a pity</w:t>
      </w:r>
    </w:p>
    <w:p w:rsidR="00700699" w:rsidRDefault="00700699">
      <w:pPr>
        <w:spacing w:line="360" w:lineRule="auto"/>
        <w:rPr>
          <w:rFonts w:hint="eastAsia"/>
          <w:b/>
          <w:color w:val="0000FF"/>
          <w:sz w:val="24"/>
        </w:rPr>
      </w:pPr>
      <w:r>
        <w:rPr>
          <w:b/>
          <w:color w:val="0000FF"/>
          <w:sz w:val="24"/>
        </w:rPr>
        <w:t>答案：</w:t>
      </w:r>
      <w:r>
        <w:rPr>
          <w:rFonts w:hint="eastAsia"/>
          <w:b/>
          <w:color w:val="0000FF"/>
          <w:sz w:val="24"/>
        </w:rPr>
        <w:t>C</w:t>
      </w:r>
    </w:p>
    <w:p w:rsidR="00700699" w:rsidRDefault="00700699">
      <w:pPr>
        <w:pStyle w:val="ab"/>
        <w:shd w:val="clear" w:color="auto" w:fill="FEFFF5"/>
        <w:spacing w:before="0" w:beforeAutospacing="0" w:after="150" w:afterAutospacing="0" w:line="375" w:lineRule="atLeast"/>
        <w:rPr>
          <w:rFonts w:ascii="Arial" w:hAnsi="Arial" w:cs="Arial"/>
          <w:b/>
          <w:color w:val="0000CC"/>
          <w:sz w:val="21"/>
          <w:szCs w:val="21"/>
        </w:rPr>
      </w:pPr>
      <w:bookmarkStart w:id="14" w:name="OLE_LINK15"/>
      <w:bookmarkStart w:id="15" w:name="OLE_LINK16"/>
      <w:r>
        <w:rPr>
          <w:b/>
          <w:color w:val="0000FF"/>
        </w:rPr>
        <w:t>【解析】</w:t>
      </w:r>
      <w:r>
        <w:rPr>
          <w:rFonts w:hint="eastAsia"/>
          <w:b/>
          <w:color w:val="0000FF"/>
        </w:rPr>
        <w:t>the first</w:t>
      </w:r>
      <w:bookmarkEnd w:id="14"/>
      <w:bookmarkEnd w:id="15"/>
      <w:r>
        <w:rPr>
          <w:rFonts w:hint="eastAsia"/>
          <w:b/>
          <w:color w:val="0000FF"/>
        </w:rPr>
        <w:t xml:space="preserve"> </w:t>
      </w:r>
      <w:r>
        <w:rPr>
          <w:rFonts w:hint="eastAsia"/>
          <w:b/>
          <w:color w:val="0000FF"/>
        </w:rPr>
        <w:t>在这里表示第一的，第一名的；</w:t>
      </w:r>
      <w:r>
        <w:rPr>
          <w:rFonts w:ascii="Arial" w:hAnsi="Arial" w:cs="Arial"/>
          <w:b/>
          <w:color w:val="0000CC"/>
          <w:sz w:val="21"/>
          <w:szCs w:val="21"/>
        </w:rPr>
        <w:t xml:space="preserve">congratulations </w:t>
      </w:r>
      <w:r>
        <w:rPr>
          <w:rFonts w:ascii="Arial" w:hAnsi="Arial" w:cs="Arial"/>
          <w:b/>
          <w:color w:val="0000CC"/>
          <w:sz w:val="21"/>
          <w:szCs w:val="21"/>
        </w:rPr>
        <w:t>是名词（通常用复数形式），它可以单独使用（意为：祝贺你；祝贺祝贺），也可在其后接介词短语来说明是因何事而祝贺或向谁祝贺（注意：接事时用介词</w:t>
      </w:r>
      <w:r>
        <w:rPr>
          <w:rFonts w:ascii="Arial" w:hAnsi="Arial" w:cs="Arial"/>
          <w:b/>
          <w:color w:val="0000CC"/>
          <w:sz w:val="21"/>
          <w:szCs w:val="21"/>
        </w:rPr>
        <w:t>on,</w:t>
      </w:r>
      <w:r>
        <w:rPr>
          <w:rFonts w:ascii="Arial" w:hAnsi="Arial" w:cs="Arial"/>
          <w:b/>
          <w:color w:val="0000CC"/>
          <w:sz w:val="21"/>
          <w:szCs w:val="21"/>
        </w:rPr>
        <w:t>接人时用介词</w:t>
      </w:r>
      <w:r>
        <w:rPr>
          <w:rFonts w:ascii="Arial" w:hAnsi="Arial" w:cs="Arial"/>
          <w:b/>
          <w:color w:val="0000CC"/>
          <w:sz w:val="21"/>
          <w:szCs w:val="21"/>
        </w:rPr>
        <w:t>to</w:t>
      </w:r>
      <w:r>
        <w:rPr>
          <w:rFonts w:ascii="Arial" w:hAnsi="Arial" w:cs="Arial"/>
          <w:b/>
          <w:color w:val="0000CC"/>
          <w:sz w:val="21"/>
          <w:szCs w:val="21"/>
        </w:rPr>
        <w:t>）。如：</w:t>
      </w:r>
      <w:r>
        <w:rPr>
          <w:rFonts w:ascii="Arial" w:hAnsi="Arial" w:cs="Arial"/>
          <w:b/>
          <w:color w:val="0000CC"/>
          <w:sz w:val="21"/>
          <w:szCs w:val="21"/>
        </w:rPr>
        <w:t xml:space="preserve">Congratulations on your marrige. </w:t>
      </w:r>
      <w:r>
        <w:rPr>
          <w:rFonts w:ascii="Arial" w:hAnsi="Arial" w:cs="Arial"/>
          <w:b/>
          <w:color w:val="0000CC"/>
          <w:sz w:val="21"/>
          <w:szCs w:val="21"/>
        </w:rPr>
        <w:t>祝贺你们缔结良缘。</w:t>
      </w:r>
      <w:r>
        <w:rPr>
          <w:rFonts w:ascii="Arial" w:hAnsi="Arial" w:cs="Arial" w:hint="eastAsia"/>
          <w:b/>
          <w:color w:val="0000CC"/>
          <w:sz w:val="21"/>
          <w:szCs w:val="21"/>
        </w:rPr>
        <w:t xml:space="preserve"> </w:t>
      </w:r>
      <w:r>
        <w:rPr>
          <w:rFonts w:ascii="Arial" w:hAnsi="Arial" w:cs="Arial" w:hint="eastAsia"/>
          <w:b/>
          <w:color w:val="0000CC"/>
          <w:sz w:val="21"/>
          <w:szCs w:val="21"/>
        </w:rPr>
        <w:t>故选择</w:t>
      </w:r>
      <w:r>
        <w:rPr>
          <w:rFonts w:ascii="Arial" w:hAnsi="Arial" w:cs="Arial" w:hint="eastAsia"/>
          <w:b/>
          <w:color w:val="0000CC"/>
          <w:sz w:val="21"/>
          <w:szCs w:val="21"/>
        </w:rPr>
        <w:t>C.</w:t>
      </w:r>
    </w:p>
    <w:p w:rsidR="00700699" w:rsidRDefault="00700699">
      <w:pPr>
        <w:spacing w:line="360" w:lineRule="auto"/>
        <w:rPr>
          <w:sz w:val="24"/>
          <w:szCs w:val="24"/>
        </w:rPr>
      </w:pPr>
      <w:r>
        <w:rPr>
          <w:sz w:val="24"/>
          <w:szCs w:val="24"/>
        </w:rPr>
        <w:t>1</w:t>
      </w:r>
      <w:r>
        <w:rPr>
          <w:rFonts w:hint="eastAsia"/>
          <w:sz w:val="24"/>
          <w:szCs w:val="24"/>
        </w:rPr>
        <w:t>0</w:t>
      </w:r>
      <w:r>
        <w:rPr>
          <w:sz w:val="24"/>
          <w:szCs w:val="24"/>
        </w:rPr>
        <w:t>. — What does the fresh juice contain?</w:t>
      </w:r>
    </w:p>
    <w:p w:rsidR="00700699" w:rsidRDefault="00700699">
      <w:pPr>
        <w:spacing w:line="360" w:lineRule="auto"/>
        <w:rPr>
          <w:sz w:val="24"/>
          <w:szCs w:val="24"/>
        </w:rPr>
      </w:pPr>
      <w:r>
        <w:rPr>
          <w:sz w:val="24"/>
          <w:szCs w:val="24"/>
        </w:rPr>
        <w:t xml:space="preserve">   — ________of the juice ________ orange. It's very pure.</w:t>
      </w:r>
    </w:p>
    <w:p w:rsidR="00700699" w:rsidRDefault="00700699">
      <w:pPr>
        <w:spacing w:line="360" w:lineRule="auto"/>
        <w:rPr>
          <w:sz w:val="24"/>
          <w:szCs w:val="24"/>
        </w:rPr>
      </w:pPr>
      <w:r>
        <w:rPr>
          <w:sz w:val="24"/>
          <w:szCs w:val="24"/>
        </w:rPr>
        <w:t xml:space="preserve"> A. Four-fifth; are    B. Four-fifths; are    C. Four-fifth; is    D. Four-fifths; is</w:t>
      </w:r>
    </w:p>
    <w:p w:rsidR="00700699" w:rsidRDefault="00700699">
      <w:pPr>
        <w:spacing w:line="360" w:lineRule="auto"/>
        <w:rPr>
          <w:rFonts w:hint="eastAsia"/>
          <w:b/>
          <w:color w:val="0000FF"/>
          <w:sz w:val="24"/>
        </w:rPr>
      </w:pPr>
      <w:bookmarkStart w:id="16" w:name="OLE_LINK17"/>
      <w:bookmarkStart w:id="17" w:name="OLE_LINK18"/>
      <w:r>
        <w:rPr>
          <w:b/>
          <w:color w:val="0000FF"/>
          <w:sz w:val="24"/>
        </w:rPr>
        <w:t>答案：</w:t>
      </w:r>
      <w:r>
        <w:rPr>
          <w:rFonts w:hint="eastAsia"/>
          <w:b/>
          <w:color w:val="0000FF"/>
          <w:sz w:val="24"/>
        </w:rPr>
        <w:t>D</w:t>
      </w:r>
    </w:p>
    <w:p w:rsidR="00700699" w:rsidRDefault="00700699">
      <w:pPr>
        <w:spacing w:line="360" w:lineRule="auto"/>
        <w:rPr>
          <w:rFonts w:hint="eastAsia"/>
          <w:sz w:val="24"/>
          <w:szCs w:val="24"/>
        </w:rPr>
      </w:pPr>
      <w:r>
        <w:rPr>
          <w:b/>
          <w:color w:val="0000FF"/>
          <w:sz w:val="24"/>
        </w:rPr>
        <w:t>【解析】</w:t>
      </w:r>
      <w:bookmarkEnd w:id="16"/>
      <w:bookmarkEnd w:id="17"/>
      <w:r>
        <w:rPr>
          <w:rFonts w:hint="eastAsia"/>
          <w:b/>
          <w:color w:val="0000FF"/>
          <w:sz w:val="24"/>
        </w:rPr>
        <w:t>表达分数时：分子用基数词，分母要用序数词。分子超过</w:t>
      </w:r>
      <w:r>
        <w:rPr>
          <w:rFonts w:hint="eastAsia"/>
          <w:b/>
          <w:color w:val="0000FF"/>
          <w:sz w:val="24"/>
        </w:rPr>
        <w:t>1</w:t>
      </w:r>
      <w:r>
        <w:rPr>
          <w:rFonts w:hint="eastAsia"/>
          <w:b/>
          <w:color w:val="0000FF"/>
          <w:sz w:val="24"/>
        </w:rPr>
        <w:t>以上的任何数时，分母需加复数形式。如：</w:t>
      </w:r>
      <w:r>
        <w:rPr>
          <w:rFonts w:hint="eastAsia"/>
          <w:b/>
          <w:color w:val="0000FF"/>
          <w:sz w:val="24"/>
        </w:rPr>
        <w:t>3</w:t>
      </w:r>
      <w:r>
        <w:rPr>
          <w:rFonts w:hint="eastAsia"/>
          <w:b/>
          <w:color w:val="0000FF"/>
          <w:sz w:val="24"/>
        </w:rPr>
        <w:t>∕</w:t>
      </w:r>
      <w:r>
        <w:rPr>
          <w:rFonts w:hint="eastAsia"/>
          <w:b/>
          <w:color w:val="0000FF"/>
          <w:sz w:val="24"/>
        </w:rPr>
        <w:t>4</w:t>
      </w:r>
      <w:r>
        <w:rPr>
          <w:rFonts w:hint="eastAsia"/>
          <w:b/>
          <w:color w:val="0000FF"/>
          <w:sz w:val="24"/>
        </w:rPr>
        <w:t>：</w:t>
      </w:r>
      <w:r>
        <w:rPr>
          <w:rFonts w:hint="eastAsia"/>
          <w:b/>
          <w:color w:val="0000FF"/>
          <w:sz w:val="24"/>
        </w:rPr>
        <w:t xml:space="preserve">three quarters </w:t>
      </w:r>
      <w:r>
        <w:rPr>
          <w:rFonts w:hint="eastAsia"/>
          <w:b/>
          <w:color w:val="0000FF"/>
          <w:sz w:val="24"/>
        </w:rPr>
        <w:t>或者</w:t>
      </w:r>
      <w:r>
        <w:rPr>
          <w:rFonts w:hint="eastAsia"/>
          <w:b/>
          <w:color w:val="0000FF"/>
          <w:sz w:val="24"/>
        </w:rPr>
        <w:t>three fourths.</w:t>
      </w:r>
      <w:r>
        <w:rPr>
          <w:rFonts w:hint="eastAsia"/>
          <w:b/>
          <w:color w:val="0000FF"/>
          <w:sz w:val="24"/>
        </w:rPr>
        <w:t>根据答句的意思，果汁是不可数名词，故后面要用单数的谓语动词。</w:t>
      </w:r>
      <w:r>
        <w:rPr>
          <w:rFonts w:hint="eastAsia"/>
          <w:b/>
          <w:color w:val="0000FF"/>
          <w:sz w:val="24"/>
        </w:rPr>
        <w:t xml:space="preserve"> </w:t>
      </w:r>
      <w:r>
        <w:rPr>
          <w:rFonts w:hint="eastAsia"/>
          <w:b/>
          <w:color w:val="0000FF"/>
          <w:sz w:val="24"/>
        </w:rPr>
        <w:t>故选择</w:t>
      </w:r>
      <w:r>
        <w:rPr>
          <w:rFonts w:hint="eastAsia"/>
          <w:b/>
          <w:color w:val="0000FF"/>
          <w:sz w:val="24"/>
        </w:rPr>
        <w:t>D.</w:t>
      </w:r>
    </w:p>
    <w:p w:rsidR="00700699" w:rsidRDefault="00700699">
      <w:pPr>
        <w:spacing w:line="360" w:lineRule="auto"/>
        <w:rPr>
          <w:sz w:val="24"/>
          <w:szCs w:val="24"/>
        </w:rPr>
      </w:pPr>
      <w:r>
        <w:rPr>
          <w:sz w:val="24"/>
          <w:szCs w:val="24"/>
        </w:rPr>
        <w:t>1</w:t>
      </w:r>
      <w:r>
        <w:rPr>
          <w:rFonts w:hint="eastAsia"/>
          <w:sz w:val="24"/>
          <w:szCs w:val="24"/>
        </w:rPr>
        <w:t>1</w:t>
      </w:r>
      <w:r>
        <w:rPr>
          <w:sz w:val="24"/>
          <w:szCs w:val="24"/>
        </w:rPr>
        <w:t>. — It sounds ________ that a truck hit two cars.</w:t>
      </w:r>
    </w:p>
    <w:p w:rsidR="00700699" w:rsidRDefault="00700699">
      <w:pPr>
        <w:spacing w:line="360" w:lineRule="auto"/>
        <w:rPr>
          <w:sz w:val="24"/>
          <w:szCs w:val="24"/>
        </w:rPr>
      </w:pPr>
      <w:r>
        <w:rPr>
          <w:sz w:val="24"/>
          <w:szCs w:val="24"/>
        </w:rPr>
        <w:t xml:space="preserve">   — Luckily, _______of three drivers was hurt.</w:t>
      </w:r>
    </w:p>
    <w:p w:rsidR="00700699" w:rsidRDefault="00700699">
      <w:pPr>
        <w:spacing w:line="360" w:lineRule="auto"/>
        <w:rPr>
          <w:sz w:val="24"/>
          <w:szCs w:val="24"/>
        </w:rPr>
      </w:pPr>
      <w:r>
        <w:rPr>
          <w:sz w:val="24"/>
          <w:szCs w:val="24"/>
        </w:rPr>
        <w:t xml:space="preserve"> A. terribly; none    B. terrible; none    C. terrible; neither    D. terribly; neither</w:t>
      </w:r>
    </w:p>
    <w:p w:rsidR="00700699" w:rsidRDefault="00700699">
      <w:pPr>
        <w:spacing w:line="360" w:lineRule="auto"/>
        <w:rPr>
          <w:rFonts w:hint="eastAsia"/>
          <w:b/>
          <w:color w:val="0000FF"/>
          <w:sz w:val="24"/>
        </w:rPr>
      </w:pPr>
      <w:r>
        <w:rPr>
          <w:b/>
          <w:color w:val="0000FF"/>
          <w:sz w:val="24"/>
        </w:rPr>
        <w:t>答案：</w:t>
      </w:r>
      <w:r>
        <w:rPr>
          <w:rFonts w:hint="eastAsia"/>
          <w:b/>
          <w:color w:val="0000FF"/>
          <w:sz w:val="24"/>
        </w:rPr>
        <w:t>B</w:t>
      </w:r>
    </w:p>
    <w:p w:rsidR="00700699" w:rsidRDefault="00700699">
      <w:pPr>
        <w:spacing w:line="360" w:lineRule="auto"/>
        <w:rPr>
          <w:rFonts w:hint="eastAsia"/>
          <w:sz w:val="24"/>
          <w:szCs w:val="24"/>
        </w:rPr>
      </w:pPr>
      <w:r>
        <w:rPr>
          <w:b/>
          <w:color w:val="0000FF"/>
          <w:sz w:val="24"/>
        </w:rPr>
        <w:t>【解析】</w:t>
      </w:r>
      <w:r>
        <w:rPr>
          <w:rFonts w:ascii="Lucida Sans Unicode" w:hAnsi="Lucida Sans Unicode" w:cs="Lucida Sans Unicode"/>
          <w:b/>
          <w:color w:val="0000CC"/>
          <w:szCs w:val="21"/>
          <w:shd w:val="clear" w:color="auto" w:fill="FFFFFF"/>
        </w:rPr>
        <w:t>系动词亦称联系动词（</w:t>
      </w:r>
      <w:r>
        <w:rPr>
          <w:rFonts w:ascii="Lucida Sans Unicode" w:hAnsi="Lucida Sans Unicode" w:cs="Lucida Sans Unicode"/>
          <w:b/>
          <w:color w:val="0000CC"/>
          <w:szCs w:val="21"/>
          <w:shd w:val="clear" w:color="auto" w:fill="FFFFFF"/>
        </w:rPr>
        <w:t>Link Verb</w:t>
      </w:r>
      <w:r>
        <w:rPr>
          <w:rFonts w:ascii="Lucida Sans Unicode" w:hAnsi="Lucida Sans Unicode" w:cs="Lucida Sans Unicode"/>
          <w:b/>
          <w:color w:val="0000CC"/>
          <w:szCs w:val="21"/>
          <w:shd w:val="clear" w:color="auto" w:fill="FFFFFF"/>
        </w:rPr>
        <w:t>），作为系动词，它本身有词义，但不能单独用作谓语，后边必须跟表语（亦称补语），构成系表结构说明主语的状况、性质、特征等情况。</w:t>
      </w:r>
    </w:p>
    <w:p w:rsidR="00700699" w:rsidRDefault="00700699">
      <w:pPr>
        <w:rPr>
          <w:b/>
          <w:color w:val="0000CC"/>
        </w:rPr>
      </w:pPr>
      <w:r>
        <w:rPr>
          <w:rFonts w:hint="eastAsia"/>
          <w:b/>
          <w:color w:val="0000CC"/>
        </w:rPr>
        <w:t>表语说明主语“是什么”或者“怎么样”，由</w:t>
      </w:r>
      <w:r>
        <w:rPr>
          <w:rFonts w:hint="eastAsia"/>
          <w:b/>
          <w:color w:val="0000CC"/>
          <w:u w:val="single"/>
        </w:rPr>
        <w:t>名词、形容词、副词、介词、不定式及相当于名词或形容词或短语</w:t>
      </w:r>
      <w:r>
        <w:rPr>
          <w:rFonts w:hint="eastAsia"/>
          <w:b/>
          <w:color w:val="0000CC"/>
        </w:rPr>
        <w:t>来担任。它的位置</w:t>
      </w:r>
      <w:r>
        <w:rPr>
          <w:rFonts w:hint="eastAsia"/>
          <w:b/>
          <w:color w:val="0000CC"/>
          <w:u w:val="single"/>
        </w:rPr>
        <w:t>在系动词后面</w:t>
      </w:r>
      <w:r>
        <w:rPr>
          <w:rFonts w:hint="eastAsia"/>
          <w:b/>
          <w:color w:val="0000CC"/>
        </w:rPr>
        <w:t>。</w:t>
      </w:r>
    </w:p>
    <w:p w:rsidR="00700699" w:rsidRDefault="00700699">
      <w:pPr>
        <w:rPr>
          <w:rFonts w:hint="eastAsia"/>
          <w:b/>
          <w:color w:val="0000CC"/>
        </w:rPr>
      </w:pPr>
      <w:r>
        <w:rPr>
          <w:rFonts w:hint="eastAsia"/>
          <w:b/>
          <w:color w:val="0000CC"/>
        </w:rPr>
        <w:t>如：</w:t>
      </w:r>
      <w:r>
        <w:rPr>
          <w:b/>
          <w:color w:val="0000CC"/>
        </w:rPr>
        <w:t>I am a teacher.</w:t>
      </w:r>
      <w:r>
        <w:rPr>
          <w:rFonts w:hint="eastAsia"/>
          <w:b/>
          <w:color w:val="0000CC"/>
        </w:rPr>
        <w:t>（名词）</w:t>
      </w:r>
      <w:r>
        <w:rPr>
          <w:rFonts w:hint="eastAsia"/>
          <w:b/>
          <w:color w:val="0000CC"/>
        </w:rPr>
        <w:t xml:space="preserve"> </w:t>
      </w:r>
      <w:r>
        <w:rPr>
          <w:b/>
          <w:color w:val="0000CC"/>
        </w:rPr>
        <w:t>He is always happy.</w:t>
      </w:r>
      <w:r>
        <w:rPr>
          <w:rFonts w:hint="eastAsia"/>
          <w:b/>
          <w:color w:val="0000CC"/>
        </w:rPr>
        <w:t>（形容词）</w:t>
      </w:r>
      <w:r>
        <w:rPr>
          <w:rFonts w:hint="eastAsia"/>
          <w:b/>
          <w:color w:val="0000CC"/>
        </w:rPr>
        <w:t xml:space="preserve">                              </w:t>
      </w:r>
      <w:r>
        <w:rPr>
          <w:b/>
          <w:color w:val="0000CC"/>
        </w:rPr>
        <w:t>They are on the playground now.</w:t>
      </w:r>
      <w:r>
        <w:rPr>
          <w:rFonts w:hint="eastAsia"/>
          <w:b/>
          <w:color w:val="0000CC"/>
        </w:rPr>
        <w:t>（介词短语</w:t>
      </w:r>
      <w:r>
        <w:rPr>
          <w:rFonts w:hint="eastAsia"/>
          <w:b/>
          <w:color w:val="0000CC"/>
        </w:rPr>
        <w:t xml:space="preserve"> </w:t>
      </w:r>
      <w:r>
        <w:rPr>
          <w:rFonts w:hint="eastAsia"/>
          <w:b/>
          <w:color w:val="0000CC"/>
        </w:rPr>
        <w:t>）</w:t>
      </w:r>
      <w:r>
        <w:rPr>
          <w:rFonts w:hint="eastAsia"/>
          <w:b/>
          <w:color w:val="0000CC"/>
        </w:rPr>
        <w:t xml:space="preserve">    </w:t>
      </w:r>
      <w:r>
        <w:rPr>
          <w:b/>
          <w:color w:val="0000CC"/>
        </w:rPr>
        <w:t xml:space="preserve">  It gets cold.</w:t>
      </w:r>
      <w:r>
        <w:rPr>
          <w:rFonts w:hint="eastAsia"/>
          <w:b/>
          <w:color w:val="0000CC"/>
        </w:rPr>
        <w:t>（形容词）</w:t>
      </w:r>
    </w:p>
    <w:p w:rsidR="00700699" w:rsidRDefault="00700699">
      <w:pPr>
        <w:ind w:firstLine="420"/>
        <w:rPr>
          <w:rFonts w:hint="eastAsia"/>
          <w:b/>
          <w:color w:val="0000CC"/>
        </w:rPr>
      </w:pPr>
      <w:r>
        <w:rPr>
          <w:rFonts w:hint="eastAsia"/>
          <w:b/>
          <w:color w:val="0000CC"/>
          <w:lang w:val="en-US" w:eastAsia="zh-CN"/>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自选图形 6" o:spid="_x0000_s2050" type="#_x0000_t87" style="position:absolute;left:0;text-align:left;margin-left:51.25pt;margin-top:5.9pt;width:7.15pt;height:64.7pt;z-index:251659776;mso-wrap-style:square"/>
        </w:pict>
      </w:r>
      <w:r>
        <w:rPr>
          <w:rFonts w:hint="eastAsia"/>
          <w:b/>
          <w:color w:val="0000CC"/>
        </w:rPr>
        <w:t xml:space="preserve">        </w:t>
      </w:r>
      <w:r>
        <w:rPr>
          <w:b/>
          <w:color w:val="0000CC"/>
        </w:rPr>
        <w:t>B</w:t>
      </w:r>
      <w:r>
        <w:rPr>
          <w:rFonts w:hint="eastAsia"/>
          <w:b/>
          <w:color w:val="0000CC"/>
        </w:rPr>
        <w:t>e</w:t>
      </w:r>
      <w:r>
        <w:rPr>
          <w:rFonts w:hint="eastAsia"/>
          <w:b/>
          <w:color w:val="0000CC"/>
        </w:rPr>
        <w:t>动词（</w:t>
      </w:r>
      <w:r>
        <w:rPr>
          <w:b/>
          <w:color w:val="0000CC"/>
        </w:rPr>
        <w:t>am</w:t>
      </w:r>
      <w:r>
        <w:rPr>
          <w:rFonts w:hint="eastAsia"/>
          <w:b/>
          <w:color w:val="0000CC"/>
        </w:rPr>
        <w:t>，</w:t>
      </w:r>
      <w:r>
        <w:rPr>
          <w:b/>
          <w:color w:val="0000CC"/>
        </w:rPr>
        <w:t>is</w:t>
      </w:r>
      <w:r>
        <w:rPr>
          <w:rFonts w:hint="eastAsia"/>
          <w:b/>
          <w:color w:val="0000CC"/>
        </w:rPr>
        <w:t>，</w:t>
      </w:r>
      <w:r>
        <w:rPr>
          <w:b/>
          <w:color w:val="0000CC"/>
        </w:rPr>
        <w:t>are</w:t>
      </w:r>
      <w:r>
        <w:rPr>
          <w:rFonts w:hint="eastAsia"/>
          <w:b/>
          <w:color w:val="0000CC"/>
        </w:rPr>
        <w:t>, was, were</w:t>
      </w:r>
      <w:r>
        <w:rPr>
          <w:rFonts w:hint="eastAsia"/>
          <w:b/>
          <w:color w:val="0000CC"/>
        </w:rPr>
        <w:t>）</w:t>
      </w:r>
    </w:p>
    <w:p w:rsidR="00700699" w:rsidRDefault="00700699">
      <w:pPr>
        <w:ind w:firstLine="420"/>
        <w:rPr>
          <w:rFonts w:hint="eastAsia"/>
          <w:b/>
          <w:color w:val="0000CC"/>
        </w:rPr>
      </w:pPr>
      <w:r>
        <w:rPr>
          <w:rFonts w:hint="eastAsia"/>
          <w:b/>
          <w:color w:val="0000CC"/>
        </w:rPr>
        <w:t>系动词</w:t>
      </w:r>
      <w:r>
        <w:rPr>
          <w:rFonts w:hint="eastAsia"/>
          <w:b/>
          <w:color w:val="0000CC"/>
        </w:rPr>
        <w:t xml:space="preserve">  </w:t>
      </w:r>
      <w:r>
        <w:rPr>
          <w:rFonts w:hint="eastAsia"/>
          <w:b/>
          <w:color w:val="0000CC"/>
        </w:rPr>
        <w:t>表保持（</w:t>
      </w:r>
      <w:r>
        <w:rPr>
          <w:rFonts w:hint="eastAsia"/>
          <w:b/>
          <w:color w:val="0000CC"/>
        </w:rPr>
        <w:t>keep, stay, remain</w:t>
      </w:r>
      <w:r>
        <w:rPr>
          <w:rFonts w:hint="eastAsia"/>
          <w:b/>
          <w:color w:val="0000CC"/>
        </w:rPr>
        <w:t>）</w:t>
      </w:r>
    </w:p>
    <w:p w:rsidR="00700699" w:rsidRDefault="00700699">
      <w:pPr>
        <w:ind w:firstLine="420"/>
        <w:rPr>
          <w:rFonts w:hint="eastAsia"/>
          <w:b/>
          <w:color w:val="0000CC"/>
        </w:rPr>
      </w:pPr>
      <w:r>
        <w:rPr>
          <w:rFonts w:hint="eastAsia"/>
          <w:b/>
          <w:color w:val="0000CC"/>
        </w:rPr>
        <w:t xml:space="preserve">        </w:t>
      </w:r>
      <w:r>
        <w:rPr>
          <w:rFonts w:hint="eastAsia"/>
          <w:b/>
          <w:color w:val="0000CC"/>
        </w:rPr>
        <w:t>表改变（</w:t>
      </w:r>
      <w:r>
        <w:rPr>
          <w:rFonts w:hint="eastAsia"/>
          <w:b/>
          <w:color w:val="0000CC"/>
        </w:rPr>
        <w:t>get</w:t>
      </w:r>
      <w:r>
        <w:rPr>
          <w:rFonts w:hint="eastAsia"/>
          <w:b/>
          <w:color w:val="0000CC"/>
        </w:rPr>
        <w:t>，</w:t>
      </w:r>
      <w:r>
        <w:rPr>
          <w:rFonts w:hint="eastAsia"/>
          <w:b/>
          <w:color w:val="0000CC"/>
        </w:rPr>
        <w:t xml:space="preserve"> become</w:t>
      </w:r>
      <w:r>
        <w:rPr>
          <w:rFonts w:hint="eastAsia"/>
          <w:b/>
          <w:color w:val="0000CC"/>
        </w:rPr>
        <w:t>，</w:t>
      </w:r>
      <w:r>
        <w:rPr>
          <w:rFonts w:hint="eastAsia"/>
          <w:b/>
          <w:color w:val="0000CC"/>
        </w:rPr>
        <w:t xml:space="preserve"> turn</w:t>
      </w:r>
      <w:r>
        <w:rPr>
          <w:rFonts w:hint="eastAsia"/>
          <w:b/>
          <w:color w:val="0000CC"/>
        </w:rPr>
        <w:t>）</w:t>
      </w:r>
    </w:p>
    <w:p w:rsidR="00700699" w:rsidRDefault="00700699">
      <w:pPr>
        <w:ind w:firstLine="420"/>
        <w:rPr>
          <w:rFonts w:hint="eastAsia"/>
          <w:b/>
          <w:color w:val="0000CC"/>
        </w:rPr>
      </w:pPr>
      <w:r>
        <w:rPr>
          <w:rFonts w:hint="eastAsia"/>
          <w:b/>
          <w:color w:val="0000CC"/>
        </w:rPr>
        <w:t xml:space="preserve">        </w:t>
      </w:r>
      <w:r>
        <w:rPr>
          <w:rFonts w:hint="eastAsia"/>
          <w:b/>
          <w:color w:val="0000CC"/>
        </w:rPr>
        <w:t>感官动词（</w:t>
      </w:r>
      <w:r>
        <w:rPr>
          <w:rFonts w:hint="eastAsia"/>
          <w:b/>
          <w:color w:val="0000CC"/>
        </w:rPr>
        <w:t>feel</w:t>
      </w:r>
      <w:r>
        <w:rPr>
          <w:rFonts w:hint="eastAsia"/>
          <w:b/>
          <w:color w:val="0000CC"/>
        </w:rPr>
        <w:t>，</w:t>
      </w:r>
      <w:r>
        <w:rPr>
          <w:b/>
          <w:color w:val="0000CC"/>
        </w:rPr>
        <w:t>sound</w:t>
      </w:r>
      <w:r>
        <w:rPr>
          <w:rFonts w:hint="eastAsia"/>
          <w:b/>
          <w:color w:val="0000CC"/>
        </w:rPr>
        <w:t>（听起来），</w:t>
      </w:r>
      <w:r>
        <w:rPr>
          <w:b/>
          <w:color w:val="0000CC"/>
        </w:rPr>
        <w:t>seem</w:t>
      </w:r>
      <w:r>
        <w:rPr>
          <w:rFonts w:hint="eastAsia"/>
          <w:b/>
          <w:color w:val="0000CC"/>
        </w:rPr>
        <w:t>/look</w:t>
      </w:r>
      <w:r>
        <w:rPr>
          <w:rFonts w:hint="eastAsia"/>
          <w:b/>
          <w:color w:val="0000CC"/>
        </w:rPr>
        <w:t>（看起来），</w:t>
      </w:r>
      <w:r>
        <w:rPr>
          <w:rFonts w:hint="eastAsia"/>
          <w:b/>
          <w:color w:val="0000CC"/>
        </w:rPr>
        <w:t>taste</w:t>
      </w:r>
      <w:r>
        <w:rPr>
          <w:rFonts w:hint="eastAsia"/>
          <w:b/>
          <w:color w:val="0000CC"/>
        </w:rPr>
        <w:t>（尝起来），</w:t>
      </w:r>
      <w:r>
        <w:rPr>
          <w:rFonts w:hint="eastAsia"/>
          <w:b/>
          <w:color w:val="0000CC"/>
        </w:rPr>
        <w:t>smell</w:t>
      </w:r>
      <w:r>
        <w:rPr>
          <w:rFonts w:hint="eastAsia"/>
          <w:b/>
          <w:color w:val="0000CC"/>
        </w:rPr>
        <w:t>（闻起来））</w:t>
      </w:r>
    </w:p>
    <w:p w:rsidR="00700699" w:rsidRDefault="00700699">
      <w:pPr>
        <w:spacing w:line="360" w:lineRule="auto"/>
        <w:rPr>
          <w:rFonts w:hint="eastAsia"/>
          <w:b/>
          <w:color w:val="0000CC"/>
          <w:sz w:val="24"/>
          <w:szCs w:val="24"/>
        </w:rPr>
      </w:pPr>
      <w:r>
        <w:rPr>
          <w:rFonts w:hint="eastAsia"/>
          <w:b/>
          <w:color w:val="0000CC"/>
          <w:sz w:val="24"/>
          <w:szCs w:val="24"/>
        </w:rPr>
        <w:t>根据答句：有三个司机，表示三者或者三者以上的代词，用</w:t>
      </w:r>
      <w:r>
        <w:rPr>
          <w:rFonts w:hint="eastAsia"/>
          <w:b/>
          <w:color w:val="0000CC"/>
          <w:sz w:val="24"/>
          <w:szCs w:val="24"/>
        </w:rPr>
        <w:t xml:space="preserve">none. </w:t>
      </w:r>
      <w:r>
        <w:rPr>
          <w:rFonts w:hint="eastAsia"/>
          <w:b/>
          <w:color w:val="0000CC"/>
          <w:sz w:val="24"/>
          <w:szCs w:val="24"/>
        </w:rPr>
        <w:t>表示两者之间用</w:t>
      </w:r>
      <w:r>
        <w:rPr>
          <w:rFonts w:hint="eastAsia"/>
          <w:b/>
          <w:color w:val="0000CC"/>
          <w:sz w:val="24"/>
          <w:szCs w:val="24"/>
        </w:rPr>
        <w:t xml:space="preserve">neither. </w:t>
      </w:r>
      <w:r>
        <w:rPr>
          <w:rFonts w:hint="eastAsia"/>
          <w:b/>
          <w:color w:val="0000CC"/>
          <w:sz w:val="24"/>
          <w:szCs w:val="24"/>
        </w:rPr>
        <w:t>故选择</w:t>
      </w:r>
      <w:r>
        <w:rPr>
          <w:rFonts w:hint="eastAsia"/>
          <w:b/>
          <w:color w:val="0000CC"/>
          <w:sz w:val="24"/>
          <w:szCs w:val="24"/>
        </w:rPr>
        <w:t>B.</w:t>
      </w:r>
    </w:p>
    <w:p w:rsidR="00700699" w:rsidRDefault="00700699">
      <w:pPr>
        <w:spacing w:line="360" w:lineRule="auto"/>
        <w:rPr>
          <w:sz w:val="24"/>
          <w:szCs w:val="24"/>
        </w:rPr>
      </w:pPr>
      <w:r>
        <w:rPr>
          <w:sz w:val="24"/>
          <w:szCs w:val="24"/>
        </w:rPr>
        <w:t>1</w:t>
      </w:r>
      <w:r>
        <w:rPr>
          <w:rFonts w:hint="eastAsia"/>
          <w:sz w:val="24"/>
          <w:szCs w:val="24"/>
        </w:rPr>
        <w:t>2</w:t>
      </w:r>
      <w:r>
        <w:rPr>
          <w:sz w:val="24"/>
          <w:szCs w:val="24"/>
        </w:rPr>
        <w:t>. — Is there _______ in today's newspaper?</w:t>
      </w:r>
    </w:p>
    <w:p w:rsidR="00700699" w:rsidRDefault="00700699">
      <w:pPr>
        <w:spacing w:line="360" w:lineRule="auto"/>
        <w:rPr>
          <w:sz w:val="24"/>
          <w:szCs w:val="24"/>
        </w:rPr>
      </w:pPr>
      <w:r>
        <w:rPr>
          <w:sz w:val="24"/>
          <w:szCs w:val="24"/>
        </w:rPr>
        <w:t xml:space="preserve">   — Yes, it's really cheerful to read that a group of _______ kids joined the volunteers!</w:t>
      </w:r>
    </w:p>
    <w:p w:rsidR="00700699" w:rsidRDefault="00700699">
      <w:pPr>
        <w:spacing w:line="360" w:lineRule="auto"/>
        <w:rPr>
          <w:sz w:val="24"/>
          <w:szCs w:val="24"/>
        </w:rPr>
      </w:pPr>
      <w:r>
        <w:rPr>
          <w:sz w:val="24"/>
          <w:szCs w:val="24"/>
        </w:rPr>
        <w:t xml:space="preserve">   A. anything new; ten-year-old            B. something new; ten-years-old </w:t>
      </w:r>
    </w:p>
    <w:p w:rsidR="00700699" w:rsidRDefault="00700699">
      <w:pPr>
        <w:spacing w:line="360" w:lineRule="auto"/>
        <w:rPr>
          <w:rFonts w:hint="eastAsia"/>
          <w:sz w:val="24"/>
          <w:szCs w:val="24"/>
        </w:rPr>
      </w:pPr>
      <w:r>
        <w:rPr>
          <w:sz w:val="24"/>
          <w:szCs w:val="24"/>
        </w:rPr>
        <w:t xml:space="preserve">   C. anything new; ten-years-old            D. something new; ten-year-old</w:t>
      </w:r>
    </w:p>
    <w:p w:rsidR="00700699" w:rsidRDefault="00700699">
      <w:pPr>
        <w:spacing w:line="360" w:lineRule="auto"/>
        <w:rPr>
          <w:rFonts w:hint="eastAsia"/>
          <w:b/>
          <w:color w:val="0000FF"/>
          <w:sz w:val="24"/>
        </w:rPr>
      </w:pPr>
      <w:r>
        <w:rPr>
          <w:b/>
          <w:color w:val="0000FF"/>
          <w:sz w:val="24"/>
        </w:rPr>
        <w:lastRenderedPageBreak/>
        <w:t>答案：</w:t>
      </w:r>
      <w:r>
        <w:rPr>
          <w:rFonts w:hint="eastAsia"/>
          <w:b/>
          <w:color w:val="0000FF"/>
          <w:sz w:val="24"/>
        </w:rPr>
        <w:t>A</w:t>
      </w:r>
    </w:p>
    <w:p w:rsidR="00700699" w:rsidRDefault="00700699">
      <w:pPr>
        <w:spacing w:line="360" w:lineRule="auto"/>
        <w:rPr>
          <w:rFonts w:hint="eastAsia"/>
          <w:b/>
          <w:color w:val="0000FF"/>
          <w:sz w:val="24"/>
        </w:rPr>
      </w:pPr>
      <w:r>
        <w:rPr>
          <w:b/>
          <w:color w:val="0000FF"/>
          <w:sz w:val="24"/>
        </w:rPr>
        <w:t>【解析】</w:t>
      </w:r>
      <w:r>
        <w:rPr>
          <w:rFonts w:hint="eastAsia"/>
          <w:b/>
          <w:color w:val="0000FF"/>
          <w:sz w:val="24"/>
        </w:rPr>
        <w:t>any</w:t>
      </w:r>
      <w:r>
        <w:rPr>
          <w:rFonts w:hint="eastAsia"/>
          <w:b/>
          <w:color w:val="0000FF"/>
          <w:sz w:val="24"/>
        </w:rPr>
        <w:t>构成的复合不定代词，用在否定句中或者疑问句中；</w:t>
      </w:r>
      <w:r>
        <w:rPr>
          <w:rFonts w:hint="eastAsia"/>
          <w:b/>
          <w:color w:val="0000FF"/>
          <w:sz w:val="24"/>
        </w:rPr>
        <w:t>something</w:t>
      </w:r>
      <w:r>
        <w:rPr>
          <w:rFonts w:hint="eastAsia"/>
          <w:b/>
          <w:color w:val="0000FF"/>
          <w:sz w:val="24"/>
        </w:rPr>
        <w:t>用在肯定句子中，当在疑问句中的意思表示委婉的请求或提建议时，以及希望说话对方做出肯定回答的时候，也可以用到</w:t>
      </w:r>
      <w:r>
        <w:rPr>
          <w:rFonts w:hint="eastAsia"/>
          <w:b/>
          <w:color w:val="0000FF"/>
          <w:sz w:val="24"/>
        </w:rPr>
        <w:t>something</w:t>
      </w:r>
      <w:r>
        <w:rPr>
          <w:rFonts w:hint="eastAsia"/>
          <w:b/>
          <w:color w:val="0000FF"/>
          <w:sz w:val="24"/>
        </w:rPr>
        <w:t>。第二，基数词与单数名词用连字符构成符合形容词，作名词的定语，用于表示时间，距离等。如：</w:t>
      </w:r>
    </w:p>
    <w:p w:rsidR="00700699" w:rsidRDefault="00700699">
      <w:pPr>
        <w:spacing w:line="360" w:lineRule="auto"/>
        <w:rPr>
          <w:rFonts w:hint="eastAsia"/>
          <w:sz w:val="24"/>
          <w:szCs w:val="24"/>
        </w:rPr>
      </w:pPr>
      <w:r>
        <w:rPr>
          <w:rFonts w:hint="eastAsia"/>
          <w:b/>
          <w:color w:val="0000FF"/>
          <w:sz w:val="24"/>
        </w:rPr>
        <w:t xml:space="preserve"> </w:t>
      </w:r>
      <w:r>
        <w:rPr>
          <w:b/>
          <w:color w:val="0000FF"/>
          <w:sz w:val="24"/>
        </w:rPr>
        <w:t>A</w:t>
      </w:r>
      <w:r>
        <w:rPr>
          <w:rFonts w:hint="eastAsia"/>
          <w:b/>
          <w:color w:val="0000FF"/>
          <w:sz w:val="24"/>
        </w:rPr>
        <w:t xml:space="preserve"> 100-meter race     a ten-minute walk   </w:t>
      </w:r>
      <w:r>
        <w:rPr>
          <w:rFonts w:hint="eastAsia"/>
          <w:b/>
          <w:color w:val="0000FF"/>
          <w:sz w:val="24"/>
        </w:rPr>
        <w:t>故选择</w:t>
      </w:r>
      <w:r>
        <w:rPr>
          <w:rFonts w:hint="eastAsia"/>
          <w:b/>
          <w:color w:val="0000FF"/>
          <w:sz w:val="24"/>
        </w:rPr>
        <w:t>A.</w:t>
      </w:r>
    </w:p>
    <w:p w:rsidR="00700699" w:rsidRDefault="00700699">
      <w:pPr>
        <w:spacing w:line="360" w:lineRule="auto"/>
        <w:rPr>
          <w:sz w:val="24"/>
          <w:szCs w:val="24"/>
        </w:rPr>
      </w:pPr>
    </w:p>
    <w:p w:rsidR="00700699" w:rsidRDefault="00700699">
      <w:pPr>
        <w:spacing w:line="360" w:lineRule="auto"/>
        <w:rPr>
          <w:sz w:val="24"/>
          <w:szCs w:val="24"/>
        </w:rPr>
      </w:pPr>
      <w:r>
        <w:rPr>
          <w:sz w:val="24"/>
          <w:szCs w:val="24"/>
        </w:rPr>
        <w:t>1</w:t>
      </w:r>
      <w:r>
        <w:rPr>
          <w:rFonts w:hint="eastAsia"/>
          <w:sz w:val="24"/>
          <w:szCs w:val="24"/>
        </w:rPr>
        <w:t>3</w:t>
      </w:r>
      <w:r>
        <w:rPr>
          <w:sz w:val="24"/>
          <w:szCs w:val="24"/>
        </w:rPr>
        <w:t>. — It's said a pianist will perform at Poly Theater on Friday evening. Is it Lang Lang?</w:t>
      </w:r>
    </w:p>
    <w:p w:rsidR="00700699" w:rsidRDefault="00700699">
      <w:pPr>
        <w:spacing w:line="360" w:lineRule="auto"/>
        <w:rPr>
          <w:sz w:val="24"/>
          <w:szCs w:val="24"/>
        </w:rPr>
      </w:pPr>
      <w:r>
        <w:rPr>
          <w:sz w:val="24"/>
          <w:szCs w:val="24"/>
        </w:rPr>
        <w:t xml:space="preserve">   — Yes, it _______ him. He _______ for a week.</w:t>
      </w:r>
    </w:p>
    <w:p w:rsidR="00700699" w:rsidRDefault="00700699">
      <w:pPr>
        <w:spacing w:line="360" w:lineRule="auto"/>
        <w:rPr>
          <w:sz w:val="24"/>
          <w:szCs w:val="24"/>
        </w:rPr>
      </w:pPr>
      <w:r>
        <w:rPr>
          <w:sz w:val="24"/>
          <w:szCs w:val="24"/>
        </w:rPr>
        <w:t xml:space="preserve">   A. must be; has arrived here            B. maybe; has been here </w:t>
      </w:r>
    </w:p>
    <w:p w:rsidR="00700699" w:rsidRDefault="00700699">
      <w:pPr>
        <w:spacing w:line="360" w:lineRule="auto"/>
        <w:rPr>
          <w:rFonts w:hint="eastAsia"/>
          <w:sz w:val="24"/>
          <w:szCs w:val="24"/>
        </w:rPr>
      </w:pPr>
      <w:r>
        <w:rPr>
          <w:sz w:val="24"/>
          <w:szCs w:val="24"/>
        </w:rPr>
        <w:t xml:space="preserve">   C. must be; has been here              D. maybe; has arrived here</w:t>
      </w:r>
    </w:p>
    <w:p w:rsidR="00700699" w:rsidRDefault="00700699">
      <w:pPr>
        <w:spacing w:line="360" w:lineRule="auto"/>
        <w:rPr>
          <w:rFonts w:hint="eastAsia"/>
          <w:b/>
          <w:color w:val="0000FF"/>
          <w:sz w:val="24"/>
        </w:rPr>
      </w:pPr>
      <w:bookmarkStart w:id="18" w:name="OLE_LINK19"/>
      <w:bookmarkStart w:id="19" w:name="OLE_LINK20"/>
      <w:r>
        <w:rPr>
          <w:b/>
          <w:color w:val="0000FF"/>
          <w:sz w:val="24"/>
        </w:rPr>
        <w:t>答案：</w:t>
      </w:r>
      <w:r>
        <w:rPr>
          <w:rFonts w:hint="eastAsia"/>
          <w:b/>
          <w:color w:val="0000FF"/>
          <w:sz w:val="24"/>
        </w:rPr>
        <w:t>C</w:t>
      </w:r>
    </w:p>
    <w:p w:rsidR="00700699" w:rsidRDefault="00700699">
      <w:pPr>
        <w:spacing w:line="360" w:lineRule="auto"/>
        <w:rPr>
          <w:sz w:val="24"/>
          <w:szCs w:val="24"/>
        </w:rPr>
      </w:pPr>
      <w:r>
        <w:rPr>
          <w:b/>
          <w:color w:val="0000FF"/>
          <w:sz w:val="24"/>
        </w:rPr>
        <w:t>【解析】</w:t>
      </w:r>
      <w:bookmarkEnd w:id="18"/>
      <w:bookmarkEnd w:id="19"/>
      <w:r>
        <w:rPr>
          <w:rFonts w:hint="eastAsia"/>
          <w:b/>
          <w:color w:val="0000FF"/>
          <w:sz w:val="24"/>
        </w:rPr>
        <w:t xml:space="preserve">must be </w:t>
      </w:r>
      <w:r>
        <w:rPr>
          <w:rFonts w:hint="eastAsia"/>
          <w:b/>
          <w:color w:val="0000FF"/>
          <w:sz w:val="24"/>
        </w:rPr>
        <w:t>意思是，一定，一定要，一定是。</w:t>
      </w:r>
      <w:r>
        <w:rPr>
          <w:rFonts w:hint="eastAsia"/>
          <w:b/>
          <w:color w:val="0000FF"/>
          <w:sz w:val="24"/>
        </w:rPr>
        <w:t xml:space="preserve"> </w:t>
      </w:r>
      <w:r>
        <w:rPr>
          <w:rFonts w:hint="eastAsia"/>
          <w:b/>
          <w:color w:val="0000FF"/>
          <w:sz w:val="24"/>
        </w:rPr>
        <w:t>根据答句的意思他已经在这里呆了一周了。所以第二个空要用现在完成时。</w:t>
      </w:r>
      <w:r>
        <w:rPr>
          <w:b/>
          <w:color w:val="0000FF"/>
          <w:sz w:val="24"/>
        </w:rPr>
        <w:t>A</w:t>
      </w:r>
      <w:r>
        <w:rPr>
          <w:rFonts w:hint="eastAsia"/>
          <w:b/>
          <w:color w:val="0000FF"/>
          <w:sz w:val="24"/>
        </w:rPr>
        <w:t xml:space="preserve">rrive </w:t>
      </w:r>
      <w:r>
        <w:rPr>
          <w:rFonts w:hint="eastAsia"/>
          <w:b/>
          <w:color w:val="0000FF"/>
          <w:sz w:val="24"/>
        </w:rPr>
        <w:t>是一个瞬间动词，是非延续动词，而非延续性动词不能与表示段时间的状语连用。故选择</w:t>
      </w:r>
      <w:r>
        <w:rPr>
          <w:rFonts w:hint="eastAsia"/>
          <w:b/>
          <w:color w:val="0000FF"/>
          <w:sz w:val="24"/>
        </w:rPr>
        <w:t>C</w:t>
      </w:r>
    </w:p>
    <w:p w:rsidR="00700699" w:rsidRDefault="00700699">
      <w:pPr>
        <w:spacing w:line="360" w:lineRule="auto"/>
        <w:rPr>
          <w:sz w:val="24"/>
          <w:szCs w:val="24"/>
        </w:rPr>
      </w:pPr>
      <w:r>
        <w:rPr>
          <w:sz w:val="24"/>
          <w:szCs w:val="24"/>
        </w:rPr>
        <w:t>1</w:t>
      </w:r>
      <w:r>
        <w:rPr>
          <w:rFonts w:hint="eastAsia"/>
          <w:sz w:val="24"/>
          <w:szCs w:val="24"/>
        </w:rPr>
        <w:t>4</w:t>
      </w:r>
      <w:r>
        <w:rPr>
          <w:sz w:val="24"/>
          <w:szCs w:val="24"/>
        </w:rPr>
        <w:t>. — It's time for dinner, Linda. Let's ________ out this evening.</w:t>
      </w:r>
    </w:p>
    <w:p w:rsidR="00700699" w:rsidRDefault="00700699">
      <w:pPr>
        <w:spacing w:line="360" w:lineRule="auto"/>
        <w:rPr>
          <w:sz w:val="24"/>
          <w:szCs w:val="24"/>
        </w:rPr>
      </w:pPr>
      <w:r>
        <w:rPr>
          <w:sz w:val="24"/>
          <w:szCs w:val="24"/>
        </w:rPr>
        <w:t xml:space="preserve">   — Nice. But I prefer Chinese food _______ western food.</w:t>
      </w:r>
    </w:p>
    <w:p w:rsidR="00700699" w:rsidRDefault="00700699">
      <w:pPr>
        <w:spacing w:line="360" w:lineRule="auto"/>
        <w:rPr>
          <w:rFonts w:hint="eastAsia"/>
          <w:sz w:val="24"/>
          <w:szCs w:val="24"/>
        </w:rPr>
      </w:pPr>
      <w:r>
        <w:rPr>
          <w:sz w:val="24"/>
          <w:szCs w:val="24"/>
        </w:rPr>
        <w:t xml:space="preserve">   A. eat; to    B. to eat; than    C. eat; than    D. to eat; to</w:t>
      </w:r>
      <w:r>
        <w:rPr>
          <w:rFonts w:hint="eastAsia"/>
          <w:sz w:val="24"/>
          <w:szCs w:val="24"/>
        </w:rPr>
        <w:t>,</w:t>
      </w:r>
    </w:p>
    <w:p w:rsidR="00700699" w:rsidRDefault="00700699">
      <w:pPr>
        <w:spacing w:line="360" w:lineRule="auto"/>
        <w:rPr>
          <w:rFonts w:hint="eastAsia"/>
          <w:b/>
          <w:color w:val="0000FF"/>
          <w:sz w:val="24"/>
        </w:rPr>
      </w:pPr>
      <w:bookmarkStart w:id="20" w:name="OLE_LINK21"/>
      <w:bookmarkStart w:id="21" w:name="OLE_LINK22"/>
      <w:r>
        <w:rPr>
          <w:b/>
          <w:color w:val="0000FF"/>
          <w:sz w:val="24"/>
        </w:rPr>
        <w:t>答案：</w:t>
      </w:r>
      <w:r>
        <w:rPr>
          <w:rFonts w:hint="eastAsia"/>
          <w:b/>
          <w:color w:val="0000FF"/>
          <w:sz w:val="24"/>
        </w:rPr>
        <w:t>A</w:t>
      </w:r>
    </w:p>
    <w:p w:rsidR="00700699" w:rsidRDefault="00700699">
      <w:pPr>
        <w:spacing w:line="360" w:lineRule="auto"/>
        <w:rPr>
          <w:rFonts w:hint="eastAsia"/>
          <w:b/>
          <w:color w:val="0000FF"/>
          <w:sz w:val="24"/>
        </w:rPr>
      </w:pPr>
      <w:r>
        <w:rPr>
          <w:b/>
          <w:color w:val="0000FF"/>
          <w:sz w:val="24"/>
        </w:rPr>
        <w:t>【解析】</w:t>
      </w:r>
      <w:bookmarkEnd w:id="20"/>
      <w:bookmarkEnd w:id="21"/>
      <w:r>
        <w:rPr>
          <w:rFonts w:hint="eastAsia"/>
          <w:b/>
          <w:color w:val="0000FF"/>
          <w:sz w:val="24"/>
        </w:rPr>
        <w:t>我们知道</w:t>
      </w:r>
      <w:r>
        <w:rPr>
          <w:rFonts w:hint="eastAsia"/>
          <w:b/>
          <w:color w:val="0000FF"/>
          <w:sz w:val="24"/>
        </w:rPr>
        <w:t>Let</w:t>
      </w:r>
      <w:r>
        <w:rPr>
          <w:b/>
          <w:color w:val="0000FF"/>
          <w:sz w:val="24"/>
        </w:rPr>
        <w:t>’</w:t>
      </w:r>
      <w:r>
        <w:rPr>
          <w:rFonts w:hint="eastAsia"/>
          <w:b/>
          <w:color w:val="0000FF"/>
          <w:sz w:val="24"/>
        </w:rPr>
        <w:t>s+</w:t>
      </w:r>
      <w:r>
        <w:rPr>
          <w:rFonts w:hint="eastAsia"/>
          <w:b/>
          <w:color w:val="0000FF"/>
          <w:sz w:val="24"/>
        </w:rPr>
        <w:t>动词原形，如：</w:t>
      </w:r>
      <w:r>
        <w:rPr>
          <w:rFonts w:hint="eastAsia"/>
          <w:b/>
          <w:color w:val="0000FF"/>
          <w:sz w:val="24"/>
        </w:rPr>
        <w:t>Let</w:t>
      </w:r>
      <w:r>
        <w:rPr>
          <w:b/>
          <w:color w:val="0000FF"/>
          <w:sz w:val="24"/>
        </w:rPr>
        <w:t>’</w:t>
      </w:r>
      <w:r>
        <w:rPr>
          <w:rFonts w:hint="eastAsia"/>
          <w:b/>
          <w:color w:val="0000FF"/>
          <w:sz w:val="24"/>
        </w:rPr>
        <w:t xml:space="preserve">s go to school. </w:t>
      </w:r>
    </w:p>
    <w:p w:rsidR="00700699" w:rsidRDefault="00700699">
      <w:pPr>
        <w:spacing w:line="360" w:lineRule="auto"/>
        <w:rPr>
          <w:sz w:val="24"/>
          <w:szCs w:val="24"/>
        </w:rPr>
      </w:pPr>
      <w:r>
        <w:rPr>
          <w:rFonts w:hint="eastAsia"/>
          <w:b/>
          <w:color w:val="0000FF"/>
          <w:sz w:val="24"/>
        </w:rPr>
        <w:t>Prefer A to B (A,B</w:t>
      </w:r>
      <w:r>
        <w:rPr>
          <w:rFonts w:hint="eastAsia"/>
          <w:b/>
          <w:color w:val="0000FF"/>
          <w:sz w:val="24"/>
        </w:rPr>
        <w:t>都是名词</w:t>
      </w:r>
      <w:r>
        <w:rPr>
          <w:rFonts w:hint="eastAsia"/>
          <w:b/>
          <w:color w:val="0000FF"/>
          <w:sz w:val="24"/>
        </w:rPr>
        <w:t xml:space="preserve">)    prefer doing A to doing B= would rather do A than do B=like doing A better than doing B.  </w:t>
      </w:r>
      <w:r>
        <w:rPr>
          <w:rFonts w:hint="eastAsia"/>
          <w:b/>
          <w:color w:val="0000FF"/>
          <w:sz w:val="24"/>
        </w:rPr>
        <w:t>故选择</w:t>
      </w:r>
      <w:r>
        <w:rPr>
          <w:rFonts w:hint="eastAsia"/>
          <w:b/>
          <w:color w:val="0000FF"/>
          <w:sz w:val="24"/>
        </w:rPr>
        <w:t>A.</w:t>
      </w:r>
    </w:p>
    <w:p w:rsidR="00700699" w:rsidRDefault="00700699">
      <w:pPr>
        <w:spacing w:line="360" w:lineRule="auto"/>
        <w:rPr>
          <w:rFonts w:hint="eastAsia"/>
          <w:sz w:val="24"/>
          <w:szCs w:val="24"/>
        </w:rPr>
      </w:pPr>
    </w:p>
    <w:p w:rsidR="00700699" w:rsidRDefault="00700699">
      <w:pPr>
        <w:spacing w:line="360" w:lineRule="auto"/>
        <w:rPr>
          <w:sz w:val="24"/>
          <w:szCs w:val="24"/>
        </w:rPr>
      </w:pPr>
      <w:r>
        <w:rPr>
          <w:sz w:val="24"/>
          <w:szCs w:val="24"/>
        </w:rPr>
        <w:t>1</w:t>
      </w:r>
      <w:r>
        <w:rPr>
          <w:rFonts w:hint="eastAsia"/>
          <w:sz w:val="24"/>
          <w:szCs w:val="24"/>
        </w:rPr>
        <w:t>5</w:t>
      </w:r>
      <w:r>
        <w:rPr>
          <w:sz w:val="24"/>
          <w:szCs w:val="24"/>
        </w:rPr>
        <w:t>. — Would you like _______ the Wutong Mountain tommorrow?</w:t>
      </w:r>
    </w:p>
    <w:p w:rsidR="00700699" w:rsidRDefault="00700699">
      <w:pPr>
        <w:spacing w:line="360" w:lineRule="auto"/>
        <w:rPr>
          <w:sz w:val="24"/>
          <w:szCs w:val="24"/>
        </w:rPr>
      </w:pPr>
      <w:r>
        <w:rPr>
          <w:sz w:val="24"/>
          <w:szCs w:val="24"/>
        </w:rPr>
        <w:t xml:space="preserve">   — If my mother _______ . I will go with you.</w:t>
      </w:r>
    </w:p>
    <w:p w:rsidR="00700699" w:rsidRDefault="00700699">
      <w:pPr>
        <w:spacing w:line="360" w:lineRule="auto"/>
        <w:rPr>
          <w:sz w:val="24"/>
          <w:szCs w:val="24"/>
        </w:rPr>
      </w:pPr>
      <w:r>
        <w:rPr>
          <w:sz w:val="24"/>
          <w:szCs w:val="24"/>
        </w:rPr>
        <w:t xml:space="preserve">   A. climbing; will allow            B. climbing; allows </w:t>
      </w:r>
    </w:p>
    <w:p w:rsidR="00700699" w:rsidRDefault="00700699">
      <w:pPr>
        <w:spacing w:line="360" w:lineRule="auto"/>
        <w:rPr>
          <w:sz w:val="24"/>
          <w:szCs w:val="24"/>
        </w:rPr>
      </w:pPr>
      <w:r>
        <w:rPr>
          <w:sz w:val="24"/>
          <w:szCs w:val="24"/>
        </w:rPr>
        <w:t xml:space="preserve">   C. to climb; allows               D. to climb; will allow</w:t>
      </w:r>
    </w:p>
    <w:p w:rsidR="00700699" w:rsidRDefault="00700699">
      <w:pPr>
        <w:spacing w:line="360" w:lineRule="auto"/>
        <w:rPr>
          <w:rFonts w:hint="eastAsia"/>
          <w:b/>
          <w:color w:val="0000FF"/>
          <w:sz w:val="24"/>
        </w:rPr>
      </w:pPr>
      <w:r>
        <w:rPr>
          <w:b/>
          <w:color w:val="0000FF"/>
          <w:sz w:val="24"/>
        </w:rPr>
        <w:t>答案：</w:t>
      </w:r>
      <w:r>
        <w:rPr>
          <w:rFonts w:hint="eastAsia"/>
          <w:b/>
          <w:color w:val="0000FF"/>
          <w:sz w:val="24"/>
        </w:rPr>
        <w:t>C</w:t>
      </w:r>
    </w:p>
    <w:p w:rsidR="00700699" w:rsidRDefault="00700699">
      <w:pPr>
        <w:spacing w:line="360" w:lineRule="auto"/>
        <w:rPr>
          <w:rFonts w:hint="eastAsia"/>
          <w:b/>
          <w:color w:val="0000FF"/>
          <w:sz w:val="24"/>
        </w:rPr>
      </w:pPr>
      <w:r>
        <w:rPr>
          <w:b/>
          <w:color w:val="0000FF"/>
          <w:sz w:val="24"/>
        </w:rPr>
        <w:t>【解析】</w:t>
      </w:r>
      <w:r>
        <w:rPr>
          <w:rFonts w:hint="eastAsia"/>
          <w:b/>
          <w:color w:val="0000FF"/>
          <w:sz w:val="24"/>
        </w:rPr>
        <w:t xml:space="preserve">Would you like to do sth. </w:t>
      </w:r>
      <w:r>
        <w:rPr>
          <w:rFonts w:hint="eastAsia"/>
          <w:b/>
          <w:color w:val="0000FF"/>
          <w:sz w:val="24"/>
        </w:rPr>
        <w:t>意思是：你想要做什么？</w:t>
      </w:r>
    </w:p>
    <w:p w:rsidR="00700699" w:rsidRDefault="00700699">
      <w:pPr>
        <w:spacing w:line="360" w:lineRule="auto"/>
        <w:rPr>
          <w:rFonts w:hint="eastAsia"/>
          <w:sz w:val="24"/>
          <w:szCs w:val="24"/>
        </w:rPr>
      </w:pPr>
      <w:r>
        <w:rPr>
          <w:rFonts w:hint="eastAsia"/>
          <w:b/>
          <w:color w:val="0000FF"/>
          <w:sz w:val="24"/>
        </w:rPr>
        <w:t>第二，答句是一个</w:t>
      </w:r>
      <w:r>
        <w:rPr>
          <w:rFonts w:hint="eastAsia"/>
          <w:b/>
          <w:color w:val="0000FF"/>
          <w:sz w:val="24"/>
        </w:rPr>
        <w:t>If</w:t>
      </w:r>
      <w:r>
        <w:rPr>
          <w:rFonts w:hint="eastAsia"/>
          <w:b/>
          <w:color w:val="0000FF"/>
          <w:sz w:val="24"/>
        </w:rPr>
        <w:t>引导的一般将来时，此时是，主句要用将来时，从句要用一般现在时。</w:t>
      </w:r>
      <w:r>
        <w:rPr>
          <w:b/>
          <w:color w:val="0000FF"/>
          <w:sz w:val="24"/>
        </w:rPr>
        <w:t>m</w:t>
      </w:r>
      <w:r>
        <w:rPr>
          <w:rFonts w:hint="eastAsia"/>
          <w:b/>
          <w:color w:val="0000FF"/>
          <w:sz w:val="24"/>
        </w:rPr>
        <w:t xml:space="preserve">y mother </w:t>
      </w:r>
      <w:r>
        <w:rPr>
          <w:rFonts w:hint="eastAsia"/>
          <w:b/>
          <w:color w:val="0000FF"/>
          <w:sz w:val="24"/>
        </w:rPr>
        <w:t>属于第三人称单数做主语，后面的谓语动词要用单数形式。故选择</w:t>
      </w:r>
      <w:r>
        <w:rPr>
          <w:rFonts w:hint="eastAsia"/>
          <w:b/>
          <w:color w:val="0000FF"/>
          <w:sz w:val="24"/>
        </w:rPr>
        <w:t>C.</w:t>
      </w:r>
    </w:p>
    <w:p w:rsidR="00700699" w:rsidRDefault="00700699">
      <w:pPr>
        <w:spacing w:line="360" w:lineRule="auto"/>
        <w:rPr>
          <w:rFonts w:hint="eastAsia"/>
          <w:sz w:val="24"/>
          <w:szCs w:val="24"/>
        </w:rPr>
      </w:pPr>
    </w:p>
    <w:p w:rsidR="00700699" w:rsidRDefault="00700699">
      <w:pPr>
        <w:spacing w:line="360" w:lineRule="auto"/>
        <w:rPr>
          <w:sz w:val="24"/>
          <w:szCs w:val="24"/>
        </w:rPr>
      </w:pPr>
      <w:r>
        <w:rPr>
          <w:sz w:val="24"/>
          <w:szCs w:val="24"/>
        </w:rPr>
        <w:t>1</w:t>
      </w:r>
      <w:r>
        <w:rPr>
          <w:rFonts w:hint="eastAsia"/>
          <w:sz w:val="24"/>
          <w:szCs w:val="24"/>
        </w:rPr>
        <w:t>6</w:t>
      </w:r>
      <w:r>
        <w:rPr>
          <w:sz w:val="24"/>
          <w:szCs w:val="24"/>
        </w:rPr>
        <w:t>. — _______ do you think of the football match?</w:t>
      </w:r>
    </w:p>
    <w:p w:rsidR="00700699" w:rsidRDefault="00700699">
      <w:pPr>
        <w:spacing w:line="360" w:lineRule="auto"/>
        <w:rPr>
          <w:sz w:val="24"/>
          <w:szCs w:val="24"/>
        </w:rPr>
      </w:pPr>
      <w:r>
        <w:rPr>
          <w:sz w:val="24"/>
          <w:szCs w:val="24"/>
        </w:rPr>
        <w:lastRenderedPageBreak/>
        <w:t xml:space="preserve">   — It's perfect. It's more exciting than _______ match that I have ever watched.</w:t>
      </w:r>
    </w:p>
    <w:p w:rsidR="00700699" w:rsidRDefault="00700699">
      <w:pPr>
        <w:spacing w:line="360" w:lineRule="auto"/>
        <w:rPr>
          <w:sz w:val="24"/>
          <w:szCs w:val="24"/>
        </w:rPr>
      </w:pPr>
      <w:r>
        <w:rPr>
          <w:sz w:val="24"/>
          <w:szCs w:val="24"/>
        </w:rPr>
        <w:t xml:space="preserve">   A. How ; any other            B. How ; any others </w:t>
      </w:r>
    </w:p>
    <w:p w:rsidR="00700699" w:rsidRDefault="00700699">
      <w:pPr>
        <w:spacing w:line="360" w:lineRule="auto"/>
        <w:rPr>
          <w:rFonts w:hint="eastAsia"/>
          <w:sz w:val="24"/>
          <w:szCs w:val="24"/>
        </w:rPr>
      </w:pPr>
      <w:r>
        <w:rPr>
          <w:sz w:val="24"/>
          <w:szCs w:val="24"/>
        </w:rPr>
        <w:t xml:space="preserve">   C. What ; any other            D. What ; any others</w:t>
      </w:r>
    </w:p>
    <w:p w:rsidR="00700699" w:rsidRDefault="00700699">
      <w:pPr>
        <w:spacing w:line="360" w:lineRule="auto"/>
        <w:rPr>
          <w:rFonts w:hint="eastAsia"/>
          <w:b/>
          <w:color w:val="0000FF"/>
          <w:sz w:val="24"/>
        </w:rPr>
      </w:pPr>
      <w:r>
        <w:rPr>
          <w:b/>
          <w:color w:val="0000FF"/>
          <w:sz w:val="24"/>
        </w:rPr>
        <w:t>答案：</w:t>
      </w:r>
      <w:r>
        <w:rPr>
          <w:rFonts w:hint="eastAsia"/>
          <w:b/>
          <w:color w:val="0000FF"/>
          <w:sz w:val="24"/>
        </w:rPr>
        <w:t>C</w:t>
      </w:r>
    </w:p>
    <w:p w:rsidR="00700699" w:rsidRDefault="00700699">
      <w:pPr>
        <w:spacing w:line="360" w:lineRule="auto"/>
        <w:rPr>
          <w:rFonts w:hint="eastAsia"/>
          <w:b/>
          <w:color w:val="0000FF"/>
          <w:sz w:val="24"/>
        </w:rPr>
      </w:pPr>
      <w:r>
        <w:rPr>
          <w:b/>
          <w:color w:val="0000FF"/>
          <w:sz w:val="24"/>
        </w:rPr>
        <w:t>【解析】</w:t>
      </w:r>
      <w:r>
        <w:rPr>
          <w:rFonts w:hint="eastAsia"/>
          <w:b/>
          <w:color w:val="0000FF"/>
          <w:sz w:val="24"/>
        </w:rPr>
        <w:t xml:space="preserve">What do you think of+,,,? </w:t>
      </w:r>
      <w:r>
        <w:rPr>
          <w:rFonts w:hint="eastAsia"/>
          <w:b/>
          <w:color w:val="0000FF"/>
          <w:sz w:val="24"/>
        </w:rPr>
        <w:t>你认为，，，什么怎么样？是一种固定的搭配。</w:t>
      </w:r>
    </w:p>
    <w:p w:rsidR="00700699" w:rsidRDefault="00700699">
      <w:pPr>
        <w:spacing w:line="360" w:lineRule="auto"/>
        <w:rPr>
          <w:sz w:val="24"/>
          <w:szCs w:val="24"/>
        </w:rPr>
      </w:pPr>
      <w:r>
        <w:rPr>
          <w:rFonts w:hint="eastAsia"/>
          <w:b/>
          <w:color w:val="0000FF"/>
          <w:sz w:val="24"/>
        </w:rPr>
        <w:t>第二，主语</w:t>
      </w:r>
      <w:r>
        <w:rPr>
          <w:rFonts w:hint="eastAsia"/>
          <w:b/>
          <w:color w:val="0000FF"/>
          <w:sz w:val="24"/>
        </w:rPr>
        <w:t>+be +</w:t>
      </w:r>
      <w:r>
        <w:rPr>
          <w:rFonts w:hint="eastAsia"/>
          <w:b/>
          <w:color w:val="0000FF"/>
          <w:sz w:val="24"/>
        </w:rPr>
        <w:t>（</w:t>
      </w:r>
      <w:r>
        <w:rPr>
          <w:rFonts w:hint="eastAsia"/>
          <w:b/>
          <w:color w:val="0000FF"/>
          <w:sz w:val="24"/>
        </w:rPr>
        <w:t xml:space="preserve">more exciting </w:t>
      </w:r>
      <w:r>
        <w:rPr>
          <w:rFonts w:hint="eastAsia"/>
          <w:b/>
          <w:color w:val="0000FF"/>
          <w:sz w:val="24"/>
        </w:rPr>
        <w:t>）</w:t>
      </w:r>
      <w:r>
        <w:rPr>
          <w:rFonts w:hint="eastAsia"/>
          <w:b/>
          <w:color w:val="0000FF"/>
          <w:sz w:val="24"/>
        </w:rPr>
        <w:t>+than any other+</w:t>
      </w:r>
      <w:r>
        <w:rPr>
          <w:rFonts w:hint="eastAsia"/>
          <w:b/>
          <w:color w:val="0000FF"/>
          <w:sz w:val="24"/>
        </w:rPr>
        <w:t>名词单数。故选择</w:t>
      </w:r>
      <w:r>
        <w:rPr>
          <w:rFonts w:hint="eastAsia"/>
          <w:b/>
          <w:color w:val="0000FF"/>
          <w:sz w:val="24"/>
        </w:rPr>
        <w:t>C.</w:t>
      </w:r>
    </w:p>
    <w:p w:rsidR="00700699" w:rsidRDefault="00700699">
      <w:pPr>
        <w:spacing w:line="360" w:lineRule="auto"/>
        <w:rPr>
          <w:rFonts w:hint="eastAsia"/>
          <w:sz w:val="24"/>
          <w:szCs w:val="24"/>
        </w:rPr>
      </w:pPr>
    </w:p>
    <w:p w:rsidR="00700699" w:rsidRDefault="00700699">
      <w:pPr>
        <w:spacing w:line="360" w:lineRule="auto"/>
        <w:rPr>
          <w:sz w:val="24"/>
          <w:szCs w:val="24"/>
        </w:rPr>
      </w:pPr>
      <w:r>
        <w:rPr>
          <w:sz w:val="24"/>
          <w:szCs w:val="24"/>
        </w:rPr>
        <w:t>1</w:t>
      </w:r>
      <w:r>
        <w:rPr>
          <w:rFonts w:hint="eastAsia"/>
          <w:sz w:val="24"/>
          <w:szCs w:val="24"/>
        </w:rPr>
        <w:t>7</w:t>
      </w:r>
      <w:r>
        <w:rPr>
          <w:sz w:val="24"/>
          <w:szCs w:val="24"/>
        </w:rPr>
        <w:t>. — What will you do _______ the summer holiday?</w:t>
      </w:r>
    </w:p>
    <w:p w:rsidR="00700699" w:rsidRDefault="00700699">
      <w:pPr>
        <w:spacing w:line="360" w:lineRule="auto"/>
        <w:rPr>
          <w:sz w:val="24"/>
          <w:szCs w:val="24"/>
        </w:rPr>
      </w:pPr>
      <w:r>
        <w:rPr>
          <w:sz w:val="24"/>
          <w:szCs w:val="24"/>
        </w:rPr>
        <w:t xml:space="preserve">   — I think I shall watch London Olympic Games. It will _______ in August.</w:t>
      </w:r>
    </w:p>
    <w:p w:rsidR="00700699" w:rsidRDefault="00700699">
      <w:pPr>
        <w:spacing w:line="360" w:lineRule="auto"/>
        <w:rPr>
          <w:sz w:val="24"/>
          <w:szCs w:val="24"/>
        </w:rPr>
      </w:pPr>
      <w:r>
        <w:rPr>
          <w:sz w:val="24"/>
          <w:szCs w:val="24"/>
        </w:rPr>
        <w:t xml:space="preserve">   A. during; be held             B. at; hold </w:t>
      </w:r>
    </w:p>
    <w:p w:rsidR="00700699" w:rsidRDefault="00700699">
      <w:pPr>
        <w:spacing w:line="360" w:lineRule="auto"/>
        <w:rPr>
          <w:rFonts w:hint="eastAsia"/>
          <w:sz w:val="24"/>
          <w:szCs w:val="24"/>
        </w:rPr>
      </w:pPr>
      <w:r>
        <w:rPr>
          <w:sz w:val="24"/>
          <w:szCs w:val="24"/>
        </w:rPr>
        <w:t xml:space="preserve">   C. during; hold               D. at; be hold</w:t>
      </w:r>
    </w:p>
    <w:p w:rsidR="00700699" w:rsidRDefault="00700699">
      <w:pPr>
        <w:spacing w:line="360" w:lineRule="auto"/>
        <w:rPr>
          <w:rFonts w:hint="eastAsia"/>
          <w:b/>
          <w:color w:val="0000FF"/>
          <w:sz w:val="24"/>
        </w:rPr>
      </w:pPr>
      <w:r>
        <w:rPr>
          <w:b/>
          <w:color w:val="0000FF"/>
          <w:sz w:val="24"/>
        </w:rPr>
        <w:t>答案：</w:t>
      </w:r>
      <w:r>
        <w:rPr>
          <w:rFonts w:hint="eastAsia"/>
          <w:b/>
          <w:color w:val="0000FF"/>
          <w:sz w:val="24"/>
        </w:rPr>
        <w:t>A</w:t>
      </w:r>
    </w:p>
    <w:p w:rsidR="00700699" w:rsidRDefault="00700699">
      <w:pPr>
        <w:spacing w:line="360" w:lineRule="auto"/>
        <w:rPr>
          <w:rFonts w:hint="eastAsia"/>
          <w:sz w:val="24"/>
          <w:szCs w:val="24"/>
        </w:rPr>
      </w:pPr>
      <w:r>
        <w:rPr>
          <w:b/>
          <w:color w:val="0000FF"/>
          <w:sz w:val="24"/>
        </w:rPr>
        <w:t>【解析】</w:t>
      </w:r>
      <w:r>
        <w:rPr>
          <w:rFonts w:hint="eastAsia"/>
          <w:b/>
          <w:color w:val="0000FF"/>
          <w:sz w:val="24"/>
        </w:rPr>
        <w:t xml:space="preserve">during </w:t>
      </w:r>
      <w:r>
        <w:rPr>
          <w:rFonts w:hint="eastAsia"/>
          <w:b/>
          <w:color w:val="0000FF"/>
          <w:sz w:val="24"/>
        </w:rPr>
        <w:t>在，，，期间。</w:t>
      </w:r>
      <w:r>
        <w:rPr>
          <w:b/>
          <w:color w:val="0000FF"/>
          <w:sz w:val="24"/>
        </w:rPr>
        <w:t xml:space="preserve">at+ </w:t>
      </w:r>
      <w:r>
        <w:rPr>
          <w:rFonts w:hint="eastAsia"/>
          <w:b/>
          <w:color w:val="0000FF"/>
          <w:sz w:val="24"/>
        </w:rPr>
        <w:t>时间点。</w:t>
      </w:r>
      <w:r>
        <w:rPr>
          <w:rFonts w:hint="eastAsia"/>
          <w:b/>
          <w:color w:val="0000FF"/>
          <w:sz w:val="24"/>
        </w:rPr>
        <w:t xml:space="preserve">  </w:t>
      </w:r>
      <w:r>
        <w:rPr>
          <w:rFonts w:hint="eastAsia"/>
          <w:b/>
          <w:color w:val="0000FF"/>
          <w:sz w:val="24"/>
        </w:rPr>
        <w:t>根据答句的意思可以：</w:t>
      </w:r>
      <w:r>
        <w:rPr>
          <w:rFonts w:hint="eastAsia"/>
          <w:b/>
          <w:color w:val="0000FF"/>
          <w:sz w:val="24"/>
        </w:rPr>
        <w:t>London</w:t>
      </w:r>
      <w:r>
        <w:rPr>
          <w:rFonts w:hint="eastAsia"/>
          <w:b/>
          <w:color w:val="0000FF"/>
          <w:sz w:val="24"/>
        </w:rPr>
        <w:t>奥林匹克运动会将在</w:t>
      </w:r>
      <w:r>
        <w:rPr>
          <w:rFonts w:hint="eastAsia"/>
          <w:b/>
          <w:color w:val="0000FF"/>
          <w:sz w:val="24"/>
        </w:rPr>
        <w:t>8</w:t>
      </w:r>
      <w:r>
        <w:rPr>
          <w:rFonts w:hint="eastAsia"/>
          <w:b/>
          <w:color w:val="0000FF"/>
          <w:sz w:val="24"/>
        </w:rPr>
        <w:t>月份被举行。要用被动语态，</w:t>
      </w:r>
      <w:r>
        <w:rPr>
          <w:rFonts w:hint="eastAsia"/>
          <w:b/>
          <w:color w:val="0000FF"/>
          <w:sz w:val="24"/>
        </w:rPr>
        <w:t xml:space="preserve">be + </w:t>
      </w:r>
      <w:r>
        <w:rPr>
          <w:rFonts w:hint="eastAsia"/>
          <w:b/>
          <w:color w:val="0000FF"/>
          <w:sz w:val="24"/>
        </w:rPr>
        <w:t>动词的过去分词。故选择</w:t>
      </w:r>
      <w:r>
        <w:rPr>
          <w:rFonts w:hint="eastAsia"/>
          <w:b/>
          <w:color w:val="0000FF"/>
          <w:sz w:val="24"/>
        </w:rPr>
        <w:t>A.</w:t>
      </w:r>
    </w:p>
    <w:p w:rsidR="00700699" w:rsidRDefault="00700699">
      <w:pPr>
        <w:spacing w:line="360" w:lineRule="auto"/>
        <w:rPr>
          <w:rFonts w:hint="eastAsia"/>
          <w:sz w:val="24"/>
          <w:szCs w:val="24"/>
        </w:rPr>
      </w:pPr>
    </w:p>
    <w:p w:rsidR="00700699" w:rsidRDefault="00700699">
      <w:pPr>
        <w:spacing w:line="360" w:lineRule="auto"/>
        <w:rPr>
          <w:sz w:val="24"/>
          <w:szCs w:val="24"/>
        </w:rPr>
      </w:pPr>
      <w:r>
        <w:rPr>
          <w:sz w:val="24"/>
          <w:szCs w:val="24"/>
        </w:rPr>
        <w:t>1</w:t>
      </w:r>
      <w:r>
        <w:rPr>
          <w:rFonts w:hint="eastAsia"/>
          <w:sz w:val="24"/>
          <w:szCs w:val="24"/>
        </w:rPr>
        <w:t>8</w:t>
      </w:r>
      <w:r>
        <w:rPr>
          <w:sz w:val="24"/>
          <w:szCs w:val="24"/>
        </w:rPr>
        <w:t>. — Rose, we will start at six tomorrow morning. Don't be late, _______ ?</w:t>
      </w:r>
    </w:p>
    <w:p w:rsidR="00700699" w:rsidRDefault="00700699">
      <w:pPr>
        <w:spacing w:line="360" w:lineRule="auto"/>
        <w:rPr>
          <w:sz w:val="24"/>
          <w:szCs w:val="24"/>
        </w:rPr>
      </w:pPr>
      <w:r>
        <w:rPr>
          <w:sz w:val="24"/>
          <w:szCs w:val="24"/>
        </w:rPr>
        <w:t xml:space="preserve">   — _______ . I'll be there on time.</w:t>
      </w:r>
    </w:p>
    <w:p w:rsidR="00700699" w:rsidRDefault="00700699">
      <w:pPr>
        <w:spacing w:line="360" w:lineRule="auto"/>
        <w:rPr>
          <w:sz w:val="24"/>
          <w:szCs w:val="24"/>
        </w:rPr>
      </w:pPr>
      <w:r>
        <w:rPr>
          <w:sz w:val="24"/>
          <w:szCs w:val="24"/>
        </w:rPr>
        <w:t xml:space="preserve">   A. won't you; Yes, I will            B. will you; Yes, I will </w:t>
      </w:r>
    </w:p>
    <w:p w:rsidR="00700699" w:rsidRDefault="00700699">
      <w:pPr>
        <w:spacing w:line="360" w:lineRule="auto"/>
        <w:rPr>
          <w:sz w:val="24"/>
          <w:szCs w:val="24"/>
        </w:rPr>
      </w:pPr>
      <w:r>
        <w:rPr>
          <w:sz w:val="24"/>
          <w:szCs w:val="24"/>
        </w:rPr>
        <w:t xml:space="preserve">   C. will you; No, I won't             D. won't you; No, I won't</w:t>
      </w:r>
    </w:p>
    <w:p w:rsidR="00700699" w:rsidRDefault="00700699">
      <w:pPr>
        <w:spacing w:line="360" w:lineRule="auto"/>
        <w:rPr>
          <w:rFonts w:hint="eastAsia"/>
          <w:b/>
          <w:color w:val="0070C0"/>
          <w:sz w:val="24"/>
        </w:rPr>
      </w:pPr>
      <w:r>
        <w:rPr>
          <w:b/>
          <w:color w:val="0070C0"/>
          <w:sz w:val="24"/>
        </w:rPr>
        <w:t>答案：</w:t>
      </w:r>
      <w:r>
        <w:rPr>
          <w:rFonts w:hint="eastAsia"/>
          <w:b/>
          <w:color w:val="0070C0"/>
          <w:sz w:val="24"/>
        </w:rPr>
        <w:t>B</w:t>
      </w:r>
    </w:p>
    <w:p w:rsidR="00700699" w:rsidRDefault="00700699">
      <w:pPr>
        <w:rPr>
          <w:rFonts w:hint="eastAsia"/>
          <w:b/>
          <w:color w:val="0070C0"/>
        </w:rPr>
      </w:pPr>
      <w:r>
        <w:rPr>
          <w:b/>
          <w:color w:val="0070C0"/>
          <w:sz w:val="24"/>
        </w:rPr>
        <w:t>【解析】</w:t>
      </w:r>
      <w:r>
        <w:rPr>
          <w:rFonts w:hint="eastAsia"/>
          <w:b/>
          <w:color w:val="0070C0"/>
          <w:sz w:val="24"/>
        </w:rPr>
        <w:t>1.</w:t>
      </w:r>
      <w:r>
        <w:rPr>
          <w:rFonts w:hint="eastAsia"/>
          <w:b/>
          <w:color w:val="0070C0"/>
          <w:sz w:val="24"/>
        </w:rPr>
        <w:t>若陈述句部分为祈使句，反意疑问句通常用</w:t>
      </w:r>
      <w:r>
        <w:rPr>
          <w:rFonts w:hint="eastAsia"/>
          <w:b/>
          <w:color w:val="0070C0"/>
          <w:sz w:val="24"/>
        </w:rPr>
        <w:t>will you , won</w:t>
      </w:r>
      <w:r>
        <w:rPr>
          <w:b/>
          <w:color w:val="0070C0"/>
          <w:sz w:val="24"/>
        </w:rPr>
        <w:t>’</w:t>
      </w:r>
      <w:r>
        <w:rPr>
          <w:rFonts w:hint="eastAsia"/>
          <w:b/>
          <w:color w:val="0070C0"/>
          <w:sz w:val="24"/>
        </w:rPr>
        <w:t xml:space="preserve">t,  </w:t>
      </w:r>
      <w:r>
        <w:rPr>
          <w:rFonts w:hint="eastAsia"/>
          <w:b/>
          <w:color w:val="0070C0"/>
        </w:rPr>
        <w:t>would you</w:t>
      </w:r>
      <w:r>
        <w:rPr>
          <w:rFonts w:hint="eastAsia"/>
          <w:b/>
          <w:color w:val="0070C0"/>
        </w:rPr>
        <w:t>等：</w:t>
      </w:r>
    </w:p>
    <w:p w:rsidR="00700699" w:rsidRDefault="00700699">
      <w:pPr>
        <w:rPr>
          <w:rFonts w:hint="eastAsia"/>
          <w:b/>
          <w:color w:val="0070C0"/>
        </w:rPr>
      </w:pPr>
      <w:r>
        <w:rPr>
          <w:rFonts w:hint="eastAsia"/>
          <w:b/>
          <w:color w:val="0070C0"/>
        </w:rPr>
        <w:t xml:space="preserve">Mail the letter today, will you? </w:t>
      </w:r>
      <w:r>
        <w:rPr>
          <w:rFonts w:hint="eastAsia"/>
          <w:b/>
          <w:color w:val="0070C0"/>
        </w:rPr>
        <w:t>今天就把信发掉，好吗</w:t>
      </w:r>
      <w:r>
        <w:rPr>
          <w:rFonts w:hint="eastAsia"/>
          <w:b/>
          <w:color w:val="0070C0"/>
        </w:rPr>
        <w:t xml:space="preserve">? </w:t>
      </w:r>
    </w:p>
    <w:p w:rsidR="00700699" w:rsidRDefault="00700699">
      <w:pPr>
        <w:rPr>
          <w:rFonts w:hint="eastAsia"/>
          <w:b/>
          <w:color w:val="0070C0"/>
        </w:rPr>
      </w:pPr>
    </w:p>
    <w:p w:rsidR="00700699" w:rsidRDefault="00700699">
      <w:pPr>
        <w:rPr>
          <w:rFonts w:hint="eastAsia"/>
          <w:b/>
          <w:color w:val="0070C0"/>
        </w:rPr>
      </w:pPr>
      <w:r>
        <w:rPr>
          <w:rFonts w:hint="eastAsia"/>
          <w:b/>
          <w:color w:val="0070C0"/>
        </w:rPr>
        <w:t>Try to be back by two, won</w:t>
      </w:r>
      <w:r>
        <w:rPr>
          <w:rFonts w:hint="eastAsia"/>
          <w:b/>
          <w:color w:val="0070C0"/>
        </w:rPr>
        <w:t>’</w:t>
      </w:r>
      <w:r>
        <w:rPr>
          <w:rFonts w:hint="eastAsia"/>
          <w:b/>
          <w:color w:val="0070C0"/>
        </w:rPr>
        <w:t xml:space="preserve">t you? </w:t>
      </w:r>
      <w:r>
        <w:rPr>
          <w:rFonts w:hint="eastAsia"/>
          <w:b/>
          <w:color w:val="0070C0"/>
        </w:rPr>
        <w:t>设法两点之前回来，好吗</w:t>
      </w:r>
      <w:r>
        <w:rPr>
          <w:rFonts w:hint="eastAsia"/>
          <w:b/>
          <w:color w:val="0070C0"/>
        </w:rPr>
        <w:t xml:space="preserve">? </w:t>
      </w:r>
    </w:p>
    <w:p w:rsidR="00700699" w:rsidRDefault="00700699">
      <w:pPr>
        <w:rPr>
          <w:rFonts w:hint="eastAsia"/>
          <w:b/>
          <w:color w:val="0070C0"/>
        </w:rPr>
      </w:pPr>
      <w:r>
        <w:rPr>
          <w:rFonts w:hint="eastAsia"/>
          <w:b/>
          <w:color w:val="0070C0"/>
        </w:rPr>
        <w:t xml:space="preserve">If you want help, let me know, would you? </w:t>
      </w:r>
      <w:r>
        <w:rPr>
          <w:rFonts w:hint="eastAsia"/>
          <w:b/>
          <w:color w:val="0070C0"/>
        </w:rPr>
        <w:t>如果你需要帮助，告诉我，好吗</w:t>
      </w:r>
      <w:r>
        <w:rPr>
          <w:rFonts w:hint="eastAsia"/>
          <w:b/>
          <w:color w:val="0070C0"/>
        </w:rPr>
        <w:t>?</w:t>
      </w:r>
    </w:p>
    <w:p w:rsidR="00700699" w:rsidRDefault="00700699">
      <w:pPr>
        <w:rPr>
          <w:rFonts w:hint="eastAsia"/>
          <w:b/>
          <w:color w:val="0070C0"/>
        </w:rPr>
      </w:pPr>
      <w:r>
        <w:rPr>
          <w:rFonts w:hint="eastAsia"/>
          <w:b/>
        </w:rPr>
        <w:t>【注】若陈述部分为否定式，</w:t>
      </w:r>
      <w:r>
        <w:rPr>
          <w:rFonts w:hint="eastAsia"/>
          <w:b/>
          <w:color w:val="0070C0"/>
        </w:rPr>
        <w:t>则反意疑问句部分只用</w:t>
      </w:r>
      <w:r>
        <w:rPr>
          <w:rFonts w:hint="eastAsia"/>
          <w:b/>
          <w:color w:val="0070C0"/>
        </w:rPr>
        <w:t>will you</w:t>
      </w:r>
      <w:r>
        <w:rPr>
          <w:rFonts w:hint="eastAsia"/>
          <w:b/>
          <w:color w:val="0070C0"/>
        </w:rPr>
        <w:t>：</w:t>
      </w:r>
    </w:p>
    <w:p w:rsidR="00700699" w:rsidRDefault="00700699">
      <w:pPr>
        <w:rPr>
          <w:rFonts w:hint="eastAsia"/>
          <w:b/>
          <w:color w:val="0070C0"/>
        </w:rPr>
      </w:pPr>
      <w:r>
        <w:rPr>
          <w:rFonts w:hint="eastAsia"/>
          <w:b/>
          <w:color w:val="0070C0"/>
        </w:rPr>
        <w:t>Don</w:t>
      </w:r>
      <w:r>
        <w:rPr>
          <w:rFonts w:hint="eastAsia"/>
          <w:b/>
          <w:color w:val="0070C0"/>
        </w:rPr>
        <w:t>’</w:t>
      </w:r>
      <w:r>
        <w:rPr>
          <w:rFonts w:hint="eastAsia"/>
          <w:b/>
          <w:color w:val="0070C0"/>
        </w:rPr>
        <w:t xml:space="preserve">t forget to post the letter, will you? </w:t>
      </w:r>
      <w:r>
        <w:rPr>
          <w:rFonts w:hint="eastAsia"/>
          <w:b/>
          <w:color w:val="0070C0"/>
        </w:rPr>
        <w:t>请别忘了寄信。</w:t>
      </w:r>
    </w:p>
    <w:p w:rsidR="00700699" w:rsidRDefault="00700699">
      <w:pPr>
        <w:spacing w:line="360" w:lineRule="auto"/>
        <w:rPr>
          <w:rFonts w:hint="eastAsia"/>
          <w:b/>
          <w:sz w:val="24"/>
          <w:szCs w:val="24"/>
        </w:rPr>
      </w:pPr>
      <w:r>
        <w:rPr>
          <w:rFonts w:hint="eastAsia"/>
          <w:b/>
          <w:sz w:val="24"/>
          <w:szCs w:val="24"/>
        </w:rPr>
        <w:t>2.</w:t>
      </w:r>
      <w:r>
        <w:rPr>
          <w:rFonts w:hint="eastAsia"/>
          <w:b/>
          <w:sz w:val="24"/>
          <w:szCs w:val="24"/>
        </w:rPr>
        <w:t>根据答句，后半句内容</w:t>
      </w:r>
      <w:r>
        <w:rPr>
          <w:rFonts w:hint="eastAsia"/>
          <w:b/>
          <w:sz w:val="24"/>
          <w:szCs w:val="24"/>
        </w:rPr>
        <w:t>,</w:t>
      </w:r>
      <w:r>
        <w:rPr>
          <w:rFonts w:hint="eastAsia"/>
          <w:b/>
          <w:sz w:val="24"/>
          <w:szCs w:val="24"/>
        </w:rPr>
        <w:t>我将准时到达那里。表肯定，故应该是</w:t>
      </w:r>
      <w:r>
        <w:rPr>
          <w:rFonts w:hint="eastAsia"/>
          <w:b/>
          <w:sz w:val="24"/>
          <w:szCs w:val="24"/>
        </w:rPr>
        <w:t xml:space="preserve">Yes, I will. </w:t>
      </w:r>
      <w:r>
        <w:rPr>
          <w:rFonts w:hint="eastAsia"/>
          <w:b/>
          <w:sz w:val="24"/>
          <w:szCs w:val="24"/>
        </w:rPr>
        <w:t>故选择</w:t>
      </w:r>
      <w:r>
        <w:rPr>
          <w:rFonts w:hint="eastAsia"/>
          <w:b/>
          <w:sz w:val="24"/>
          <w:szCs w:val="24"/>
        </w:rPr>
        <w:t>B.</w:t>
      </w:r>
    </w:p>
    <w:p w:rsidR="00700699" w:rsidRDefault="00700699">
      <w:pPr>
        <w:spacing w:line="360" w:lineRule="auto"/>
        <w:rPr>
          <w:sz w:val="24"/>
          <w:szCs w:val="24"/>
        </w:rPr>
      </w:pPr>
      <w:r>
        <w:rPr>
          <w:rFonts w:hint="eastAsia"/>
          <w:sz w:val="24"/>
          <w:szCs w:val="24"/>
        </w:rPr>
        <w:t>20</w:t>
      </w:r>
      <w:r>
        <w:rPr>
          <w:sz w:val="24"/>
          <w:szCs w:val="24"/>
        </w:rPr>
        <w:t>. — Can you guess _______ ?</w:t>
      </w:r>
    </w:p>
    <w:p w:rsidR="00700699" w:rsidRDefault="00700699">
      <w:pPr>
        <w:spacing w:line="360" w:lineRule="auto"/>
        <w:rPr>
          <w:sz w:val="24"/>
          <w:szCs w:val="24"/>
        </w:rPr>
      </w:pPr>
      <w:r>
        <w:rPr>
          <w:sz w:val="24"/>
          <w:szCs w:val="24"/>
        </w:rPr>
        <w:t xml:space="preserve">   — I've no idea about it.</w:t>
      </w:r>
    </w:p>
    <w:p w:rsidR="00700699" w:rsidRDefault="00700699">
      <w:pPr>
        <w:spacing w:line="360" w:lineRule="auto"/>
        <w:rPr>
          <w:sz w:val="24"/>
          <w:szCs w:val="24"/>
        </w:rPr>
      </w:pPr>
      <w:r>
        <w:rPr>
          <w:sz w:val="24"/>
          <w:szCs w:val="24"/>
        </w:rPr>
        <w:t xml:space="preserve">   A. why was he late                 B. when shall we have the sports meeting </w:t>
      </w:r>
    </w:p>
    <w:p w:rsidR="00700699" w:rsidRDefault="00700699">
      <w:pPr>
        <w:spacing w:line="360" w:lineRule="auto"/>
        <w:rPr>
          <w:rFonts w:hint="eastAsia"/>
          <w:sz w:val="24"/>
          <w:szCs w:val="24"/>
        </w:rPr>
      </w:pPr>
      <w:r>
        <w:rPr>
          <w:sz w:val="24"/>
          <w:szCs w:val="24"/>
        </w:rPr>
        <w:t xml:space="preserve">   C. where was she born              D. how much he paid for the camera</w:t>
      </w:r>
    </w:p>
    <w:p w:rsidR="00700699" w:rsidRDefault="00700699">
      <w:pPr>
        <w:spacing w:line="360" w:lineRule="auto"/>
        <w:rPr>
          <w:rFonts w:hint="eastAsia"/>
          <w:b/>
          <w:color w:val="0070C0"/>
          <w:sz w:val="24"/>
        </w:rPr>
      </w:pPr>
      <w:r>
        <w:rPr>
          <w:b/>
          <w:color w:val="0070C0"/>
          <w:sz w:val="24"/>
        </w:rPr>
        <w:t>答案：</w:t>
      </w:r>
      <w:r>
        <w:rPr>
          <w:rFonts w:hint="eastAsia"/>
          <w:b/>
          <w:color w:val="0070C0"/>
          <w:sz w:val="24"/>
        </w:rPr>
        <w:t>D</w:t>
      </w:r>
    </w:p>
    <w:p w:rsidR="00700699" w:rsidRDefault="00700699">
      <w:pPr>
        <w:spacing w:line="360" w:lineRule="auto"/>
        <w:rPr>
          <w:sz w:val="24"/>
          <w:szCs w:val="24"/>
        </w:rPr>
      </w:pPr>
      <w:r>
        <w:rPr>
          <w:b/>
          <w:color w:val="0070C0"/>
          <w:sz w:val="24"/>
        </w:rPr>
        <w:t>【解析】</w:t>
      </w:r>
      <w:r>
        <w:rPr>
          <w:rFonts w:hint="eastAsia"/>
          <w:b/>
          <w:color w:val="0070C0"/>
          <w:sz w:val="24"/>
        </w:rPr>
        <w:t>这是历年中考要考的一类题。</w:t>
      </w:r>
      <w:r>
        <w:rPr>
          <w:b/>
          <w:color w:val="0070C0"/>
          <w:sz w:val="24"/>
        </w:rPr>
        <w:t>G</w:t>
      </w:r>
      <w:r>
        <w:rPr>
          <w:rFonts w:hint="eastAsia"/>
          <w:b/>
          <w:color w:val="0070C0"/>
          <w:sz w:val="24"/>
        </w:rPr>
        <w:t>uess+</w:t>
      </w:r>
      <w:r>
        <w:rPr>
          <w:rFonts w:hint="eastAsia"/>
          <w:b/>
          <w:color w:val="0070C0"/>
          <w:sz w:val="24"/>
        </w:rPr>
        <w:t>宾语从句。</w:t>
      </w:r>
      <w:r>
        <w:rPr>
          <w:rFonts w:hint="eastAsia"/>
          <w:b/>
          <w:color w:val="0070C0"/>
          <w:sz w:val="24"/>
        </w:rPr>
        <w:t xml:space="preserve"> </w:t>
      </w:r>
      <w:r>
        <w:rPr>
          <w:rFonts w:hint="eastAsia"/>
          <w:b/>
          <w:color w:val="0070C0"/>
          <w:sz w:val="24"/>
        </w:rPr>
        <w:t>表疑问的宾语从句要用陈述句的语序。陈述句要求是，主</w:t>
      </w:r>
      <w:r>
        <w:rPr>
          <w:rFonts w:hint="eastAsia"/>
          <w:b/>
          <w:color w:val="0070C0"/>
          <w:sz w:val="24"/>
        </w:rPr>
        <w:t>+</w:t>
      </w:r>
      <w:r>
        <w:rPr>
          <w:rFonts w:hint="eastAsia"/>
          <w:b/>
          <w:color w:val="0070C0"/>
          <w:sz w:val="24"/>
        </w:rPr>
        <w:t>谓语</w:t>
      </w:r>
      <w:r>
        <w:rPr>
          <w:rFonts w:hint="eastAsia"/>
          <w:b/>
          <w:color w:val="0070C0"/>
          <w:sz w:val="24"/>
        </w:rPr>
        <w:t>+</w:t>
      </w:r>
      <w:r>
        <w:rPr>
          <w:rFonts w:hint="eastAsia"/>
          <w:b/>
          <w:color w:val="0070C0"/>
          <w:sz w:val="24"/>
        </w:rPr>
        <w:t>宾语的结构。故选择</w:t>
      </w:r>
      <w:r>
        <w:rPr>
          <w:rFonts w:hint="eastAsia"/>
          <w:b/>
          <w:color w:val="0070C0"/>
          <w:sz w:val="24"/>
        </w:rPr>
        <w:t>D.</w:t>
      </w:r>
    </w:p>
    <w:p w:rsidR="00700699" w:rsidRDefault="00700699">
      <w:pPr>
        <w:spacing w:line="360" w:lineRule="auto"/>
        <w:rPr>
          <w:b/>
          <w:bCs/>
          <w:sz w:val="24"/>
          <w:szCs w:val="24"/>
        </w:rPr>
      </w:pPr>
      <w:r>
        <w:rPr>
          <w:b/>
          <w:bCs/>
          <w:sz w:val="24"/>
          <w:szCs w:val="24"/>
        </w:rPr>
        <w:t xml:space="preserve">II. </w:t>
      </w:r>
      <w:r>
        <w:rPr>
          <w:b/>
          <w:bCs/>
          <w:sz w:val="24"/>
          <w:szCs w:val="24"/>
        </w:rPr>
        <w:t>完形填空</w:t>
      </w:r>
    </w:p>
    <w:p w:rsidR="00700699" w:rsidRDefault="00700699">
      <w:pPr>
        <w:spacing w:line="360" w:lineRule="auto"/>
        <w:rPr>
          <w:sz w:val="24"/>
          <w:szCs w:val="24"/>
        </w:rPr>
      </w:pPr>
      <w:r>
        <w:rPr>
          <w:sz w:val="24"/>
          <w:szCs w:val="24"/>
        </w:rPr>
        <w:lastRenderedPageBreak/>
        <w:t xml:space="preserve">   </w:t>
      </w:r>
      <w:r>
        <w:rPr>
          <w:sz w:val="24"/>
          <w:szCs w:val="24"/>
        </w:rPr>
        <w:t>阅读下面短文，从短文后所给的</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四个选项中选出能填入相应空白处的最佳选项，并在答题卡上将相应的字母编号涂黑。（共</w:t>
      </w:r>
      <w:r>
        <w:rPr>
          <w:sz w:val="24"/>
          <w:szCs w:val="24"/>
        </w:rPr>
        <w:t>10</w:t>
      </w:r>
      <w:r>
        <w:rPr>
          <w:sz w:val="24"/>
          <w:szCs w:val="24"/>
        </w:rPr>
        <w:t>小题，每小题</w:t>
      </w:r>
      <w:r>
        <w:rPr>
          <w:sz w:val="24"/>
          <w:szCs w:val="24"/>
        </w:rPr>
        <w:t>1</w:t>
      </w:r>
      <w:r>
        <w:rPr>
          <w:sz w:val="24"/>
          <w:szCs w:val="24"/>
        </w:rPr>
        <w:t>分）</w:t>
      </w:r>
    </w:p>
    <w:p w:rsidR="00700699" w:rsidRDefault="00700699">
      <w:pPr>
        <w:spacing w:line="360" w:lineRule="auto"/>
        <w:rPr>
          <w:sz w:val="24"/>
          <w:szCs w:val="24"/>
        </w:rPr>
      </w:pPr>
      <w:r>
        <w:rPr>
          <w:sz w:val="24"/>
          <w:szCs w:val="24"/>
        </w:rPr>
        <w:t xml:space="preserve">   Do you like going to a zoo to see ___</w:t>
      </w:r>
      <w:r>
        <w:rPr>
          <w:sz w:val="24"/>
          <w:szCs w:val="24"/>
          <w:u w:val="single"/>
        </w:rPr>
        <w:t>_21</w:t>
      </w:r>
      <w:r>
        <w:rPr>
          <w:sz w:val="24"/>
          <w:szCs w:val="24"/>
        </w:rPr>
        <w:t>___? How about ____</w:t>
      </w:r>
      <w:r>
        <w:rPr>
          <w:sz w:val="24"/>
          <w:szCs w:val="24"/>
          <w:u w:val="single"/>
        </w:rPr>
        <w:t>22</w:t>
      </w:r>
      <w:r>
        <w:rPr>
          <w:sz w:val="24"/>
          <w:szCs w:val="24"/>
        </w:rPr>
        <w:t>___ a zoo and feeding the animals yourself? It's not a joke. It happened both in a film and in the ___</w:t>
      </w:r>
      <w:r>
        <w:rPr>
          <w:sz w:val="24"/>
          <w:szCs w:val="24"/>
          <w:u w:val="single"/>
        </w:rPr>
        <w:t>_23</w:t>
      </w:r>
      <w:r>
        <w:rPr>
          <w:sz w:val="24"/>
          <w:szCs w:val="24"/>
        </w:rPr>
        <w:t>___.</w:t>
      </w:r>
    </w:p>
    <w:p w:rsidR="00700699" w:rsidRDefault="00700699">
      <w:pPr>
        <w:spacing w:line="360" w:lineRule="auto"/>
        <w:rPr>
          <w:sz w:val="24"/>
          <w:szCs w:val="24"/>
        </w:rPr>
      </w:pPr>
      <w:r>
        <w:rPr>
          <w:sz w:val="24"/>
          <w:szCs w:val="24"/>
        </w:rPr>
        <w:t xml:space="preserve">   Benjamin Mee is a newspaper writer in Los Angeles, the US. His wife dies and he has to ____</w:t>
      </w:r>
      <w:r>
        <w:rPr>
          <w:sz w:val="24"/>
          <w:szCs w:val="24"/>
          <w:u w:val="single"/>
        </w:rPr>
        <w:t>24</w:t>
      </w:r>
      <w:r>
        <w:rPr>
          <w:sz w:val="24"/>
          <w:szCs w:val="24"/>
        </w:rPr>
        <w:t>___ his two young kids. Hoping for a fresh start for his family. Mee ____</w:t>
      </w:r>
      <w:r>
        <w:rPr>
          <w:sz w:val="24"/>
          <w:szCs w:val="24"/>
          <w:u w:val="single"/>
        </w:rPr>
        <w:t>25</w:t>
      </w:r>
      <w:r>
        <w:rPr>
          <w:sz w:val="24"/>
          <w:szCs w:val="24"/>
        </w:rPr>
        <w:t>____ his job and buys an old house on 73000 square meters ____</w:t>
      </w:r>
      <w:r>
        <w:rPr>
          <w:sz w:val="24"/>
          <w:szCs w:val="24"/>
          <w:u w:val="single"/>
        </w:rPr>
        <w:t>26</w:t>
      </w:r>
      <w:r>
        <w:rPr>
          <w:sz w:val="24"/>
          <w:szCs w:val="24"/>
        </w:rPr>
        <w:t>___ the city. The land comes with a special gift: a zoo in the country called the Rosemoor Animal Park!</w:t>
      </w:r>
    </w:p>
    <w:p w:rsidR="00700699" w:rsidRDefault="00700699">
      <w:pPr>
        <w:spacing w:line="360" w:lineRule="auto"/>
        <w:rPr>
          <w:sz w:val="24"/>
          <w:szCs w:val="24"/>
        </w:rPr>
      </w:pPr>
      <w:r>
        <w:rPr>
          <w:sz w:val="24"/>
          <w:szCs w:val="24"/>
        </w:rPr>
        <w:t xml:space="preserve">   The zoo was ____</w:t>
      </w:r>
      <w:r>
        <w:rPr>
          <w:sz w:val="24"/>
          <w:szCs w:val="24"/>
          <w:u w:val="single"/>
        </w:rPr>
        <w:t>27_</w:t>
      </w:r>
      <w:r>
        <w:rPr>
          <w:sz w:val="24"/>
          <w:szCs w:val="24"/>
        </w:rPr>
        <w:t>__ because of the economy crisis (</w:t>
      </w:r>
      <w:r>
        <w:rPr>
          <w:sz w:val="24"/>
          <w:szCs w:val="24"/>
        </w:rPr>
        <w:t>经济危机</w:t>
      </w:r>
      <w:r>
        <w:rPr>
          <w:sz w:val="24"/>
          <w:szCs w:val="24"/>
        </w:rPr>
        <w:t>). With ___</w:t>
      </w:r>
      <w:r>
        <w:rPr>
          <w:sz w:val="24"/>
          <w:szCs w:val="24"/>
          <w:u w:val="single"/>
        </w:rPr>
        <w:t>_28_</w:t>
      </w:r>
      <w:r>
        <w:rPr>
          <w:sz w:val="24"/>
          <w:szCs w:val="24"/>
        </w:rPr>
        <w:t>__ raising them, about 200 animals are still living there.</w:t>
      </w:r>
    </w:p>
    <w:p w:rsidR="00700699" w:rsidRDefault="00700699">
      <w:pPr>
        <w:spacing w:line="360" w:lineRule="auto"/>
        <w:rPr>
          <w:sz w:val="24"/>
          <w:szCs w:val="24"/>
        </w:rPr>
      </w:pPr>
      <w:r>
        <w:rPr>
          <w:sz w:val="24"/>
          <w:szCs w:val="24"/>
        </w:rPr>
        <w:t xml:space="preserve">   The Mee family decide to help reopen</w:t>
      </w:r>
      <w:r>
        <w:rPr>
          <w:rFonts w:hint="eastAsia"/>
          <w:sz w:val="24"/>
          <w:szCs w:val="24"/>
        </w:rPr>
        <w:t>(</w:t>
      </w:r>
      <w:r>
        <w:rPr>
          <w:rFonts w:hint="eastAsia"/>
          <w:sz w:val="24"/>
          <w:szCs w:val="24"/>
        </w:rPr>
        <w:t>重开</w:t>
      </w:r>
      <w:r>
        <w:rPr>
          <w:rFonts w:hint="eastAsia"/>
          <w:sz w:val="24"/>
          <w:szCs w:val="24"/>
        </w:rPr>
        <w:t>)</w:t>
      </w:r>
      <w:r>
        <w:rPr>
          <w:sz w:val="24"/>
          <w:szCs w:val="24"/>
        </w:rPr>
        <w:t xml:space="preserve"> the zoo. But it's not an easy job ____</w:t>
      </w:r>
      <w:r>
        <w:rPr>
          <w:sz w:val="24"/>
          <w:szCs w:val="24"/>
          <w:u w:val="single"/>
        </w:rPr>
        <w:t>29</w:t>
      </w:r>
      <w:r>
        <w:rPr>
          <w:sz w:val="24"/>
          <w:szCs w:val="24"/>
        </w:rPr>
        <w:t>___ they have no experience and little money. There are also unexpected ____</w:t>
      </w:r>
      <w:r>
        <w:rPr>
          <w:sz w:val="24"/>
          <w:szCs w:val="24"/>
          <w:u w:val="single"/>
        </w:rPr>
        <w:t>30</w:t>
      </w:r>
      <w:r>
        <w:rPr>
          <w:sz w:val="24"/>
          <w:szCs w:val="24"/>
        </w:rPr>
        <w:t>___, such as a bear running away one day.</w:t>
      </w:r>
    </w:p>
    <w:p w:rsidR="00700699" w:rsidRDefault="00700699">
      <w:pPr>
        <w:spacing w:line="360" w:lineRule="auto"/>
        <w:rPr>
          <w:sz w:val="24"/>
          <w:szCs w:val="24"/>
        </w:rPr>
      </w:pPr>
      <w:r>
        <w:rPr>
          <w:sz w:val="24"/>
          <w:szCs w:val="24"/>
        </w:rPr>
        <w:t xml:space="preserve">   This is the story of American movie We Bought a Zoo. It tells the real amazing story of Benjamin Mee.</w:t>
      </w:r>
    </w:p>
    <w:p w:rsidR="00700699" w:rsidRDefault="00700699">
      <w:pPr>
        <w:numPr>
          <w:ilvl w:val="0"/>
          <w:numId w:val="2"/>
        </w:numPr>
        <w:spacing w:line="360" w:lineRule="auto"/>
        <w:rPr>
          <w:sz w:val="24"/>
          <w:szCs w:val="24"/>
        </w:rPr>
      </w:pPr>
      <w:r>
        <w:rPr>
          <w:sz w:val="24"/>
          <w:szCs w:val="24"/>
        </w:rPr>
        <w:t>A.</w:t>
      </w:r>
      <w:r>
        <w:rPr>
          <w:rFonts w:hint="eastAsia"/>
          <w:sz w:val="24"/>
          <w:szCs w:val="24"/>
        </w:rPr>
        <w:t xml:space="preserve"> </w:t>
      </w:r>
      <w:r>
        <w:rPr>
          <w:sz w:val="24"/>
          <w:szCs w:val="24"/>
        </w:rPr>
        <w:t>tigers        B. lions          C. animals          D. birds</w:t>
      </w:r>
    </w:p>
    <w:p w:rsidR="00700699" w:rsidRDefault="00700699">
      <w:pPr>
        <w:numPr>
          <w:ilvl w:val="0"/>
          <w:numId w:val="2"/>
        </w:numPr>
        <w:spacing w:line="360" w:lineRule="auto"/>
        <w:rPr>
          <w:sz w:val="24"/>
          <w:szCs w:val="24"/>
        </w:rPr>
      </w:pPr>
      <w:r>
        <w:rPr>
          <w:sz w:val="24"/>
          <w:szCs w:val="24"/>
        </w:rPr>
        <w:t>A.</w:t>
      </w:r>
      <w:r>
        <w:rPr>
          <w:rFonts w:hint="eastAsia"/>
          <w:sz w:val="24"/>
          <w:szCs w:val="24"/>
        </w:rPr>
        <w:t xml:space="preserve"> </w:t>
      </w:r>
      <w:r>
        <w:rPr>
          <w:sz w:val="24"/>
          <w:szCs w:val="24"/>
        </w:rPr>
        <w:t>buying       B. visiting        C. building         D. renting</w:t>
      </w:r>
    </w:p>
    <w:p w:rsidR="00700699" w:rsidRDefault="00700699">
      <w:pPr>
        <w:numPr>
          <w:ilvl w:val="0"/>
          <w:numId w:val="2"/>
        </w:numPr>
        <w:spacing w:line="360" w:lineRule="auto"/>
        <w:rPr>
          <w:sz w:val="24"/>
          <w:szCs w:val="24"/>
        </w:rPr>
      </w:pPr>
      <w:r>
        <w:rPr>
          <w:sz w:val="24"/>
          <w:szCs w:val="24"/>
        </w:rPr>
        <w:t>A.</w:t>
      </w:r>
      <w:r>
        <w:rPr>
          <w:rFonts w:hint="eastAsia"/>
          <w:sz w:val="24"/>
          <w:szCs w:val="24"/>
        </w:rPr>
        <w:t xml:space="preserve"> </w:t>
      </w:r>
      <w:r>
        <w:rPr>
          <w:sz w:val="24"/>
          <w:szCs w:val="24"/>
        </w:rPr>
        <w:t>story book    B. international website  C. TV program      D. real world</w:t>
      </w:r>
    </w:p>
    <w:p w:rsidR="00700699" w:rsidRDefault="00700699">
      <w:pPr>
        <w:numPr>
          <w:ilvl w:val="0"/>
          <w:numId w:val="2"/>
        </w:numPr>
        <w:spacing w:line="360" w:lineRule="auto"/>
        <w:rPr>
          <w:sz w:val="24"/>
          <w:szCs w:val="24"/>
        </w:rPr>
      </w:pPr>
      <w:r>
        <w:rPr>
          <w:sz w:val="24"/>
          <w:szCs w:val="24"/>
        </w:rPr>
        <w:t>A.</w:t>
      </w:r>
      <w:r>
        <w:rPr>
          <w:rFonts w:hint="eastAsia"/>
          <w:sz w:val="24"/>
          <w:szCs w:val="24"/>
        </w:rPr>
        <w:t xml:space="preserve"> </w:t>
      </w:r>
      <w:r>
        <w:rPr>
          <w:sz w:val="24"/>
          <w:szCs w:val="24"/>
        </w:rPr>
        <w:t>look for      B. look after      C. look up          D. look at</w:t>
      </w:r>
    </w:p>
    <w:p w:rsidR="00700699" w:rsidRDefault="00700699">
      <w:pPr>
        <w:numPr>
          <w:ilvl w:val="0"/>
          <w:numId w:val="2"/>
        </w:numPr>
        <w:spacing w:line="360" w:lineRule="auto"/>
        <w:rPr>
          <w:sz w:val="24"/>
          <w:szCs w:val="24"/>
        </w:rPr>
      </w:pPr>
      <w:r>
        <w:rPr>
          <w:sz w:val="24"/>
          <w:szCs w:val="24"/>
        </w:rPr>
        <w:t>A.</w:t>
      </w:r>
      <w:r>
        <w:rPr>
          <w:rFonts w:hint="eastAsia"/>
          <w:sz w:val="24"/>
          <w:szCs w:val="24"/>
        </w:rPr>
        <w:t xml:space="preserve"> </w:t>
      </w:r>
      <w:r>
        <w:rPr>
          <w:sz w:val="24"/>
          <w:szCs w:val="24"/>
        </w:rPr>
        <w:t>finds         B. gets          C. quits            D. loses</w:t>
      </w:r>
    </w:p>
    <w:p w:rsidR="00700699" w:rsidRDefault="00700699">
      <w:pPr>
        <w:numPr>
          <w:ilvl w:val="0"/>
          <w:numId w:val="2"/>
        </w:numPr>
        <w:spacing w:line="360" w:lineRule="auto"/>
        <w:rPr>
          <w:sz w:val="24"/>
          <w:szCs w:val="24"/>
        </w:rPr>
      </w:pPr>
      <w:r>
        <w:rPr>
          <w:sz w:val="24"/>
          <w:szCs w:val="24"/>
        </w:rPr>
        <w:t>A.</w:t>
      </w:r>
      <w:r>
        <w:rPr>
          <w:rFonts w:hint="eastAsia"/>
          <w:sz w:val="24"/>
          <w:szCs w:val="24"/>
        </w:rPr>
        <w:t xml:space="preserve"> </w:t>
      </w:r>
      <w:r>
        <w:rPr>
          <w:sz w:val="24"/>
          <w:szCs w:val="24"/>
        </w:rPr>
        <w:t>outside       B. inside        C. behind           D. before</w:t>
      </w:r>
    </w:p>
    <w:p w:rsidR="00700699" w:rsidRDefault="00700699">
      <w:pPr>
        <w:numPr>
          <w:ilvl w:val="0"/>
          <w:numId w:val="2"/>
        </w:numPr>
        <w:spacing w:line="360" w:lineRule="auto"/>
        <w:rPr>
          <w:sz w:val="24"/>
          <w:szCs w:val="24"/>
        </w:rPr>
      </w:pPr>
      <w:r>
        <w:rPr>
          <w:sz w:val="24"/>
          <w:szCs w:val="24"/>
        </w:rPr>
        <w:t>A.</w:t>
      </w:r>
      <w:r>
        <w:rPr>
          <w:rFonts w:hint="eastAsia"/>
          <w:sz w:val="24"/>
          <w:szCs w:val="24"/>
        </w:rPr>
        <w:t xml:space="preserve"> </w:t>
      </w:r>
      <w:r>
        <w:rPr>
          <w:sz w:val="24"/>
          <w:szCs w:val="24"/>
        </w:rPr>
        <w:t>opened       B. closed        C. watched         D. rebuilt</w:t>
      </w:r>
    </w:p>
    <w:p w:rsidR="00700699" w:rsidRDefault="00700699">
      <w:pPr>
        <w:numPr>
          <w:ilvl w:val="0"/>
          <w:numId w:val="2"/>
        </w:numPr>
        <w:spacing w:line="360" w:lineRule="auto"/>
        <w:rPr>
          <w:sz w:val="24"/>
          <w:szCs w:val="24"/>
        </w:rPr>
      </w:pPr>
      <w:r>
        <w:rPr>
          <w:sz w:val="24"/>
          <w:szCs w:val="24"/>
        </w:rPr>
        <w:t>A.</w:t>
      </w:r>
      <w:r>
        <w:rPr>
          <w:rFonts w:hint="eastAsia"/>
          <w:sz w:val="24"/>
          <w:szCs w:val="24"/>
        </w:rPr>
        <w:t xml:space="preserve"> </w:t>
      </w:r>
      <w:r>
        <w:rPr>
          <w:sz w:val="24"/>
          <w:szCs w:val="24"/>
        </w:rPr>
        <w:t>engineers     B. nurses        C. doctors          D. zookeepers</w:t>
      </w:r>
    </w:p>
    <w:p w:rsidR="00700699" w:rsidRDefault="00700699">
      <w:pPr>
        <w:numPr>
          <w:ilvl w:val="0"/>
          <w:numId w:val="2"/>
        </w:numPr>
        <w:spacing w:line="360" w:lineRule="auto"/>
        <w:rPr>
          <w:sz w:val="24"/>
          <w:szCs w:val="24"/>
        </w:rPr>
      </w:pPr>
      <w:r>
        <w:rPr>
          <w:sz w:val="24"/>
          <w:szCs w:val="24"/>
        </w:rPr>
        <w:t>A.</w:t>
      </w:r>
      <w:r>
        <w:rPr>
          <w:rFonts w:hint="eastAsia"/>
          <w:sz w:val="24"/>
          <w:szCs w:val="24"/>
        </w:rPr>
        <w:t xml:space="preserve"> </w:t>
      </w:r>
      <w:r>
        <w:rPr>
          <w:sz w:val="24"/>
          <w:szCs w:val="24"/>
        </w:rPr>
        <w:t>since        B. though        C. whether          D. however</w:t>
      </w:r>
    </w:p>
    <w:p w:rsidR="00700699" w:rsidRDefault="00700699">
      <w:pPr>
        <w:spacing w:line="360" w:lineRule="auto"/>
        <w:rPr>
          <w:sz w:val="24"/>
          <w:szCs w:val="24"/>
        </w:rPr>
      </w:pPr>
      <w:r>
        <w:rPr>
          <w:sz w:val="24"/>
          <w:szCs w:val="24"/>
        </w:rPr>
        <w:t>A.</w:t>
      </w:r>
      <w:r>
        <w:rPr>
          <w:rFonts w:hint="eastAsia"/>
          <w:sz w:val="24"/>
          <w:szCs w:val="24"/>
        </w:rPr>
        <w:t xml:space="preserve"> </w:t>
      </w:r>
      <w:r>
        <w:rPr>
          <w:sz w:val="24"/>
          <w:szCs w:val="24"/>
        </w:rPr>
        <w:t>surprises     B. joys          C. problems         D. excitement</w:t>
      </w:r>
    </w:p>
    <w:p w:rsidR="00700699" w:rsidRDefault="00700699">
      <w:pPr>
        <w:spacing w:line="360" w:lineRule="auto"/>
        <w:rPr>
          <w:rFonts w:hint="eastAsia"/>
          <w:sz w:val="24"/>
          <w:szCs w:val="24"/>
        </w:rPr>
      </w:pPr>
      <w:r>
        <w:rPr>
          <w:rFonts w:hint="eastAsia"/>
          <w:b/>
          <w:bCs/>
          <w:sz w:val="24"/>
          <w:szCs w:val="24"/>
        </w:rPr>
        <w:t>21.</w:t>
      </w:r>
      <w:r>
        <w:rPr>
          <w:rFonts w:hint="eastAsia"/>
          <w:b/>
          <w:bCs/>
          <w:sz w:val="24"/>
          <w:szCs w:val="24"/>
        </w:rPr>
        <w:t>选</w:t>
      </w:r>
      <w:r>
        <w:rPr>
          <w:rFonts w:hint="eastAsia"/>
          <w:b/>
          <w:bCs/>
          <w:sz w:val="24"/>
          <w:szCs w:val="24"/>
        </w:rPr>
        <w:t xml:space="preserve">C. </w:t>
      </w:r>
      <w:r>
        <w:rPr>
          <w:b/>
          <w:sz w:val="24"/>
          <w:szCs w:val="24"/>
        </w:rPr>
        <w:t>Do you like going to a zoo</w:t>
      </w:r>
      <w:r>
        <w:rPr>
          <w:rFonts w:hint="eastAsia"/>
          <w:b/>
          <w:sz w:val="24"/>
          <w:szCs w:val="24"/>
        </w:rPr>
        <w:t>，，，？可知去动物园，就是去看动物。老虎，狮子，鸟都属于动物</w:t>
      </w:r>
      <w:r>
        <w:rPr>
          <w:rFonts w:hint="eastAsia"/>
          <w:sz w:val="24"/>
          <w:szCs w:val="24"/>
        </w:rPr>
        <w:t>。</w:t>
      </w:r>
    </w:p>
    <w:p w:rsidR="00700699" w:rsidRDefault="00700699">
      <w:pPr>
        <w:spacing w:line="360" w:lineRule="auto"/>
        <w:rPr>
          <w:rFonts w:hint="eastAsia"/>
          <w:b/>
          <w:bCs/>
          <w:sz w:val="24"/>
          <w:szCs w:val="24"/>
        </w:rPr>
      </w:pPr>
      <w:r>
        <w:rPr>
          <w:rFonts w:hint="eastAsia"/>
          <w:b/>
          <w:sz w:val="24"/>
          <w:szCs w:val="24"/>
        </w:rPr>
        <w:t>22.</w:t>
      </w:r>
      <w:r>
        <w:rPr>
          <w:rFonts w:hint="eastAsia"/>
          <w:b/>
          <w:sz w:val="24"/>
          <w:szCs w:val="24"/>
        </w:rPr>
        <w:t>选</w:t>
      </w:r>
      <w:r>
        <w:rPr>
          <w:rFonts w:hint="eastAsia"/>
          <w:b/>
          <w:sz w:val="24"/>
          <w:szCs w:val="24"/>
        </w:rPr>
        <w:t>D.</w:t>
      </w:r>
      <w:r>
        <w:rPr>
          <w:sz w:val="24"/>
          <w:szCs w:val="24"/>
        </w:rPr>
        <w:t xml:space="preserve"> </w:t>
      </w:r>
      <w:r>
        <w:rPr>
          <w:b/>
          <w:sz w:val="24"/>
          <w:szCs w:val="24"/>
        </w:rPr>
        <w:t>The Mee family decide to help reopen</w:t>
      </w:r>
      <w:r>
        <w:rPr>
          <w:rFonts w:hint="eastAsia"/>
          <w:b/>
          <w:sz w:val="24"/>
          <w:szCs w:val="24"/>
        </w:rPr>
        <w:t>(</w:t>
      </w:r>
      <w:r>
        <w:rPr>
          <w:rFonts w:hint="eastAsia"/>
          <w:b/>
          <w:sz w:val="24"/>
          <w:szCs w:val="24"/>
        </w:rPr>
        <w:t>重开</w:t>
      </w:r>
      <w:r>
        <w:rPr>
          <w:rFonts w:hint="eastAsia"/>
          <w:b/>
          <w:sz w:val="24"/>
          <w:szCs w:val="24"/>
        </w:rPr>
        <w:t>)</w:t>
      </w:r>
      <w:r>
        <w:rPr>
          <w:b/>
          <w:sz w:val="24"/>
          <w:szCs w:val="24"/>
        </w:rPr>
        <w:t xml:space="preserve"> the zoo</w:t>
      </w:r>
      <w:r>
        <w:rPr>
          <w:rFonts w:hint="eastAsia"/>
          <w:b/>
          <w:sz w:val="24"/>
          <w:szCs w:val="24"/>
        </w:rPr>
        <w:t xml:space="preserve">. </w:t>
      </w:r>
      <w:r>
        <w:rPr>
          <w:rFonts w:hint="eastAsia"/>
          <w:b/>
          <w:sz w:val="24"/>
          <w:szCs w:val="24"/>
        </w:rPr>
        <w:t>结合题意，是租一个动物园。</w:t>
      </w:r>
    </w:p>
    <w:p w:rsidR="00700699" w:rsidRDefault="00700699">
      <w:pPr>
        <w:spacing w:line="360" w:lineRule="auto"/>
        <w:rPr>
          <w:rFonts w:hint="eastAsia"/>
          <w:b/>
          <w:bCs/>
          <w:sz w:val="24"/>
          <w:szCs w:val="24"/>
        </w:rPr>
      </w:pPr>
      <w:r>
        <w:rPr>
          <w:rFonts w:hint="eastAsia"/>
          <w:b/>
          <w:bCs/>
          <w:sz w:val="24"/>
          <w:szCs w:val="24"/>
        </w:rPr>
        <w:t>23.</w:t>
      </w:r>
      <w:r>
        <w:rPr>
          <w:rFonts w:hint="eastAsia"/>
          <w:b/>
          <w:bCs/>
          <w:sz w:val="24"/>
          <w:szCs w:val="24"/>
        </w:rPr>
        <w:t>选</w:t>
      </w:r>
      <w:r>
        <w:rPr>
          <w:rFonts w:hint="eastAsia"/>
          <w:b/>
          <w:bCs/>
          <w:sz w:val="24"/>
          <w:szCs w:val="24"/>
        </w:rPr>
        <w:t xml:space="preserve">D. real world </w:t>
      </w:r>
      <w:r>
        <w:rPr>
          <w:rFonts w:hint="eastAsia"/>
          <w:b/>
          <w:bCs/>
          <w:sz w:val="24"/>
          <w:szCs w:val="24"/>
        </w:rPr>
        <w:t>在真实的世界里，结合下文，</w:t>
      </w:r>
      <w:r>
        <w:rPr>
          <w:sz w:val="24"/>
          <w:szCs w:val="24"/>
        </w:rPr>
        <w:t>Rosemoor Animal Park</w:t>
      </w:r>
      <w:r>
        <w:rPr>
          <w:rFonts w:hint="eastAsia"/>
          <w:sz w:val="24"/>
          <w:szCs w:val="24"/>
        </w:rPr>
        <w:t>受经济危机的影响，关闭了，而</w:t>
      </w:r>
      <w:r>
        <w:rPr>
          <w:b/>
          <w:sz w:val="24"/>
          <w:szCs w:val="24"/>
        </w:rPr>
        <w:t>The Mee family decide to help reopen</w:t>
      </w:r>
      <w:r>
        <w:rPr>
          <w:rFonts w:hint="eastAsia"/>
          <w:b/>
          <w:sz w:val="24"/>
          <w:szCs w:val="24"/>
        </w:rPr>
        <w:t>(</w:t>
      </w:r>
      <w:r>
        <w:rPr>
          <w:rFonts w:hint="eastAsia"/>
          <w:b/>
          <w:sz w:val="24"/>
          <w:szCs w:val="24"/>
        </w:rPr>
        <w:t>重开</w:t>
      </w:r>
      <w:r>
        <w:rPr>
          <w:rFonts w:hint="eastAsia"/>
          <w:b/>
          <w:sz w:val="24"/>
          <w:szCs w:val="24"/>
        </w:rPr>
        <w:t>)</w:t>
      </w:r>
      <w:r>
        <w:rPr>
          <w:b/>
          <w:sz w:val="24"/>
          <w:szCs w:val="24"/>
        </w:rPr>
        <w:t xml:space="preserve"> the zoo</w:t>
      </w:r>
      <w:r>
        <w:rPr>
          <w:rFonts w:hint="eastAsia"/>
          <w:b/>
          <w:sz w:val="24"/>
          <w:szCs w:val="24"/>
        </w:rPr>
        <w:t xml:space="preserve">. </w:t>
      </w:r>
    </w:p>
    <w:p w:rsidR="00700699" w:rsidRDefault="00700699">
      <w:pPr>
        <w:spacing w:line="360" w:lineRule="auto"/>
        <w:rPr>
          <w:rFonts w:hint="eastAsia"/>
          <w:b/>
          <w:bCs/>
          <w:sz w:val="24"/>
          <w:szCs w:val="24"/>
        </w:rPr>
      </w:pPr>
      <w:r>
        <w:rPr>
          <w:rFonts w:hint="eastAsia"/>
          <w:b/>
          <w:bCs/>
          <w:sz w:val="24"/>
          <w:szCs w:val="24"/>
        </w:rPr>
        <w:t>24.</w:t>
      </w:r>
      <w:r>
        <w:rPr>
          <w:rFonts w:hint="eastAsia"/>
          <w:b/>
          <w:bCs/>
          <w:sz w:val="24"/>
          <w:szCs w:val="24"/>
        </w:rPr>
        <w:t>选</w:t>
      </w:r>
      <w:r>
        <w:rPr>
          <w:rFonts w:hint="eastAsia"/>
          <w:b/>
          <w:bCs/>
          <w:sz w:val="24"/>
          <w:szCs w:val="24"/>
        </w:rPr>
        <w:t>B. look after</w:t>
      </w:r>
      <w:r>
        <w:rPr>
          <w:rFonts w:hint="eastAsia"/>
          <w:b/>
          <w:bCs/>
          <w:sz w:val="24"/>
          <w:szCs w:val="24"/>
        </w:rPr>
        <w:t>照顾，</w:t>
      </w:r>
      <w:r>
        <w:rPr>
          <w:rFonts w:hint="eastAsia"/>
          <w:b/>
          <w:bCs/>
          <w:sz w:val="24"/>
          <w:szCs w:val="24"/>
        </w:rPr>
        <w:t>look for</w:t>
      </w:r>
      <w:r>
        <w:rPr>
          <w:rFonts w:hint="eastAsia"/>
          <w:b/>
          <w:bCs/>
          <w:sz w:val="24"/>
          <w:szCs w:val="24"/>
        </w:rPr>
        <w:t>寻找，</w:t>
      </w:r>
      <w:r>
        <w:rPr>
          <w:rFonts w:hint="eastAsia"/>
          <w:b/>
          <w:bCs/>
          <w:sz w:val="24"/>
          <w:szCs w:val="24"/>
        </w:rPr>
        <w:t xml:space="preserve">look up </w:t>
      </w:r>
      <w:r>
        <w:rPr>
          <w:rFonts w:hint="eastAsia"/>
          <w:b/>
          <w:bCs/>
          <w:sz w:val="24"/>
          <w:szCs w:val="24"/>
        </w:rPr>
        <w:t>往上看，</w:t>
      </w:r>
      <w:r>
        <w:rPr>
          <w:rFonts w:hint="eastAsia"/>
          <w:b/>
          <w:bCs/>
          <w:sz w:val="24"/>
          <w:szCs w:val="24"/>
        </w:rPr>
        <w:t xml:space="preserve"> look at </w:t>
      </w:r>
      <w:r>
        <w:rPr>
          <w:rFonts w:hint="eastAsia"/>
          <w:b/>
          <w:bCs/>
          <w:sz w:val="24"/>
          <w:szCs w:val="24"/>
        </w:rPr>
        <w:t>看看。</w:t>
      </w:r>
    </w:p>
    <w:p w:rsidR="00700699" w:rsidRDefault="00700699">
      <w:pPr>
        <w:spacing w:line="360" w:lineRule="auto"/>
        <w:rPr>
          <w:rFonts w:hint="eastAsia"/>
          <w:b/>
          <w:bCs/>
          <w:sz w:val="24"/>
          <w:szCs w:val="24"/>
        </w:rPr>
      </w:pPr>
      <w:r>
        <w:rPr>
          <w:rFonts w:hint="eastAsia"/>
          <w:b/>
          <w:bCs/>
          <w:sz w:val="24"/>
          <w:szCs w:val="24"/>
        </w:rPr>
        <w:t>25.</w:t>
      </w:r>
      <w:r>
        <w:rPr>
          <w:rFonts w:hint="eastAsia"/>
          <w:b/>
          <w:bCs/>
          <w:sz w:val="24"/>
          <w:szCs w:val="24"/>
        </w:rPr>
        <w:t>选</w:t>
      </w:r>
      <w:r>
        <w:rPr>
          <w:rFonts w:hint="eastAsia"/>
          <w:b/>
          <w:bCs/>
          <w:sz w:val="24"/>
          <w:szCs w:val="24"/>
        </w:rPr>
        <w:t>C.</w:t>
      </w:r>
      <w:r>
        <w:rPr>
          <w:sz w:val="24"/>
          <w:szCs w:val="24"/>
        </w:rPr>
        <w:t xml:space="preserve"> </w:t>
      </w:r>
      <w:r>
        <w:rPr>
          <w:b/>
          <w:sz w:val="24"/>
          <w:szCs w:val="24"/>
        </w:rPr>
        <w:t xml:space="preserve">His wife dies and he has to </w:t>
      </w:r>
      <w:r>
        <w:rPr>
          <w:rFonts w:hint="eastAsia"/>
          <w:b/>
          <w:sz w:val="24"/>
          <w:szCs w:val="24"/>
        </w:rPr>
        <w:t xml:space="preserve">look after </w:t>
      </w:r>
      <w:r>
        <w:rPr>
          <w:b/>
          <w:sz w:val="24"/>
          <w:szCs w:val="24"/>
        </w:rPr>
        <w:t>his two young kids</w:t>
      </w:r>
      <w:r>
        <w:rPr>
          <w:rFonts w:hint="eastAsia"/>
          <w:b/>
          <w:bCs/>
          <w:sz w:val="24"/>
          <w:szCs w:val="24"/>
        </w:rPr>
        <w:t>还要照顾两个孩子，</w:t>
      </w:r>
      <w:r>
        <w:rPr>
          <w:rFonts w:hint="eastAsia"/>
          <w:b/>
          <w:bCs/>
          <w:sz w:val="24"/>
          <w:szCs w:val="24"/>
        </w:rPr>
        <w:t xml:space="preserve"> </w:t>
      </w:r>
      <w:r>
        <w:rPr>
          <w:b/>
          <w:sz w:val="24"/>
          <w:szCs w:val="24"/>
        </w:rPr>
        <w:t>Hoping for a fresh start for his family.</w:t>
      </w:r>
      <w:r>
        <w:rPr>
          <w:rFonts w:hint="eastAsia"/>
          <w:b/>
          <w:sz w:val="24"/>
          <w:szCs w:val="24"/>
        </w:rPr>
        <w:t xml:space="preserve"> </w:t>
      </w:r>
      <w:r>
        <w:rPr>
          <w:rFonts w:hint="eastAsia"/>
          <w:b/>
          <w:sz w:val="24"/>
          <w:szCs w:val="24"/>
        </w:rPr>
        <w:t>希望有一个新的开始。可以看出，这里是辞去工作。</w:t>
      </w:r>
    </w:p>
    <w:p w:rsidR="00700699" w:rsidRDefault="00700699">
      <w:pPr>
        <w:spacing w:line="360" w:lineRule="auto"/>
        <w:rPr>
          <w:rFonts w:hint="eastAsia"/>
          <w:b/>
          <w:sz w:val="24"/>
          <w:szCs w:val="24"/>
        </w:rPr>
      </w:pPr>
      <w:r>
        <w:rPr>
          <w:rFonts w:hint="eastAsia"/>
          <w:b/>
          <w:bCs/>
          <w:sz w:val="24"/>
          <w:szCs w:val="24"/>
        </w:rPr>
        <w:lastRenderedPageBreak/>
        <w:t>26.</w:t>
      </w:r>
      <w:r>
        <w:rPr>
          <w:rFonts w:hint="eastAsia"/>
          <w:b/>
          <w:bCs/>
          <w:sz w:val="24"/>
          <w:szCs w:val="24"/>
        </w:rPr>
        <w:t>选</w:t>
      </w:r>
      <w:r>
        <w:rPr>
          <w:rFonts w:hint="eastAsia"/>
          <w:b/>
          <w:bCs/>
          <w:sz w:val="24"/>
          <w:szCs w:val="24"/>
        </w:rPr>
        <w:t>A.</w:t>
      </w:r>
      <w:r>
        <w:rPr>
          <w:sz w:val="24"/>
          <w:szCs w:val="24"/>
        </w:rPr>
        <w:t xml:space="preserve"> </w:t>
      </w:r>
      <w:r>
        <w:rPr>
          <w:b/>
          <w:sz w:val="24"/>
          <w:szCs w:val="24"/>
        </w:rPr>
        <w:t>The land comes with a special gift: a zoo in the country called the Rosemoor Animal Park!</w:t>
      </w:r>
      <w:r>
        <w:rPr>
          <w:rFonts w:hint="eastAsia"/>
          <w:b/>
          <w:sz w:val="24"/>
          <w:szCs w:val="24"/>
        </w:rPr>
        <w:t xml:space="preserve">  </w:t>
      </w:r>
      <w:r>
        <w:rPr>
          <w:rFonts w:hint="eastAsia"/>
          <w:b/>
          <w:sz w:val="24"/>
          <w:szCs w:val="24"/>
        </w:rPr>
        <w:t>看出</w:t>
      </w:r>
      <w:r>
        <w:rPr>
          <w:rFonts w:hint="eastAsia"/>
          <w:b/>
          <w:sz w:val="24"/>
          <w:szCs w:val="24"/>
        </w:rPr>
        <w:t xml:space="preserve">The Mee </w:t>
      </w:r>
      <w:r>
        <w:rPr>
          <w:rFonts w:hint="eastAsia"/>
          <w:b/>
          <w:sz w:val="24"/>
          <w:szCs w:val="24"/>
        </w:rPr>
        <w:t>买的房子在这个城市的外面，远离城市。</w:t>
      </w:r>
    </w:p>
    <w:p w:rsidR="00700699" w:rsidRDefault="00700699">
      <w:pPr>
        <w:spacing w:line="360" w:lineRule="auto"/>
        <w:rPr>
          <w:rFonts w:hint="eastAsia"/>
          <w:b/>
          <w:sz w:val="24"/>
          <w:szCs w:val="24"/>
        </w:rPr>
      </w:pPr>
      <w:r>
        <w:rPr>
          <w:rFonts w:hint="eastAsia"/>
          <w:b/>
          <w:sz w:val="24"/>
          <w:szCs w:val="24"/>
        </w:rPr>
        <w:t>27.</w:t>
      </w:r>
      <w:r>
        <w:rPr>
          <w:rFonts w:hint="eastAsia"/>
          <w:b/>
          <w:sz w:val="24"/>
          <w:szCs w:val="24"/>
        </w:rPr>
        <w:t>选</w:t>
      </w:r>
      <w:r>
        <w:rPr>
          <w:rFonts w:hint="eastAsia"/>
          <w:b/>
          <w:sz w:val="24"/>
          <w:szCs w:val="24"/>
        </w:rPr>
        <w:t xml:space="preserve">B.  </w:t>
      </w:r>
      <w:r>
        <w:rPr>
          <w:b/>
          <w:sz w:val="24"/>
          <w:szCs w:val="24"/>
        </w:rPr>
        <w:t>because of the economy crisis (</w:t>
      </w:r>
      <w:r>
        <w:rPr>
          <w:b/>
          <w:sz w:val="24"/>
          <w:szCs w:val="24"/>
        </w:rPr>
        <w:t>经济危机</w:t>
      </w:r>
      <w:r>
        <w:rPr>
          <w:b/>
          <w:sz w:val="24"/>
          <w:szCs w:val="24"/>
        </w:rPr>
        <w:t>)</w:t>
      </w:r>
      <w:r>
        <w:rPr>
          <w:rFonts w:hint="eastAsia"/>
          <w:b/>
          <w:sz w:val="24"/>
          <w:szCs w:val="24"/>
        </w:rPr>
        <w:t>动物园要关闭了。</w:t>
      </w:r>
    </w:p>
    <w:p w:rsidR="00700699" w:rsidRDefault="00700699">
      <w:pPr>
        <w:spacing w:line="360" w:lineRule="auto"/>
        <w:rPr>
          <w:rFonts w:hint="eastAsia"/>
          <w:b/>
          <w:bCs/>
          <w:sz w:val="24"/>
          <w:szCs w:val="24"/>
        </w:rPr>
      </w:pPr>
      <w:r>
        <w:rPr>
          <w:rFonts w:hint="eastAsia"/>
          <w:b/>
          <w:sz w:val="24"/>
          <w:szCs w:val="24"/>
        </w:rPr>
        <w:t>28</w:t>
      </w:r>
      <w:r>
        <w:rPr>
          <w:rFonts w:hint="eastAsia"/>
          <w:b/>
          <w:sz w:val="24"/>
          <w:szCs w:val="24"/>
        </w:rPr>
        <w:t>选</w:t>
      </w:r>
      <w:r>
        <w:rPr>
          <w:rFonts w:hint="eastAsia"/>
          <w:b/>
          <w:sz w:val="24"/>
          <w:szCs w:val="24"/>
        </w:rPr>
        <w:t>D.</w:t>
      </w:r>
      <w:r>
        <w:rPr>
          <w:rFonts w:hint="eastAsia"/>
          <w:b/>
          <w:sz w:val="24"/>
          <w:szCs w:val="24"/>
        </w:rPr>
        <w:t>在饲养员的照料下，这里依然有</w:t>
      </w:r>
      <w:r>
        <w:rPr>
          <w:rFonts w:hint="eastAsia"/>
          <w:b/>
          <w:sz w:val="24"/>
          <w:szCs w:val="24"/>
        </w:rPr>
        <w:t>200</w:t>
      </w:r>
      <w:r>
        <w:rPr>
          <w:rFonts w:hint="eastAsia"/>
          <w:b/>
          <w:sz w:val="24"/>
          <w:szCs w:val="24"/>
        </w:rPr>
        <w:t>只动物在这里。</w:t>
      </w:r>
    </w:p>
    <w:p w:rsidR="00700699" w:rsidRDefault="00700699">
      <w:pPr>
        <w:numPr>
          <w:ilvl w:val="0"/>
          <w:numId w:val="2"/>
        </w:numPr>
        <w:spacing w:line="360" w:lineRule="auto"/>
        <w:rPr>
          <w:rFonts w:hint="eastAsia"/>
          <w:b/>
          <w:sz w:val="24"/>
          <w:szCs w:val="24"/>
        </w:rPr>
      </w:pPr>
      <w:r>
        <w:rPr>
          <w:rFonts w:hint="eastAsia"/>
          <w:b/>
          <w:bCs/>
          <w:sz w:val="24"/>
          <w:szCs w:val="24"/>
        </w:rPr>
        <w:t>选</w:t>
      </w:r>
      <w:r>
        <w:rPr>
          <w:rFonts w:hint="eastAsia"/>
          <w:b/>
          <w:bCs/>
          <w:sz w:val="24"/>
          <w:szCs w:val="24"/>
        </w:rPr>
        <w:t xml:space="preserve">A. </w:t>
      </w:r>
      <w:r>
        <w:rPr>
          <w:b/>
          <w:sz w:val="24"/>
          <w:szCs w:val="24"/>
        </w:rPr>
        <w:t>But it's not an easy job ____</w:t>
      </w:r>
      <w:r>
        <w:rPr>
          <w:b/>
          <w:sz w:val="24"/>
          <w:szCs w:val="24"/>
          <w:u w:val="single"/>
        </w:rPr>
        <w:t>29</w:t>
      </w:r>
      <w:r>
        <w:rPr>
          <w:b/>
          <w:sz w:val="24"/>
          <w:szCs w:val="24"/>
        </w:rPr>
        <w:t>___ they have no experience and little money</w:t>
      </w:r>
      <w:r>
        <w:rPr>
          <w:rFonts w:hint="eastAsia"/>
          <w:b/>
          <w:sz w:val="24"/>
          <w:szCs w:val="24"/>
        </w:rPr>
        <w:t>.</w:t>
      </w:r>
      <w:r>
        <w:rPr>
          <w:rFonts w:hint="eastAsia"/>
          <w:b/>
          <w:sz w:val="24"/>
          <w:szCs w:val="24"/>
        </w:rPr>
        <w:t>由于他们没有经验也没有钱，然而它不是一件容易的事情。</w:t>
      </w:r>
    </w:p>
    <w:p w:rsidR="00700699" w:rsidRDefault="00700699">
      <w:pPr>
        <w:spacing w:line="360" w:lineRule="auto"/>
        <w:rPr>
          <w:b/>
          <w:sz w:val="24"/>
          <w:szCs w:val="24"/>
        </w:rPr>
      </w:pPr>
      <w:r>
        <w:rPr>
          <w:rFonts w:hint="eastAsia"/>
          <w:b/>
          <w:sz w:val="24"/>
          <w:szCs w:val="24"/>
        </w:rPr>
        <w:t>30</w:t>
      </w:r>
      <w:r>
        <w:rPr>
          <w:rFonts w:hint="eastAsia"/>
          <w:b/>
          <w:sz w:val="24"/>
          <w:szCs w:val="24"/>
        </w:rPr>
        <w:t>选</w:t>
      </w:r>
      <w:r>
        <w:rPr>
          <w:rFonts w:hint="eastAsia"/>
          <w:b/>
          <w:sz w:val="24"/>
          <w:szCs w:val="24"/>
        </w:rPr>
        <w:t xml:space="preserve">C. </w:t>
      </w:r>
      <w:r>
        <w:rPr>
          <w:b/>
          <w:sz w:val="24"/>
          <w:szCs w:val="24"/>
        </w:rPr>
        <w:t>such as a bear running away one day.</w:t>
      </w:r>
      <w:r>
        <w:rPr>
          <w:rFonts w:hint="eastAsia"/>
          <w:b/>
          <w:sz w:val="24"/>
          <w:szCs w:val="24"/>
        </w:rPr>
        <w:t xml:space="preserve"> </w:t>
      </w:r>
      <w:r>
        <w:rPr>
          <w:rFonts w:hint="eastAsia"/>
          <w:b/>
          <w:sz w:val="24"/>
          <w:szCs w:val="24"/>
        </w:rPr>
        <w:t>不希望有事情发生。</w:t>
      </w:r>
    </w:p>
    <w:p w:rsidR="00700699" w:rsidRDefault="00700699">
      <w:pPr>
        <w:spacing w:line="360" w:lineRule="auto"/>
        <w:rPr>
          <w:b/>
          <w:bCs/>
          <w:sz w:val="24"/>
          <w:szCs w:val="24"/>
        </w:rPr>
      </w:pPr>
      <w:r>
        <w:rPr>
          <w:b/>
          <w:bCs/>
          <w:sz w:val="24"/>
          <w:szCs w:val="24"/>
        </w:rPr>
        <w:t xml:space="preserve">III. </w:t>
      </w:r>
      <w:r>
        <w:rPr>
          <w:b/>
          <w:bCs/>
          <w:sz w:val="24"/>
          <w:szCs w:val="24"/>
        </w:rPr>
        <w:t>阅读理解（</w:t>
      </w:r>
      <w:r>
        <w:rPr>
          <w:b/>
          <w:bCs/>
          <w:sz w:val="24"/>
          <w:szCs w:val="24"/>
        </w:rPr>
        <w:t>35</w:t>
      </w:r>
      <w:r>
        <w:rPr>
          <w:b/>
          <w:bCs/>
          <w:sz w:val="24"/>
          <w:szCs w:val="24"/>
        </w:rPr>
        <w:t>分）</w:t>
      </w:r>
    </w:p>
    <w:p w:rsidR="00700699" w:rsidRDefault="00700699">
      <w:pPr>
        <w:spacing w:line="360" w:lineRule="auto"/>
        <w:rPr>
          <w:sz w:val="24"/>
          <w:szCs w:val="24"/>
        </w:rPr>
      </w:pPr>
      <w:r>
        <w:rPr>
          <w:sz w:val="24"/>
          <w:szCs w:val="24"/>
        </w:rPr>
        <w:t xml:space="preserve">   i. </w:t>
      </w:r>
      <w:r>
        <w:rPr>
          <w:sz w:val="24"/>
          <w:szCs w:val="24"/>
        </w:rPr>
        <w:t>阅读下列短文，从下面每小题的</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四个选项中选出最佳选项，并在答题卡上将相应的字母编号涂黑。（共</w:t>
      </w:r>
      <w:r>
        <w:rPr>
          <w:sz w:val="24"/>
          <w:szCs w:val="24"/>
        </w:rPr>
        <w:t>25</w:t>
      </w:r>
      <w:r>
        <w:rPr>
          <w:sz w:val="24"/>
          <w:szCs w:val="24"/>
        </w:rPr>
        <w:t>小题，每小题</w:t>
      </w:r>
      <w:r>
        <w:rPr>
          <w:sz w:val="24"/>
          <w:szCs w:val="24"/>
        </w:rPr>
        <w:t>1</w:t>
      </w:r>
      <w:r>
        <w:rPr>
          <w:sz w:val="24"/>
          <w:szCs w:val="24"/>
        </w:rPr>
        <w:t>分）</w:t>
      </w:r>
      <w:r>
        <w:rPr>
          <w:sz w:val="24"/>
          <w:szCs w:val="24"/>
        </w:rPr>
        <w:t xml:space="preserve"> </w:t>
      </w:r>
    </w:p>
    <w:p w:rsidR="00700699" w:rsidRDefault="00700699">
      <w:pPr>
        <w:spacing w:line="360" w:lineRule="auto"/>
        <w:jc w:val="center"/>
        <w:rPr>
          <w:sz w:val="24"/>
          <w:szCs w:val="24"/>
        </w:rPr>
      </w:pPr>
      <w:r>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51" type="#_x0000_t75" style="position:absolute;left:0;text-align:left;margin-left:2.6pt;margin-top:14.6pt;width:83.75pt;height:108pt;z-index:251655680;mso-wrap-style:square">
            <v:imagedata r:id="rId7" o:title="0"/>
            <w10:wrap type="square"/>
          </v:shape>
        </w:pict>
      </w:r>
      <w:r>
        <w:rPr>
          <w:sz w:val="24"/>
          <w:szCs w:val="24"/>
        </w:rPr>
        <w:t>A</w:t>
      </w:r>
    </w:p>
    <w:p w:rsidR="00700699" w:rsidRDefault="00700699">
      <w:pPr>
        <w:spacing w:line="360" w:lineRule="auto"/>
        <w:ind w:firstLineChars="200" w:firstLine="480"/>
        <w:rPr>
          <w:sz w:val="24"/>
          <w:szCs w:val="24"/>
        </w:rPr>
      </w:pPr>
      <w:r>
        <w:rPr>
          <w:sz w:val="24"/>
          <w:szCs w:val="24"/>
        </w:rPr>
        <w:t>The Queen Elizabeth and her sister Margaret had very different characters (</w:t>
      </w:r>
      <w:r>
        <w:rPr>
          <w:sz w:val="24"/>
          <w:szCs w:val="24"/>
        </w:rPr>
        <w:t>性格</w:t>
      </w:r>
      <w:r>
        <w:rPr>
          <w:sz w:val="24"/>
          <w:szCs w:val="24"/>
        </w:rPr>
        <w:t xml:space="preserve">) : Elizabeth was very serious and tidy; Margaret was outgoing and headstrong. But they kept close as sister. When had lessons at home with their </w:t>
      </w:r>
      <w:r>
        <w:rPr>
          <w:sz w:val="24"/>
          <w:szCs w:val="24"/>
          <w:u w:val="single"/>
        </w:rPr>
        <w:t>governess</w:t>
      </w:r>
      <w:r>
        <w:rPr>
          <w:sz w:val="24"/>
          <w:szCs w:val="24"/>
        </w:rPr>
        <w:t xml:space="preserve"> Marion Crawford. Margaret was often naughty. Elizabeth always protected her every time when she broke rules. When they grew up. Magaret has sad love stories and unhappy marriage. The Queen gave her a lot of help.</w:t>
      </w:r>
    </w:p>
    <w:p w:rsidR="00700699" w:rsidRDefault="00700699">
      <w:pPr>
        <w:spacing w:line="360" w:lineRule="auto"/>
        <w:ind w:firstLineChars="200" w:firstLine="480"/>
        <w:rPr>
          <w:sz w:val="24"/>
          <w:szCs w:val="24"/>
        </w:rPr>
      </w:pPr>
      <w:r>
        <w:rPr>
          <w:sz w:val="24"/>
          <w:szCs w:val="24"/>
        </w:rPr>
        <w:t>Margaret was one of the few people who could lose their temper with the Queen. Even as an adult, she would sometimes shout at her. Once she t</w:t>
      </w:r>
      <w:r>
        <w:rPr>
          <w:sz w:val="24"/>
          <w:szCs w:val="24"/>
        </w:rPr>
        <w:t>hrew a disbeloth at Elizabeth's face when they had a picnic. But they never quarreled for long. To Queen Elizabeth, it was a sadness that her sister never found lasting (</w:t>
      </w:r>
      <w:r>
        <w:rPr>
          <w:sz w:val="24"/>
          <w:szCs w:val="24"/>
        </w:rPr>
        <w:t>持久的</w:t>
      </w:r>
      <w:r>
        <w:rPr>
          <w:sz w:val="24"/>
          <w:szCs w:val="24"/>
        </w:rPr>
        <w:t>) personal happiness.</w:t>
      </w:r>
    </w:p>
    <w:p w:rsidR="00700699" w:rsidRDefault="00700699">
      <w:pPr>
        <w:numPr>
          <w:ilvl w:val="0"/>
          <w:numId w:val="2"/>
        </w:numPr>
        <w:spacing w:line="360" w:lineRule="auto"/>
        <w:rPr>
          <w:sz w:val="24"/>
          <w:szCs w:val="24"/>
        </w:rPr>
      </w:pPr>
      <w:r>
        <w:rPr>
          <w:sz w:val="24"/>
          <w:szCs w:val="24"/>
        </w:rPr>
        <w:t>What kind of person was Elizabeth like? She was ________.</w:t>
      </w:r>
    </w:p>
    <w:p w:rsidR="00700699" w:rsidRDefault="00700699">
      <w:pPr>
        <w:spacing w:line="360" w:lineRule="auto"/>
        <w:rPr>
          <w:sz w:val="24"/>
          <w:szCs w:val="24"/>
        </w:rPr>
      </w:pPr>
      <w:r>
        <w:rPr>
          <w:sz w:val="24"/>
          <w:szCs w:val="24"/>
        </w:rPr>
        <w:t xml:space="preserve">    A. serious and tidy                  B. outgoing and tidy</w:t>
      </w:r>
    </w:p>
    <w:p w:rsidR="00700699" w:rsidRDefault="00700699">
      <w:pPr>
        <w:spacing w:line="360" w:lineRule="auto"/>
        <w:ind w:firstLineChars="200" w:firstLine="480"/>
        <w:rPr>
          <w:sz w:val="24"/>
          <w:szCs w:val="24"/>
        </w:rPr>
      </w:pPr>
      <w:r>
        <w:rPr>
          <w:sz w:val="24"/>
          <w:szCs w:val="24"/>
        </w:rPr>
        <w:t>C. easygoing aand headstrong         D. serious and headstrong</w:t>
      </w:r>
    </w:p>
    <w:p w:rsidR="00700699" w:rsidRDefault="00700699">
      <w:pPr>
        <w:numPr>
          <w:ilvl w:val="0"/>
          <w:numId w:val="2"/>
        </w:numPr>
        <w:spacing w:line="360" w:lineRule="auto"/>
        <w:rPr>
          <w:sz w:val="24"/>
          <w:szCs w:val="24"/>
        </w:rPr>
      </w:pPr>
      <w:r>
        <w:rPr>
          <w:sz w:val="24"/>
          <w:szCs w:val="24"/>
        </w:rPr>
        <w:t>The word "governess" means ________.</w:t>
      </w:r>
    </w:p>
    <w:p w:rsidR="00700699" w:rsidRDefault="00700699">
      <w:pPr>
        <w:spacing w:line="360" w:lineRule="auto"/>
        <w:rPr>
          <w:sz w:val="24"/>
          <w:szCs w:val="24"/>
        </w:rPr>
      </w:pPr>
      <w:r>
        <w:rPr>
          <w:sz w:val="24"/>
          <w:szCs w:val="24"/>
        </w:rPr>
        <w:t xml:space="preserve">    A. </w:t>
      </w:r>
      <w:r>
        <w:rPr>
          <w:sz w:val="24"/>
          <w:szCs w:val="24"/>
        </w:rPr>
        <w:t>服务员</w:t>
      </w:r>
      <w:r>
        <w:rPr>
          <w:sz w:val="24"/>
          <w:szCs w:val="24"/>
        </w:rPr>
        <w:t xml:space="preserve">      B. </w:t>
      </w:r>
      <w:r>
        <w:rPr>
          <w:sz w:val="24"/>
          <w:szCs w:val="24"/>
        </w:rPr>
        <w:t>家庭女教师</w:t>
      </w:r>
      <w:r>
        <w:rPr>
          <w:sz w:val="24"/>
          <w:szCs w:val="24"/>
        </w:rPr>
        <w:t xml:space="preserve">      C. </w:t>
      </w:r>
      <w:r>
        <w:rPr>
          <w:sz w:val="24"/>
          <w:szCs w:val="24"/>
        </w:rPr>
        <w:t>牧师</w:t>
      </w:r>
      <w:r>
        <w:rPr>
          <w:sz w:val="24"/>
          <w:szCs w:val="24"/>
        </w:rPr>
        <w:t xml:space="preserve">       D.</w:t>
      </w:r>
      <w:r>
        <w:rPr>
          <w:sz w:val="24"/>
          <w:szCs w:val="24"/>
        </w:rPr>
        <w:t>管家</w:t>
      </w:r>
    </w:p>
    <w:p w:rsidR="00700699" w:rsidRDefault="00700699">
      <w:pPr>
        <w:numPr>
          <w:ilvl w:val="0"/>
          <w:numId w:val="2"/>
        </w:numPr>
        <w:spacing w:line="360" w:lineRule="auto"/>
        <w:rPr>
          <w:sz w:val="24"/>
          <w:szCs w:val="24"/>
        </w:rPr>
      </w:pPr>
      <w:r>
        <w:rPr>
          <w:sz w:val="24"/>
          <w:szCs w:val="24"/>
        </w:rPr>
        <w:t xml:space="preserve">Who had an unhappy family life according to the story? </w:t>
      </w:r>
    </w:p>
    <w:p w:rsidR="00700699" w:rsidRDefault="00700699">
      <w:pPr>
        <w:spacing w:line="360" w:lineRule="auto"/>
        <w:rPr>
          <w:sz w:val="24"/>
          <w:szCs w:val="24"/>
        </w:rPr>
      </w:pPr>
      <w:r>
        <w:rPr>
          <w:sz w:val="24"/>
          <w:szCs w:val="24"/>
        </w:rPr>
        <w:t xml:space="preserve">    A. Elizabeth.                  B. Margaret.</w:t>
      </w:r>
    </w:p>
    <w:p w:rsidR="00700699" w:rsidRDefault="00700699">
      <w:pPr>
        <w:spacing w:line="360" w:lineRule="auto"/>
        <w:ind w:firstLineChars="200" w:firstLine="480"/>
        <w:rPr>
          <w:sz w:val="24"/>
          <w:szCs w:val="24"/>
        </w:rPr>
      </w:pPr>
      <w:r>
        <w:rPr>
          <w:sz w:val="24"/>
          <w:szCs w:val="24"/>
        </w:rPr>
        <w:t>C. Marion Crawford.           D. Both Elizabeth and Margaret.</w:t>
      </w:r>
    </w:p>
    <w:p w:rsidR="00700699" w:rsidRDefault="00700699">
      <w:pPr>
        <w:numPr>
          <w:ilvl w:val="0"/>
          <w:numId w:val="2"/>
        </w:numPr>
        <w:spacing w:line="360" w:lineRule="auto"/>
        <w:rPr>
          <w:sz w:val="24"/>
          <w:szCs w:val="24"/>
        </w:rPr>
      </w:pPr>
      <w:r>
        <w:rPr>
          <w:sz w:val="24"/>
          <w:szCs w:val="24"/>
        </w:rPr>
        <w:t xml:space="preserve">According to the story, which of the following is </w:t>
      </w:r>
      <w:r>
        <w:rPr>
          <w:b/>
          <w:bCs/>
          <w:sz w:val="24"/>
          <w:szCs w:val="24"/>
        </w:rPr>
        <w:t>not</w:t>
      </w:r>
      <w:r>
        <w:rPr>
          <w:sz w:val="24"/>
          <w:szCs w:val="24"/>
        </w:rPr>
        <w:t xml:space="preserve"> true?</w:t>
      </w:r>
    </w:p>
    <w:p w:rsidR="00700699" w:rsidRDefault="00700699">
      <w:pPr>
        <w:spacing w:line="360" w:lineRule="auto"/>
        <w:ind w:firstLineChars="200" w:firstLine="480"/>
        <w:rPr>
          <w:sz w:val="24"/>
          <w:szCs w:val="24"/>
        </w:rPr>
      </w:pPr>
      <w:r>
        <w:rPr>
          <w:sz w:val="24"/>
          <w:szCs w:val="24"/>
        </w:rPr>
        <w:t>A. The queen and her sister had quite different</w:t>
      </w:r>
    </w:p>
    <w:p w:rsidR="00700699" w:rsidRDefault="00700699">
      <w:pPr>
        <w:spacing w:line="360" w:lineRule="auto"/>
        <w:ind w:firstLineChars="200" w:firstLine="480"/>
        <w:rPr>
          <w:sz w:val="24"/>
          <w:szCs w:val="24"/>
        </w:rPr>
      </w:pPr>
      <w:r>
        <w:rPr>
          <w:sz w:val="24"/>
          <w:szCs w:val="24"/>
        </w:rPr>
        <w:t>B. Elizabeth always protected her sister</w:t>
      </w:r>
    </w:p>
    <w:p w:rsidR="00700699" w:rsidRDefault="00700699">
      <w:pPr>
        <w:spacing w:line="360" w:lineRule="auto"/>
        <w:ind w:firstLineChars="200" w:firstLine="480"/>
        <w:rPr>
          <w:sz w:val="24"/>
          <w:szCs w:val="24"/>
        </w:rPr>
      </w:pPr>
      <w:r>
        <w:rPr>
          <w:sz w:val="24"/>
          <w:szCs w:val="24"/>
        </w:rPr>
        <w:t>C. The sisters often fought each other</w:t>
      </w:r>
    </w:p>
    <w:p w:rsidR="00700699" w:rsidRDefault="00700699">
      <w:pPr>
        <w:spacing w:line="360" w:lineRule="auto"/>
        <w:ind w:firstLineChars="200" w:firstLine="480"/>
        <w:rPr>
          <w:sz w:val="24"/>
          <w:szCs w:val="24"/>
        </w:rPr>
      </w:pPr>
      <w:r>
        <w:rPr>
          <w:sz w:val="24"/>
          <w:szCs w:val="24"/>
        </w:rPr>
        <w:lastRenderedPageBreak/>
        <w:t>D. Elizabeth felt sorry for her sister for her unsuccessful marriage.</w:t>
      </w:r>
    </w:p>
    <w:p w:rsidR="00700699" w:rsidRDefault="00700699">
      <w:pPr>
        <w:numPr>
          <w:ilvl w:val="0"/>
          <w:numId w:val="2"/>
        </w:numPr>
        <w:spacing w:line="360" w:lineRule="auto"/>
        <w:rPr>
          <w:sz w:val="24"/>
          <w:szCs w:val="24"/>
        </w:rPr>
      </w:pPr>
      <w:r>
        <w:rPr>
          <w:sz w:val="24"/>
          <w:szCs w:val="24"/>
        </w:rPr>
        <w:t>What is the main idea of the story?</w:t>
      </w:r>
    </w:p>
    <w:p w:rsidR="00700699" w:rsidRDefault="00700699">
      <w:pPr>
        <w:spacing w:line="360" w:lineRule="auto"/>
        <w:ind w:firstLineChars="200" w:firstLine="480"/>
        <w:rPr>
          <w:sz w:val="24"/>
          <w:szCs w:val="24"/>
        </w:rPr>
      </w:pPr>
      <w:r>
        <w:rPr>
          <w:sz w:val="24"/>
          <w:szCs w:val="24"/>
        </w:rPr>
        <w:t>A. Elizabeth was a kind person      B. The two sisters lived happily</w:t>
      </w:r>
    </w:p>
    <w:p w:rsidR="00700699" w:rsidRDefault="00700699">
      <w:pPr>
        <w:spacing w:line="360" w:lineRule="auto"/>
        <w:ind w:firstLineChars="200" w:firstLine="480"/>
        <w:rPr>
          <w:rFonts w:hint="eastAsia"/>
          <w:sz w:val="24"/>
          <w:szCs w:val="24"/>
        </w:rPr>
      </w:pPr>
      <w:r>
        <w:rPr>
          <w:sz w:val="24"/>
          <w:szCs w:val="24"/>
        </w:rPr>
        <w:t>C. Margaret had sad love stories     D. The two sisters had a very good relationship</w:t>
      </w:r>
    </w:p>
    <w:p w:rsidR="00700699" w:rsidRDefault="00700699">
      <w:pPr>
        <w:spacing w:line="360" w:lineRule="auto"/>
        <w:ind w:firstLineChars="249" w:firstLine="600"/>
        <w:rPr>
          <w:b/>
          <w:color w:val="0070C0"/>
          <w:sz w:val="24"/>
          <w:szCs w:val="24"/>
        </w:rPr>
      </w:pPr>
      <w:r>
        <w:rPr>
          <w:rFonts w:hint="eastAsia"/>
          <w:b/>
          <w:color w:val="0070C0"/>
          <w:sz w:val="24"/>
          <w:szCs w:val="24"/>
        </w:rPr>
        <w:t>A  B  B  C  A</w:t>
      </w:r>
    </w:p>
    <w:p w:rsidR="00700699" w:rsidRDefault="00700699">
      <w:pPr>
        <w:spacing w:line="360" w:lineRule="auto"/>
        <w:ind w:firstLineChars="1800" w:firstLine="4320"/>
        <w:rPr>
          <w:sz w:val="24"/>
          <w:szCs w:val="24"/>
        </w:rPr>
      </w:pPr>
      <w:r>
        <w:rPr>
          <w:sz w:val="24"/>
          <w:szCs w:val="24"/>
        </w:rPr>
        <w:t>B</w:t>
      </w:r>
    </w:p>
    <w:p w:rsidR="00700699" w:rsidRDefault="00700699">
      <w:pPr>
        <w:spacing w:line="360" w:lineRule="auto"/>
        <w:ind w:firstLineChars="200" w:firstLine="480"/>
        <w:rPr>
          <w:sz w:val="24"/>
          <w:szCs w:val="24"/>
        </w:rPr>
      </w:pPr>
      <w:r>
        <w:rPr>
          <w:sz w:val="24"/>
          <w:szCs w:val="24"/>
        </w:rPr>
        <w:t>Shenzhen's fast development has made it become China's most crowded city! There are about 15 million people living on its 1991square kilometers. On each square kilometer averagely live 7500 people. It is 1080 more than that in Hong Kong, and nearly 800 more than that in Guangzhou.</w:t>
      </w:r>
    </w:p>
    <w:p w:rsidR="00700699" w:rsidRDefault="00700699">
      <w:pPr>
        <w:spacing w:line="360" w:lineRule="auto"/>
        <w:ind w:firstLineChars="200" w:firstLine="480"/>
        <w:rPr>
          <w:sz w:val="24"/>
          <w:szCs w:val="24"/>
        </w:rPr>
      </w:pPr>
      <w:r>
        <w:rPr>
          <w:sz w:val="24"/>
          <w:szCs w:val="24"/>
        </w:rPr>
        <w:t>Besides, Shenzhen owns 2 million local vehicles, and about 300000 vehicles from other places also run on the local roads every day. The total length of the city's road is 6041 kilometers. It means each resident only owns 0.58 meters of road!</w:t>
      </w:r>
    </w:p>
    <w:p w:rsidR="00700699" w:rsidRDefault="00700699">
      <w:pPr>
        <w:spacing w:line="360" w:lineRule="auto"/>
        <w:ind w:firstLineChars="200" w:firstLine="480"/>
        <w:rPr>
          <w:sz w:val="24"/>
          <w:szCs w:val="24"/>
        </w:rPr>
      </w:pPr>
      <w:r>
        <w:rPr>
          <w:sz w:val="24"/>
          <w:szCs w:val="24"/>
        </w:rPr>
        <w:t>As a result, the city is facing serious environmental and resource problems. One of the problems is water shortage. The amount of fresh water for each person of the city is only 25% of the country's average. What's more, most of the water drunk by Shenzhen people comes from other areas.</w:t>
      </w:r>
    </w:p>
    <w:p w:rsidR="00700699" w:rsidRDefault="00700699">
      <w:pPr>
        <w:numPr>
          <w:ilvl w:val="0"/>
          <w:numId w:val="2"/>
        </w:numPr>
        <w:spacing w:line="360" w:lineRule="auto"/>
        <w:rPr>
          <w:sz w:val="24"/>
          <w:szCs w:val="24"/>
        </w:rPr>
      </w:pPr>
      <w:r>
        <w:rPr>
          <w:sz w:val="24"/>
          <w:szCs w:val="24"/>
        </w:rPr>
        <w:t>According to the passage, which of the following makes Shenzhen so crowded?</w:t>
      </w:r>
    </w:p>
    <w:p w:rsidR="00700699" w:rsidRDefault="00700699">
      <w:pPr>
        <w:spacing w:line="360" w:lineRule="auto"/>
        <w:ind w:firstLineChars="200" w:firstLine="480"/>
        <w:rPr>
          <w:sz w:val="24"/>
          <w:szCs w:val="24"/>
        </w:rPr>
      </w:pPr>
      <w:r>
        <w:rPr>
          <w:sz w:val="24"/>
          <w:szCs w:val="24"/>
        </w:rPr>
        <w:t>A. Shenzhen has not enough water.       B. There are too many people</w:t>
      </w:r>
    </w:p>
    <w:p w:rsidR="00700699" w:rsidRDefault="00700699">
      <w:pPr>
        <w:spacing w:line="360" w:lineRule="auto"/>
        <w:ind w:firstLineChars="200" w:firstLine="480"/>
        <w:rPr>
          <w:sz w:val="24"/>
          <w:szCs w:val="24"/>
        </w:rPr>
      </w:pPr>
      <w:r>
        <w:rPr>
          <w:sz w:val="24"/>
          <w:szCs w:val="24"/>
        </w:rPr>
        <w:t>C. Shenzhen is developing very fast      D. Shenzhen is too small</w:t>
      </w:r>
    </w:p>
    <w:p w:rsidR="00700699" w:rsidRDefault="00700699">
      <w:pPr>
        <w:numPr>
          <w:ilvl w:val="0"/>
          <w:numId w:val="2"/>
        </w:numPr>
        <w:spacing w:line="360" w:lineRule="auto"/>
        <w:rPr>
          <w:sz w:val="24"/>
          <w:szCs w:val="24"/>
        </w:rPr>
      </w:pPr>
      <w:r>
        <w:rPr>
          <w:sz w:val="24"/>
          <w:szCs w:val="24"/>
        </w:rPr>
        <w:t>There are _______ people living in Shenzhen now.</w:t>
      </w:r>
    </w:p>
    <w:p w:rsidR="00700699" w:rsidRDefault="00700699">
      <w:pPr>
        <w:spacing w:line="360" w:lineRule="auto"/>
        <w:ind w:firstLineChars="200" w:firstLine="480"/>
        <w:rPr>
          <w:sz w:val="24"/>
          <w:szCs w:val="24"/>
        </w:rPr>
      </w:pPr>
      <w:r>
        <w:rPr>
          <w:sz w:val="24"/>
          <w:szCs w:val="24"/>
        </w:rPr>
        <w:t>A. about 1991    B. about 15000000    C. about 150000    D. about 300000</w:t>
      </w:r>
    </w:p>
    <w:p w:rsidR="00700699" w:rsidRDefault="00700699">
      <w:pPr>
        <w:numPr>
          <w:ilvl w:val="0"/>
          <w:numId w:val="2"/>
        </w:numPr>
        <w:spacing w:line="360" w:lineRule="auto"/>
        <w:rPr>
          <w:sz w:val="24"/>
          <w:szCs w:val="24"/>
        </w:rPr>
      </w:pPr>
      <w:r>
        <w:rPr>
          <w:sz w:val="24"/>
          <w:szCs w:val="24"/>
        </w:rPr>
        <w:t>In Hong Kong, there are _______ people on every kilometer?</w:t>
      </w:r>
    </w:p>
    <w:p w:rsidR="00700699" w:rsidRDefault="00700699">
      <w:pPr>
        <w:spacing w:line="360" w:lineRule="auto"/>
        <w:ind w:firstLineChars="200" w:firstLine="480"/>
        <w:rPr>
          <w:sz w:val="24"/>
          <w:szCs w:val="24"/>
        </w:rPr>
      </w:pPr>
      <w:r>
        <w:rPr>
          <w:sz w:val="24"/>
          <w:szCs w:val="24"/>
        </w:rPr>
        <w:t>A. about 7500    B. about 1080        C. about 800       D. about 6420</w:t>
      </w:r>
    </w:p>
    <w:p w:rsidR="00700699" w:rsidRDefault="00700699">
      <w:pPr>
        <w:numPr>
          <w:ilvl w:val="0"/>
          <w:numId w:val="2"/>
        </w:numPr>
        <w:spacing w:line="360" w:lineRule="auto"/>
        <w:rPr>
          <w:sz w:val="24"/>
          <w:szCs w:val="24"/>
        </w:rPr>
      </w:pPr>
      <w:r>
        <w:rPr>
          <w:sz w:val="24"/>
          <w:szCs w:val="24"/>
        </w:rPr>
        <w:t>Which problem in Shenzhen is not mentioned in the passage?</w:t>
      </w:r>
    </w:p>
    <w:p w:rsidR="00700699" w:rsidRDefault="00700699">
      <w:pPr>
        <w:spacing w:line="360" w:lineRule="auto"/>
        <w:ind w:firstLineChars="200" w:firstLine="480"/>
        <w:rPr>
          <w:sz w:val="24"/>
          <w:szCs w:val="24"/>
        </w:rPr>
      </w:pPr>
      <w:r>
        <w:rPr>
          <w:sz w:val="24"/>
          <w:szCs w:val="24"/>
        </w:rPr>
        <w:t>A. Traffic accidents.            B. Water shortage.</w:t>
      </w:r>
    </w:p>
    <w:p w:rsidR="00700699" w:rsidRDefault="00700699">
      <w:pPr>
        <w:spacing w:line="360" w:lineRule="auto"/>
        <w:ind w:firstLineChars="200" w:firstLine="480"/>
        <w:rPr>
          <w:sz w:val="24"/>
          <w:szCs w:val="24"/>
        </w:rPr>
      </w:pPr>
      <w:r>
        <w:rPr>
          <w:sz w:val="24"/>
          <w:szCs w:val="24"/>
        </w:rPr>
        <w:t>C. Environmental problems      D. Population problem.</w:t>
      </w:r>
    </w:p>
    <w:p w:rsidR="00700699" w:rsidRDefault="00700699">
      <w:pPr>
        <w:numPr>
          <w:ilvl w:val="0"/>
          <w:numId w:val="2"/>
        </w:numPr>
        <w:spacing w:line="360" w:lineRule="auto"/>
        <w:rPr>
          <w:sz w:val="24"/>
          <w:szCs w:val="24"/>
        </w:rPr>
      </w:pPr>
      <w:r>
        <w:rPr>
          <w:sz w:val="24"/>
          <w:szCs w:val="24"/>
        </w:rPr>
        <w:t>Which is the best title for this passage?</w:t>
      </w:r>
    </w:p>
    <w:p w:rsidR="00700699" w:rsidRDefault="00700699">
      <w:pPr>
        <w:spacing w:line="360" w:lineRule="auto"/>
        <w:ind w:firstLineChars="200" w:firstLine="480"/>
        <w:rPr>
          <w:sz w:val="24"/>
          <w:szCs w:val="24"/>
        </w:rPr>
      </w:pPr>
      <w:r>
        <w:rPr>
          <w:sz w:val="24"/>
          <w:szCs w:val="24"/>
        </w:rPr>
        <w:t>A. Largest Population in China.       B. Biggist Problems in Shenzhen</w:t>
      </w:r>
    </w:p>
    <w:p w:rsidR="00700699" w:rsidRDefault="00700699">
      <w:pPr>
        <w:spacing w:line="360" w:lineRule="auto"/>
        <w:ind w:firstLineChars="200" w:firstLine="480"/>
        <w:rPr>
          <w:sz w:val="24"/>
          <w:szCs w:val="24"/>
        </w:rPr>
      </w:pPr>
      <w:r>
        <w:rPr>
          <w:sz w:val="24"/>
          <w:szCs w:val="24"/>
        </w:rPr>
        <w:t>C. Busiest Roads in Shenzhen        D. Most Crowded City in China</w:t>
      </w:r>
    </w:p>
    <w:p w:rsidR="00700699" w:rsidRDefault="00700699">
      <w:pPr>
        <w:spacing w:line="360" w:lineRule="auto"/>
        <w:ind w:firstLineChars="200" w:firstLine="480"/>
        <w:rPr>
          <w:color w:val="0070C0"/>
          <w:sz w:val="24"/>
          <w:szCs w:val="24"/>
        </w:rPr>
      </w:pPr>
      <w:r>
        <w:rPr>
          <w:rFonts w:hint="eastAsia"/>
          <w:color w:val="0070C0"/>
          <w:sz w:val="24"/>
          <w:szCs w:val="24"/>
        </w:rPr>
        <w:t>B  B  D  A  D</w:t>
      </w:r>
    </w:p>
    <w:p w:rsidR="00700699" w:rsidRDefault="00700699">
      <w:pPr>
        <w:spacing w:line="360" w:lineRule="auto"/>
        <w:jc w:val="center"/>
        <w:rPr>
          <w:sz w:val="24"/>
          <w:szCs w:val="24"/>
        </w:rPr>
      </w:pPr>
      <w:r>
        <w:rPr>
          <w:sz w:val="24"/>
          <w:szCs w:val="24"/>
        </w:rPr>
        <w:t>C</w:t>
      </w:r>
    </w:p>
    <w:p w:rsidR="00700699" w:rsidRDefault="00700699">
      <w:pPr>
        <w:spacing w:line="360" w:lineRule="auto"/>
        <w:ind w:firstLineChars="200" w:firstLine="480"/>
        <w:rPr>
          <w:sz w:val="24"/>
          <w:szCs w:val="24"/>
        </w:rPr>
      </w:pPr>
      <w:r>
        <w:rPr>
          <w:sz w:val="24"/>
          <w:szCs w:val="24"/>
        </w:rPr>
        <w:t xml:space="preserve">Old George bought the black gloves for just $35 ten years ago. They were made of lamb skin, soft and warm and very strong. Until then, he had worn cheaper man-made material. Those gloves never lasted longer than three years. He first decided to buy the expensive gloves, because they would make </w:t>
      </w:r>
      <w:r>
        <w:rPr>
          <w:sz w:val="24"/>
          <w:szCs w:val="24"/>
        </w:rPr>
        <w:lastRenderedPageBreak/>
        <w:t>him feel nice in front of others.</w:t>
      </w:r>
    </w:p>
    <w:p w:rsidR="00700699" w:rsidRDefault="00700699">
      <w:pPr>
        <w:spacing w:line="360" w:lineRule="auto"/>
        <w:ind w:firstLineChars="200" w:firstLine="480"/>
        <w:rPr>
          <w:sz w:val="24"/>
          <w:szCs w:val="24"/>
        </w:rPr>
      </w:pPr>
      <w:r>
        <w:rPr>
          <w:sz w:val="24"/>
          <w:szCs w:val="24"/>
        </w:rPr>
        <w:t>George never let a drop of water or rain touch his expensive gloves, so they looked new. Losing this favourite thing was almost like losing a child to him.</w:t>
      </w:r>
    </w:p>
    <w:p w:rsidR="00700699" w:rsidRDefault="00700699">
      <w:pPr>
        <w:spacing w:line="360" w:lineRule="auto"/>
        <w:ind w:firstLineChars="200" w:firstLine="480"/>
        <w:rPr>
          <w:sz w:val="24"/>
          <w:szCs w:val="24"/>
        </w:rPr>
      </w:pPr>
      <w:r>
        <w:rPr>
          <w:sz w:val="24"/>
          <w:szCs w:val="24"/>
        </w:rPr>
        <w:t>Bad luck! George lost his expensive gloves on New Year's Day.</w:t>
      </w:r>
    </w:p>
    <w:p w:rsidR="00700699" w:rsidRDefault="00700699">
      <w:pPr>
        <w:spacing w:line="360" w:lineRule="auto"/>
        <w:ind w:firstLineChars="200" w:firstLine="480"/>
        <w:rPr>
          <w:sz w:val="24"/>
          <w:szCs w:val="24"/>
        </w:rPr>
      </w:pPr>
      <w:r>
        <w:rPr>
          <w:sz w:val="24"/>
          <w:szCs w:val="24"/>
        </w:rPr>
        <w:t>…</w:t>
      </w:r>
    </w:p>
    <w:p w:rsidR="00700699" w:rsidRDefault="00700699">
      <w:pPr>
        <w:spacing w:line="360" w:lineRule="auto"/>
        <w:ind w:firstLineChars="200" w:firstLine="480"/>
        <w:rPr>
          <w:sz w:val="24"/>
          <w:szCs w:val="24"/>
        </w:rPr>
      </w:pPr>
      <w:r>
        <w:rPr>
          <w:sz w:val="24"/>
          <w:szCs w:val="24"/>
        </w:rPr>
        <w:t>Back home. George was at a loss. In deep winter, he could not do without a pair of gloves. If he bought cheap ones again, he would have to replace (</w:t>
      </w:r>
      <w:r>
        <w:rPr>
          <w:sz w:val="24"/>
          <w:szCs w:val="24"/>
        </w:rPr>
        <w:t>更换</w:t>
      </w:r>
      <w:r>
        <w:rPr>
          <w:sz w:val="24"/>
          <w:szCs w:val="24"/>
        </w:rPr>
        <w:t>) them very soon. If he bought a new leather pair, it would cost $50 now. He was upset that people no longer returned things they found on the road.</w:t>
      </w:r>
    </w:p>
    <w:p w:rsidR="00700699" w:rsidRDefault="00700699">
      <w:pPr>
        <w:spacing w:line="360" w:lineRule="auto"/>
        <w:ind w:firstLineChars="200" w:firstLine="480"/>
        <w:rPr>
          <w:sz w:val="24"/>
          <w:szCs w:val="24"/>
        </w:rPr>
      </w:pPr>
      <w:r>
        <w:rPr>
          <w:sz w:val="24"/>
          <w:szCs w:val="24"/>
        </w:rPr>
        <w:t>After the holiday, poor George decided to buy another leather pair. Before boarding the subway, he went into Value Mart again to see if his gloves had been returned to the Lost and Found Office (</w:t>
      </w:r>
      <w:r>
        <w:rPr>
          <w:sz w:val="24"/>
          <w:szCs w:val="24"/>
        </w:rPr>
        <w:t>失物招领处</w:t>
      </w:r>
      <w:r>
        <w:rPr>
          <w:sz w:val="24"/>
          <w:szCs w:val="24"/>
        </w:rPr>
        <w:t>).</w:t>
      </w:r>
    </w:p>
    <w:p w:rsidR="00700699" w:rsidRDefault="00700699">
      <w:pPr>
        <w:spacing w:line="360" w:lineRule="auto"/>
        <w:ind w:firstLineChars="200" w:firstLine="480"/>
        <w:rPr>
          <w:sz w:val="24"/>
          <w:szCs w:val="24"/>
        </w:rPr>
      </w:pPr>
      <w:r>
        <w:rPr>
          <w:sz w:val="24"/>
          <w:szCs w:val="24"/>
        </w:rPr>
        <w:t>"What colour are they?" the woman in the office asked again.</w:t>
      </w:r>
    </w:p>
    <w:p w:rsidR="00700699" w:rsidRDefault="00700699">
      <w:pPr>
        <w:spacing w:line="360" w:lineRule="auto"/>
        <w:ind w:firstLineChars="200" w:firstLine="480"/>
        <w:rPr>
          <w:sz w:val="24"/>
          <w:szCs w:val="24"/>
        </w:rPr>
      </w:pPr>
      <w:r>
        <w:rPr>
          <w:sz w:val="24"/>
          <w:szCs w:val="24"/>
        </w:rPr>
        <w:t>"Black," he gave the same answer. She looked into her drawer and drew out a pair of men's leather gloves. "Are they?"</w:t>
      </w:r>
    </w:p>
    <w:p w:rsidR="00700699" w:rsidRDefault="00700699">
      <w:pPr>
        <w:spacing w:line="360" w:lineRule="auto"/>
        <w:ind w:firstLineChars="200" w:firstLine="480"/>
        <w:rPr>
          <w:sz w:val="24"/>
          <w:szCs w:val="24"/>
        </w:rPr>
      </w:pPr>
      <w:r>
        <w:rPr>
          <w:sz w:val="24"/>
          <w:szCs w:val="24"/>
        </w:rPr>
        <w:t>"Yes! Those are mine!" George explained, with great joy in his eyes.</w:t>
      </w:r>
    </w:p>
    <w:p w:rsidR="00700699" w:rsidRDefault="00700699">
      <w:pPr>
        <w:numPr>
          <w:ilvl w:val="0"/>
          <w:numId w:val="2"/>
        </w:numPr>
        <w:spacing w:line="360" w:lineRule="auto"/>
        <w:rPr>
          <w:sz w:val="24"/>
          <w:szCs w:val="24"/>
        </w:rPr>
      </w:pPr>
      <w:r>
        <w:rPr>
          <w:sz w:val="24"/>
          <w:szCs w:val="24"/>
        </w:rPr>
        <w:t>When did George buy the leather gloves?</w:t>
      </w:r>
    </w:p>
    <w:p w:rsidR="00700699" w:rsidRDefault="00700699">
      <w:pPr>
        <w:spacing w:line="360" w:lineRule="auto"/>
        <w:ind w:firstLineChars="200" w:firstLine="480"/>
        <w:rPr>
          <w:sz w:val="24"/>
          <w:szCs w:val="24"/>
        </w:rPr>
      </w:pPr>
      <w:r>
        <w:rPr>
          <w:sz w:val="24"/>
          <w:szCs w:val="24"/>
        </w:rPr>
        <w:t>A. On New Year's Day.             B. Before the holiday.</w:t>
      </w:r>
    </w:p>
    <w:p w:rsidR="00700699" w:rsidRDefault="00700699">
      <w:pPr>
        <w:spacing w:line="360" w:lineRule="auto"/>
        <w:ind w:firstLineChars="200" w:firstLine="480"/>
        <w:rPr>
          <w:sz w:val="24"/>
          <w:szCs w:val="24"/>
        </w:rPr>
      </w:pPr>
      <w:r>
        <w:rPr>
          <w:sz w:val="24"/>
          <w:szCs w:val="24"/>
        </w:rPr>
        <w:t>C. Ten years ago.                  D. In the winter.</w:t>
      </w:r>
    </w:p>
    <w:p w:rsidR="00700699" w:rsidRDefault="00700699">
      <w:pPr>
        <w:numPr>
          <w:ilvl w:val="0"/>
          <w:numId w:val="2"/>
        </w:numPr>
        <w:spacing w:line="360" w:lineRule="auto"/>
        <w:rPr>
          <w:sz w:val="24"/>
          <w:szCs w:val="24"/>
        </w:rPr>
      </w:pPr>
      <w:r>
        <w:rPr>
          <w:sz w:val="24"/>
          <w:szCs w:val="24"/>
        </w:rPr>
        <w:t>Why did George decide to buy the expensive gloves?</w:t>
      </w:r>
    </w:p>
    <w:p w:rsidR="00700699" w:rsidRDefault="00700699">
      <w:pPr>
        <w:spacing w:line="360" w:lineRule="auto"/>
        <w:ind w:firstLineChars="200" w:firstLine="480"/>
        <w:rPr>
          <w:sz w:val="24"/>
          <w:szCs w:val="24"/>
        </w:rPr>
      </w:pPr>
      <w:r>
        <w:rPr>
          <w:sz w:val="24"/>
          <w:szCs w:val="24"/>
        </w:rPr>
        <w:t>A. Because they were black.           B. Because they made him feel good before others.</w:t>
      </w:r>
    </w:p>
    <w:p w:rsidR="00700699" w:rsidRDefault="00700699">
      <w:pPr>
        <w:spacing w:line="360" w:lineRule="auto"/>
        <w:ind w:firstLineChars="200" w:firstLine="480"/>
        <w:rPr>
          <w:sz w:val="24"/>
          <w:szCs w:val="24"/>
        </w:rPr>
      </w:pPr>
      <w:r>
        <w:rPr>
          <w:sz w:val="24"/>
          <w:szCs w:val="24"/>
        </w:rPr>
        <w:t>C. Because they had a long history      D. Because they were much cheaper.</w:t>
      </w:r>
    </w:p>
    <w:p w:rsidR="00700699" w:rsidRDefault="00700699">
      <w:pPr>
        <w:numPr>
          <w:ilvl w:val="0"/>
          <w:numId w:val="2"/>
        </w:numPr>
        <w:spacing w:line="360" w:lineRule="auto"/>
        <w:rPr>
          <w:sz w:val="24"/>
          <w:szCs w:val="24"/>
        </w:rPr>
      </w:pPr>
      <w:r>
        <w:rPr>
          <w:sz w:val="24"/>
          <w:szCs w:val="24"/>
        </w:rPr>
        <w:t>The leather gloves looked new after years because _______.</w:t>
      </w:r>
    </w:p>
    <w:p w:rsidR="00700699" w:rsidRDefault="00700699">
      <w:pPr>
        <w:spacing w:line="360" w:lineRule="auto"/>
        <w:ind w:firstLineChars="200" w:firstLine="480"/>
        <w:rPr>
          <w:sz w:val="24"/>
          <w:szCs w:val="24"/>
        </w:rPr>
      </w:pPr>
      <w:r>
        <w:rPr>
          <w:sz w:val="24"/>
          <w:szCs w:val="24"/>
        </w:rPr>
        <w:t>A. George took very good care of them.   B. they were soft and warm.</w:t>
      </w:r>
    </w:p>
    <w:p w:rsidR="00700699" w:rsidRDefault="00700699">
      <w:pPr>
        <w:spacing w:line="360" w:lineRule="auto"/>
        <w:ind w:firstLineChars="200" w:firstLine="480"/>
        <w:rPr>
          <w:sz w:val="24"/>
          <w:szCs w:val="24"/>
        </w:rPr>
      </w:pPr>
      <w:r>
        <w:rPr>
          <w:sz w:val="24"/>
          <w:szCs w:val="24"/>
        </w:rPr>
        <w:t>C. they were expensive.                D. George washed them with water.</w:t>
      </w:r>
    </w:p>
    <w:p w:rsidR="00700699" w:rsidRDefault="00700699">
      <w:pPr>
        <w:numPr>
          <w:ilvl w:val="0"/>
          <w:numId w:val="2"/>
        </w:numPr>
        <w:spacing w:line="360" w:lineRule="auto"/>
        <w:rPr>
          <w:sz w:val="24"/>
          <w:szCs w:val="24"/>
        </w:rPr>
      </w:pPr>
      <w:r>
        <w:rPr>
          <w:sz w:val="24"/>
          <w:szCs w:val="24"/>
        </w:rPr>
        <w:t>How did George feel when he got home on New Year's Day?</w:t>
      </w:r>
    </w:p>
    <w:p w:rsidR="00700699" w:rsidRDefault="00700699">
      <w:pPr>
        <w:spacing w:line="360" w:lineRule="auto"/>
        <w:ind w:firstLineChars="200" w:firstLine="480"/>
        <w:rPr>
          <w:sz w:val="24"/>
          <w:szCs w:val="24"/>
        </w:rPr>
      </w:pPr>
      <w:r>
        <w:rPr>
          <w:sz w:val="24"/>
          <w:szCs w:val="24"/>
        </w:rPr>
        <w:t>A. He was happy.     B. He felt nice     C. He was thankful    D. He felt upset</w:t>
      </w:r>
    </w:p>
    <w:p w:rsidR="00700699" w:rsidRDefault="00700699">
      <w:pPr>
        <w:numPr>
          <w:ilvl w:val="0"/>
          <w:numId w:val="2"/>
        </w:numPr>
        <w:spacing w:line="360" w:lineRule="auto"/>
        <w:rPr>
          <w:sz w:val="24"/>
          <w:szCs w:val="24"/>
        </w:rPr>
      </w:pPr>
      <w:r>
        <w:rPr>
          <w:sz w:val="24"/>
          <w:szCs w:val="24"/>
        </w:rPr>
        <w:t>About old George, which of the following is true?</w:t>
      </w:r>
    </w:p>
    <w:p w:rsidR="00700699" w:rsidRDefault="00700699">
      <w:pPr>
        <w:numPr>
          <w:ilvl w:val="0"/>
          <w:numId w:val="3"/>
        </w:numPr>
        <w:spacing w:line="360" w:lineRule="auto"/>
        <w:ind w:firstLineChars="200" w:firstLine="480"/>
        <w:rPr>
          <w:sz w:val="24"/>
          <w:szCs w:val="24"/>
        </w:rPr>
      </w:pPr>
      <w:r>
        <w:rPr>
          <w:sz w:val="24"/>
          <w:szCs w:val="24"/>
        </w:rPr>
        <w:t>He was a very rich man</w:t>
      </w:r>
    </w:p>
    <w:p w:rsidR="00700699" w:rsidRDefault="00700699">
      <w:pPr>
        <w:numPr>
          <w:ilvl w:val="0"/>
          <w:numId w:val="3"/>
        </w:numPr>
        <w:spacing w:line="360" w:lineRule="auto"/>
        <w:ind w:firstLineChars="200" w:firstLine="480"/>
        <w:rPr>
          <w:sz w:val="24"/>
          <w:szCs w:val="24"/>
        </w:rPr>
      </w:pPr>
      <w:r>
        <w:rPr>
          <w:sz w:val="24"/>
          <w:szCs w:val="24"/>
        </w:rPr>
        <w:t>He never bought cheap gloves</w:t>
      </w:r>
    </w:p>
    <w:p w:rsidR="00700699" w:rsidRDefault="00700699">
      <w:pPr>
        <w:numPr>
          <w:ilvl w:val="0"/>
          <w:numId w:val="3"/>
        </w:numPr>
        <w:spacing w:line="360" w:lineRule="auto"/>
        <w:ind w:firstLineChars="200" w:firstLine="480"/>
        <w:rPr>
          <w:sz w:val="24"/>
          <w:szCs w:val="24"/>
        </w:rPr>
      </w:pPr>
      <w:r>
        <w:rPr>
          <w:sz w:val="24"/>
          <w:szCs w:val="24"/>
        </w:rPr>
        <w:t>He believed somebody would return the gloves to him</w:t>
      </w:r>
    </w:p>
    <w:p w:rsidR="00700699" w:rsidRDefault="00700699">
      <w:pPr>
        <w:numPr>
          <w:ilvl w:val="0"/>
          <w:numId w:val="3"/>
        </w:numPr>
        <w:spacing w:line="360" w:lineRule="auto"/>
        <w:ind w:firstLineChars="200" w:firstLine="480"/>
        <w:rPr>
          <w:sz w:val="24"/>
          <w:szCs w:val="24"/>
        </w:rPr>
      </w:pPr>
      <w:r>
        <w:rPr>
          <w:sz w:val="24"/>
          <w:szCs w:val="24"/>
        </w:rPr>
        <w:t>He hadn't ecpected to get his gloves back.</w:t>
      </w:r>
    </w:p>
    <w:p w:rsidR="00700699" w:rsidRDefault="00700699">
      <w:pPr>
        <w:spacing w:line="360" w:lineRule="auto"/>
        <w:rPr>
          <w:b/>
          <w:bCs/>
          <w:sz w:val="24"/>
          <w:szCs w:val="24"/>
        </w:rPr>
      </w:pPr>
      <w:r>
        <w:rPr>
          <w:rFonts w:hint="eastAsia"/>
          <w:b/>
          <w:bCs/>
          <w:color w:val="0070C0"/>
          <w:sz w:val="24"/>
          <w:szCs w:val="24"/>
        </w:rPr>
        <w:t xml:space="preserve">C  B  A  D  D </w:t>
      </w:r>
      <w:r>
        <w:rPr>
          <w:rFonts w:hint="eastAsia"/>
          <w:b/>
          <w:bCs/>
          <w:sz w:val="24"/>
          <w:szCs w:val="24"/>
        </w:rPr>
        <w:t xml:space="preserve">                       </w:t>
      </w:r>
      <w:r>
        <w:rPr>
          <w:b/>
          <w:bCs/>
          <w:sz w:val="24"/>
          <w:szCs w:val="24"/>
        </w:rPr>
        <w:t>D</w:t>
      </w:r>
    </w:p>
    <w:tbl>
      <w:tblPr>
        <w:tblpPr w:leftFromText="180" w:rightFromText="180" w:vertAnchor="text" w:tblpX="572" w:tblpY="5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00"/>
      </w:tblGrid>
      <w:tr w:rsidR="00000000">
        <w:trPr>
          <w:trHeight w:val="1936"/>
        </w:trPr>
        <w:tc>
          <w:tcPr>
            <w:tcW w:w="8400" w:type="dxa"/>
          </w:tcPr>
          <w:p w:rsidR="00700699" w:rsidRDefault="00700699">
            <w:pPr>
              <w:spacing w:line="360" w:lineRule="auto"/>
              <w:jc w:val="left"/>
              <w:rPr>
                <w:sz w:val="24"/>
                <w:szCs w:val="24"/>
              </w:rPr>
            </w:pPr>
            <w:r>
              <w:rPr>
                <w:sz w:val="24"/>
                <w:szCs w:val="24"/>
              </w:rPr>
              <w:lastRenderedPageBreak/>
              <w:pict>
                <v:shape id="图片 3" o:spid="_x0000_s2052" type="#_x0000_t75" style="position:absolute;margin-left:-2.25pt;margin-top:3.25pt;width:77.6pt;height:106.4pt;z-index:251656704;mso-wrap-style:square">
                  <v:imagedata r:id="rId8" o:title="1"/>
                  <w10:wrap type="square"/>
                </v:shape>
              </w:pict>
            </w:r>
            <w:r>
              <w:rPr>
                <w:sz w:val="24"/>
                <w:szCs w:val="24"/>
              </w:rPr>
              <w:t>Nick Vujicic was born, without arms and legs, in 1982 in Melbourne, Australia. Nick faced all kinds of problems and troubles in his life. But he never gives up. Now Nick has his own speaking company; Attitude Is Attitude. And he has traveled around the world to give speeches. He shares with his audience his audience the importance of vision and dreaming big. He says attitude (</w:t>
            </w:r>
            <w:r>
              <w:rPr>
                <w:sz w:val="24"/>
                <w:szCs w:val="24"/>
              </w:rPr>
              <w:t>态度</w:t>
            </w:r>
            <w:r>
              <w:rPr>
                <w:sz w:val="24"/>
                <w:szCs w:val="24"/>
              </w:rPr>
              <w:t>) is the most powerful tool in the life and failure (</w:t>
            </w:r>
            <w:r>
              <w:rPr>
                <w:sz w:val="24"/>
                <w:szCs w:val="24"/>
              </w:rPr>
              <w:t>失败</w:t>
            </w:r>
            <w:r>
              <w:rPr>
                <w:sz w:val="24"/>
                <w:szCs w:val="24"/>
              </w:rPr>
              <w:t>) is just a learning experience.</w:t>
            </w:r>
          </w:p>
        </w:tc>
      </w:tr>
      <w:tr w:rsidR="00000000">
        <w:trPr>
          <w:trHeight w:val="1225"/>
        </w:trPr>
        <w:tc>
          <w:tcPr>
            <w:tcW w:w="8400" w:type="dxa"/>
          </w:tcPr>
          <w:p w:rsidR="00700699" w:rsidRDefault="00700699">
            <w:pPr>
              <w:spacing w:line="360" w:lineRule="auto"/>
              <w:jc w:val="left"/>
              <w:rPr>
                <w:sz w:val="24"/>
                <w:szCs w:val="24"/>
              </w:rPr>
            </w:pPr>
            <w:r>
              <w:rPr>
                <w:sz w:val="24"/>
                <w:szCs w:val="24"/>
              </w:rPr>
              <w:pict>
                <v:shape id="图片 4" o:spid="_x0000_s2053" type="#_x0000_t75" style="position:absolute;margin-left:342pt;margin-top:1.55pt;width:62.25pt;height:69pt;z-index:251657728;mso-wrap-style:square;mso-position-horizontal-relative:text;mso-position-vertical-relative:text">
                  <v:imagedata r:id="rId9" o:title="2"/>
                  <w10:wrap type="square"/>
                </v:shape>
              </w:pict>
            </w:r>
            <w:r>
              <w:rPr>
                <w:sz w:val="24"/>
                <w:szCs w:val="24"/>
              </w:rPr>
              <w:t>Mark Zuckerberg, the boss of Facebook, is only 28. In only 8 years, Zuck turned his small website into a world famous network. Zuck once wrote to his workmates, "We don't build services to make money; we make money to build better services"</w:t>
            </w:r>
          </w:p>
        </w:tc>
      </w:tr>
      <w:tr w:rsidR="00000000">
        <w:trPr>
          <w:trHeight w:val="1021"/>
        </w:trPr>
        <w:tc>
          <w:tcPr>
            <w:tcW w:w="8400" w:type="dxa"/>
          </w:tcPr>
          <w:p w:rsidR="00700699" w:rsidRDefault="00700699">
            <w:pPr>
              <w:spacing w:line="360" w:lineRule="auto"/>
              <w:jc w:val="left"/>
              <w:rPr>
                <w:sz w:val="24"/>
                <w:szCs w:val="24"/>
              </w:rPr>
            </w:pPr>
            <w:r>
              <w:rPr>
                <w:sz w:val="24"/>
                <w:szCs w:val="24"/>
              </w:rPr>
              <w:pict>
                <v:shape id="图片 5" o:spid="_x0000_s2054" type="#_x0000_t75" style="position:absolute;margin-left:1.8pt;margin-top:9.5pt;width:96.15pt;height:108.7pt;z-index:251658752;mso-wrap-style:square;mso-position-horizontal-relative:text;mso-position-vertical-relative:text">
                  <v:imagedata r:id="rId10" o:title="3"/>
                  <w10:wrap type="square"/>
                </v:shape>
              </w:pict>
            </w:r>
            <w:r>
              <w:rPr>
                <w:sz w:val="24"/>
                <w:szCs w:val="24"/>
              </w:rPr>
              <w:t>Jeremy Lin's excellent performances in basketball courts attracted the eyes of both Americans and Chinese this year. Then what has led this young man to such a success? The following may help us understand it.</w:t>
            </w:r>
          </w:p>
          <w:p w:rsidR="00700699" w:rsidRDefault="00700699">
            <w:pPr>
              <w:numPr>
                <w:ilvl w:val="0"/>
                <w:numId w:val="4"/>
              </w:numPr>
              <w:spacing w:line="360" w:lineRule="auto"/>
              <w:jc w:val="left"/>
              <w:rPr>
                <w:sz w:val="24"/>
                <w:szCs w:val="24"/>
              </w:rPr>
            </w:pPr>
            <w:r>
              <w:rPr>
                <w:sz w:val="24"/>
                <w:szCs w:val="24"/>
              </w:rPr>
              <w:t xml:space="preserve"> Believe in yourself;</w:t>
            </w:r>
          </w:p>
          <w:p w:rsidR="00700699" w:rsidRDefault="00700699">
            <w:pPr>
              <w:numPr>
                <w:ilvl w:val="0"/>
                <w:numId w:val="4"/>
              </w:numPr>
              <w:spacing w:line="360" w:lineRule="auto"/>
              <w:jc w:val="left"/>
              <w:rPr>
                <w:sz w:val="24"/>
                <w:szCs w:val="24"/>
              </w:rPr>
            </w:pPr>
            <w:r>
              <w:rPr>
                <w:sz w:val="24"/>
                <w:szCs w:val="24"/>
              </w:rPr>
              <w:t xml:space="preserve"> Catch the chance when it comes up;</w:t>
            </w:r>
          </w:p>
          <w:p w:rsidR="00700699" w:rsidRDefault="00700699">
            <w:pPr>
              <w:numPr>
                <w:ilvl w:val="0"/>
                <w:numId w:val="4"/>
              </w:numPr>
              <w:spacing w:line="360" w:lineRule="auto"/>
              <w:jc w:val="left"/>
              <w:rPr>
                <w:sz w:val="24"/>
                <w:szCs w:val="24"/>
              </w:rPr>
            </w:pPr>
            <w:r>
              <w:rPr>
                <w:sz w:val="24"/>
                <w:szCs w:val="24"/>
              </w:rPr>
              <w:t xml:space="preserve"> Find the system that works for your style;</w:t>
            </w:r>
          </w:p>
          <w:p w:rsidR="00700699" w:rsidRDefault="00700699">
            <w:pPr>
              <w:numPr>
                <w:ilvl w:val="0"/>
                <w:numId w:val="4"/>
              </w:numPr>
              <w:spacing w:line="360" w:lineRule="auto"/>
              <w:jc w:val="left"/>
              <w:rPr>
                <w:sz w:val="24"/>
                <w:szCs w:val="24"/>
              </w:rPr>
            </w:pPr>
            <w:r>
              <w:rPr>
                <w:sz w:val="24"/>
                <w:szCs w:val="24"/>
              </w:rPr>
              <w:t xml:space="preserve"> People will love you for being yourself;</w:t>
            </w:r>
          </w:p>
          <w:p w:rsidR="00700699" w:rsidRDefault="00700699">
            <w:pPr>
              <w:numPr>
                <w:ilvl w:val="0"/>
                <w:numId w:val="4"/>
              </w:numPr>
              <w:spacing w:line="360" w:lineRule="auto"/>
              <w:jc w:val="left"/>
              <w:rPr>
                <w:sz w:val="24"/>
                <w:szCs w:val="24"/>
              </w:rPr>
            </w:pPr>
            <w:r>
              <w:rPr>
                <w:sz w:val="24"/>
                <w:szCs w:val="24"/>
              </w:rPr>
              <w:t xml:space="preserve"> Stay humble (</w:t>
            </w:r>
            <w:r>
              <w:rPr>
                <w:sz w:val="24"/>
                <w:szCs w:val="24"/>
              </w:rPr>
              <w:t>谦逊</w:t>
            </w:r>
            <w:r>
              <w:rPr>
                <w:sz w:val="24"/>
                <w:szCs w:val="24"/>
              </w:rPr>
              <w:t>).</w:t>
            </w:r>
          </w:p>
        </w:tc>
      </w:tr>
    </w:tbl>
    <w:p w:rsidR="00700699" w:rsidRDefault="00700699">
      <w:pPr>
        <w:spacing w:line="360" w:lineRule="auto"/>
        <w:jc w:val="center"/>
        <w:rPr>
          <w:rFonts w:hint="eastAsia"/>
          <w:b/>
          <w:bCs/>
          <w:sz w:val="24"/>
          <w:szCs w:val="24"/>
        </w:rPr>
      </w:pPr>
    </w:p>
    <w:p w:rsidR="00700699" w:rsidRDefault="00700699">
      <w:pPr>
        <w:spacing w:line="360" w:lineRule="auto"/>
        <w:jc w:val="center"/>
        <w:rPr>
          <w:rFonts w:hint="eastAsia"/>
          <w:b/>
          <w:bCs/>
          <w:sz w:val="24"/>
          <w:szCs w:val="24"/>
        </w:rPr>
      </w:pPr>
    </w:p>
    <w:p w:rsidR="00700699" w:rsidRDefault="00700699">
      <w:pPr>
        <w:spacing w:line="360" w:lineRule="auto"/>
        <w:jc w:val="center"/>
        <w:rPr>
          <w:rFonts w:hint="eastAsia"/>
          <w:b/>
          <w:bCs/>
          <w:sz w:val="24"/>
          <w:szCs w:val="24"/>
        </w:rPr>
      </w:pPr>
    </w:p>
    <w:p w:rsidR="00700699" w:rsidRDefault="00700699">
      <w:pPr>
        <w:spacing w:line="360" w:lineRule="auto"/>
        <w:jc w:val="center"/>
        <w:rPr>
          <w:b/>
          <w:bCs/>
          <w:sz w:val="24"/>
          <w:szCs w:val="24"/>
        </w:rPr>
      </w:pPr>
      <w:r>
        <w:rPr>
          <w:rFonts w:hint="eastAsia"/>
          <w:b/>
          <w:bCs/>
          <w:sz w:val="24"/>
          <w:szCs w:val="24"/>
        </w:rPr>
        <w:t xml:space="preserve">                                </w:t>
      </w:r>
      <w:r>
        <w:rPr>
          <w:b/>
          <w:bCs/>
          <w:sz w:val="24"/>
          <w:szCs w:val="24"/>
        </w:rPr>
        <w:t xml:space="preserve">where there is a will, </w:t>
      </w:r>
      <w:r>
        <w:rPr>
          <w:rFonts w:hint="eastAsia"/>
          <w:b/>
          <w:bCs/>
          <w:sz w:val="24"/>
          <w:szCs w:val="24"/>
        </w:rPr>
        <w:t xml:space="preserve">  </w:t>
      </w:r>
      <w:r>
        <w:rPr>
          <w:b/>
          <w:bCs/>
          <w:sz w:val="24"/>
          <w:szCs w:val="24"/>
        </w:rPr>
        <w:t>there is a way</w:t>
      </w:r>
    </w:p>
    <w:p w:rsidR="00700699" w:rsidRDefault="00700699">
      <w:pPr>
        <w:spacing w:line="360" w:lineRule="auto"/>
        <w:jc w:val="left"/>
        <w:rPr>
          <w:sz w:val="24"/>
          <w:szCs w:val="24"/>
        </w:rPr>
      </w:pPr>
      <w:r>
        <w:rPr>
          <w:rFonts w:hint="eastAsia"/>
          <w:sz w:val="24"/>
          <w:szCs w:val="24"/>
        </w:rPr>
        <w:t xml:space="preserve">                    </w:t>
      </w:r>
    </w:p>
    <w:p w:rsidR="00700699" w:rsidRDefault="00700699">
      <w:pPr>
        <w:numPr>
          <w:ilvl w:val="0"/>
          <w:numId w:val="2"/>
        </w:numPr>
        <w:spacing w:line="360" w:lineRule="auto"/>
        <w:rPr>
          <w:sz w:val="24"/>
          <w:szCs w:val="24"/>
        </w:rPr>
      </w:pPr>
      <w:r>
        <w:rPr>
          <w:sz w:val="24"/>
          <w:szCs w:val="24"/>
        </w:rPr>
        <w:t>Attitude Is Attitude is _______.</w:t>
      </w:r>
    </w:p>
    <w:p w:rsidR="00700699" w:rsidRDefault="00700699">
      <w:pPr>
        <w:spacing w:line="360" w:lineRule="auto"/>
        <w:ind w:firstLineChars="200" w:firstLine="480"/>
        <w:rPr>
          <w:sz w:val="24"/>
          <w:szCs w:val="24"/>
        </w:rPr>
      </w:pPr>
      <w:r>
        <w:rPr>
          <w:sz w:val="24"/>
          <w:szCs w:val="24"/>
        </w:rPr>
        <w:t>A. the title of Nick's speech             B. Nick's company</w:t>
      </w:r>
    </w:p>
    <w:p w:rsidR="00700699" w:rsidRDefault="00700699">
      <w:pPr>
        <w:spacing w:line="360" w:lineRule="auto"/>
        <w:ind w:firstLineChars="200" w:firstLine="480"/>
        <w:rPr>
          <w:sz w:val="24"/>
          <w:szCs w:val="24"/>
        </w:rPr>
      </w:pPr>
      <w:r>
        <w:rPr>
          <w:sz w:val="24"/>
          <w:szCs w:val="24"/>
        </w:rPr>
        <w:t>C. an international organization          D. a machine that can speak</w:t>
      </w:r>
    </w:p>
    <w:p w:rsidR="00700699" w:rsidRDefault="00700699">
      <w:pPr>
        <w:numPr>
          <w:ilvl w:val="0"/>
          <w:numId w:val="2"/>
        </w:numPr>
        <w:spacing w:line="360" w:lineRule="auto"/>
        <w:rPr>
          <w:sz w:val="24"/>
          <w:szCs w:val="24"/>
        </w:rPr>
      </w:pPr>
      <w:r>
        <w:rPr>
          <w:sz w:val="24"/>
          <w:szCs w:val="24"/>
        </w:rPr>
        <w:t>Which of the following about Nick is wrong?</w:t>
      </w:r>
    </w:p>
    <w:p w:rsidR="00700699" w:rsidRDefault="00700699">
      <w:pPr>
        <w:numPr>
          <w:ilvl w:val="0"/>
          <w:numId w:val="5"/>
        </w:numPr>
        <w:spacing w:line="360" w:lineRule="auto"/>
        <w:ind w:firstLineChars="200" w:firstLine="480"/>
        <w:rPr>
          <w:sz w:val="24"/>
          <w:szCs w:val="24"/>
        </w:rPr>
      </w:pPr>
      <w:r>
        <w:rPr>
          <w:sz w:val="24"/>
          <w:szCs w:val="24"/>
        </w:rPr>
        <w:t>Nick had no arms or legs when he was born</w:t>
      </w:r>
    </w:p>
    <w:p w:rsidR="00700699" w:rsidRDefault="00700699">
      <w:pPr>
        <w:numPr>
          <w:ilvl w:val="0"/>
          <w:numId w:val="5"/>
        </w:numPr>
        <w:spacing w:line="360" w:lineRule="auto"/>
        <w:ind w:firstLineChars="200" w:firstLine="480"/>
        <w:rPr>
          <w:sz w:val="24"/>
          <w:szCs w:val="24"/>
        </w:rPr>
      </w:pPr>
      <w:r>
        <w:rPr>
          <w:sz w:val="24"/>
          <w:szCs w:val="24"/>
        </w:rPr>
        <w:t>He says people can learn from their failures</w:t>
      </w:r>
    </w:p>
    <w:p w:rsidR="00700699" w:rsidRDefault="00700699">
      <w:pPr>
        <w:numPr>
          <w:ilvl w:val="0"/>
          <w:numId w:val="5"/>
        </w:numPr>
        <w:spacing w:line="360" w:lineRule="auto"/>
        <w:ind w:firstLineChars="200" w:firstLine="480"/>
        <w:rPr>
          <w:sz w:val="24"/>
          <w:szCs w:val="24"/>
        </w:rPr>
      </w:pPr>
      <w:r>
        <w:rPr>
          <w:sz w:val="24"/>
          <w:szCs w:val="24"/>
        </w:rPr>
        <w:t>He tells his audience to dream big and have vision</w:t>
      </w:r>
    </w:p>
    <w:p w:rsidR="00700699" w:rsidRDefault="00700699">
      <w:pPr>
        <w:numPr>
          <w:ilvl w:val="0"/>
          <w:numId w:val="5"/>
        </w:numPr>
        <w:spacing w:line="360" w:lineRule="auto"/>
        <w:ind w:firstLineChars="200" w:firstLine="480"/>
        <w:rPr>
          <w:sz w:val="24"/>
          <w:szCs w:val="24"/>
        </w:rPr>
      </w:pPr>
      <w:r>
        <w:rPr>
          <w:sz w:val="24"/>
          <w:szCs w:val="24"/>
        </w:rPr>
        <w:t>He has never traveled around the world so far</w:t>
      </w:r>
    </w:p>
    <w:p w:rsidR="00700699" w:rsidRDefault="00700699">
      <w:pPr>
        <w:numPr>
          <w:ilvl w:val="0"/>
          <w:numId w:val="2"/>
        </w:numPr>
        <w:spacing w:line="360" w:lineRule="auto"/>
        <w:rPr>
          <w:sz w:val="24"/>
          <w:szCs w:val="24"/>
        </w:rPr>
      </w:pPr>
      <w:r>
        <w:rPr>
          <w:sz w:val="24"/>
          <w:szCs w:val="24"/>
        </w:rPr>
        <w:t>Facebook is _______.</w:t>
      </w:r>
    </w:p>
    <w:p w:rsidR="00700699" w:rsidRDefault="00700699">
      <w:pPr>
        <w:spacing w:line="360" w:lineRule="auto"/>
        <w:ind w:firstLineChars="200" w:firstLine="480"/>
        <w:rPr>
          <w:sz w:val="24"/>
          <w:szCs w:val="24"/>
        </w:rPr>
      </w:pPr>
      <w:r>
        <w:rPr>
          <w:sz w:val="24"/>
          <w:szCs w:val="24"/>
        </w:rPr>
        <w:t>A. a world-wide network    B. Zuck's workmate    C. a popular book    D. Zuck's boss</w:t>
      </w:r>
    </w:p>
    <w:p w:rsidR="00700699" w:rsidRDefault="00700699">
      <w:pPr>
        <w:numPr>
          <w:ilvl w:val="0"/>
          <w:numId w:val="2"/>
        </w:numPr>
        <w:spacing w:line="360" w:lineRule="auto"/>
        <w:rPr>
          <w:sz w:val="24"/>
          <w:szCs w:val="24"/>
        </w:rPr>
      </w:pPr>
      <w:r>
        <w:rPr>
          <w:sz w:val="24"/>
          <w:szCs w:val="24"/>
        </w:rPr>
        <w:t>Attitude Is Attitude is _______.</w:t>
      </w:r>
    </w:p>
    <w:p w:rsidR="00700699" w:rsidRDefault="00700699">
      <w:pPr>
        <w:numPr>
          <w:ilvl w:val="0"/>
          <w:numId w:val="6"/>
        </w:numPr>
        <w:spacing w:line="360" w:lineRule="auto"/>
        <w:ind w:firstLineChars="200" w:firstLine="480"/>
        <w:rPr>
          <w:sz w:val="24"/>
          <w:szCs w:val="24"/>
        </w:rPr>
      </w:pPr>
      <w:r>
        <w:rPr>
          <w:sz w:val="24"/>
          <w:szCs w:val="24"/>
        </w:rPr>
        <w:t>Facebook doesn't build services</w:t>
      </w:r>
    </w:p>
    <w:p w:rsidR="00700699" w:rsidRDefault="00700699">
      <w:pPr>
        <w:numPr>
          <w:ilvl w:val="0"/>
          <w:numId w:val="6"/>
        </w:numPr>
        <w:spacing w:line="360" w:lineRule="auto"/>
        <w:ind w:firstLineChars="200" w:firstLine="480"/>
        <w:rPr>
          <w:sz w:val="24"/>
          <w:szCs w:val="24"/>
        </w:rPr>
      </w:pPr>
      <w:r>
        <w:rPr>
          <w:sz w:val="24"/>
          <w:szCs w:val="24"/>
        </w:rPr>
        <w:t>Facebook doesn't make money</w:t>
      </w:r>
    </w:p>
    <w:p w:rsidR="00700699" w:rsidRDefault="00700699">
      <w:pPr>
        <w:numPr>
          <w:ilvl w:val="0"/>
          <w:numId w:val="6"/>
        </w:numPr>
        <w:spacing w:line="360" w:lineRule="auto"/>
        <w:ind w:firstLineChars="200" w:firstLine="480"/>
        <w:rPr>
          <w:sz w:val="24"/>
          <w:szCs w:val="24"/>
        </w:rPr>
      </w:pPr>
      <w:r>
        <w:rPr>
          <w:sz w:val="24"/>
          <w:szCs w:val="24"/>
        </w:rPr>
        <w:lastRenderedPageBreak/>
        <w:t>offering better services is more important than making money</w:t>
      </w:r>
    </w:p>
    <w:p w:rsidR="00700699" w:rsidRDefault="00700699">
      <w:pPr>
        <w:numPr>
          <w:ilvl w:val="0"/>
          <w:numId w:val="6"/>
        </w:numPr>
        <w:spacing w:line="360" w:lineRule="auto"/>
        <w:ind w:firstLineChars="200" w:firstLine="480"/>
        <w:rPr>
          <w:sz w:val="24"/>
          <w:szCs w:val="24"/>
        </w:rPr>
      </w:pPr>
      <w:r>
        <w:rPr>
          <w:sz w:val="24"/>
          <w:szCs w:val="24"/>
        </w:rPr>
        <w:t>building services doesn't make money</w:t>
      </w:r>
    </w:p>
    <w:p w:rsidR="00700699" w:rsidRDefault="00700699">
      <w:pPr>
        <w:numPr>
          <w:ilvl w:val="0"/>
          <w:numId w:val="2"/>
        </w:numPr>
        <w:spacing w:line="360" w:lineRule="auto"/>
        <w:rPr>
          <w:sz w:val="24"/>
          <w:szCs w:val="24"/>
        </w:rPr>
      </w:pPr>
      <w:r>
        <w:rPr>
          <w:sz w:val="24"/>
          <w:szCs w:val="24"/>
        </w:rPr>
        <w:t>From Jeremy Lin's success, we can find _______.</w:t>
      </w:r>
    </w:p>
    <w:p w:rsidR="00700699" w:rsidRDefault="00700699">
      <w:pPr>
        <w:spacing w:line="360" w:lineRule="auto"/>
        <w:ind w:firstLineChars="200" w:firstLine="480"/>
        <w:rPr>
          <w:sz w:val="24"/>
          <w:szCs w:val="24"/>
        </w:rPr>
      </w:pPr>
      <w:r>
        <w:rPr>
          <w:sz w:val="24"/>
          <w:szCs w:val="24"/>
        </w:rPr>
        <w:t>A. one must have self-confidence           B. catching the chance is the most important</w:t>
      </w:r>
    </w:p>
    <w:p w:rsidR="00700699" w:rsidRDefault="00700699">
      <w:pPr>
        <w:spacing w:line="360" w:lineRule="auto"/>
        <w:ind w:firstLineChars="200" w:firstLine="480"/>
        <w:rPr>
          <w:sz w:val="24"/>
          <w:szCs w:val="24"/>
        </w:rPr>
      </w:pPr>
      <w:r>
        <w:rPr>
          <w:sz w:val="24"/>
          <w:szCs w:val="24"/>
        </w:rPr>
        <w:t>C. one should try his best to follow others    D. one must keep the rules all the time</w:t>
      </w:r>
    </w:p>
    <w:p w:rsidR="00700699" w:rsidRDefault="00700699">
      <w:pPr>
        <w:spacing w:line="360" w:lineRule="auto"/>
        <w:jc w:val="left"/>
        <w:rPr>
          <w:b/>
          <w:color w:val="0070C0"/>
          <w:sz w:val="24"/>
          <w:szCs w:val="24"/>
        </w:rPr>
      </w:pPr>
      <w:r>
        <w:rPr>
          <w:rFonts w:hint="eastAsia"/>
          <w:b/>
          <w:color w:val="0070C0"/>
          <w:sz w:val="24"/>
          <w:szCs w:val="24"/>
        </w:rPr>
        <w:t>B  D  A  C  A</w:t>
      </w:r>
    </w:p>
    <w:p w:rsidR="00700699" w:rsidRDefault="00700699">
      <w:pPr>
        <w:spacing w:line="360" w:lineRule="auto"/>
        <w:jc w:val="center"/>
        <w:rPr>
          <w:b/>
          <w:bCs/>
          <w:sz w:val="24"/>
          <w:szCs w:val="24"/>
        </w:rPr>
      </w:pPr>
      <w:r>
        <w:rPr>
          <w:b/>
          <w:bCs/>
          <w:sz w:val="24"/>
          <w:szCs w:val="24"/>
        </w:rPr>
        <w:t>E</w:t>
      </w:r>
    </w:p>
    <w:p w:rsidR="00700699" w:rsidRDefault="00700699">
      <w:pPr>
        <w:spacing w:line="360" w:lineRule="auto"/>
        <w:ind w:firstLineChars="200" w:firstLine="480"/>
        <w:jc w:val="left"/>
        <w:rPr>
          <w:sz w:val="24"/>
          <w:szCs w:val="24"/>
        </w:rPr>
      </w:pPr>
      <w:r>
        <w:rPr>
          <w:sz w:val="24"/>
          <w:szCs w:val="24"/>
        </w:rPr>
        <w:t>Information is received into our brain by attention, and its quality determines (</w:t>
      </w:r>
      <w:r>
        <w:rPr>
          <w:sz w:val="24"/>
          <w:szCs w:val="24"/>
        </w:rPr>
        <w:t>决定</w:t>
      </w:r>
      <w:r>
        <w:rPr>
          <w:sz w:val="24"/>
          <w:szCs w:val="24"/>
        </w:rPr>
        <w:t xml:space="preserve">) how well </w:t>
      </w:r>
      <w:r>
        <w:rPr>
          <w:sz w:val="24"/>
          <w:szCs w:val="24"/>
          <w:u w:val="single"/>
        </w:rPr>
        <w:t>it</w:t>
      </w:r>
      <w:r>
        <w:rPr>
          <w:sz w:val="24"/>
          <w:szCs w:val="24"/>
        </w:rPr>
        <w:t xml:space="preserve"> will be processed, saved and used afterwards.</w:t>
      </w:r>
    </w:p>
    <w:p w:rsidR="00700699" w:rsidRDefault="00700699">
      <w:pPr>
        <w:spacing w:line="360" w:lineRule="auto"/>
        <w:ind w:firstLineChars="200" w:firstLine="480"/>
        <w:jc w:val="left"/>
        <w:rPr>
          <w:sz w:val="24"/>
          <w:szCs w:val="24"/>
        </w:rPr>
      </w:pPr>
      <w:r>
        <w:rPr>
          <w:sz w:val="24"/>
          <w:szCs w:val="24"/>
        </w:rPr>
        <w:t>All information we receive is chosen by our attention. Factors (</w:t>
      </w:r>
      <w:r>
        <w:rPr>
          <w:sz w:val="24"/>
          <w:szCs w:val="24"/>
        </w:rPr>
        <w:t>因素</w:t>
      </w:r>
      <w:r>
        <w:rPr>
          <w:sz w:val="24"/>
          <w:szCs w:val="24"/>
        </w:rPr>
        <w:t>) affecting (</w:t>
      </w:r>
      <w:r>
        <w:rPr>
          <w:sz w:val="24"/>
          <w:szCs w:val="24"/>
        </w:rPr>
        <w:t>影响</w:t>
      </w:r>
      <w:r>
        <w:rPr>
          <w:sz w:val="24"/>
          <w:szCs w:val="24"/>
        </w:rPr>
        <w:t>) our attention are personal interest, experience, ability, feelings, knowledge, environment, timing, and so on. The same information may attract different forms and levels of attention from different people. Some people can get and save the information easily; some may have great difficulty; while others may just turn a blind eye to it. To the same information, one may even pay different levels of attention at different times. But if the facts work together, the quality of attention may be</w:t>
      </w:r>
      <w:r>
        <w:rPr>
          <w:sz w:val="24"/>
          <w:szCs w:val="24"/>
        </w:rPr>
        <w:t xml:space="preserve"> better. Therefore, it is not surprising to see that somebody with average intelligence (</w:t>
      </w:r>
      <w:r>
        <w:rPr>
          <w:sz w:val="24"/>
          <w:szCs w:val="24"/>
        </w:rPr>
        <w:t>智力</w:t>
      </w:r>
      <w:r>
        <w:rPr>
          <w:sz w:val="24"/>
          <w:szCs w:val="24"/>
        </w:rPr>
        <w:t>) can have excellent performances in some fields.</w:t>
      </w:r>
    </w:p>
    <w:p w:rsidR="00700699" w:rsidRDefault="00700699">
      <w:pPr>
        <w:spacing w:line="360" w:lineRule="auto"/>
        <w:ind w:firstLineChars="200" w:firstLine="480"/>
        <w:jc w:val="left"/>
        <w:rPr>
          <w:sz w:val="24"/>
          <w:szCs w:val="24"/>
        </w:rPr>
      </w:pPr>
      <w:r>
        <w:rPr>
          <w:sz w:val="24"/>
          <w:szCs w:val="24"/>
        </w:rPr>
        <w:t>The good news is that a person's attention can be shaped, trained and made stronger by effective exercise. With this in mind, we should keep improving the quality of our attention.</w:t>
      </w:r>
    </w:p>
    <w:p w:rsidR="00700699" w:rsidRDefault="00700699">
      <w:pPr>
        <w:numPr>
          <w:ilvl w:val="0"/>
          <w:numId w:val="2"/>
        </w:numPr>
        <w:spacing w:line="360" w:lineRule="auto"/>
        <w:rPr>
          <w:sz w:val="24"/>
          <w:szCs w:val="24"/>
        </w:rPr>
      </w:pPr>
      <w:r>
        <w:rPr>
          <w:sz w:val="24"/>
          <w:szCs w:val="24"/>
        </w:rPr>
        <w:t>"it" in Paragraph 1 means _______.</w:t>
      </w:r>
    </w:p>
    <w:p w:rsidR="00700699" w:rsidRDefault="00700699">
      <w:pPr>
        <w:spacing w:line="360" w:lineRule="auto"/>
        <w:ind w:firstLineChars="200" w:firstLine="480"/>
        <w:rPr>
          <w:sz w:val="24"/>
          <w:szCs w:val="24"/>
        </w:rPr>
      </w:pPr>
      <w:r>
        <w:rPr>
          <w:sz w:val="24"/>
          <w:szCs w:val="24"/>
        </w:rPr>
        <w:t>A. information       B. brain       C. attention        D. quality</w:t>
      </w:r>
    </w:p>
    <w:p w:rsidR="00700699" w:rsidRDefault="00700699">
      <w:pPr>
        <w:numPr>
          <w:ilvl w:val="0"/>
          <w:numId w:val="2"/>
        </w:numPr>
        <w:spacing w:line="360" w:lineRule="auto"/>
        <w:rPr>
          <w:sz w:val="24"/>
          <w:szCs w:val="24"/>
        </w:rPr>
      </w:pPr>
      <w:r>
        <w:rPr>
          <w:sz w:val="24"/>
          <w:szCs w:val="24"/>
        </w:rPr>
        <w:t>All information we receive depends on _______.</w:t>
      </w:r>
    </w:p>
    <w:p w:rsidR="00700699" w:rsidRDefault="00700699">
      <w:pPr>
        <w:spacing w:line="360" w:lineRule="auto"/>
        <w:ind w:firstLineChars="200" w:firstLine="480"/>
        <w:rPr>
          <w:sz w:val="24"/>
          <w:szCs w:val="24"/>
        </w:rPr>
      </w:pPr>
      <w:r>
        <w:rPr>
          <w:sz w:val="24"/>
          <w:szCs w:val="24"/>
        </w:rPr>
        <w:t>A. information itself     B. our attention    C. our intelligence      D. the environment</w:t>
      </w:r>
    </w:p>
    <w:p w:rsidR="00700699" w:rsidRDefault="00700699">
      <w:pPr>
        <w:numPr>
          <w:ilvl w:val="0"/>
          <w:numId w:val="2"/>
        </w:numPr>
        <w:spacing w:line="360" w:lineRule="auto"/>
        <w:rPr>
          <w:sz w:val="24"/>
          <w:szCs w:val="24"/>
        </w:rPr>
      </w:pPr>
      <w:r>
        <w:rPr>
          <w:sz w:val="24"/>
          <w:szCs w:val="24"/>
        </w:rPr>
        <w:t>Which is not the factor that affects our attention according to the passage?</w:t>
      </w:r>
    </w:p>
    <w:p w:rsidR="00700699" w:rsidRDefault="00700699">
      <w:pPr>
        <w:numPr>
          <w:ilvl w:val="0"/>
          <w:numId w:val="7"/>
        </w:numPr>
        <w:spacing w:line="360" w:lineRule="auto"/>
        <w:ind w:firstLineChars="200" w:firstLine="480"/>
        <w:rPr>
          <w:sz w:val="24"/>
          <w:szCs w:val="24"/>
        </w:rPr>
      </w:pPr>
      <w:r>
        <w:rPr>
          <w:sz w:val="24"/>
          <w:szCs w:val="24"/>
        </w:rPr>
        <w:t>Interest and experience.             B. Experience and knowledge.</w:t>
      </w:r>
    </w:p>
    <w:p w:rsidR="00700699" w:rsidRDefault="00700699">
      <w:pPr>
        <w:spacing w:line="360" w:lineRule="auto"/>
        <w:rPr>
          <w:sz w:val="24"/>
          <w:szCs w:val="24"/>
        </w:rPr>
      </w:pPr>
      <w:r>
        <w:rPr>
          <w:sz w:val="24"/>
          <w:szCs w:val="24"/>
        </w:rPr>
        <w:t xml:space="preserve">    C. Ability and feelings.                D. Food and drinks.</w:t>
      </w:r>
    </w:p>
    <w:p w:rsidR="00700699" w:rsidRDefault="00700699">
      <w:pPr>
        <w:numPr>
          <w:ilvl w:val="0"/>
          <w:numId w:val="2"/>
        </w:numPr>
        <w:spacing w:line="360" w:lineRule="auto"/>
        <w:rPr>
          <w:sz w:val="24"/>
          <w:szCs w:val="24"/>
        </w:rPr>
      </w:pPr>
      <w:r>
        <w:rPr>
          <w:sz w:val="24"/>
          <w:szCs w:val="24"/>
        </w:rPr>
        <w:t>About attention, which of the following statements is right?</w:t>
      </w:r>
    </w:p>
    <w:p w:rsidR="00700699" w:rsidRDefault="00700699">
      <w:pPr>
        <w:numPr>
          <w:ilvl w:val="0"/>
          <w:numId w:val="8"/>
        </w:numPr>
        <w:spacing w:line="360" w:lineRule="auto"/>
        <w:ind w:firstLineChars="200" w:firstLine="480"/>
        <w:rPr>
          <w:sz w:val="24"/>
          <w:szCs w:val="24"/>
        </w:rPr>
      </w:pPr>
      <w:r>
        <w:rPr>
          <w:sz w:val="24"/>
          <w:szCs w:val="24"/>
        </w:rPr>
        <w:t>People always have the same level of attention.</w:t>
      </w:r>
    </w:p>
    <w:p w:rsidR="00700699" w:rsidRDefault="00700699">
      <w:pPr>
        <w:numPr>
          <w:ilvl w:val="0"/>
          <w:numId w:val="8"/>
        </w:numPr>
        <w:spacing w:line="360" w:lineRule="auto"/>
        <w:ind w:firstLineChars="200" w:firstLine="480"/>
        <w:rPr>
          <w:sz w:val="24"/>
          <w:szCs w:val="24"/>
        </w:rPr>
      </w:pPr>
      <w:r>
        <w:rPr>
          <w:sz w:val="24"/>
          <w:szCs w:val="24"/>
        </w:rPr>
        <w:t>People pay the same attention to the same information.</w:t>
      </w:r>
    </w:p>
    <w:p w:rsidR="00700699" w:rsidRDefault="00700699">
      <w:pPr>
        <w:numPr>
          <w:ilvl w:val="0"/>
          <w:numId w:val="8"/>
        </w:numPr>
        <w:spacing w:line="360" w:lineRule="auto"/>
        <w:ind w:firstLineChars="200" w:firstLine="480"/>
        <w:rPr>
          <w:sz w:val="24"/>
          <w:szCs w:val="24"/>
        </w:rPr>
      </w:pPr>
      <w:r>
        <w:rPr>
          <w:sz w:val="24"/>
          <w:szCs w:val="24"/>
        </w:rPr>
        <w:t>A person may pay different levels of attention to the same information at different times.</w:t>
      </w:r>
    </w:p>
    <w:p w:rsidR="00700699" w:rsidRDefault="00700699">
      <w:pPr>
        <w:numPr>
          <w:ilvl w:val="0"/>
          <w:numId w:val="8"/>
        </w:numPr>
        <w:spacing w:line="360" w:lineRule="auto"/>
        <w:ind w:firstLineChars="200" w:firstLine="480"/>
        <w:rPr>
          <w:sz w:val="24"/>
          <w:szCs w:val="24"/>
        </w:rPr>
      </w:pPr>
      <w:r>
        <w:rPr>
          <w:sz w:val="24"/>
          <w:szCs w:val="24"/>
        </w:rPr>
        <w:t>All factors affecting attention never work together.</w:t>
      </w:r>
    </w:p>
    <w:p w:rsidR="00700699" w:rsidRDefault="00700699">
      <w:pPr>
        <w:numPr>
          <w:ilvl w:val="0"/>
          <w:numId w:val="2"/>
        </w:numPr>
        <w:spacing w:line="360" w:lineRule="auto"/>
        <w:rPr>
          <w:sz w:val="24"/>
          <w:szCs w:val="24"/>
        </w:rPr>
      </w:pPr>
      <w:r>
        <w:rPr>
          <w:sz w:val="24"/>
          <w:szCs w:val="24"/>
        </w:rPr>
        <w:t>According to the passage, _______ can help people to make their attention better.</w:t>
      </w:r>
    </w:p>
    <w:p w:rsidR="00700699" w:rsidRDefault="00700699">
      <w:pPr>
        <w:spacing w:line="360" w:lineRule="auto"/>
        <w:ind w:firstLineChars="200" w:firstLine="480"/>
        <w:rPr>
          <w:sz w:val="24"/>
          <w:szCs w:val="24"/>
        </w:rPr>
      </w:pPr>
      <w:r>
        <w:rPr>
          <w:sz w:val="24"/>
          <w:szCs w:val="24"/>
        </w:rPr>
        <w:t>A. speaking more      B. effective exercise    C. hard work     D. high intelligence</w:t>
      </w:r>
    </w:p>
    <w:p w:rsidR="00700699" w:rsidRDefault="00700699">
      <w:pPr>
        <w:spacing w:line="360" w:lineRule="auto"/>
        <w:jc w:val="left"/>
        <w:rPr>
          <w:b/>
          <w:color w:val="0070C0"/>
          <w:sz w:val="24"/>
          <w:szCs w:val="24"/>
        </w:rPr>
      </w:pPr>
      <w:r>
        <w:rPr>
          <w:rFonts w:hint="eastAsia"/>
          <w:b/>
          <w:color w:val="0070C0"/>
          <w:sz w:val="24"/>
          <w:szCs w:val="24"/>
        </w:rPr>
        <w:t>A  B  D  C  B</w:t>
      </w:r>
    </w:p>
    <w:p w:rsidR="00700699" w:rsidRDefault="00700699">
      <w:pPr>
        <w:spacing w:line="360" w:lineRule="auto"/>
        <w:ind w:firstLineChars="200" w:firstLine="480"/>
        <w:jc w:val="left"/>
        <w:rPr>
          <w:sz w:val="24"/>
          <w:szCs w:val="24"/>
        </w:rPr>
      </w:pPr>
      <w:r>
        <w:rPr>
          <w:sz w:val="24"/>
          <w:szCs w:val="24"/>
        </w:rPr>
        <w:lastRenderedPageBreak/>
        <w:t xml:space="preserve">ii. </w:t>
      </w:r>
      <w:r>
        <w:rPr>
          <w:sz w:val="24"/>
          <w:szCs w:val="24"/>
        </w:rPr>
        <w:t>选择下列词汇完成下面的对话，并在答题卡上将相应的字母编号涂黑。（共</w:t>
      </w:r>
      <w:r>
        <w:rPr>
          <w:sz w:val="24"/>
          <w:szCs w:val="24"/>
        </w:rPr>
        <w:t>5</w:t>
      </w:r>
      <w:r>
        <w:rPr>
          <w:sz w:val="24"/>
          <w:szCs w:val="24"/>
        </w:rPr>
        <w:t>小题，</w:t>
      </w:r>
    </w:p>
    <w:p w:rsidR="00700699" w:rsidRDefault="00700699">
      <w:pPr>
        <w:spacing w:line="360" w:lineRule="auto"/>
        <w:ind w:firstLineChars="200" w:firstLine="480"/>
        <w:jc w:val="left"/>
        <w:rPr>
          <w:sz w:val="24"/>
          <w:szCs w:val="24"/>
        </w:rPr>
      </w:pPr>
      <w:r>
        <w:rPr>
          <w:sz w:val="24"/>
          <w:szCs w:val="24"/>
        </w:rPr>
        <w:t xml:space="preserve">   </w:t>
      </w:r>
      <w:r>
        <w:rPr>
          <w:sz w:val="24"/>
          <w:szCs w:val="24"/>
        </w:rPr>
        <w:t>每小题</w:t>
      </w:r>
      <w:r>
        <w:rPr>
          <w:sz w:val="24"/>
          <w:szCs w:val="24"/>
        </w:rPr>
        <w:t>1</w:t>
      </w:r>
      <w:r>
        <w:rPr>
          <w:sz w:val="24"/>
          <w:szCs w:val="24"/>
        </w:rPr>
        <w:t>分）</w:t>
      </w:r>
    </w:p>
    <w:tbl>
      <w:tblPr>
        <w:tblpPr w:leftFromText="180" w:rightFromText="180" w:vertAnchor="text" w:tblpXSpec="center" w:tblpY="98"/>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75"/>
      </w:tblGrid>
      <w:tr w:rsidR="00000000">
        <w:trPr>
          <w:trHeight w:val="495"/>
          <w:jc w:val="center"/>
        </w:trPr>
        <w:tc>
          <w:tcPr>
            <w:tcW w:w="7875" w:type="dxa"/>
            <w:vAlign w:val="center"/>
          </w:tcPr>
          <w:p w:rsidR="00700699" w:rsidRDefault="00700699">
            <w:pPr>
              <w:spacing w:line="360" w:lineRule="auto"/>
              <w:jc w:val="center"/>
              <w:rPr>
                <w:sz w:val="24"/>
                <w:szCs w:val="24"/>
              </w:rPr>
            </w:pPr>
            <w:r>
              <w:rPr>
                <w:sz w:val="24"/>
                <w:szCs w:val="24"/>
              </w:rPr>
              <w:t>A. named     B. relax    C. enjoyable    D. worst    E. start    F. best</w:t>
            </w:r>
          </w:p>
        </w:tc>
      </w:tr>
    </w:tbl>
    <w:p w:rsidR="00700699" w:rsidRDefault="00700699">
      <w:pPr>
        <w:spacing w:line="360" w:lineRule="auto"/>
        <w:ind w:firstLineChars="200" w:firstLine="480"/>
        <w:jc w:val="left"/>
        <w:rPr>
          <w:sz w:val="24"/>
          <w:szCs w:val="24"/>
        </w:rPr>
      </w:pPr>
      <w:r>
        <w:rPr>
          <w:sz w:val="24"/>
          <w:szCs w:val="24"/>
        </w:rPr>
        <w:t>Lisa: Lily, it's Saturday today. Why not go and ____</w:t>
      </w:r>
      <w:r>
        <w:rPr>
          <w:sz w:val="24"/>
          <w:szCs w:val="24"/>
          <w:u w:val="single"/>
        </w:rPr>
        <w:t>56</w:t>
      </w:r>
      <w:r>
        <w:rPr>
          <w:sz w:val="24"/>
          <w:szCs w:val="24"/>
        </w:rPr>
        <w:t>___ ourselves this evening?</w:t>
      </w:r>
    </w:p>
    <w:p w:rsidR="00700699" w:rsidRDefault="00700699">
      <w:pPr>
        <w:spacing w:line="360" w:lineRule="auto"/>
        <w:ind w:firstLineChars="200" w:firstLine="480"/>
        <w:jc w:val="left"/>
        <w:rPr>
          <w:sz w:val="24"/>
          <w:szCs w:val="24"/>
        </w:rPr>
      </w:pPr>
      <w:r>
        <w:rPr>
          <w:sz w:val="24"/>
          <w:szCs w:val="24"/>
        </w:rPr>
        <w:t>Lily: Good idea! What would you like to do? See a movie or watch a play?</w:t>
      </w:r>
    </w:p>
    <w:p w:rsidR="00700699" w:rsidRDefault="00700699">
      <w:pPr>
        <w:spacing w:line="360" w:lineRule="auto"/>
        <w:ind w:firstLineChars="200" w:firstLine="480"/>
        <w:jc w:val="left"/>
        <w:rPr>
          <w:sz w:val="24"/>
          <w:szCs w:val="24"/>
        </w:rPr>
      </w:pPr>
      <w:r>
        <w:rPr>
          <w:sz w:val="24"/>
          <w:szCs w:val="24"/>
        </w:rPr>
        <w:t>Lisa: A movie. It's said a new movie ____</w:t>
      </w:r>
      <w:r>
        <w:rPr>
          <w:sz w:val="24"/>
          <w:szCs w:val="24"/>
          <w:u w:val="single"/>
        </w:rPr>
        <w:t>57</w:t>
      </w:r>
      <w:r>
        <w:rPr>
          <w:sz w:val="24"/>
          <w:szCs w:val="24"/>
        </w:rPr>
        <w:t>___ The Grey is on these days. Have you seen it?</w:t>
      </w:r>
    </w:p>
    <w:p w:rsidR="00700699" w:rsidRDefault="00700699">
      <w:pPr>
        <w:spacing w:line="360" w:lineRule="auto"/>
        <w:ind w:firstLineChars="200" w:firstLine="480"/>
        <w:jc w:val="left"/>
        <w:rPr>
          <w:sz w:val="24"/>
          <w:szCs w:val="24"/>
        </w:rPr>
      </w:pPr>
      <w:r>
        <w:rPr>
          <w:sz w:val="24"/>
          <w:szCs w:val="24"/>
        </w:rPr>
        <w:t>Lily: No. But I heard it was the ____</w:t>
      </w:r>
      <w:r>
        <w:rPr>
          <w:sz w:val="24"/>
          <w:szCs w:val="24"/>
          <w:u w:val="single"/>
        </w:rPr>
        <w:t>58</w:t>
      </w:r>
      <w:r>
        <w:rPr>
          <w:sz w:val="24"/>
          <w:szCs w:val="24"/>
        </w:rPr>
        <w:t>___ movie of the year.</w:t>
      </w:r>
    </w:p>
    <w:p w:rsidR="00700699" w:rsidRDefault="00700699">
      <w:pPr>
        <w:spacing w:line="360" w:lineRule="auto"/>
        <w:ind w:firstLineChars="200" w:firstLine="480"/>
        <w:jc w:val="left"/>
        <w:rPr>
          <w:sz w:val="24"/>
          <w:szCs w:val="24"/>
        </w:rPr>
      </w:pPr>
      <w:r>
        <w:rPr>
          <w:sz w:val="24"/>
          <w:szCs w:val="24"/>
        </w:rPr>
        <w:t>Lisa: Really? Then how about the film Shadows of Love? It's a love story. It should be _</w:t>
      </w:r>
      <w:r>
        <w:rPr>
          <w:sz w:val="24"/>
          <w:szCs w:val="24"/>
          <w:u w:val="single"/>
        </w:rPr>
        <w:t>59</w:t>
      </w:r>
      <w:r>
        <w:rPr>
          <w:sz w:val="24"/>
          <w:szCs w:val="24"/>
        </w:rPr>
        <w:t>_.</w:t>
      </w:r>
    </w:p>
    <w:p w:rsidR="00700699" w:rsidRDefault="00700699">
      <w:pPr>
        <w:spacing w:line="360" w:lineRule="auto"/>
        <w:ind w:firstLineChars="200" w:firstLine="480"/>
        <w:jc w:val="left"/>
        <w:rPr>
          <w:sz w:val="24"/>
          <w:szCs w:val="24"/>
        </w:rPr>
      </w:pPr>
      <w:r>
        <w:rPr>
          <w:sz w:val="24"/>
          <w:szCs w:val="24"/>
        </w:rPr>
        <w:t>Lily: OK. What time does it ___</w:t>
      </w:r>
      <w:r>
        <w:rPr>
          <w:sz w:val="24"/>
          <w:szCs w:val="24"/>
          <w:u w:val="single"/>
        </w:rPr>
        <w:t>_60_</w:t>
      </w:r>
      <w:r>
        <w:rPr>
          <w:sz w:val="24"/>
          <w:szCs w:val="24"/>
        </w:rPr>
        <w:t>___, do you know?</w:t>
      </w:r>
    </w:p>
    <w:p w:rsidR="00700699" w:rsidRDefault="00700699">
      <w:pPr>
        <w:spacing w:line="360" w:lineRule="auto"/>
        <w:ind w:firstLineChars="200" w:firstLine="480"/>
        <w:jc w:val="left"/>
        <w:rPr>
          <w:sz w:val="24"/>
          <w:szCs w:val="24"/>
        </w:rPr>
      </w:pPr>
      <w:r>
        <w:rPr>
          <w:sz w:val="24"/>
          <w:szCs w:val="24"/>
        </w:rPr>
        <w:t>Lisa: Wait a minute. I'll check it... Yes. It says 7:30 this evening.</w:t>
      </w:r>
    </w:p>
    <w:p w:rsidR="00700699" w:rsidRDefault="00700699">
      <w:pPr>
        <w:spacing w:line="360" w:lineRule="auto"/>
        <w:ind w:firstLineChars="200" w:firstLine="480"/>
        <w:jc w:val="left"/>
        <w:rPr>
          <w:sz w:val="24"/>
          <w:szCs w:val="24"/>
        </w:rPr>
      </w:pPr>
      <w:r>
        <w:rPr>
          <w:sz w:val="24"/>
          <w:szCs w:val="24"/>
        </w:rPr>
        <w:t>Lily: Good. See you then.</w:t>
      </w:r>
    </w:p>
    <w:p w:rsidR="00700699" w:rsidRDefault="00700699">
      <w:pPr>
        <w:spacing w:line="360" w:lineRule="auto"/>
        <w:ind w:firstLineChars="350" w:firstLine="840"/>
        <w:jc w:val="left"/>
        <w:rPr>
          <w:rFonts w:hint="eastAsia"/>
          <w:color w:val="0070C0"/>
          <w:sz w:val="24"/>
          <w:szCs w:val="24"/>
        </w:rPr>
      </w:pPr>
      <w:r>
        <w:rPr>
          <w:rFonts w:hint="eastAsia"/>
          <w:color w:val="0070C0"/>
          <w:sz w:val="24"/>
          <w:szCs w:val="24"/>
        </w:rPr>
        <w:t>B   A   F   C   E</w:t>
      </w:r>
    </w:p>
    <w:p w:rsidR="00700699" w:rsidRDefault="00700699">
      <w:pPr>
        <w:spacing w:line="360" w:lineRule="auto"/>
        <w:ind w:firstLineChars="200" w:firstLine="480"/>
        <w:jc w:val="left"/>
        <w:rPr>
          <w:sz w:val="24"/>
          <w:szCs w:val="24"/>
        </w:rPr>
      </w:pPr>
      <w:r>
        <w:rPr>
          <w:sz w:val="24"/>
          <w:szCs w:val="24"/>
        </w:rPr>
        <w:t>iii.</w:t>
      </w:r>
      <w:r>
        <w:rPr>
          <w:sz w:val="24"/>
          <w:szCs w:val="24"/>
        </w:rPr>
        <w:t>选择下列句子完成下面对话，并在答题卡上将相应的字母编号涂黑。（共</w:t>
      </w:r>
      <w:r>
        <w:rPr>
          <w:sz w:val="24"/>
          <w:szCs w:val="24"/>
        </w:rPr>
        <w:t>5</w:t>
      </w:r>
      <w:r>
        <w:rPr>
          <w:sz w:val="24"/>
          <w:szCs w:val="24"/>
        </w:rPr>
        <w:t>小题，每</w:t>
      </w:r>
    </w:p>
    <w:p w:rsidR="00700699" w:rsidRDefault="00700699">
      <w:pPr>
        <w:spacing w:line="360" w:lineRule="auto"/>
        <w:ind w:firstLineChars="200" w:firstLine="480"/>
        <w:jc w:val="left"/>
        <w:rPr>
          <w:sz w:val="24"/>
          <w:szCs w:val="24"/>
        </w:rPr>
      </w:pPr>
      <w:r>
        <w:rPr>
          <w:sz w:val="24"/>
          <w:szCs w:val="24"/>
        </w:rPr>
        <w:t xml:space="preserve">  </w:t>
      </w:r>
      <w:r>
        <w:rPr>
          <w:sz w:val="24"/>
          <w:szCs w:val="24"/>
        </w:rPr>
        <w:t>小题</w:t>
      </w:r>
      <w:r>
        <w:rPr>
          <w:sz w:val="24"/>
          <w:szCs w:val="24"/>
        </w:rPr>
        <w:t>1</w:t>
      </w:r>
      <w:r>
        <w:rPr>
          <w:sz w:val="24"/>
          <w:szCs w:val="24"/>
        </w:rPr>
        <w:t>分）</w:t>
      </w:r>
      <w:r>
        <w:rPr>
          <w:sz w:val="24"/>
          <w:szCs w:val="24"/>
        </w:rPr>
        <w:t xml:space="preserve"> </w:t>
      </w:r>
    </w:p>
    <w:tbl>
      <w:tblPr>
        <w:tblpPr w:leftFromText="180" w:rightFromText="180" w:vertAnchor="text" w:tblpX="362" w:tblpY="1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38"/>
      </w:tblGrid>
      <w:tr w:rsidR="00000000">
        <w:trPr>
          <w:trHeight w:val="2038"/>
        </w:trPr>
        <w:tc>
          <w:tcPr>
            <w:tcW w:w="7938" w:type="dxa"/>
          </w:tcPr>
          <w:p w:rsidR="00700699" w:rsidRDefault="00700699">
            <w:pPr>
              <w:numPr>
                <w:ilvl w:val="0"/>
                <w:numId w:val="9"/>
              </w:numPr>
              <w:spacing w:line="360" w:lineRule="auto"/>
              <w:jc w:val="left"/>
              <w:rPr>
                <w:sz w:val="24"/>
                <w:szCs w:val="24"/>
              </w:rPr>
            </w:pPr>
            <w:r>
              <w:rPr>
                <w:sz w:val="24"/>
                <w:szCs w:val="24"/>
              </w:rPr>
              <w:t>Wonderful</w:t>
            </w:r>
          </w:p>
          <w:p w:rsidR="00700699" w:rsidRDefault="00700699">
            <w:pPr>
              <w:numPr>
                <w:ilvl w:val="0"/>
                <w:numId w:val="9"/>
              </w:numPr>
              <w:spacing w:line="360" w:lineRule="auto"/>
              <w:jc w:val="left"/>
              <w:rPr>
                <w:sz w:val="24"/>
                <w:szCs w:val="24"/>
              </w:rPr>
            </w:pPr>
            <w:r>
              <w:rPr>
                <w:sz w:val="24"/>
                <w:szCs w:val="24"/>
              </w:rPr>
              <w:t>I forgot where I put it</w:t>
            </w:r>
          </w:p>
          <w:p w:rsidR="00700699" w:rsidRDefault="00700699">
            <w:pPr>
              <w:numPr>
                <w:ilvl w:val="0"/>
                <w:numId w:val="9"/>
              </w:numPr>
              <w:spacing w:line="360" w:lineRule="auto"/>
              <w:jc w:val="left"/>
              <w:rPr>
                <w:sz w:val="24"/>
                <w:szCs w:val="24"/>
              </w:rPr>
            </w:pPr>
            <w:r>
              <w:rPr>
                <w:sz w:val="24"/>
                <w:szCs w:val="24"/>
              </w:rPr>
              <w:t>I lent it to tom</w:t>
            </w:r>
          </w:p>
          <w:p w:rsidR="00700699" w:rsidRDefault="00700699">
            <w:pPr>
              <w:numPr>
                <w:ilvl w:val="0"/>
                <w:numId w:val="9"/>
              </w:numPr>
              <w:spacing w:line="360" w:lineRule="auto"/>
              <w:jc w:val="left"/>
              <w:rPr>
                <w:sz w:val="24"/>
                <w:szCs w:val="24"/>
              </w:rPr>
            </w:pPr>
            <w:r>
              <w:rPr>
                <w:sz w:val="24"/>
                <w:szCs w:val="24"/>
              </w:rPr>
              <w:t>What's more, the copies in the library are all out</w:t>
            </w:r>
          </w:p>
          <w:p w:rsidR="00700699" w:rsidRDefault="00700699">
            <w:pPr>
              <w:numPr>
                <w:ilvl w:val="0"/>
                <w:numId w:val="9"/>
              </w:numPr>
              <w:spacing w:line="360" w:lineRule="auto"/>
              <w:jc w:val="left"/>
              <w:rPr>
                <w:sz w:val="24"/>
                <w:szCs w:val="24"/>
              </w:rPr>
            </w:pPr>
            <w:r>
              <w:rPr>
                <w:sz w:val="24"/>
                <w:szCs w:val="24"/>
              </w:rPr>
              <w:t>I suggest you read it if you have time</w:t>
            </w:r>
          </w:p>
          <w:p w:rsidR="00700699" w:rsidRDefault="00700699">
            <w:pPr>
              <w:numPr>
                <w:ilvl w:val="0"/>
                <w:numId w:val="9"/>
              </w:numPr>
              <w:spacing w:line="360" w:lineRule="auto"/>
              <w:jc w:val="left"/>
              <w:rPr>
                <w:sz w:val="24"/>
                <w:szCs w:val="24"/>
              </w:rPr>
            </w:pPr>
            <w:r>
              <w:rPr>
                <w:sz w:val="24"/>
                <w:szCs w:val="24"/>
              </w:rPr>
              <w:t xml:space="preserve">Sorry, I haven't got it with me </w:t>
            </w:r>
          </w:p>
          <w:p w:rsidR="00700699" w:rsidRDefault="00700699">
            <w:pPr>
              <w:numPr>
                <w:ilvl w:val="0"/>
                <w:numId w:val="9"/>
              </w:numPr>
              <w:spacing w:line="360" w:lineRule="auto"/>
              <w:jc w:val="left"/>
              <w:rPr>
                <w:sz w:val="24"/>
                <w:szCs w:val="24"/>
              </w:rPr>
            </w:pPr>
            <w:r>
              <w:rPr>
                <w:sz w:val="24"/>
                <w:szCs w:val="24"/>
              </w:rPr>
              <w:t xml:space="preserve">I have a copy of my own </w:t>
            </w:r>
          </w:p>
        </w:tc>
      </w:tr>
    </w:tbl>
    <w:p w:rsidR="00700699" w:rsidRDefault="00700699">
      <w:pPr>
        <w:spacing w:line="360" w:lineRule="auto"/>
        <w:jc w:val="left"/>
        <w:rPr>
          <w:sz w:val="24"/>
          <w:szCs w:val="24"/>
        </w:rPr>
      </w:pPr>
      <w:r>
        <w:rPr>
          <w:sz w:val="24"/>
          <w:szCs w:val="24"/>
        </w:rPr>
        <w:t xml:space="preserve">  A: Have you ever read the novel Sanchongmen written by Han Han?</w:t>
      </w:r>
    </w:p>
    <w:p w:rsidR="00700699" w:rsidRDefault="00700699">
      <w:pPr>
        <w:spacing w:line="360" w:lineRule="auto"/>
        <w:jc w:val="left"/>
        <w:rPr>
          <w:sz w:val="24"/>
          <w:szCs w:val="24"/>
        </w:rPr>
      </w:pPr>
      <w:r>
        <w:rPr>
          <w:sz w:val="24"/>
          <w:szCs w:val="24"/>
        </w:rPr>
        <w:t xml:space="preserve">  B: No, I haven't.</w:t>
      </w:r>
    </w:p>
    <w:p w:rsidR="00700699" w:rsidRDefault="00700699">
      <w:pPr>
        <w:spacing w:line="360" w:lineRule="auto"/>
        <w:jc w:val="left"/>
        <w:rPr>
          <w:sz w:val="24"/>
          <w:szCs w:val="24"/>
        </w:rPr>
      </w:pPr>
      <w:r>
        <w:rPr>
          <w:sz w:val="24"/>
          <w:szCs w:val="24"/>
        </w:rPr>
        <w:t xml:space="preserve">  A: It's a very popular book. ______</w:t>
      </w:r>
      <w:r>
        <w:rPr>
          <w:sz w:val="24"/>
          <w:szCs w:val="24"/>
          <w:u w:val="single"/>
        </w:rPr>
        <w:t>61</w:t>
      </w:r>
      <w:r>
        <w:rPr>
          <w:sz w:val="24"/>
          <w:szCs w:val="24"/>
        </w:rPr>
        <w:t>_____.</w:t>
      </w:r>
    </w:p>
    <w:p w:rsidR="00700699" w:rsidRDefault="00700699">
      <w:pPr>
        <w:spacing w:line="360" w:lineRule="auto"/>
        <w:jc w:val="left"/>
        <w:rPr>
          <w:sz w:val="24"/>
          <w:szCs w:val="24"/>
        </w:rPr>
      </w:pPr>
      <w:r>
        <w:rPr>
          <w:sz w:val="24"/>
          <w:szCs w:val="24"/>
        </w:rPr>
        <w:t xml:space="preserve">  B: I've been expecting to read it for a long time, but I can't get a copy. ______</w:t>
      </w:r>
      <w:r>
        <w:rPr>
          <w:sz w:val="24"/>
          <w:szCs w:val="24"/>
          <w:u w:val="single"/>
        </w:rPr>
        <w:t>62</w:t>
      </w:r>
      <w:r>
        <w:rPr>
          <w:sz w:val="24"/>
          <w:szCs w:val="24"/>
        </w:rPr>
        <w:t>______.</w:t>
      </w:r>
    </w:p>
    <w:p w:rsidR="00700699" w:rsidRDefault="00700699">
      <w:pPr>
        <w:spacing w:line="360" w:lineRule="auto"/>
        <w:jc w:val="left"/>
        <w:rPr>
          <w:sz w:val="24"/>
          <w:szCs w:val="24"/>
        </w:rPr>
      </w:pPr>
      <w:r>
        <w:rPr>
          <w:sz w:val="24"/>
          <w:szCs w:val="24"/>
        </w:rPr>
        <w:t xml:space="preserve">  A: Well, _____</w:t>
      </w:r>
      <w:r>
        <w:rPr>
          <w:sz w:val="24"/>
          <w:szCs w:val="24"/>
          <w:u w:val="single"/>
        </w:rPr>
        <w:t>63</w:t>
      </w:r>
      <w:r>
        <w:rPr>
          <w:sz w:val="24"/>
          <w:szCs w:val="24"/>
        </w:rPr>
        <w:t>_____ If you like, I can lend it to you.</w:t>
      </w:r>
    </w:p>
    <w:p w:rsidR="00700699" w:rsidRDefault="00700699">
      <w:pPr>
        <w:spacing w:line="360" w:lineRule="auto"/>
        <w:jc w:val="left"/>
        <w:rPr>
          <w:sz w:val="24"/>
          <w:szCs w:val="24"/>
        </w:rPr>
      </w:pPr>
      <w:r>
        <w:rPr>
          <w:sz w:val="24"/>
          <w:szCs w:val="24"/>
        </w:rPr>
        <w:t xml:space="preserve">  B: ______</w:t>
      </w:r>
      <w:r>
        <w:rPr>
          <w:sz w:val="24"/>
          <w:szCs w:val="24"/>
          <w:u w:val="single"/>
        </w:rPr>
        <w:t>64</w:t>
      </w:r>
      <w:r>
        <w:rPr>
          <w:sz w:val="24"/>
          <w:szCs w:val="24"/>
        </w:rPr>
        <w:t>_____ Can you lend it to me now?</w:t>
      </w:r>
    </w:p>
    <w:p w:rsidR="00700699" w:rsidRDefault="00700699">
      <w:pPr>
        <w:spacing w:line="360" w:lineRule="auto"/>
        <w:jc w:val="left"/>
        <w:rPr>
          <w:sz w:val="24"/>
          <w:szCs w:val="24"/>
        </w:rPr>
      </w:pPr>
      <w:r>
        <w:rPr>
          <w:sz w:val="24"/>
          <w:szCs w:val="24"/>
        </w:rPr>
        <w:t xml:space="preserve">  A: _____</w:t>
      </w:r>
      <w:r>
        <w:rPr>
          <w:sz w:val="24"/>
          <w:szCs w:val="24"/>
          <w:u w:val="single"/>
        </w:rPr>
        <w:t>_65_</w:t>
      </w:r>
      <w:r>
        <w:rPr>
          <w:sz w:val="24"/>
          <w:szCs w:val="24"/>
        </w:rPr>
        <w:t>____ Would you please come to my house after school?</w:t>
      </w:r>
    </w:p>
    <w:p w:rsidR="00700699" w:rsidRDefault="00700699">
      <w:pPr>
        <w:spacing w:line="360" w:lineRule="auto"/>
        <w:jc w:val="left"/>
        <w:rPr>
          <w:sz w:val="24"/>
          <w:szCs w:val="24"/>
        </w:rPr>
      </w:pPr>
      <w:r>
        <w:rPr>
          <w:sz w:val="24"/>
          <w:szCs w:val="24"/>
        </w:rPr>
        <w:t xml:space="preserve">  B: OK. I'll go as soon as school is over.</w:t>
      </w:r>
    </w:p>
    <w:p w:rsidR="00700699" w:rsidRDefault="00700699">
      <w:pPr>
        <w:spacing w:line="360" w:lineRule="auto"/>
        <w:ind w:firstLineChars="200" w:firstLine="480"/>
        <w:jc w:val="left"/>
        <w:rPr>
          <w:color w:val="0070C0"/>
          <w:sz w:val="24"/>
          <w:szCs w:val="24"/>
        </w:rPr>
      </w:pPr>
      <w:r>
        <w:rPr>
          <w:rFonts w:hint="eastAsia"/>
          <w:color w:val="0070C0"/>
          <w:sz w:val="24"/>
          <w:szCs w:val="24"/>
        </w:rPr>
        <w:t>E   D   G   A   F</w:t>
      </w:r>
    </w:p>
    <w:p w:rsidR="00700699" w:rsidRDefault="00700699">
      <w:pPr>
        <w:spacing w:line="360" w:lineRule="auto"/>
        <w:jc w:val="center"/>
        <w:rPr>
          <w:b/>
          <w:bCs/>
          <w:sz w:val="24"/>
          <w:szCs w:val="24"/>
        </w:rPr>
      </w:pPr>
      <w:r>
        <w:rPr>
          <w:b/>
          <w:bCs/>
          <w:sz w:val="24"/>
          <w:szCs w:val="24"/>
        </w:rPr>
        <w:t>第二部分</w:t>
      </w:r>
      <w:r>
        <w:rPr>
          <w:b/>
          <w:bCs/>
          <w:sz w:val="24"/>
          <w:szCs w:val="24"/>
        </w:rPr>
        <w:t xml:space="preserve"> </w:t>
      </w:r>
      <w:r>
        <w:rPr>
          <w:b/>
          <w:bCs/>
          <w:sz w:val="24"/>
          <w:szCs w:val="24"/>
        </w:rPr>
        <w:t>非选择题（</w:t>
      </w:r>
      <w:r>
        <w:rPr>
          <w:b/>
          <w:bCs/>
          <w:sz w:val="24"/>
          <w:szCs w:val="24"/>
        </w:rPr>
        <w:t>20</w:t>
      </w:r>
      <w:r>
        <w:rPr>
          <w:b/>
          <w:bCs/>
          <w:sz w:val="24"/>
          <w:szCs w:val="24"/>
        </w:rPr>
        <w:t>分）</w:t>
      </w:r>
    </w:p>
    <w:p w:rsidR="00700699" w:rsidRDefault="00700699">
      <w:pPr>
        <w:spacing w:line="360" w:lineRule="auto"/>
        <w:rPr>
          <w:b/>
          <w:bCs/>
          <w:sz w:val="24"/>
          <w:szCs w:val="24"/>
        </w:rPr>
      </w:pPr>
      <w:r>
        <w:rPr>
          <w:b/>
          <w:bCs/>
          <w:sz w:val="24"/>
          <w:szCs w:val="24"/>
        </w:rPr>
        <w:t xml:space="preserve">IV. </w:t>
      </w:r>
      <w:r>
        <w:rPr>
          <w:b/>
          <w:bCs/>
          <w:sz w:val="24"/>
          <w:szCs w:val="24"/>
        </w:rPr>
        <w:t>填空（</w:t>
      </w:r>
      <w:r>
        <w:rPr>
          <w:b/>
          <w:bCs/>
          <w:sz w:val="24"/>
          <w:szCs w:val="24"/>
        </w:rPr>
        <w:t>10</w:t>
      </w:r>
      <w:r>
        <w:rPr>
          <w:b/>
          <w:bCs/>
          <w:sz w:val="24"/>
          <w:szCs w:val="24"/>
        </w:rPr>
        <w:t>分）</w:t>
      </w:r>
    </w:p>
    <w:p w:rsidR="00700699" w:rsidRDefault="00700699">
      <w:pPr>
        <w:spacing w:line="360" w:lineRule="auto"/>
        <w:jc w:val="left"/>
        <w:rPr>
          <w:sz w:val="24"/>
          <w:szCs w:val="24"/>
        </w:rPr>
      </w:pPr>
      <w:r>
        <w:rPr>
          <w:sz w:val="24"/>
          <w:szCs w:val="24"/>
        </w:rPr>
        <w:t>根据句子意思，用所给单词的适当形式填空，将答案写在答卷上。（共</w:t>
      </w:r>
      <w:r>
        <w:rPr>
          <w:sz w:val="24"/>
          <w:szCs w:val="24"/>
        </w:rPr>
        <w:t>10</w:t>
      </w:r>
      <w:r>
        <w:rPr>
          <w:sz w:val="24"/>
          <w:szCs w:val="24"/>
        </w:rPr>
        <w:t>小题，每小题</w:t>
      </w:r>
      <w:r>
        <w:rPr>
          <w:sz w:val="24"/>
          <w:szCs w:val="24"/>
        </w:rPr>
        <w:t>1</w:t>
      </w:r>
      <w:r>
        <w:rPr>
          <w:sz w:val="24"/>
          <w:szCs w:val="24"/>
        </w:rPr>
        <w:t>分）</w:t>
      </w:r>
    </w:p>
    <w:p w:rsidR="00700699" w:rsidRDefault="00700699">
      <w:pPr>
        <w:numPr>
          <w:ilvl w:val="0"/>
          <w:numId w:val="10"/>
        </w:numPr>
        <w:spacing w:line="360" w:lineRule="auto"/>
        <w:jc w:val="left"/>
        <w:rPr>
          <w:sz w:val="24"/>
          <w:szCs w:val="24"/>
        </w:rPr>
      </w:pPr>
      <w:r>
        <w:rPr>
          <w:sz w:val="24"/>
          <w:szCs w:val="24"/>
        </w:rPr>
        <w:lastRenderedPageBreak/>
        <w:t>The ____________(high) of the new building is over 400 meters.</w:t>
      </w:r>
    </w:p>
    <w:p w:rsidR="00700699" w:rsidRDefault="00700699">
      <w:pPr>
        <w:numPr>
          <w:ilvl w:val="0"/>
          <w:numId w:val="10"/>
        </w:numPr>
        <w:spacing w:line="360" w:lineRule="auto"/>
        <w:jc w:val="left"/>
        <w:rPr>
          <w:sz w:val="24"/>
          <w:szCs w:val="24"/>
        </w:rPr>
      </w:pPr>
      <w:r>
        <w:rPr>
          <w:sz w:val="24"/>
          <w:szCs w:val="24"/>
        </w:rPr>
        <w:t>On Christmas Eve, the Santa Claus hides gifts _____________ (secret) into kids' stockings.</w:t>
      </w:r>
    </w:p>
    <w:p w:rsidR="00700699" w:rsidRDefault="00700699">
      <w:pPr>
        <w:numPr>
          <w:ilvl w:val="0"/>
          <w:numId w:val="10"/>
        </w:numPr>
        <w:spacing w:line="360" w:lineRule="auto"/>
        <w:jc w:val="left"/>
        <w:rPr>
          <w:sz w:val="24"/>
          <w:szCs w:val="24"/>
        </w:rPr>
      </w:pPr>
      <w:r>
        <w:rPr>
          <w:sz w:val="24"/>
          <w:szCs w:val="24"/>
        </w:rPr>
        <w:t>— How many times should I take the pills, doctor?</w:t>
      </w:r>
    </w:p>
    <w:p w:rsidR="00700699" w:rsidRDefault="00700699">
      <w:pPr>
        <w:spacing w:line="360" w:lineRule="auto"/>
        <w:ind w:firstLineChars="200" w:firstLine="480"/>
        <w:jc w:val="left"/>
        <w:rPr>
          <w:sz w:val="24"/>
          <w:szCs w:val="24"/>
        </w:rPr>
      </w:pPr>
      <w:r>
        <w:rPr>
          <w:sz w:val="24"/>
          <w:szCs w:val="24"/>
        </w:rPr>
        <w:t>— ___________ (two) a day, please.</w:t>
      </w:r>
    </w:p>
    <w:p w:rsidR="00700699" w:rsidRDefault="00700699">
      <w:pPr>
        <w:numPr>
          <w:ilvl w:val="0"/>
          <w:numId w:val="10"/>
        </w:numPr>
        <w:spacing w:line="360" w:lineRule="auto"/>
        <w:jc w:val="left"/>
        <w:rPr>
          <w:sz w:val="24"/>
          <w:szCs w:val="24"/>
        </w:rPr>
      </w:pPr>
      <w:r>
        <w:rPr>
          <w:sz w:val="24"/>
          <w:szCs w:val="24"/>
        </w:rPr>
        <w:t>— Shall we meet at 9:00 at the school gate tomorrow morning?</w:t>
      </w:r>
    </w:p>
    <w:p w:rsidR="00700699" w:rsidRDefault="00700699">
      <w:pPr>
        <w:spacing w:line="360" w:lineRule="auto"/>
        <w:ind w:firstLineChars="200" w:firstLine="480"/>
        <w:jc w:val="left"/>
        <w:rPr>
          <w:sz w:val="24"/>
          <w:szCs w:val="24"/>
        </w:rPr>
      </w:pPr>
      <w:r>
        <w:rPr>
          <w:sz w:val="24"/>
          <w:szCs w:val="24"/>
        </w:rPr>
        <w:t>— I hope we can make it ___________ (early). What about 8:30?</w:t>
      </w:r>
    </w:p>
    <w:p w:rsidR="00700699" w:rsidRDefault="00700699">
      <w:pPr>
        <w:numPr>
          <w:ilvl w:val="0"/>
          <w:numId w:val="10"/>
        </w:numPr>
        <w:spacing w:line="360" w:lineRule="auto"/>
        <w:jc w:val="left"/>
        <w:rPr>
          <w:sz w:val="24"/>
          <w:szCs w:val="24"/>
        </w:rPr>
      </w:pPr>
      <w:r>
        <w:rPr>
          <w:sz w:val="24"/>
          <w:szCs w:val="24"/>
        </w:rPr>
        <w:t>Mr. Li's report gave us a deep _____________ (impress) .</w:t>
      </w:r>
    </w:p>
    <w:p w:rsidR="00700699" w:rsidRDefault="00700699">
      <w:pPr>
        <w:numPr>
          <w:ilvl w:val="0"/>
          <w:numId w:val="10"/>
        </w:numPr>
        <w:spacing w:line="360" w:lineRule="auto"/>
        <w:jc w:val="left"/>
        <w:rPr>
          <w:sz w:val="24"/>
          <w:szCs w:val="24"/>
        </w:rPr>
      </w:pPr>
      <w:r>
        <w:rPr>
          <w:sz w:val="24"/>
          <w:szCs w:val="24"/>
        </w:rPr>
        <w:t>Remember __________ (turn) off the lights when you leave the room, please.</w:t>
      </w:r>
    </w:p>
    <w:p w:rsidR="00700699" w:rsidRDefault="00700699">
      <w:pPr>
        <w:numPr>
          <w:ilvl w:val="0"/>
          <w:numId w:val="10"/>
        </w:numPr>
        <w:spacing w:line="360" w:lineRule="auto"/>
        <w:jc w:val="left"/>
        <w:rPr>
          <w:sz w:val="24"/>
          <w:szCs w:val="24"/>
        </w:rPr>
      </w:pPr>
      <w:r>
        <w:rPr>
          <w:sz w:val="24"/>
          <w:szCs w:val="24"/>
        </w:rPr>
        <w:t>The film was __________ (base) on Chinese history in the 1940's.</w:t>
      </w:r>
    </w:p>
    <w:p w:rsidR="00700699" w:rsidRDefault="00700699">
      <w:pPr>
        <w:numPr>
          <w:ilvl w:val="0"/>
          <w:numId w:val="10"/>
        </w:numPr>
        <w:spacing w:line="360" w:lineRule="auto"/>
        <w:jc w:val="left"/>
        <w:rPr>
          <w:sz w:val="24"/>
          <w:szCs w:val="24"/>
        </w:rPr>
      </w:pPr>
      <w:r>
        <w:rPr>
          <w:sz w:val="24"/>
          <w:szCs w:val="24"/>
        </w:rPr>
        <w:t>Look! Can you see a kite _____________ (fly) in the sky?</w:t>
      </w:r>
    </w:p>
    <w:p w:rsidR="00700699" w:rsidRDefault="00700699">
      <w:pPr>
        <w:numPr>
          <w:ilvl w:val="0"/>
          <w:numId w:val="10"/>
        </w:numPr>
        <w:spacing w:line="360" w:lineRule="auto"/>
        <w:jc w:val="left"/>
        <w:rPr>
          <w:sz w:val="24"/>
          <w:szCs w:val="24"/>
        </w:rPr>
      </w:pPr>
      <w:r>
        <w:rPr>
          <w:sz w:val="24"/>
          <w:szCs w:val="24"/>
        </w:rPr>
        <w:t>The boy is a good swimmer. He can swim ____________ (cross) the wide river.</w:t>
      </w:r>
    </w:p>
    <w:p w:rsidR="00700699" w:rsidRDefault="00700699">
      <w:pPr>
        <w:numPr>
          <w:ilvl w:val="0"/>
          <w:numId w:val="10"/>
        </w:numPr>
        <w:spacing w:line="360" w:lineRule="auto"/>
        <w:jc w:val="left"/>
        <w:rPr>
          <w:sz w:val="24"/>
          <w:szCs w:val="24"/>
        </w:rPr>
      </w:pPr>
      <w:r>
        <w:rPr>
          <w:sz w:val="24"/>
          <w:szCs w:val="24"/>
        </w:rPr>
        <w:t>Many students find it ____________ (bore) to play computer games all day.</w:t>
      </w:r>
    </w:p>
    <w:p w:rsidR="00700699" w:rsidRDefault="00700699">
      <w:pPr>
        <w:spacing w:line="360" w:lineRule="auto"/>
        <w:jc w:val="left"/>
        <w:rPr>
          <w:rFonts w:hint="eastAsia"/>
          <w:b/>
          <w:color w:val="0070C0"/>
          <w:sz w:val="24"/>
          <w:szCs w:val="24"/>
        </w:rPr>
      </w:pPr>
      <w:r>
        <w:rPr>
          <w:rFonts w:hint="eastAsia"/>
          <w:b/>
          <w:color w:val="0070C0"/>
          <w:sz w:val="24"/>
          <w:szCs w:val="24"/>
        </w:rPr>
        <w:t>66.  height    67.secretly   68.Twice   69.earlier  70.impression  71.to  turn</w:t>
      </w:r>
    </w:p>
    <w:p w:rsidR="00700699" w:rsidRDefault="00700699">
      <w:pPr>
        <w:spacing w:line="360" w:lineRule="auto"/>
        <w:jc w:val="left"/>
        <w:rPr>
          <w:b/>
          <w:color w:val="0070C0"/>
          <w:sz w:val="24"/>
          <w:szCs w:val="24"/>
        </w:rPr>
      </w:pPr>
      <w:r>
        <w:rPr>
          <w:rFonts w:hint="eastAsia"/>
          <w:b/>
          <w:color w:val="0070C0"/>
          <w:sz w:val="24"/>
          <w:szCs w:val="24"/>
        </w:rPr>
        <w:t>72.  based    73.flying     74.across   75.boring</w:t>
      </w:r>
    </w:p>
    <w:p w:rsidR="00700699" w:rsidRDefault="00700699">
      <w:pPr>
        <w:spacing w:line="360" w:lineRule="auto"/>
        <w:rPr>
          <w:b/>
          <w:bCs/>
          <w:sz w:val="24"/>
          <w:szCs w:val="24"/>
        </w:rPr>
      </w:pPr>
      <w:r>
        <w:rPr>
          <w:b/>
          <w:bCs/>
          <w:sz w:val="24"/>
          <w:szCs w:val="24"/>
        </w:rPr>
        <w:t xml:space="preserve">V. </w:t>
      </w:r>
      <w:r>
        <w:rPr>
          <w:b/>
          <w:bCs/>
          <w:sz w:val="24"/>
          <w:szCs w:val="24"/>
        </w:rPr>
        <w:t>书面表达（</w:t>
      </w:r>
      <w:r>
        <w:rPr>
          <w:b/>
          <w:bCs/>
          <w:sz w:val="24"/>
          <w:szCs w:val="24"/>
        </w:rPr>
        <w:t>10</w:t>
      </w:r>
      <w:r>
        <w:rPr>
          <w:b/>
          <w:bCs/>
          <w:sz w:val="24"/>
          <w:szCs w:val="24"/>
        </w:rPr>
        <w:t>分）</w:t>
      </w:r>
    </w:p>
    <w:p w:rsidR="00700699" w:rsidRDefault="00700699">
      <w:pPr>
        <w:spacing w:line="360" w:lineRule="auto"/>
        <w:ind w:firstLineChars="200" w:firstLine="480"/>
        <w:jc w:val="left"/>
        <w:rPr>
          <w:sz w:val="24"/>
          <w:szCs w:val="24"/>
        </w:rPr>
      </w:pPr>
      <w:r>
        <w:rPr>
          <w:sz w:val="24"/>
          <w:szCs w:val="24"/>
        </w:rPr>
        <w:t>为了节能环保及方便出行，提高生活质量，深圳市政府近年来在很多地段为市民免费提供自行车服务，但部分市民对此了解不够。假如你是一位志愿者，周日上午，你来到莲花山公园对市民进行自行车借用宣传。请根据以下提示写出一篇演讲稿。</w:t>
      </w:r>
    </w:p>
    <w:p w:rsidR="00700699" w:rsidRDefault="00700699">
      <w:pPr>
        <w:spacing w:line="360" w:lineRule="auto"/>
        <w:ind w:firstLineChars="200" w:firstLine="480"/>
        <w:jc w:val="left"/>
        <w:rPr>
          <w:sz w:val="24"/>
          <w:szCs w:val="24"/>
        </w:rPr>
      </w:pPr>
      <w:r>
        <w:rPr>
          <w:sz w:val="24"/>
          <w:szCs w:val="24"/>
        </w:rPr>
        <w:t>提示：</w:t>
      </w:r>
      <w:r>
        <w:rPr>
          <w:sz w:val="24"/>
          <w:szCs w:val="24"/>
        </w:rPr>
        <w:t xml:space="preserve">1. </w:t>
      </w:r>
      <w:r>
        <w:rPr>
          <w:sz w:val="24"/>
          <w:szCs w:val="24"/>
        </w:rPr>
        <w:t>深圳市民可以在很多地方免费借用自行车，非常方便；</w:t>
      </w:r>
    </w:p>
    <w:p w:rsidR="00700699" w:rsidRDefault="00700699">
      <w:pPr>
        <w:spacing w:line="360" w:lineRule="auto"/>
        <w:ind w:firstLineChars="200" w:firstLine="480"/>
        <w:jc w:val="left"/>
        <w:rPr>
          <w:sz w:val="24"/>
          <w:szCs w:val="24"/>
        </w:rPr>
      </w:pPr>
      <w:r>
        <w:rPr>
          <w:sz w:val="24"/>
          <w:szCs w:val="24"/>
        </w:rPr>
        <w:t xml:space="preserve">      2. </w:t>
      </w:r>
      <w:r>
        <w:rPr>
          <w:sz w:val="24"/>
          <w:szCs w:val="24"/>
        </w:rPr>
        <w:t>如果借用自行车，请注意爱惜，并及时归还；</w:t>
      </w:r>
    </w:p>
    <w:p w:rsidR="00700699" w:rsidRDefault="00700699">
      <w:pPr>
        <w:spacing w:line="360" w:lineRule="auto"/>
        <w:ind w:firstLineChars="200" w:firstLine="480"/>
        <w:jc w:val="left"/>
        <w:rPr>
          <w:sz w:val="24"/>
          <w:szCs w:val="24"/>
        </w:rPr>
      </w:pPr>
      <w:r>
        <w:rPr>
          <w:sz w:val="24"/>
          <w:szCs w:val="24"/>
        </w:rPr>
        <w:t xml:space="preserve">      3. </w:t>
      </w:r>
      <w:r>
        <w:rPr>
          <w:sz w:val="24"/>
          <w:szCs w:val="24"/>
        </w:rPr>
        <w:t>希望大家多骑车出行</w:t>
      </w:r>
      <w:r>
        <w:rPr>
          <w:sz w:val="24"/>
          <w:szCs w:val="24"/>
        </w:rPr>
        <w:t>……</w:t>
      </w:r>
      <w:r>
        <w:rPr>
          <w:sz w:val="24"/>
          <w:szCs w:val="24"/>
        </w:rPr>
        <w:t>（请至少列出骑车出行的两点好处。）</w:t>
      </w:r>
    </w:p>
    <w:p w:rsidR="00700699" w:rsidRDefault="00700699">
      <w:pPr>
        <w:spacing w:line="360" w:lineRule="auto"/>
        <w:ind w:firstLineChars="200" w:firstLine="480"/>
        <w:jc w:val="left"/>
        <w:rPr>
          <w:sz w:val="24"/>
          <w:szCs w:val="24"/>
        </w:rPr>
      </w:pPr>
      <w:r>
        <w:rPr>
          <w:sz w:val="24"/>
          <w:szCs w:val="24"/>
        </w:rPr>
        <w:t>要求：</w:t>
      </w:r>
      <w:r>
        <w:rPr>
          <w:sz w:val="24"/>
          <w:szCs w:val="24"/>
        </w:rPr>
        <w:t xml:space="preserve">1. </w:t>
      </w:r>
      <w:r>
        <w:rPr>
          <w:sz w:val="24"/>
          <w:szCs w:val="24"/>
        </w:rPr>
        <w:t>演讲稿内容必须包括以上提示，可适当发挥；</w:t>
      </w:r>
    </w:p>
    <w:p w:rsidR="00700699" w:rsidRDefault="00700699">
      <w:pPr>
        <w:spacing w:line="360" w:lineRule="auto"/>
        <w:ind w:firstLineChars="200" w:firstLine="480"/>
        <w:jc w:val="left"/>
        <w:rPr>
          <w:sz w:val="24"/>
          <w:szCs w:val="24"/>
        </w:rPr>
      </w:pPr>
      <w:r>
        <w:rPr>
          <w:sz w:val="24"/>
          <w:szCs w:val="24"/>
        </w:rPr>
        <w:t xml:space="preserve">      2. </w:t>
      </w:r>
      <w:r>
        <w:rPr>
          <w:sz w:val="24"/>
          <w:szCs w:val="24"/>
        </w:rPr>
        <w:t>表达清楚，语句通顺，意思连贯，书写规范；</w:t>
      </w:r>
    </w:p>
    <w:p w:rsidR="00700699" w:rsidRDefault="00700699">
      <w:pPr>
        <w:spacing w:line="360" w:lineRule="auto"/>
        <w:ind w:firstLineChars="200" w:firstLine="480"/>
        <w:jc w:val="left"/>
        <w:rPr>
          <w:sz w:val="24"/>
          <w:szCs w:val="24"/>
        </w:rPr>
      </w:pPr>
      <w:r>
        <w:rPr>
          <w:sz w:val="24"/>
          <w:szCs w:val="24"/>
        </w:rPr>
        <w:t xml:space="preserve">      3. </w:t>
      </w:r>
      <w:r>
        <w:rPr>
          <w:sz w:val="24"/>
          <w:szCs w:val="24"/>
        </w:rPr>
        <w:t>文中不得出现真实姓名和校名；</w:t>
      </w:r>
      <w:r>
        <w:rPr>
          <w:color w:val="0070C0"/>
          <w:sz w:val="24"/>
          <w:szCs w:val="24"/>
        </w:rPr>
        <w:t>写一篇</w:t>
      </w:r>
      <w:r>
        <w:rPr>
          <w:color w:val="0070C0"/>
          <w:sz w:val="24"/>
          <w:szCs w:val="24"/>
        </w:rPr>
        <w:t>80</w:t>
      </w:r>
      <w:r>
        <w:rPr>
          <w:color w:val="0070C0"/>
          <w:sz w:val="24"/>
          <w:szCs w:val="24"/>
        </w:rPr>
        <w:t>字左右的演讲稿</w:t>
      </w:r>
      <w:r>
        <w:rPr>
          <w:sz w:val="24"/>
          <w:szCs w:val="24"/>
        </w:rPr>
        <w:t>。演讲稿的开头和结尾已经给出，不计入总词数。</w:t>
      </w:r>
    </w:p>
    <w:p w:rsidR="00700699" w:rsidRDefault="00700699">
      <w:pPr>
        <w:spacing w:line="360" w:lineRule="auto"/>
        <w:ind w:firstLineChars="200" w:firstLine="480"/>
        <w:jc w:val="left"/>
        <w:rPr>
          <w:sz w:val="24"/>
          <w:szCs w:val="24"/>
        </w:rPr>
      </w:pPr>
      <w:r>
        <w:rPr>
          <w:sz w:val="24"/>
          <w:szCs w:val="24"/>
        </w:rPr>
        <w:t>参考词汇：</w:t>
      </w:r>
      <w:r>
        <w:rPr>
          <w:sz w:val="24"/>
          <w:szCs w:val="24"/>
        </w:rPr>
        <w:t>resident, convenient, low-carbon, advantage</w:t>
      </w:r>
    </w:p>
    <w:p w:rsidR="00700699" w:rsidRDefault="00700699">
      <w:pPr>
        <w:spacing w:line="360" w:lineRule="auto"/>
        <w:ind w:firstLineChars="200" w:firstLine="480"/>
        <w:jc w:val="left"/>
        <w:rPr>
          <w:sz w:val="24"/>
          <w:szCs w:val="24"/>
        </w:rPr>
      </w:pPr>
    </w:p>
    <w:p w:rsidR="00700699" w:rsidRDefault="00700699">
      <w:pPr>
        <w:spacing w:line="360" w:lineRule="auto"/>
        <w:ind w:firstLineChars="200" w:firstLine="480"/>
        <w:jc w:val="left"/>
        <w:rPr>
          <w:sz w:val="24"/>
          <w:szCs w:val="24"/>
        </w:rPr>
      </w:pPr>
      <w:r>
        <w:rPr>
          <w:sz w:val="24"/>
          <w:szCs w:val="24"/>
        </w:rPr>
        <w:t>Good morning, ladies and gentlemen!</w:t>
      </w:r>
    </w:p>
    <w:p w:rsidR="00700699" w:rsidRDefault="00700699">
      <w:pPr>
        <w:spacing w:line="360" w:lineRule="auto"/>
        <w:rPr>
          <w:sz w:val="24"/>
          <w:szCs w:val="24"/>
        </w:rPr>
      </w:pPr>
      <w:r>
        <w:rPr>
          <w:sz w:val="24"/>
          <w:szCs w:val="24"/>
        </w:rPr>
        <w:t>May I have your attention, please? I'm glad to tell you something about using bikes for free in Shenzhen.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00699" w:rsidRDefault="00700699">
      <w:pPr>
        <w:spacing w:line="360" w:lineRule="auto"/>
        <w:rPr>
          <w:sz w:val="24"/>
          <w:szCs w:val="24"/>
        </w:rPr>
      </w:pPr>
      <w:r>
        <w:rPr>
          <w:sz w:val="24"/>
          <w:szCs w:val="24"/>
        </w:rPr>
        <w:lastRenderedPageBreak/>
        <w:t>Thank you for your listening. Have a nice weekend!</w:t>
      </w:r>
    </w:p>
    <w:p w:rsidR="00700699" w:rsidRDefault="00700699">
      <w:pPr>
        <w:spacing w:line="360" w:lineRule="auto"/>
        <w:jc w:val="left"/>
        <w:rPr>
          <w:rFonts w:hint="eastAsia"/>
          <w:b/>
          <w:color w:val="0070C0"/>
          <w:sz w:val="24"/>
          <w:szCs w:val="24"/>
          <w:u w:val="single"/>
        </w:rPr>
      </w:pPr>
      <w:r>
        <w:rPr>
          <w:rFonts w:hint="eastAsia"/>
          <w:b/>
          <w:color w:val="0070C0"/>
          <w:sz w:val="24"/>
          <w:szCs w:val="24"/>
          <w:u w:val="single"/>
        </w:rPr>
        <w:t>At first, it is convenient for our resident to use bikes for free at different places in Shenzhen.</w:t>
      </w:r>
    </w:p>
    <w:p w:rsidR="00700699" w:rsidRDefault="00700699">
      <w:pPr>
        <w:spacing w:line="360" w:lineRule="auto"/>
        <w:jc w:val="left"/>
        <w:rPr>
          <w:rFonts w:hint="eastAsia"/>
          <w:b/>
          <w:color w:val="0070C0"/>
          <w:sz w:val="24"/>
          <w:szCs w:val="24"/>
          <w:u w:val="single"/>
        </w:rPr>
      </w:pPr>
      <w:r>
        <w:rPr>
          <w:rFonts w:hint="eastAsia"/>
          <w:b/>
          <w:color w:val="0070C0"/>
          <w:sz w:val="24"/>
          <w:szCs w:val="24"/>
          <w:u w:val="single"/>
        </w:rPr>
        <w:t>Secondly, please pay attention to protecting it from breaking if you borrow it when you need.</w:t>
      </w:r>
    </w:p>
    <w:p w:rsidR="00700699" w:rsidRDefault="00700699">
      <w:pPr>
        <w:spacing w:line="360" w:lineRule="auto"/>
        <w:jc w:val="left"/>
        <w:rPr>
          <w:rFonts w:hint="eastAsia"/>
          <w:b/>
          <w:color w:val="0070C0"/>
          <w:sz w:val="24"/>
          <w:szCs w:val="24"/>
          <w:u w:val="single"/>
        </w:rPr>
      </w:pPr>
      <w:r>
        <w:rPr>
          <w:rFonts w:hint="eastAsia"/>
          <w:b/>
          <w:color w:val="0070C0"/>
          <w:sz w:val="24"/>
          <w:szCs w:val="24"/>
          <w:u w:val="single"/>
        </w:rPr>
        <w:t>Thirdly, I hope that more and more people like using bikes to go out. There are some good advantages about it. It not only improve our health but also it is good for our Low-carbon environment. Shenzhen is a developing and beautiful city. As long as everyone wants to protect</w:t>
      </w:r>
    </w:p>
    <w:p w:rsidR="00700699" w:rsidRDefault="00700699">
      <w:pPr>
        <w:spacing w:line="360" w:lineRule="auto"/>
        <w:jc w:val="left"/>
        <w:rPr>
          <w:b/>
          <w:color w:val="0070C0"/>
          <w:sz w:val="24"/>
          <w:szCs w:val="24"/>
          <w:u w:val="single"/>
        </w:rPr>
      </w:pPr>
      <w:r>
        <w:rPr>
          <w:b/>
          <w:color w:val="0070C0"/>
          <w:sz w:val="24"/>
          <w:szCs w:val="24"/>
          <w:u w:val="single"/>
        </w:rPr>
        <w:t>our hometown</w:t>
      </w:r>
      <w:r>
        <w:rPr>
          <w:rFonts w:hint="eastAsia"/>
          <w:b/>
          <w:color w:val="0070C0"/>
          <w:sz w:val="24"/>
          <w:szCs w:val="24"/>
          <w:u w:val="single"/>
        </w:rPr>
        <w:t xml:space="preserve"> everything is becoming better and better in our environment.  Come on!                        </w:t>
      </w:r>
    </w:p>
    <w:sectPr w:rsidR="00700699">
      <w:pgSz w:w="11906" w:h="16838"/>
      <w:pgMar w:top="567" w:right="907" w:bottom="567" w:left="90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0699" w:rsidRDefault="00700699" w:rsidP="002C2003">
      <w:r>
        <w:separator/>
      </w:r>
    </w:p>
  </w:endnote>
  <w:endnote w:type="continuationSeparator" w:id="0">
    <w:p w:rsidR="00700699" w:rsidRDefault="00700699" w:rsidP="002C2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0699" w:rsidRDefault="00700699" w:rsidP="002C2003">
      <w:r>
        <w:separator/>
      </w:r>
    </w:p>
  </w:footnote>
  <w:footnote w:type="continuationSeparator" w:id="0">
    <w:p w:rsidR="00700699" w:rsidRDefault="00700699" w:rsidP="002C20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lvl w:ilvl="0">
      <w:start w:val="1"/>
      <w:numFmt w:val="upperLetter"/>
      <w:suff w:val="space"/>
      <w:lvlText w:val="%1."/>
      <w:lvlJc w:val="left"/>
    </w:lvl>
  </w:abstractNum>
  <w:abstractNum w:abstractNumId="1" w15:restartNumberingAfterBreak="0">
    <w:nsid w:val="0000000A"/>
    <w:multiLevelType w:val="singleLevel"/>
    <w:tmpl w:val="0000000A"/>
    <w:lvl w:ilvl="0">
      <w:start w:val="1"/>
      <w:numFmt w:val="upperLetter"/>
      <w:suff w:val="space"/>
      <w:lvlText w:val="%1."/>
      <w:lvlJc w:val="left"/>
    </w:lvl>
  </w:abstractNum>
  <w:abstractNum w:abstractNumId="2" w15:restartNumberingAfterBreak="0">
    <w:nsid w:val="0000000B"/>
    <w:multiLevelType w:val="singleLevel"/>
    <w:tmpl w:val="0000000B"/>
    <w:lvl w:ilvl="0">
      <w:start w:val="1"/>
      <w:numFmt w:val="upperLetter"/>
      <w:suff w:val="space"/>
      <w:lvlText w:val="%1."/>
      <w:lvlJc w:val="left"/>
    </w:lvl>
  </w:abstractNum>
  <w:abstractNum w:abstractNumId="3" w15:restartNumberingAfterBreak="0">
    <w:nsid w:val="0000000C"/>
    <w:multiLevelType w:val="singleLevel"/>
    <w:tmpl w:val="0000000C"/>
    <w:lvl w:ilvl="0">
      <w:start w:val="1"/>
      <w:numFmt w:val="upperLetter"/>
      <w:suff w:val="space"/>
      <w:lvlText w:val="%1."/>
      <w:lvlJc w:val="left"/>
    </w:lvl>
  </w:abstractNum>
  <w:abstractNum w:abstractNumId="4" w15:restartNumberingAfterBreak="0">
    <w:nsid w:val="0000000D"/>
    <w:multiLevelType w:val="singleLevel"/>
    <w:tmpl w:val="0000000D"/>
    <w:lvl w:ilvl="0">
      <w:start w:val="1"/>
      <w:numFmt w:val="upperLetter"/>
      <w:suff w:val="space"/>
      <w:lvlText w:val="%1."/>
      <w:lvlJc w:val="left"/>
    </w:lvl>
  </w:abstractNum>
  <w:abstractNum w:abstractNumId="5" w15:restartNumberingAfterBreak="0">
    <w:nsid w:val="0000000F"/>
    <w:multiLevelType w:val="singleLevel"/>
    <w:tmpl w:val="0000000F"/>
    <w:lvl w:ilvl="0">
      <w:start w:val="1"/>
      <w:numFmt w:val="decimal"/>
      <w:suff w:val="nothing"/>
      <w:lvlText w:val="%1."/>
      <w:lvlJc w:val="left"/>
    </w:lvl>
  </w:abstractNum>
  <w:abstractNum w:abstractNumId="6" w15:restartNumberingAfterBreak="0">
    <w:nsid w:val="00000010"/>
    <w:multiLevelType w:val="singleLevel"/>
    <w:tmpl w:val="00000010"/>
    <w:lvl w:ilvl="0">
      <w:start w:val="1"/>
      <w:numFmt w:val="upperLetter"/>
      <w:suff w:val="space"/>
      <w:lvlText w:val="%1."/>
      <w:lvlJc w:val="left"/>
    </w:lvl>
  </w:abstractNum>
  <w:abstractNum w:abstractNumId="7" w15:restartNumberingAfterBreak="0">
    <w:nsid w:val="00000011"/>
    <w:multiLevelType w:val="singleLevel"/>
    <w:tmpl w:val="00000011"/>
    <w:lvl w:ilvl="0">
      <w:start w:val="66"/>
      <w:numFmt w:val="decimal"/>
      <w:suff w:val="space"/>
      <w:lvlText w:val="%1."/>
      <w:lvlJc w:val="left"/>
    </w:lvl>
  </w:abstractNum>
  <w:abstractNum w:abstractNumId="8" w15:restartNumberingAfterBreak="0">
    <w:nsid w:val="00000012"/>
    <w:multiLevelType w:val="singleLevel"/>
    <w:tmpl w:val="00000012"/>
    <w:lvl w:ilvl="0">
      <w:start w:val="21"/>
      <w:numFmt w:val="decimal"/>
      <w:suff w:val="space"/>
      <w:lvlText w:val="%1."/>
      <w:lvlJc w:val="left"/>
    </w:lvl>
  </w:abstractNum>
  <w:abstractNum w:abstractNumId="9" w15:restartNumberingAfterBreak="0">
    <w:nsid w:val="00000013"/>
    <w:multiLevelType w:val="singleLevel"/>
    <w:tmpl w:val="00000013"/>
    <w:lvl w:ilvl="0">
      <w:start w:val="1"/>
      <w:numFmt w:val="decimal"/>
      <w:suff w:val="nothing"/>
      <w:lvlText w:val="%1."/>
      <w:lvlJc w:val="left"/>
    </w:lvl>
  </w:abstractNum>
  <w:num w:numId="1" w16cid:durableId="2063556221">
    <w:abstractNumId w:val="5"/>
  </w:num>
  <w:num w:numId="2" w16cid:durableId="1029532147">
    <w:abstractNumId w:val="8"/>
  </w:num>
  <w:num w:numId="3" w16cid:durableId="1846624948">
    <w:abstractNumId w:val="6"/>
  </w:num>
  <w:num w:numId="4" w16cid:durableId="1009330180">
    <w:abstractNumId w:val="9"/>
  </w:num>
  <w:num w:numId="5" w16cid:durableId="1530338293">
    <w:abstractNumId w:val="2"/>
  </w:num>
  <w:num w:numId="6" w16cid:durableId="1038159954">
    <w:abstractNumId w:val="1"/>
  </w:num>
  <w:num w:numId="7" w16cid:durableId="1253053335">
    <w:abstractNumId w:val="0"/>
  </w:num>
  <w:num w:numId="8" w16cid:durableId="852307911">
    <w:abstractNumId w:val="3"/>
  </w:num>
  <w:num w:numId="9" w16cid:durableId="505749099">
    <w:abstractNumId w:val="4"/>
  </w:num>
  <w:num w:numId="10" w16cid:durableId="448360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76F2"/>
    <w:rsid w:val="00057C73"/>
    <w:rsid w:val="000A53E6"/>
    <w:rsid w:val="000B66D0"/>
    <w:rsid w:val="00151DF4"/>
    <w:rsid w:val="00201C67"/>
    <w:rsid w:val="00236D87"/>
    <w:rsid w:val="002C2003"/>
    <w:rsid w:val="003322EB"/>
    <w:rsid w:val="003E1964"/>
    <w:rsid w:val="00425FA4"/>
    <w:rsid w:val="00495CBE"/>
    <w:rsid w:val="004A13F5"/>
    <w:rsid w:val="004D6CB2"/>
    <w:rsid w:val="004E2781"/>
    <w:rsid w:val="005232E5"/>
    <w:rsid w:val="00536B18"/>
    <w:rsid w:val="00606448"/>
    <w:rsid w:val="00660CBF"/>
    <w:rsid w:val="00684B81"/>
    <w:rsid w:val="0068703E"/>
    <w:rsid w:val="00694D05"/>
    <w:rsid w:val="00700699"/>
    <w:rsid w:val="00701D8B"/>
    <w:rsid w:val="007407AB"/>
    <w:rsid w:val="0074730E"/>
    <w:rsid w:val="007D2F7B"/>
    <w:rsid w:val="008C5988"/>
    <w:rsid w:val="008D3C34"/>
    <w:rsid w:val="008F54EB"/>
    <w:rsid w:val="00900E80"/>
    <w:rsid w:val="009011D8"/>
    <w:rsid w:val="00942EB9"/>
    <w:rsid w:val="009917E7"/>
    <w:rsid w:val="009A04C3"/>
    <w:rsid w:val="009C6E34"/>
    <w:rsid w:val="00A20333"/>
    <w:rsid w:val="00A91E10"/>
    <w:rsid w:val="00AA4717"/>
    <w:rsid w:val="00B064D6"/>
    <w:rsid w:val="00B5672B"/>
    <w:rsid w:val="00B77F15"/>
    <w:rsid w:val="00BD330C"/>
    <w:rsid w:val="00C277B0"/>
    <w:rsid w:val="00C4047B"/>
    <w:rsid w:val="00C52EFD"/>
    <w:rsid w:val="00CE4A2B"/>
    <w:rsid w:val="00DD1F84"/>
    <w:rsid w:val="00E510C5"/>
    <w:rsid w:val="00F12B06"/>
    <w:rsid w:val="00F32689"/>
    <w:rsid w:val="00FB1FBA"/>
    <w:rsid w:val="00FD4A26"/>
    <w:rsid w:val="00FF28F9"/>
    <w:rsid w:val="4313581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5:chartTrackingRefBased/>
  <w15:docId w15:val="{18C2C8DB-22DE-4FB7-AD71-D89AB9536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Preformatted"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3">
    <w:name w:val="heading 3"/>
    <w:basedOn w:val="a"/>
    <w:link w:val="30"/>
    <w:uiPriority w:val="9"/>
    <w:qFormat/>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strike w:val="0"/>
      <w:dstrike w:val="0"/>
      <w:color w:val="133DB6"/>
      <w:u w:val="none"/>
      <w:vertAlign w:val="baseline"/>
    </w:rPr>
  </w:style>
  <w:style w:type="character" w:styleId="a4">
    <w:name w:val="page number"/>
    <w:basedOn w:val="a0"/>
  </w:style>
  <w:style w:type="character" w:customStyle="1" w:styleId="a5">
    <w:name w:val="批注框文本 字符"/>
    <w:basedOn w:val="a0"/>
    <w:link w:val="a6"/>
    <w:rPr>
      <w:kern w:val="2"/>
      <w:sz w:val="18"/>
      <w:szCs w:val="18"/>
    </w:rPr>
  </w:style>
  <w:style w:type="character" w:customStyle="1" w:styleId="30">
    <w:name w:val="标题 3 字符"/>
    <w:basedOn w:val="a0"/>
    <w:link w:val="3"/>
    <w:uiPriority w:val="9"/>
    <w:rPr>
      <w:rFonts w:ascii="宋体" w:hAnsi="宋体" w:cs="宋体"/>
      <w:b/>
      <w:bCs/>
      <w:sz w:val="27"/>
      <w:szCs w:val="27"/>
    </w:rPr>
  </w:style>
  <w:style w:type="character" w:customStyle="1" w:styleId="HTML">
    <w:name w:val="HTML 预设格式 字符"/>
    <w:basedOn w:val="a0"/>
    <w:link w:val="HTML0"/>
    <w:uiPriority w:val="99"/>
    <w:rPr>
      <w:rFonts w:ascii="宋体" w:hAnsi="宋体" w:cs="宋体"/>
      <w:sz w:val="24"/>
      <w:szCs w:val="24"/>
    </w:rPr>
  </w:style>
  <w:style w:type="character" w:customStyle="1" w:styleId="a7">
    <w:name w:val="页脚 字符"/>
    <w:basedOn w:val="a0"/>
    <w:link w:val="a8"/>
    <w:uiPriority w:val="99"/>
    <w:rPr>
      <w:kern w:val="2"/>
      <w:sz w:val="18"/>
    </w:rPr>
  </w:style>
  <w:style w:type="character" w:customStyle="1" w:styleId="a9">
    <w:name w:val="页眉 字符"/>
    <w:basedOn w:val="a0"/>
    <w:link w:val="aa"/>
    <w:uiPriority w:val="99"/>
    <w:rPr>
      <w:kern w:val="2"/>
      <w:sz w:val="18"/>
    </w:rPr>
  </w:style>
  <w:style w:type="paragraph" w:styleId="a6">
    <w:name w:val="Balloon Text"/>
    <w:basedOn w:val="a"/>
    <w:link w:val="a5"/>
    <w:rPr>
      <w:sz w:val="18"/>
      <w:szCs w:val="18"/>
    </w:rPr>
  </w:style>
  <w:style w:type="paragraph" w:styleId="aa">
    <w:name w:val="header"/>
    <w:basedOn w:val="a"/>
    <w:link w:val="a9"/>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HTML0">
    <w:name w:val="HTML Preformatted"/>
    <w:basedOn w:val="a"/>
    <w:link w:val="HTML"/>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8">
    <w:name w:val="footer"/>
    <w:basedOn w:val="a"/>
    <w:link w:val="a7"/>
    <w:pPr>
      <w:tabs>
        <w:tab w:val="center" w:pos="4153"/>
        <w:tab w:val="right" w:pos="8306"/>
      </w:tabs>
      <w:snapToGrid w:val="0"/>
      <w:jc w:val="left"/>
    </w:pPr>
    <w:rPr>
      <w:sz w:val="18"/>
    </w:rPr>
  </w:style>
  <w:style w:type="paragraph" w:customStyle="1" w:styleId="pl8">
    <w:name w:val="pl8"/>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6208</Words>
  <Characters>18570</Characters>
  <Application>Microsoft Office Word</Application>
  <DocSecurity>0</DocSecurity>
  <Lines>442</Lines>
  <Paragraphs>335</Paragraphs>
  <ScaleCrop>false</ScaleCrop>
  <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