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6686" w14:textId="77777777" w:rsidR="00835EAF" w:rsidRDefault="00835EAF">
      <w:pPr>
        <w:ind w:leftChars="-1" w:hanging="2"/>
        <w:jc w:val="center"/>
        <w:rPr>
          <w:rFonts w:hint="eastAsia"/>
          <w:b/>
          <w:bCs/>
          <w:color w:val="FF0000"/>
          <w:sz w:val="40"/>
          <w:szCs w:val="48"/>
        </w:rPr>
      </w:pPr>
      <w:bookmarkStart w:id="0" w:name="_Toc268248261"/>
      <w:r>
        <w:rPr>
          <w:rFonts w:hint="eastAsia"/>
          <w:b/>
          <w:bCs/>
          <w:color w:val="FF0000"/>
          <w:sz w:val="40"/>
          <w:szCs w:val="48"/>
        </w:rPr>
        <w:t>初中物理</w:t>
      </w:r>
      <w:r>
        <w:rPr>
          <w:rFonts w:hint="eastAsia"/>
          <w:b/>
          <w:bCs/>
          <w:color w:val="FF0000"/>
          <w:sz w:val="40"/>
          <w:szCs w:val="48"/>
        </w:rPr>
        <w:t>知识</w:t>
      </w:r>
      <w:r>
        <w:rPr>
          <w:rFonts w:hint="eastAsia"/>
          <w:b/>
          <w:bCs/>
          <w:color w:val="FF0000"/>
          <w:sz w:val="40"/>
          <w:szCs w:val="48"/>
        </w:rPr>
        <w:t>归纳总结（打印版）</w:t>
      </w:r>
    </w:p>
    <w:p w14:paraId="3A50EDFC"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第一章</w:t>
      </w:r>
      <w:r>
        <w:rPr>
          <w:rFonts w:hAnsi="宋体" w:hint="eastAsia"/>
          <w:b/>
          <w:color w:val="FF0000"/>
          <w:sz w:val="36"/>
          <w:szCs w:val="36"/>
        </w:rPr>
        <w:t xml:space="preserve">  </w:t>
      </w:r>
      <w:r>
        <w:rPr>
          <w:rFonts w:hAnsi="宋体" w:hint="eastAsia"/>
          <w:b/>
          <w:color w:val="FF0000"/>
          <w:sz w:val="36"/>
          <w:szCs w:val="36"/>
        </w:rPr>
        <w:t>机械运动</w:t>
      </w:r>
    </w:p>
    <w:p w14:paraId="4DC6A514" w14:textId="77777777" w:rsidR="00835EAF" w:rsidRDefault="00835EAF">
      <w:pPr>
        <w:widowControl/>
        <w:jc w:val="left"/>
        <w:rPr>
          <w:rFonts w:ascii="黑体" w:eastAsia="黑体" w:hint="eastAsia"/>
          <w:kern w:val="0"/>
          <w:szCs w:val="21"/>
        </w:rPr>
      </w:pPr>
      <w:r>
        <w:rPr>
          <w:rFonts w:ascii="黑体" w:eastAsia="黑体" w:hAnsi="宋体" w:hint="eastAsia"/>
          <w:kern w:val="0"/>
          <w:szCs w:val="21"/>
        </w:rPr>
        <w:t>一、长度和时间的测量</w:t>
      </w:r>
    </w:p>
    <w:p w14:paraId="58B7C383" w14:textId="77777777" w:rsidR="00835EAF" w:rsidRDefault="00835EAF">
      <w:pPr>
        <w:widowControl/>
        <w:ind w:left="315" w:hangingChars="150" w:hanging="315"/>
        <w:jc w:val="left"/>
        <w:rPr>
          <w:kern w:val="0"/>
          <w:szCs w:val="21"/>
        </w:rPr>
      </w:pPr>
      <w:r>
        <w:rPr>
          <w:kern w:val="0"/>
          <w:szCs w:val="21"/>
        </w:rPr>
        <w:t>1</w:t>
      </w:r>
      <w:r>
        <w:rPr>
          <w:rFonts w:hAnsi="宋体"/>
          <w:kern w:val="0"/>
          <w:szCs w:val="21"/>
        </w:rPr>
        <w:t>、</w:t>
      </w:r>
      <w:r>
        <w:rPr>
          <w:rFonts w:hAnsi="宋体"/>
          <w:kern w:val="0"/>
          <w:szCs w:val="21"/>
          <w:u w:val="single"/>
        </w:rPr>
        <w:t>测量某个物理量时用来进行比较的标准量</w:t>
      </w:r>
      <w:r>
        <w:rPr>
          <w:rFonts w:hAnsi="宋体"/>
          <w:kern w:val="0"/>
          <w:szCs w:val="21"/>
        </w:rPr>
        <w:t>叫做单位。为方便交流，国际计量组织制定了一套国际统一的单位，叫</w:t>
      </w:r>
      <w:r>
        <w:rPr>
          <w:rFonts w:hAnsi="宋体"/>
          <w:kern w:val="0"/>
          <w:szCs w:val="21"/>
          <w:u w:val="single"/>
        </w:rPr>
        <w:t>国际单位制</w:t>
      </w:r>
      <w:r>
        <w:rPr>
          <w:rFonts w:hAnsi="宋体"/>
          <w:kern w:val="0"/>
          <w:szCs w:val="21"/>
        </w:rPr>
        <w:t>（简称</w:t>
      </w:r>
      <w:r>
        <w:rPr>
          <w:kern w:val="0"/>
          <w:szCs w:val="21"/>
        </w:rPr>
        <w:t>SI</w:t>
      </w:r>
      <w:r>
        <w:rPr>
          <w:rFonts w:hAnsi="宋体"/>
          <w:kern w:val="0"/>
          <w:szCs w:val="21"/>
        </w:rPr>
        <w:t>）。</w:t>
      </w:r>
    </w:p>
    <w:p w14:paraId="1CD44ADD" w14:textId="77777777" w:rsidR="00835EAF" w:rsidRDefault="00835EAF">
      <w:pPr>
        <w:widowControl/>
        <w:ind w:left="315" w:hangingChars="150" w:hanging="315"/>
        <w:jc w:val="left"/>
        <w:rPr>
          <w:kern w:val="0"/>
          <w:szCs w:val="21"/>
        </w:rPr>
      </w:pPr>
      <w:r>
        <w:rPr>
          <w:kern w:val="0"/>
          <w:szCs w:val="21"/>
        </w:rPr>
        <w:t>2</w:t>
      </w:r>
      <w:r>
        <w:rPr>
          <w:rFonts w:hAnsi="宋体"/>
          <w:kern w:val="0"/>
          <w:szCs w:val="21"/>
        </w:rPr>
        <w:t>、长度的单位：在国际单位制中，长度的</w:t>
      </w:r>
      <w:r>
        <w:rPr>
          <w:rFonts w:hAnsi="宋体"/>
          <w:kern w:val="0"/>
          <w:szCs w:val="21"/>
          <w:u w:val="single"/>
        </w:rPr>
        <w:t>基本单位是米</w:t>
      </w:r>
      <w:r>
        <w:rPr>
          <w:rFonts w:hAnsi="宋体" w:hint="eastAsia"/>
          <w:kern w:val="0"/>
          <w:szCs w:val="21"/>
          <w:u w:val="single"/>
        </w:rPr>
        <w:t>(</w:t>
      </w:r>
      <w:r>
        <w:rPr>
          <w:kern w:val="0"/>
          <w:szCs w:val="21"/>
          <w:u w:val="single"/>
        </w:rPr>
        <w:t>m</w:t>
      </w:r>
      <w:r>
        <w:rPr>
          <w:rFonts w:hAnsi="宋体" w:hint="eastAsia"/>
          <w:kern w:val="0"/>
          <w:szCs w:val="21"/>
          <w:u w:val="single"/>
        </w:rPr>
        <w:t>)</w:t>
      </w:r>
      <w:r>
        <w:rPr>
          <w:rFonts w:hAnsi="宋体"/>
          <w:kern w:val="0"/>
          <w:szCs w:val="21"/>
        </w:rPr>
        <w:t>，其他单位有：</w:t>
      </w:r>
      <w:r>
        <w:rPr>
          <w:rFonts w:hAnsi="宋体"/>
          <w:kern w:val="0"/>
          <w:szCs w:val="21"/>
          <w:u w:val="single"/>
        </w:rPr>
        <w:t>千米</w:t>
      </w:r>
      <w:r>
        <w:rPr>
          <w:rFonts w:hAnsi="宋体" w:hint="eastAsia"/>
          <w:kern w:val="0"/>
          <w:szCs w:val="21"/>
          <w:u w:val="single"/>
        </w:rPr>
        <w:t>(</w:t>
      </w:r>
      <w:r>
        <w:rPr>
          <w:kern w:val="0"/>
          <w:szCs w:val="21"/>
          <w:u w:val="single"/>
        </w:rPr>
        <w:t>km</w:t>
      </w:r>
      <w:r>
        <w:rPr>
          <w:rFonts w:hAnsi="宋体" w:hint="eastAsia"/>
          <w:kern w:val="0"/>
          <w:szCs w:val="21"/>
          <w:u w:val="single"/>
        </w:rPr>
        <w:t>)</w:t>
      </w:r>
      <w:r>
        <w:rPr>
          <w:rFonts w:hAnsi="宋体"/>
          <w:kern w:val="0"/>
          <w:szCs w:val="21"/>
          <w:u w:val="single"/>
        </w:rPr>
        <w:t>、分米</w:t>
      </w:r>
      <w:r>
        <w:rPr>
          <w:rFonts w:hAnsi="宋体" w:hint="eastAsia"/>
          <w:kern w:val="0"/>
          <w:szCs w:val="21"/>
          <w:u w:val="single"/>
        </w:rPr>
        <w:t>(</w:t>
      </w:r>
      <w:r>
        <w:rPr>
          <w:kern w:val="0"/>
          <w:szCs w:val="21"/>
          <w:u w:val="single"/>
        </w:rPr>
        <w:t>dm</w:t>
      </w:r>
      <w:r>
        <w:rPr>
          <w:rFonts w:hAnsi="宋体" w:hint="eastAsia"/>
          <w:kern w:val="0"/>
          <w:szCs w:val="21"/>
          <w:u w:val="single"/>
        </w:rPr>
        <w:t>)</w:t>
      </w:r>
      <w:r>
        <w:rPr>
          <w:rFonts w:hAnsi="宋体"/>
          <w:kern w:val="0"/>
          <w:szCs w:val="21"/>
          <w:u w:val="single"/>
        </w:rPr>
        <w:t>、厘米</w:t>
      </w:r>
      <w:r>
        <w:rPr>
          <w:rFonts w:hAnsi="宋体" w:hint="eastAsia"/>
          <w:kern w:val="0"/>
          <w:szCs w:val="21"/>
          <w:u w:val="single"/>
        </w:rPr>
        <w:t>(</w:t>
      </w:r>
      <w:r>
        <w:rPr>
          <w:kern w:val="0"/>
          <w:szCs w:val="21"/>
          <w:u w:val="single"/>
        </w:rPr>
        <w:t>cm</w:t>
      </w:r>
      <w:r>
        <w:rPr>
          <w:rFonts w:hAnsi="宋体" w:hint="eastAsia"/>
          <w:kern w:val="0"/>
          <w:szCs w:val="21"/>
          <w:u w:val="single"/>
        </w:rPr>
        <w:t>)</w:t>
      </w:r>
      <w:r>
        <w:rPr>
          <w:rFonts w:hAnsi="宋体"/>
          <w:kern w:val="0"/>
          <w:szCs w:val="21"/>
          <w:u w:val="single"/>
        </w:rPr>
        <w:t>、毫米</w:t>
      </w:r>
      <w:r>
        <w:rPr>
          <w:rFonts w:hAnsi="宋体" w:hint="eastAsia"/>
          <w:kern w:val="0"/>
          <w:szCs w:val="21"/>
          <w:u w:val="single"/>
        </w:rPr>
        <w:t>(</w:t>
      </w:r>
      <w:r>
        <w:rPr>
          <w:kern w:val="0"/>
          <w:szCs w:val="21"/>
          <w:u w:val="single"/>
        </w:rPr>
        <w:t>mm</w:t>
      </w:r>
      <w:r>
        <w:rPr>
          <w:rFonts w:hAnsi="宋体" w:hint="eastAsia"/>
          <w:kern w:val="0"/>
          <w:szCs w:val="21"/>
          <w:u w:val="single"/>
        </w:rPr>
        <w:t>)</w:t>
      </w:r>
      <w:r>
        <w:rPr>
          <w:rFonts w:hAnsi="宋体"/>
          <w:kern w:val="0"/>
          <w:szCs w:val="21"/>
          <w:u w:val="single"/>
        </w:rPr>
        <w:t>、微米</w:t>
      </w:r>
      <w:r>
        <w:rPr>
          <w:rFonts w:hAnsi="宋体" w:hint="eastAsia"/>
          <w:kern w:val="0"/>
          <w:szCs w:val="21"/>
          <w:u w:val="single"/>
        </w:rPr>
        <w:t>(</w:t>
      </w:r>
      <w:r>
        <w:rPr>
          <w:kern w:val="0"/>
          <w:szCs w:val="21"/>
          <w:u w:val="single"/>
        </w:rPr>
        <w:t>μm</w:t>
      </w:r>
      <w:r>
        <w:rPr>
          <w:rFonts w:hAnsi="宋体" w:hint="eastAsia"/>
          <w:kern w:val="0"/>
          <w:szCs w:val="21"/>
          <w:u w:val="single"/>
        </w:rPr>
        <w:t>)</w:t>
      </w:r>
      <w:r>
        <w:rPr>
          <w:rFonts w:hAnsi="宋体"/>
          <w:kern w:val="0"/>
          <w:szCs w:val="21"/>
          <w:u w:val="single"/>
        </w:rPr>
        <w:t>、纳米</w:t>
      </w:r>
      <w:r>
        <w:rPr>
          <w:rFonts w:hAnsi="宋体" w:hint="eastAsia"/>
          <w:kern w:val="0"/>
          <w:szCs w:val="21"/>
          <w:u w:val="single"/>
        </w:rPr>
        <w:t>(</w:t>
      </w:r>
      <w:r>
        <w:rPr>
          <w:kern w:val="0"/>
          <w:szCs w:val="21"/>
          <w:u w:val="single"/>
        </w:rPr>
        <w:t>nm</w:t>
      </w:r>
      <w:r>
        <w:rPr>
          <w:rFonts w:hAnsi="宋体" w:hint="eastAsia"/>
          <w:kern w:val="0"/>
          <w:szCs w:val="21"/>
          <w:u w:val="single"/>
        </w:rPr>
        <w:t>)</w:t>
      </w:r>
      <w:r>
        <w:rPr>
          <w:rFonts w:hAnsi="宋体"/>
          <w:kern w:val="0"/>
          <w:szCs w:val="21"/>
        </w:rPr>
        <w:t>。</w:t>
      </w:r>
      <w:r>
        <w:rPr>
          <w:kern w:val="0"/>
          <w:szCs w:val="21"/>
          <w:u w:val="wave"/>
        </w:rPr>
        <w:t>1km=1 000m</w:t>
      </w:r>
      <w:r>
        <w:rPr>
          <w:rFonts w:hint="eastAsia"/>
          <w:kern w:val="0"/>
          <w:szCs w:val="21"/>
          <w:u w:val="wave"/>
        </w:rPr>
        <w:t>；</w:t>
      </w:r>
      <w:r>
        <w:rPr>
          <w:kern w:val="0"/>
          <w:szCs w:val="21"/>
          <w:u w:val="wave"/>
        </w:rPr>
        <w:t>1dm=0.1m</w:t>
      </w:r>
      <w:r>
        <w:rPr>
          <w:rFonts w:hint="eastAsia"/>
          <w:kern w:val="0"/>
          <w:szCs w:val="21"/>
          <w:u w:val="wave"/>
        </w:rPr>
        <w:t>；</w:t>
      </w:r>
      <w:r>
        <w:rPr>
          <w:kern w:val="0"/>
          <w:szCs w:val="21"/>
          <w:u w:val="wave"/>
        </w:rPr>
        <w:t>1cm=0.01m</w:t>
      </w:r>
      <w:r>
        <w:rPr>
          <w:rFonts w:hint="eastAsia"/>
          <w:kern w:val="0"/>
          <w:szCs w:val="21"/>
          <w:u w:val="wave"/>
        </w:rPr>
        <w:t>；</w:t>
      </w:r>
      <w:r>
        <w:rPr>
          <w:kern w:val="0"/>
          <w:szCs w:val="21"/>
          <w:u w:val="wave"/>
        </w:rPr>
        <w:t>1mm=0.001m</w:t>
      </w:r>
      <w:r>
        <w:rPr>
          <w:rFonts w:hint="eastAsia"/>
          <w:kern w:val="0"/>
          <w:szCs w:val="21"/>
          <w:u w:val="wave"/>
        </w:rPr>
        <w:t>；</w:t>
      </w:r>
      <w:r>
        <w:rPr>
          <w:kern w:val="0"/>
          <w:szCs w:val="21"/>
          <w:u w:val="wave"/>
        </w:rPr>
        <w:t>1μm=0.000 001m</w:t>
      </w:r>
      <w:r>
        <w:rPr>
          <w:rFonts w:hint="eastAsia"/>
          <w:kern w:val="0"/>
          <w:szCs w:val="21"/>
          <w:u w:val="wave"/>
        </w:rPr>
        <w:t>；</w:t>
      </w:r>
      <w:r>
        <w:rPr>
          <w:kern w:val="0"/>
          <w:szCs w:val="21"/>
          <w:u w:val="wave"/>
        </w:rPr>
        <w:t>1nm=0.000 000 001m</w:t>
      </w:r>
      <w:r>
        <w:rPr>
          <w:rFonts w:hint="eastAsia"/>
          <w:kern w:val="0"/>
          <w:szCs w:val="21"/>
        </w:rPr>
        <w:t>。</w:t>
      </w:r>
      <w:r>
        <w:rPr>
          <w:rFonts w:hAnsi="宋体"/>
          <w:kern w:val="0"/>
          <w:szCs w:val="21"/>
        </w:rPr>
        <w:t>测量长度的常用工具：</w:t>
      </w:r>
      <w:r>
        <w:rPr>
          <w:rFonts w:hAnsi="宋体"/>
          <w:kern w:val="0"/>
          <w:szCs w:val="21"/>
          <w:u w:val="single"/>
        </w:rPr>
        <w:t>刻度尺</w:t>
      </w:r>
      <w:r>
        <w:rPr>
          <w:rFonts w:hAnsi="宋体"/>
          <w:kern w:val="0"/>
          <w:szCs w:val="21"/>
        </w:rPr>
        <w:t>。刻度尺的使用方法：</w:t>
      </w:r>
      <w:r>
        <w:rPr>
          <w:rFonts w:ascii="宋体" w:hAnsi="宋体"/>
          <w:kern w:val="0"/>
          <w:szCs w:val="21"/>
        </w:rPr>
        <w:t>①</w:t>
      </w:r>
      <w:r>
        <w:rPr>
          <w:rFonts w:hAnsi="宋体"/>
          <w:kern w:val="0"/>
          <w:szCs w:val="21"/>
        </w:rPr>
        <w:t>注意刻度标尺的</w:t>
      </w:r>
      <w:r>
        <w:rPr>
          <w:rFonts w:hAnsi="宋体"/>
          <w:kern w:val="0"/>
          <w:szCs w:val="21"/>
          <w:u w:val="single"/>
        </w:rPr>
        <w:t>零刻度线、最小分度值和量程</w:t>
      </w:r>
      <w:r>
        <w:rPr>
          <w:rFonts w:hAnsi="宋体"/>
          <w:kern w:val="0"/>
          <w:szCs w:val="21"/>
        </w:rPr>
        <w:t>；</w:t>
      </w:r>
      <w:r>
        <w:rPr>
          <w:rFonts w:ascii="宋体" w:hAnsi="宋体"/>
          <w:kern w:val="0"/>
          <w:szCs w:val="21"/>
        </w:rPr>
        <w:t>②</w:t>
      </w:r>
      <w:r>
        <w:rPr>
          <w:rFonts w:hAnsi="宋体"/>
          <w:kern w:val="0"/>
          <w:szCs w:val="21"/>
        </w:rPr>
        <w:t>测量时刻度尺的</w:t>
      </w:r>
      <w:r>
        <w:rPr>
          <w:rFonts w:hAnsi="宋体"/>
          <w:kern w:val="0"/>
          <w:szCs w:val="21"/>
          <w:u w:val="single"/>
        </w:rPr>
        <w:t>刻度线要紧贴被测物体</w:t>
      </w:r>
      <w:r>
        <w:rPr>
          <w:rFonts w:hAnsi="宋体"/>
          <w:kern w:val="0"/>
          <w:szCs w:val="21"/>
        </w:rPr>
        <w:t>，位置要放正，不得歪斜，零刻度线应对准所测物体的一端</w:t>
      </w:r>
      <w:r>
        <w:rPr>
          <w:rFonts w:hAnsi="宋体" w:hint="eastAsia"/>
          <w:kern w:val="0"/>
          <w:szCs w:val="21"/>
        </w:rPr>
        <w:t>；</w:t>
      </w:r>
      <w:r>
        <w:rPr>
          <w:rFonts w:ascii="宋体" w:hAnsi="宋体"/>
          <w:kern w:val="0"/>
          <w:szCs w:val="21"/>
        </w:rPr>
        <w:t>③</w:t>
      </w:r>
      <w:r>
        <w:rPr>
          <w:rFonts w:hAnsi="宋体"/>
          <w:kern w:val="0"/>
          <w:szCs w:val="21"/>
        </w:rPr>
        <w:t>读数时</w:t>
      </w:r>
      <w:r>
        <w:rPr>
          <w:rFonts w:hAnsi="宋体"/>
          <w:kern w:val="0"/>
          <w:szCs w:val="21"/>
          <w:u w:val="single"/>
        </w:rPr>
        <w:t>视线要垂直于尺面</w:t>
      </w:r>
      <w:r>
        <w:rPr>
          <w:rFonts w:hAnsi="宋体"/>
          <w:kern w:val="0"/>
          <w:szCs w:val="21"/>
        </w:rPr>
        <w:t>，并且</w:t>
      </w:r>
      <w:r>
        <w:rPr>
          <w:rFonts w:hAnsi="宋体"/>
          <w:kern w:val="0"/>
          <w:szCs w:val="21"/>
          <w:u w:val="single"/>
        </w:rPr>
        <w:t>对正观测点</w:t>
      </w:r>
      <w:r>
        <w:rPr>
          <w:rFonts w:hAnsi="宋体"/>
          <w:kern w:val="0"/>
          <w:szCs w:val="21"/>
        </w:rPr>
        <w:t>，不能仰视或者俯视。</w:t>
      </w:r>
    </w:p>
    <w:p w14:paraId="1748C4B3" w14:textId="77777777" w:rsidR="00835EAF" w:rsidRDefault="00835EAF">
      <w:pPr>
        <w:widowControl/>
        <w:ind w:left="315" w:hangingChars="150" w:hanging="315"/>
        <w:jc w:val="left"/>
        <w:rPr>
          <w:rFonts w:hint="eastAsia"/>
          <w:kern w:val="0"/>
          <w:szCs w:val="21"/>
        </w:rPr>
      </w:pPr>
      <w:r>
        <w:rPr>
          <w:kern w:val="0"/>
          <w:szCs w:val="21"/>
        </w:rPr>
        <w:t>3</w:t>
      </w:r>
      <w:r>
        <w:rPr>
          <w:rFonts w:hAnsi="宋体"/>
          <w:kern w:val="0"/>
          <w:szCs w:val="21"/>
        </w:rPr>
        <w:t>、国际单位制中，时间的基本单位是</w:t>
      </w:r>
      <w:r>
        <w:rPr>
          <w:rFonts w:hAnsi="宋体"/>
          <w:kern w:val="0"/>
          <w:szCs w:val="21"/>
          <w:u w:val="single"/>
        </w:rPr>
        <w:t>秒</w:t>
      </w:r>
      <w:r>
        <w:rPr>
          <w:rFonts w:hAnsi="宋体" w:hint="eastAsia"/>
          <w:kern w:val="0"/>
          <w:szCs w:val="21"/>
          <w:u w:val="single"/>
        </w:rPr>
        <w:t>(s)</w:t>
      </w:r>
      <w:r>
        <w:rPr>
          <w:rFonts w:hAnsi="宋体"/>
          <w:kern w:val="0"/>
          <w:szCs w:val="21"/>
        </w:rPr>
        <w:t>。时间的单位还有</w:t>
      </w:r>
      <w:r>
        <w:rPr>
          <w:rFonts w:hAnsi="宋体"/>
          <w:kern w:val="0"/>
          <w:szCs w:val="21"/>
          <w:u w:val="single"/>
        </w:rPr>
        <w:t>小时</w:t>
      </w:r>
      <w:r>
        <w:rPr>
          <w:rFonts w:hAnsi="宋体" w:hint="eastAsia"/>
          <w:kern w:val="0"/>
          <w:szCs w:val="21"/>
          <w:u w:val="single"/>
        </w:rPr>
        <w:t>(</w:t>
      </w:r>
      <w:r>
        <w:rPr>
          <w:kern w:val="0"/>
          <w:szCs w:val="21"/>
          <w:u w:val="single"/>
        </w:rPr>
        <w:t>h</w:t>
      </w:r>
      <w:r>
        <w:rPr>
          <w:rFonts w:hAnsi="宋体" w:hint="eastAsia"/>
          <w:kern w:val="0"/>
          <w:szCs w:val="21"/>
          <w:u w:val="single"/>
        </w:rPr>
        <w:t>)</w:t>
      </w:r>
      <w:r>
        <w:rPr>
          <w:rFonts w:hAnsi="宋体"/>
          <w:kern w:val="0"/>
          <w:szCs w:val="21"/>
          <w:u w:val="single"/>
        </w:rPr>
        <w:t>、分</w:t>
      </w:r>
      <w:r>
        <w:rPr>
          <w:rFonts w:hAnsi="宋体" w:hint="eastAsia"/>
          <w:kern w:val="0"/>
          <w:szCs w:val="21"/>
          <w:u w:val="single"/>
        </w:rPr>
        <w:t>(</w:t>
      </w:r>
      <w:r>
        <w:rPr>
          <w:kern w:val="0"/>
          <w:szCs w:val="21"/>
          <w:u w:val="single"/>
        </w:rPr>
        <w:t>min</w:t>
      </w:r>
      <w:r>
        <w:rPr>
          <w:rFonts w:hAnsi="宋体" w:hint="eastAsia"/>
          <w:kern w:val="0"/>
          <w:szCs w:val="21"/>
          <w:u w:val="single"/>
        </w:rPr>
        <w:t>)</w:t>
      </w:r>
      <w:r>
        <w:rPr>
          <w:rFonts w:hAnsi="宋体"/>
          <w:kern w:val="0"/>
          <w:szCs w:val="21"/>
        </w:rPr>
        <w:t>。</w:t>
      </w:r>
      <w:r>
        <w:rPr>
          <w:kern w:val="0"/>
          <w:szCs w:val="21"/>
        </w:rPr>
        <w:t>1h=60min 1min=60s</w:t>
      </w:r>
      <w:r>
        <w:rPr>
          <w:rFonts w:hint="eastAsia"/>
          <w:kern w:val="0"/>
          <w:szCs w:val="21"/>
        </w:rPr>
        <w:t>。</w:t>
      </w:r>
    </w:p>
    <w:p w14:paraId="5DAEB448" w14:textId="77777777" w:rsidR="00835EAF" w:rsidRDefault="00835EAF">
      <w:pPr>
        <w:widowControl/>
        <w:ind w:left="525" w:hangingChars="250" w:hanging="525"/>
        <w:jc w:val="left"/>
        <w:rPr>
          <w:rFonts w:hAnsi="宋体" w:hint="eastAsia"/>
          <w:kern w:val="0"/>
          <w:szCs w:val="21"/>
          <w:u w:val="wave"/>
        </w:rPr>
      </w:pPr>
      <w:r>
        <w:rPr>
          <w:kern w:val="0"/>
          <w:szCs w:val="21"/>
        </w:rPr>
        <w:t>4</w:t>
      </w:r>
      <w:r>
        <w:rPr>
          <w:rFonts w:hAnsi="宋体"/>
          <w:kern w:val="0"/>
          <w:szCs w:val="21"/>
        </w:rPr>
        <w:t>、</w:t>
      </w:r>
      <w:r>
        <w:rPr>
          <w:rFonts w:hAnsi="宋体"/>
          <w:kern w:val="0"/>
          <w:szCs w:val="21"/>
          <w:u w:val="single"/>
        </w:rPr>
        <w:t>测量值和真实值之间的差异</w:t>
      </w:r>
      <w:r>
        <w:rPr>
          <w:rFonts w:hAnsi="宋体"/>
          <w:kern w:val="0"/>
          <w:szCs w:val="21"/>
        </w:rPr>
        <w:t>叫做误差，我们不能消灭误差，但应尽量减小误差。误差的产生与测量仪器、测量方法、测量的人有关。减少误差方法：</w:t>
      </w:r>
      <w:r>
        <w:rPr>
          <w:rFonts w:hAnsi="宋体"/>
          <w:kern w:val="0"/>
          <w:szCs w:val="21"/>
          <w:u w:val="single"/>
        </w:rPr>
        <w:t>多次测量求平均值、选用精密测量工具、改进测量方法</w:t>
      </w:r>
      <w:r>
        <w:rPr>
          <w:rFonts w:hAnsi="宋体"/>
          <w:kern w:val="0"/>
          <w:szCs w:val="21"/>
        </w:rPr>
        <w:t>。误差与错误区别：</w:t>
      </w:r>
      <w:r>
        <w:rPr>
          <w:rFonts w:hAnsi="宋体"/>
          <w:kern w:val="0"/>
          <w:szCs w:val="21"/>
          <w:u w:val="wave"/>
        </w:rPr>
        <w:t>误差不是错误，错误不该发生能够避免，误差永远存在不能避免。</w:t>
      </w:r>
    </w:p>
    <w:p w14:paraId="12472346" w14:textId="77777777" w:rsidR="00835EAF" w:rsidRDefault="00835EAF">
      <w:pPr>
        <w:widowControl/>
        <w:jc w:val="left"/>
        <w:rPr>
          <w:rFonts w:ascii="黑体" w:eastAsia="黑体" w:hAnsi="宋体"/>
          <w:kern w:val="0"/>
          <w:szCs w:val="21"/>
        </w:rPr>
      </w:pPr>
      <w:r>
        <w:rPr>
          <w:rFonts w:ascii="黑体" w:eastAsia="黑体" w:hAnsi="宋体" w:hint="eastAsia"/>
          <w:kern w:val="0"/>
          <w:szCs w:val="21"/>
        </w:rPr>
        <w:t>二</w:t>
      </w:r>
      <w:r>
        <w:rPr>
          <w:rFonts w:ascii="黑体" w:eastAsia="黑体" w:hAnsi="宋体"/>
          <w:kern w:val="0"/>
          <w:szCs w:val="21"/>
        </w:rPr>
        <w:t>、运动的描述</w:t>
      </w:r>
    </w:p>
    <w:p w14:paraId="4E20E43C" w14:textId="77777777" w:rsidR="00835EAF" w:rsidRDefault="00835EAF">
      <w:pPr>
        <w:widowControl/>
        <w:jc w:val="left"/>
        <w:rPr>
          <w:kern w:val="0"/>
          <w:szCs w:val="21"/>
        </w:rPr>
      </w:pPr>
      <w:r>
        <w:rPr>
          <w:kern w:val="0"/>
          <w:szCs w:val="21"/>
        </w:rPr>
        <w:t>1</w:t>
      </w:r>
      <w:r>
        <w:rPr>
          <w:rFonts w:hAnsi="宋体"/>
          <w:kern w:val="0"/>
          <w:szCs w:val="21"/>
        </w:rPr>
        <w:t>、运动是宇宙中最普遍的现象，物理学里把</w:t>
      </w:r>
      <w:r>
        <w:rPr>
          <w:rFonts w:hAnsi="宋体"/>
          <w:kern w:val="0"/>
          <w:szCs w:val="21"/>
          <w:u w:val="single"/>
        </w:rPr>
        <w:t>物体位置变化</w:t>
      </w:r>
      <w:r>
        <w:rPr>
          <w:rFonts w:hAnsi="宋体"/>
          <w:kern w:val="0"/>
          <w:szCs w:val="21"/>
        </w:rPr>
        <w:t>叫做机械运动。</w:t>
      </w:r>
    </w:p>
    <w:p w14:paraId="5EE0A74A" w14:textId="77777777" w:rsidR="00835EAF" w:rsidRDefault="00835EAF">
      <w:pPr>
        <w:widowControl/>
        <w:ind w:left="315" w:hangingChars="150" w:hanging="315"/>
        <w:jc w:val="left"/>
        <w:rPr>
          <w:kern w:val="0"/>
          <w:szCs w:val="21"/>
        </w:rPr>
      </w:pPr>
      <w:r>
        <w:rPr>
          <w:kern w:val="0"/>
          <w:szCs w:val="21"/>
        </w:rPr>
        <w:t>2</w:t>
      </w:r>
      <w:r>
        <w:rPr>
          <w:rFonts w:hAnsi="宋体"/>
          <w:kern w:val="0"/>
          <w:szCs w:val="21"/>
        </w:rPr>
        <w:t>、在研究物体的运动时，</w:t>
      </w:r>
      <w:r>
        <w:rPr>
          <w:rFonts w:hAnsi="宋体"/>
          <w:kern w:val="0"/>
          <w:szCs w:val="21"/>
          <w:u w:val="single"/>
        </w:rPr>
        <w:t>选作标准的物体</w:t>
      </w:r>
      <w:r>
        <w:rPr>
          <w:rFonts w:hAnsi="宋体"/>
          <w:kern w:val="0"/>
          <w:szCs w:val="21"/>
        </w:rPr>
        <w:t>叫做参照物。参照物的选择：任何物体都可做参照物，应根据需要选择合适的参照物（</w:t>
      </w:r>
      <w:r>
        <w:rPr>
          <w:rFonts w:hAnsi="宋体"/>
          <w:kern w:val="0"/>
          <w:szCs w:val="21"/>
          <w:u w:val="wave"/>
        </w:rPr>
        <w:t>不能选被研究的物体作参照物</w:t>
      </w:r>
      <w:r>
        <w:rPr>
          <w:rFonts w:hAnsi="宋体"/>
          <w:kern w:val="0"/>
          <w:szCs w:val="21"/>
        </w:rPr>
        <w:t>）。研究地面上物体的运动情况时，通常选地面为参照物。选择不同的参照物来观察同一个物体结论可能不同。</w:t>
      </w:r>
      <w:r>
        <w:rPr>
          <w:rFonts w:hAnsi="宋体"/>
          <w:kern w:val="0"/>
          <w:szCs w:val="21"/>
          <w:u w:val="single"/>
        </w:rPr>
        <w:t>同一个物体是运动还是静止取决于所选的参照物，这就是运动和静止的相对性</w:t>
      </w:r>
      <w:r>
        <w:rPr>
          <w:rFonts w:hAnsi="宋体"/>
          <w:kern w:val="0"/>
          <w:szCs w:val="21"/>
        </w:rPr>
        <w:t>。</w:t>
      </w:r>
    </w:p>
    <w:p w14:paraId="6B7EA563" w14:textId="77777777" w:rsidR="00835EAF" w:rsidRDefault="00835EAF">
      <w:pPr>
        <w:widowControl/>
        <w:jc w:val="left"/>
        <w:rPr>
          <w:rFonts w:ascii="黑体" w:eastAsia="黑体" w:hAnsi="宋体"/>
          <w:kern w:val="0"/>
          <w:szCs w:val="21"/>
        </w:rPr>
      </w:pPr>
      <w:r>
        <w:rPr>
          <w:rFonts w:ascii="黑体" w:eastAsia="黑体" w:hAnsi="宋体" w:hint="eastAsia"/>
          <w:kern w:val="0"/>
          <w:szCs w:val="21"/>
        </w:rPr>
        <w:t>三</w:t>
      </w:r>
      <w:r>
        <w:rPr>
          <w:rFonts w:ascii="黑体" w:eastAsia="黑体" w:hAnsi="宋体"/>
          <w:kern w:val="0"/>
          <w:szCs w:val="21"/>
        </w:rPr>
        <w:t>、运动的快慢</w:t>
      </w:r>
    </w:p>
    <w:p w14:paraId="749BA931" w14:textId="77777777" w:rsidR="00835EAF" w:rsidRDefault="00835EAF">
      <w:pPr>
        <w:widowControl/>
        <w:ind w:leftChars="-1" w:left="313" w:hangingChars="150" w:hanging="315"/>
        <w:jc w:val="left"/>
        <w:rPr>
          <w:rFonts w:hAnsi="宋体" w:hint="eastAsia"/>
          <w:bCs/>
          <w:kern w:val="0"/>
          <w:szCs w:val="21"/>
        </w:rPr>
      </w:pPr>
      <w:r>
        <w:rPr>
          <w:kern w:val="0"/>
          <w:szCs w:val="21"/>
        </w:rPr>
        <w:t>1</w:t>
      </w:r>
      <w:r>
        <w:rPr>
          <w:rFonts w:hAnsi="宋体"/>
          <w:kern w:val="0"/>
          <w:szCs w:val="21"/>
        </w:rPr>
        <w:t>、物体运动的快慢用</w:t>
      </w:r>
      <w:r>
        <w:rPr>
          <w:rFonts w:hAnsi="宋体"/>
          <w:kern w:val="0"/>
          <w:szCs w:val="21"/>
          <w:u w:val="single"/>
        </w:rPr>
        <w:t>速度</w:t>
      </w:r>
      <w:r>
        <w:rPr>
          <w:rFonts w:hAnsi="宋体"/>
          <w:kern w:val="0"/>
          <w:szCs w:val="21"/>
        </w:rPr>
        <w:t>表示。在相同时间内，物体经过的路程越长，它的速度就越快</w:t>
      </w:r>
      <w:r>
        <w:rPr>
          <w:rFonts w:hAnsi="宋体" w:hint="eastAsia"/>
          <w:kern w:val="0"/>
          <w:szCs w:val="21"/>
        </w:rPr>
        <w:t>；</w:t>
      </w:r>
      <w:r>
        <w:rPr>
          <w:rFonts w:hAnsi="宋体"/>
          <w:kern w:val="0"/>
          <w:szCs w:val="21"/>
        </w:rPr>
        <w:t>物体经过相同的路程，所花的时间越短，速度越快。在</w:t>
      </w:r>
      <w:r>
        <w:rPr>
          <w:rFonts w:hAnsi="宋体"/>
          <w:kern w:val="0"/>
          <w:szCs w:val="21"/>
          <w:u w:val="single"/>
        </w:rPr>
        <w:t>匀速直线运动</w:t>
      </w:r>
      <w:r>
        <w:rPr>
          <w:rFonts w:hAnsi="宋体"/>
          <w:kern w:val="0"/>
          <w:szCs w:val="21"/>
        </w:rPr>
        <w:t>中，</w:t>
      </w:r>
      <w:r>
        <w:rPr>
          <w:rFonts w:hAnsi="宋体"/>
          <w:kern w:val="0"/>
          <w:szCs w:val="21"/>
          <w:u w:val="single"/>
        </w:rPr>
        <w:t>速度等于运动物体在单位时间内通过的路程</w:t>
      </w:r>
      <w:r>
        <w:rPr>
          <w:rFonts w:hAnsi="宋体"/>
          <w:kern w:val="0"/>
          <w:szCs w:val="21"/>
        </w:rPr>
        <w:t>。</w:t>
      </w:r>
      <w:r>
        <w:rPr>
          <w:rFonts w:hAnsi="宋体" w:hint="eastAsia"/>
          <w:bCs/>
          <w:kern w:val="0"/>
          <w:szCs w:val="21"/>
        </w:rPr>
        <w:t>在物理学中，为了比较物体运动的快慢，采用</w:t>
      </w:r>
      <w:r>
        <w:rPr>
          <w:rFonts w:hAnsi="宋体"/>
          <w:bCs/>
          <w:kern w:val="0"/>
          <w:szCs w:val="21"/>
          <w:u w:val="single"/>
        </w:rPr>
        <w:t>“</w:t>
      </w:r>
      <w:r>
        <w:rPr>
          <w:rFonts w:hAnsi="宋体" w:hint="eastAsia"/>
          <w:bCs/>
          <w:kern w:val="0"/>
          <w:szCs w:val="21"/>
          <w:u w:val="single"/>
        </w:rPr>
        <w:t>相同时间比较路程</w:t>
      </w:r>
      <w:r>
        <w:rPr>
          <w:rFonts w:hAnsi="宋体"/>
          <w:bCs/>
          <w:kern w:val="0"/>
          <w:szCs w:val="21"/>
          <w:u w:val="single"/>
        </w:rPr>
        <w:t>”</w:t>
      </w:r>
      <w:r>
        <w:rPr>
          <w:rFonts w:hAnsi="宋体" w:hint="eastAsia"/>
          <w:bCs/>
          <w:kern w:val="0"/>
          <w:szCs w:val="21"/>
        </w:rPr>
        <w:t>的方法，也就是将物体运动的路程除以所用时间。这样，在比较不同运动物体的快慢时，可以保证时间相同。</w:t>
      </w:r>
    </w:p>
    <w:p w14:paraId="12B6C21A" w14:textId="77777777" w:rsidR="00835EAF" w:rsidRDefault="00835EAF">
      <w:pPr>
        <w:widowControl/>
        <w:ind w:firstLineChars="150" w:firstLine="315"/>
        <w:jc w:val="left"/>
        <w:rPr>
          <w:i/>
          <w:kern w:val="0"/>
          <w:szCs w:val="21"/>
        </w:rPr>
      </w:pPr>
      <w:r>
        <w:rPr>
          <w:rFonts w:hAnsi="宋体"/>
          <w:kern w:val="0"/>
          <w:szCs w:val="21"/>
        </w:rPr>
        <w:t>计算公式：</w:t>
      </w:r>
      <w:r>
        <w:rPr>
          <w:i/>
          <w:kern w:val="0"/>
          <w:szCs w:val="21"/>
        </w:rPr>
        <w:t>v=</w:t>
      </w:r>
      <w:r>
        <w:rPr>
          <w:i/>
          <w:kern w:val="0"/>
          <w:szCs w:val="21"/>
        </w:rPr>
        <w:fldChar w:fldCharType="begin"/>
      </w:r>
      <w:r>
        <w:rPr>
          <w:i/>
          <w:kern w:val="0"/>
          <w:szCs w:val="21"/>
        </w:rPr>
        <w:instrText xml:space="preserve"> eq \f(s,t) </w:instrText>
      </w:r>
      <w:r>
        <w:rPr>
          <w:i/>
          <w:kern w:val="0"/>
          <w:szCs w:val="21"/>
        </w:rPr>
        <w:fldChar w:fldCharType="separate"/>
      </w:r>
      <w:r>
        <w:rPr>
          <w:i/>
          <w:kern w:val="0"/>
          <w:szCs w:val="21"/>
        </w:rPr>
        <w:fldChar w:fldCharType="end"/>
      </w:r>
    </w:p>
    <w:p w14:paraId="08411852" w14:textId="77777777" w:rsidR="00835EAF" w:rsidRDefault="00835EAF">
      <w:pPr>
        <w:widowControl/>
        <w:ind w:firstLineChars="150" w:firstLine="315"/>
        <w:jc w:val="left"/>
        <w:rPr>
          <w:rFonts w:hint="eastAsia"/>
          <w:kern w:val="0"/>
          <w:szCs w:val="21"/>
          <w:u w:val="single"/>
        </w:rPr>
      </w:pPr>
      <w:r>
        <w:rPr>
          <w:rFonts w:hAnsi="宋体"/>
          <w:bCs/>
          <w:szCs w:val="21"/>
          <w:lang w:val="en-US" w:eastAsia="zh-CN"/>
        </w:rPr>
        <w:pict w14:anchorId="211FAADB">
          <v:line id="直线 242" o:spid="_x0000_s2049" style="position:absolute;left:0;text-align:left;z-index:251662848;mso-wrap-style:square" from="64pt,0" to="81pt,0"/>
        </w:pict>
      </w:r>
      <w:r>
        <w:rPr>
          <w:rFonts w:hAnsi="宋体"/>
          <w:kern w:val="0"/>
          <w:szCs w:val="21"/>
        </w:rPr>
        <w:t>其中：</w:t>
      </w:r>
      <w:r>
        <w:rPr>
          <w:i/>
          <w:kern w:val="0"/>
          <w:szCs w:val="21"/>
        </w:rPr>
        <w:t>s</w:t>
      </w:r>
      <w:r>
        <w:rPr>
          <w:kern w:val="0"/>
          <w:szCs w:val="21"/>
        </w:rPr>
        <w:t>——</w:t>
      </w:r>
      <w:r>
        <w:rPr>
          <w:rFonts w:hAnsi="宋体"/>
          <w:kern w:val="0"/>
          <w:szCs w:val="21"/>
        </w:rPr>
        <w:t>路程</w:t>
      </w:r>
      <w:r>
        <w:rPr>
          <w:kern w:val="0"/>
          <w:szCs w:val="21"/>
        </w:rPr>
        <w:t>——</w:t>
      </w:r>
      <w:r>
        <w:rPr>
          <w:rFonts w:hAnsi="宋体"/>
          <w:kern w:val="0"/>
          <w:szCs w:val="21"/>
        </w:rPr>
        <w:t>米</w:t>
      </w:r>
      <w:r>
        <w:rPr>
          <w:rFonts w:hAnsi="宋体" w:hint="eastAsia"/>
          <w:kern w:val="0"/>
          <w:szCs w:val="21"/>
        </w:rPr>
        <w:t>(</w:t>
      </w:r>
      <w:r>
        <w:rPr>
          <w:kern w:val="0"/>
          <w:szCs w:val="21"/>
        </w:rPr>
        <w:t>m</w:t>
      </w:r>
      <w:r>
        <w:rPr>
          <w:rFonts w:hAnsi="宋体" w:hint="eastAsia"/>
          <w:kern w:val="0"/>
          <w:szCs w:val="21"/>
        </w:rPr>
        <w:t>)</w:t>
      </w:r>
      <w:r>
        <w:rPr>
          <w:rFonts w:hint="eastAsia"/>
          <w:kern w:val="0"/>
          <w:szCs w:val="21"/>
        </w:rPr>
        <w:t>；</w:t>
      </w:r>
      <w:r>
        <w:rPr>
          <w:i/>
          <w:kern w:val="0"/>
          <w:szCs w:val="21"/>
        </w:rPr>
        <w:t>t</w:t>
      </w:r>
      <w:r>
        <w:rPr>
          <w:kern w:val="0"/>
          <w:szCs w:val="21"/>
        </w:rPr>
        <w:t>——</w:t>
      </w:r>
      <w:r>
        <w:rPr>
          <w:rFonts w:hAnsi="宋体"/>
          <w:kern w:val="0"/>
          <w:szCs w:val="21"/>
        </w:rPr>
        <w:t>时间</w:t>
      </w:r>
      <w:r>
        <w:rPr>
          <w:kern w:val="0"/>
          <w:szCs w:val="21"/>
        </w:rPr>
        <w:t>——</w:t>
      </w:r>
      <w:r>
        <w:rPr>
          <w:rFonts w:hAnsi="宋体"/>
          <w:kern w:val="0"/>
          <w:szCs w:val="21"/>
        </w:rPr>
        <w:t>秒</w:t>
      </w:r>
      <w:r>
        <w:rPr>
          <w:rFonts w:hAnsi="宋体" w:hint="eastAsia"/>
          <w:kern w:val="0"/>
          <w:szCs w:val="21"/>
        </w:rPr>
        <w:t>(</w:t>
      </w:r>
      <w:r>
        <w:rPr>
          <w:kern w:val="0"/>
          <w:szCs w:val="21"/>
        </w:rPr>
        <w:t>s</w:t>
      </w:r>
      <w:r>
        <w:rPr>
          <w:rFonts w:hAnsi="宋体" w:hint="eastAsia"/>
          <w:kern w:val="0"/>
          <w:szCs w:val="21"/>
        </w:rPr>
        <w:t>)</w:t>
      </w:r>
      <w:r>
        <w:rPr>
          <w:rFonts w:hint="eastAsia"/>
          <w:kern w:val="0"/>
          <w:szCs w:val="21"/>
        </w:rPr>
        <w:t>；</w:t>
      </w:r>
      <w:r>
        <w:rPr>
          <w:i/>
          <w:kern w:val="0"/>
          <w:szCs w:val="21"/>
        </w:rPr>
        <w:t>v</w:t>
      </w:r>
      <w:r>
        <w:rPr>
          <w:kern w:val="0"/>
          <w:szCs w:val="21"/>
        </w:rPr>
        <w:t>——</w:t>
      </w:r>
      <w:r>
        <w:rPr>
          <w:rFonts w:hAnsi="宋体"/>
          <w:kern w:val="0"/>
          <w:szCs w:val="21"/>
        </w:rPr>
        <w:t>速度</w:t>
      </w:r>
      <w:r>
        <w:rPr>
          <w:kern w:val="0"/>
          <w:szCs w:val="21"/>
        </w:rPr>
        <w:t>——</w:t>
      </w:r>
      <w:r>
        <w:rPr>
          <w:rFonts w:hAnsi="宋体"/>
          <w:kern w:val="0"/>
          <w:szCs w:val="21"/>
        </w:rPr>
        <w:t>米</w:t>
      </w:r>
      <w:r>
        <w:rPr>
          <w:kern w:val="0"/>
          <w:szCs w:val="21"/>
        </w:rPr>
        <w:t>/</w:t>
      </w:r>
      <w:r>
        <w:rPr>
          <w:rFonts w:hAnsi="宋体"/>
          <w:kern w:val="0"/>
          <w:szCs w:val="21"/>
        </w:rPr>
        <w:t>秒</w:t>
      </w:r>
      <w:r>
        <w:rPr>
          <w:rFonts w:hAnsi="宋体" w:hint="eastAsia"/>
          <w:kern w:val="0"/>
          <w:szCs w:val="21"/>
        </w:rPr>
        <w:t>(</w:t>
      </w:r>
      <w:r>
        <w:rPr>
          <w:kern w:val="0"/>
          <w:szCs w:val="21"/>
        </w:rPr>
        <w:t>m/s</w:t>
      </w:r>
      <w:r>
        <w:rPr>
          <w:rFonts w:hAnsi="宋体" w:hint="eastAsia"/>
          <w:kern w:val="0"/>
          <w:szCs w:val="21"/>
        </w:rPr>
        <w:t>)</w:t>
      </w:r>
    </w:p>
    <w:p w14:paraId="444EB018" w14:textId="77777777" w:rsidR="00835EAF" w:rsidRDefault="00835EAF">
      <w:pPr>
        <w:widowControl/>
        <w:ind w:leftChars="150" w:left="315"/>
        <w:jc w:val="left"/>
        <w:rPr>
          <w:kern w:val="0"/>
          <w:szCs w:val="21"/>
        </w:rPr>
      </w:pPr>
      <w:r>
        <w:rPr>
          <w:rFonts w:hAnsi="宋体"/>
          <w:kern w:val="0"/>
          <w:szCs w:val="21"/>
        </w:rPr>
        <w:t>国际单位制中，速度的单位是</w:t>
      </w:r>
      <w:r>
        <w:rPr>
          <w:rFonts w:hAnsi="宋体"/>
          <w:kern w:val="0"/>
          <w:szCs w:val="21"/>
          <w:u w:val="single"/>
        </w:rPr>
        <w:t>米每秒</w:t>
      </w:r>
      <w:r>
        <w:rPr>
          <w:rFonts w:hAnsi="宋体"/>
          <w:kern w:val="0"/>
          <w:szCs w:val="21"/>
        </w:rPr>
        <w:t>，符号为</w:t>
      </w:r>
      <w:r>
        <w:rPr>
          <w:i/>
          <w:kern w:val="0"/>
          <w:szCs w:val="21"/>
          <w:u w:val="single"/>
        </w:rPr>
        <w:t>m/s</w:t>
      </w:r>
      <w:r>
        <w:rPr>
          <w:rFonts w:hAnsi="宋体"/>
          <w:kern w:val="0"/>
          <w:szCs w:val="21"/>
        </w:rPr>
        <w:t>或</w:t>
      </w:r>
      <w:r>
        <w:rPr>
          <w:i/>
          <w:kern w:val="0"/>
          <w:szCs w:val="21"/>
          <w:u w:val="single"/>
        </w:rPr>
        <w:t>m·s</w:t>
      </w:r>
      <w:r>
        <w:rPr>
          <w:kern w:val="0"/>
          <w:szCs w:val="21"/>
          <w:u w:val="single"/>
          <w:vertAlign w:val="superscript"/>
        </w:rPr>
        <w:t>-1</w:t>
      </w:r>
      <w:r>
        <w:rPr>
          <w:rFonts w:hAnsi="宋体"/>
          <w:kern w:val="0"/>
          <w:szCs w:val="21"/>
        </w:rPr>
        <w:t>，交通运输中常用</w:t>
      </w:r>
      <w:r>
        <w:rPr>
          <w:rFonts w:hAnsi="宋体"/>
          <w:kern w:val="0"/>
          <w:szCs w:val="21"/>
          <w:u w:val="single"/>
        </w:rPr>
        <w:t>千米每小时</w:t>
      </w:r>
      <w:r>
        <w:rPr>
          <w:rFonts w:hAnsi="宋体"/>
          <w:kern w:val="0"/>
          <w:szCs w:val="21"/>
        </w:rPr>
        <w:t>做速度的单位，符号为</w:t>
      </w:r>
      <w:r>
        <w:rPr>
          <w:kern w:val="0"/>
          <w:szCs w:val="21"/>
          <w:u w:val="single"/>
        </w:rPr>
        <w:t>km/h</w:t>
      </w:r>
      <w:r>
        <w:rPr>
          <w:rFonts w:hAnsi="宋体"/>
          <w:kern w:val="0"/>
          <w:szCs w:val="21"/>
        </w:rPr>
        <w:t>或</w:t>
      </w:r>
      <w:r>
        <w:rPr>
          <w:kern w:val="0"/>
          <w:szCs w:val="21"/>
          <w:u w:val="single"/>
        </w:rPr>
        <w:t>km·h</w:t>
      </w:r>
      <w:r>
        <w:rPr>
          <w:kern w:val="0"/>
          <w:szCs w:val="21"/>
          <w:u w:val="single"/>
          <w:vertAlign w:val="superscript"/>
        </w:rPr>
        <w:t>-1</w:t>
      </w:r>
      <w:r>
        <w:rPr>
          <w:rFonts w:hAnsi="宋体"/>
          <w:kern w:val="0"/>
          <w:szCs w:val="21"/>
        </w:rPr>
        <w:t>，</w:t>
      </w:r>
      <w:r>
        <w:rPr>
          <w:kern w:val="0"/>
          <w:szCs w:val="21"/>
          <w:u w:val="single"/>
        </w:rPr>
        <w:t>1</w:t>
      </w:r>
      <w:r>
        <w:rPr>
          <w:i/>
          <w:kern w:val="0"/>
          <w:szCs w:val="21"/>
          <w:u w:val="single"/>
        </w:rPr>
        <w:t>m/s</w:t>
      </w:r>
      <w:r>
        <w:rPr>
          <w:kern w:val="0"/>
          <w:szCs w:val="21"/>
          <w:u w:val="single"/>
        </w:rPr>
        <w:t>=3.6</w:t>
      </w:r>
      <w:r>
        <w:rPr>
          <w:i/>
          <w:kern w:val="0"/>
          <w:szCs w:val="21"/>
          <w:u w:val="single"/>
        </w:rPr>
        <w:t>km/h</w:t>
      </w:r>
      <w:r>
        <w:rPr>
          <w:rFonts w:hAnsi="宋体"/>
          <w:kern w:val="0"/>
          <w:szCs w:val="21"/>
        </w:rPr>
        <w:t>。</w:t>
      </w:r>
      <w:r>
        <w:rPr>
          <w:i/>
          <w:kern w:val="0"/>
          <w:szCs w:val="21"/>
        </w:rPr>
        <w:t>v</w:t>
      </w:r>
      <w:r>
        <w:rPr>
          <w:kern w:val="0"/>
          <w:szCs w:val="21"/>
        </w:rPr>
        <w:t>=</w:t>
      </w:r>
      <w:r>
        <w:rPr>
          <w:i/>
          <w:kern w:val="0"/>
          <w:szCs w:val="21"/>
        </w:rPr>
        <w:fldChar w:fldCharType="begin"/>
      </w:r>
      <w:r>
        <w:rPr>
          <w:i/>
          <w:kern w:val="0"/>
          <w:szCs w:val="21"/>
        </w:rPr>
        <w:instrText xml:space="preserve"> </w:instrText>
      </w:r>
      <w:r>
        <w:rPr>
          <w:rFonts w:hint="eastAsia"/>
          <w:i/>
          <w:kern w:val="0"/>
          <w:szCs w:val="21"/>
        </w:rPr>
        <w:instrText>eq \f(s,t)</w:instrText>
      </w:r>
      <w:r>
        <w:rPr>
          <w:i/>
          <w:kern w:val="0"/>
          <w:szCs w:val="21"/>
        </w:rPr>
        <w:instrText xml:space="preserve"> </w:instrText>
      </w:r>
      <w:r>
        <w:rPr>
          <w:i/>
          <w:kern w:val="0"/>
          <w:szCs w:val="21"/>
        </w:rPr>
        <w:fldChar w:fldCharType="separate"/>
      </w:r>
      <w:r>
        <w:rPr>
          <w:i/>
          <w:kern w:val="0"/>
          <w:szCs w:val="21"/>
        </w:rPr>
        <w:fldChar w:fldCharType="end"/>
      </w:r>
      <w:r>
        <w:rPr>
          <w:rFonts w:hAnsi="宋体"/>
          <w:kern w:val="0"/>
          <w:szCs w:val="21"/>
        </w:rPr>
        <w:t>，变形可得：</w:t>
      </w:r>
      <w:r>
        <w:rPr>
          <w:i/>
          <w:kern w:val="0"/>
          <w:szCs w:val="21"/>
        </w:rPr>
        <w:t>s</w:t>
      </w:r>
      <w:r>
        <w:rPr>
          <w:kern w:val="0"/>
          <w:szCs w:val="21"/>
        </w:rPr>
        <w:t>=</w:t>
      </w:r>
      <w:r>
        <w:rPr>
          <w:i/>
          <w:kern w:val="0"/>
          <w:szCs w:val="21"/>
        </w:rPr>
        <w:t>vt</w:t>
      </w:r>
      <w:r>
        <w:rPr>
          <w:rFonts w:hAnsi="宋体"/>
          <w:kern w:val="0"/>
          <w:szCs w:val="21"/>
        </w:rPr>
        <w:t>，</w:t>
      </w:r>
      <w:r>
        <w:rPr>
          <w:i/>
          <w:kern w:val="0"/>
          <w:szCs w:val="21"/>
        </w:rPr>
        <w:t>t</w:t>
      </w:r>
      <w:r>
        <w:rPr>
          <w:kern w:val="0"/>
          <w:szCs w:val="21"/>
        </w:rPr>
        <w:t>=</w:t>
      </w:r>
      <w:r>
        <w:rPr>
          <w:i/>
          <w:kern w:val="0"/>
          <w:szCs w:val="21"/>
        </w:rPr>
        <w:fldChar w:fldCharType="begin"/>
      </w:r>
      <w:r>
        <w:rPr>
          <w:i/>
          <w:kern w:val="0"/>
          <w:szCs w:val="21"/>
        </w:rPr>
        <w:instrText xml:space="preserve"> </w:instrText>
      </w:r>
      <w:r>
        <w:rPr>
          <w:rFonts w:hint="eastAsia"/>
          <w:i/>
          <w:kern w:val="0"/>
          <w:szCs w:val="21"/>
        </w:rPr>
        <w:instrText>eq \f(s,v)</w:instrText>
      </w:r>
      <w:r>
        <w:rPr>
          <w:i/>
          <w:kern w:val="0"/>
          <w:szCs w:val="21"/>
        </w:rPr>
        <w:instrText xml:space="preserve"> </w:instrText>
      </w:r>
      <w:r>
        <w:rPr>
          <w:i/>
          <w:kern w:val="0"/>
          <w:szCs w:val="21"/>
        </w:rPr>
        <w:fldChar w:fldCharType="separate"/>
      </w:r>
      <w:r>
        <w:rPr>
          <w:i/>
          <w:kern w:val="0"/>
          <w:szCs w:val="21"/>
        </w:rPr>
        <w:fldChar w:fldCharType="end"/>
      </w:r>
      <w:r>
        <w:rPr>
          <w:rFonts w:hAnsi="宋体"/>
          <w:kern w:val="0"/>
          <w:szCs w:val="21"/>
        </w:rPr>
        <w:t>。</w:t>
      </w:r>
    </w:p>
    <w:p w14:paraId="19C66C4D" w14:textId="77777777" w:rsidR="00835EAF" w:rsidRDefault="00835EAF">
      <w:pPr>
        <w:widowControl/>
        <w:ind w:left="315" w:hangingChars="150" w:hanging="315"/>
        <w:jc w:val="left"/>
        <w:rPr>
          <w:rFonts w:hAnsi="宋体" w:hint="eastAsia"/>
          <w:kern w:val="0"/>
          <w:szCs w:val="21"/>
        </w:rPr>
      </w:pPr>
      <w:r>
        <w:rPr>
          <w:lang w:val="en-US" w:eastAsia="zh-CN"/>
        </w:rPr>
        <w:pict w14:anchorId="56EA4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44" o:spid="_x0000_s2050" type="#_x0000_t75" style="position:absolute;left:0;text-align:left;margin-left:342pt;margin-top:0;width:71.15pt;height:83.5pt;z-index:251664896;mso-wrap-style:square">
            <v:imagedata r:id="rId7" r:href="rId8"/>
            <w10:wrap type="square"/>
          </v:shape>
        </w:pict>
      </w:r>
      <w:r>
        <w:rPr>
          <w:rFonts w:hAnsi="宋体"/>
          <w:kern w:val="0"/>
          <w:szCs w:val="21"/>
          <w:lang w:val="en-US" w:eastAsia="zh-CN"/>
        </w:rPr>
        <w:pict w14:anchorId="75075230">
          <v:line id="直线 243" o:spid="_x0000_s2051" style="position:absolute;left:0;text-align:left;z-index:251663872;mso-wrap-style:square" from="351pt,0" to="396pt,0"/>
        </w:pict>
      </w:r>
      <w:r>
        <w:rPr>
          <w:kern w:val="0"/>
          <w:szCs w:val="21"/>
        </w:rPr>
        <w:t>2</w:t>
      </w:r>
      <w:r>
        <w:rPr>
          <w:rFonts w:hAnsi="宋体"/>
          <w:kern w:val="0"/>
          <w:szCs w:val="21"/>
        </w:rPr>
        <w:t>、</w:t>
      </w:r>
      <w:r>
        <w:rPr>
          <w:rFonts w:hAnsi="宋体"/>
          <w:kern w:val="0"/>
          <w:szCs w:val="21"/>
          <w:u w:val="single"/>
        </w:rPr>
        <w:t>快慢不变，沿着直线的运动</w:t>
      </w:r>
      <w:r>
        <w:rPr>
          <w:rFonts w:hAnsi="宋体"/>
          <w:kern w:val="0"/>
          <w:szCs w:val="21"/>
        </w:rPr>
        <w:t>叫匀速直线运动。匀速直线运动是最简单的机械运动。</w:t>
      </w:r>
      <w:r>
        <w:rPr>
          <w:rFonts w:hAnsi="宋体"/>
          <w:kern w:val="0"/>
          <w:szCs w:val="21"/>
          <w:u w:val="single"/>
        </w:rPr>
        <w:t>运动速度变化的运动</w:t>
      </w:r>
      <w:r>
        <w:rPr>
          <w:rFonts w:hAnsi="宋体"/>
          <w:kern w:val="0"/>
          <w:szCs w:val="21"/>
        </w:rPr>
        <w:t>叫变速运动，变速运动的快慢用</w:t>
      </w:r>
      <w:r>
        <w:rPr>
          <w:rFonts w:hAnsi="宋体"/>
          <w:kern w:val="0"/>
          <w:szCs w:val="21"/>
          <w:u w:val="single"/>
        </w:rPr>
        <w:t>平均速度</w:t>
      </w:r>
      <w:r>
        <w:rPr>
          <w:rFonts w:hAnsi="宋体"/>
          <w:kern w:val="0"/>
          <w:szCs w:val="21"/>
        </w:rPr>
        <w:t>来表示，粗略研究时，也可用速度的公式来计算，</w:t>
      </w:r>
      <w:r>
        <w:rPr>
          <w:rFonts w:hAnsi="宋体"/>
          <w:kern w:val="0"/>
          <w:szCs w:val="21"/>
          <w:u w:val="single"/>
        </w:rPr>
        <w:t>平均速度</w:t>
      </w:r>
      <w:r>
        <w:rPr>
          <w:kern w:val="0"/>
          <w:szCs w:val="21"/>
          <w:u w:val="single"/>
        </w:rPr>
        <w:t>=</w:t>
      </w:r>
      <w:r>
        <w:rPr>
          <w:rFonts w:hAnsi="宋体"/>
          <w:kern w:val="0"/>
          <w:szCs w:val="21"/>
          <w:u w:val="single"/>
        </w:rPr>
        <w:t>总路程</w:t>
      </w:r>
      <w:r>
        <w:rPr>
          <w:kern w:val="0"/>
          <w:szCs w:val="21"/>
          <w:u w:val="single"/>
        </w:rPr>
        <w:t>/</w:t>
      </w:r>
      <w:r>
        <w:rPr>
          <w:rFonts w:hAnsi="宋体"/>
          <w:kern w:val="0"/>
          <w:szCs w:val="21"/>
          <w:u w:val="single"/>
        </w:rPr>
        <w:t>总时间</w:t>
      </w:r>
      <w:r>
        <w:rPr>
          <w:rFonts w:hAnsi="宋体"/>
          <w:kern w:val="0"/>
          <w:szCs w:val="21"/>
        </w:rPr>
        <w:t>。</w:t>
      </w:r>
    </w:p>
    <w:p w14:paraId="6C3588CE" w14:textId="77777777" w:rsidR="00835EAF" w:rsidRDefault="00835EAF">
      <w:pPr>
        <w:widowControl/>
        <w:ind w:left="525" w:hangingChars="250" w:hanging="525"/>
        <w:jc w:val="left"/>
        <w:rPr>
          <w:rFonts w:ascii="黑体" w:eastAsia="黑体" w:hAnsi="宋体" w:hint="eastAsia"/>
          <w:kern w:val="0"/>
          <w:szCs w:val="21"/>
        </w:rPr>
      </w:pPr>
      <w:r>
        <w:rPr>
          <w:rFonts w:ascii="黑体" w:eastAsia="黑体" w:hAnsi="宋体" w:hint="eastAsia"/>
          <w:kern w:val="0"/>
          <w:szCs w:val="21"/>
        </w:rPr>
        <w:t>四、测量平均速度</w:t>
      </w:r>
    </w:p>
    <w:p w14:paraId="5CCE47F0" w14:textId="77777777" w:rsidR="00835EAF" w:rsidRDefault="00835EAF">
      <w:pPr>
        <w:widowControl/>
        <w:ind w:left="315" w:hangingChars="150" w:hanging="315"/>
        <w:jc w:val="left"/>
        <w:rPr>
          <w:rFonts w:hint="eastAsia"/>
          <w:kern w:val="0"/>
          <w:szCs w:val="21"/>
        </w:rPr>
      </w:pPr>
      <w:r>
        <w:rPr>
          <w:rFonts w:hint="eastAsia"/>
          <w:kern w:val="0"/>
          <w:szCs w:val="21"/>
        </w:rPr>
        <w:t>1</w:t>
      </w:r>
      <w:r>
        <w:rPr>
          <w:rFonts w:hint="eastAsia"/>
          <w:kern w:val="0"/>
          <w:szCs w:val="21"/>
        </w:rPr>
        <w:t>、停表的使用：第一次按下时，表针开始转动</w:t>
      </w:r>
      <w:r>
        <w:rPr>
          <w:rFonts w:hint="eastAsia"/>
          <w:kern w:val="0"/>
          <w:szCs w:val="21"/>
        </w:rPr>
        <w:t>(</w:t>
      </w:r>
      <w:r>
        <w:rPr>
          <w:rFonts w:hint="eastAsia"/>
          <w:kern w:val="0"/>
          <w:szCs w:val="21"/>
        </w:rPr>
        <w:t>启动</w:t>
      </w:r>
      <w:r>
        <w:rPr>
          <w:rFonts w:hint="eastAsia"/>
          <w:kern w:val="0"/>
          <w:szCs w:val="21"/>
        </w:rPr>
        <w:t>)</w:t>
      </w:r>
      <w:r>
        <w:rPr>
          <w:rFonts w:hint="eastAsia"/>
          <w:kern w:val="0"/>
          <w:szCs w:val="21"/>
        </w:rPr>
        <w:t>；第二次按下时，表针停止转动</w:t>
      </w:r>
      <w:r>
        <w:rPr>
          <w:rFonts w:hint="eastAsia"/>
          <w:kern w:val="0"/>
          <w:szCs w:val="21"/>
        </w:rPr>
        <w:t>(</w:t>
      </w:r>
      <w:r>
        <w:rPr>
          <w:rFonts w:hint="eastAsia"/>
          <w:kern w:val="0"/>
          <w:szCs w:val="21"/>
        </w:rPr>
        <w:t>停止</w:t>
      </w:r>
      <w:r>
        <w:rPr>
          <w:rFonts w:hint="eastAsia"/>
          <w:kern w:val="0"/>
          <w:szCs w:val="21"/>
        </w:rPr>
        <w:t>)</w:t>
      </w:r>
      <w:r>
        <w:rPr>
          <w:rFonts w:hint="eastAsia"/>
          <w:kern w:val="0"/>
          <w:szCs w:val="21"/>
        </w:rPr>
        <w:t>；第三次按下时，表针弹回零点</w:t>
      </w:r>
      <w:r>
        <w:rPr>
          <w:rFonts w:hint="eastAsia"/>
          <w:kern w:val="0"/>
          <w:szCs w:val="21"/>
        </w:rPr>
        <w:t>(</w:t>
      </w:r>
      <w:r>
        <w:rPr>
          <w:rFonts w:hint="eastAsia"/>
          <w:kern w:val="0"/>
          <w:szCs w:val="21"/>
        </w:rPr>
        <w:t>回表</w:t>
      </w:r>
      <w:r>
        <w:rPr>
          <w:rFonts w:hint="eastAsia"/>
          <w:kern w:val="0"/>
          <w:szCs w:val="21"/>
        </w:rPr>
        <w:t>)</w:t>
      </w:r>
      <w:r>
        <w:rPr>
          <w:rFonts w:hint="eastAsia"/>
          <w:kern w:val="0"/>
          <w:szCs w:val="21"/>
        </w:rPr>
        <w:t>。读数：表中小圆圈的数字单位为</w:t>
      </w:r>
      <w:r>
        <w:rPr>
          <w:rFonts w:hint="eastAsia"/>
          <w:kern w:val="0"/>
          <w:szCs w:val="21"/>
        </w:rPr>
        <w:t>min</w:t>
      </w:r>
      <w:r>
        <w:rPr>
          <w:rFonts w:hint="eastAsia"/>
          <w:kern w:val="0"/>
          <w:szCs w:val="21"/>
        </w:rPr>
        <w:t>，大圆圈的数字单位为</w:t>
      </w:r>
      <w:r>
        <w:rPr>
          <w:rFonts w:hint="eastAsia"/>
          <w:kern w:val="0"/>
          <w:szCs w:val="21"/>
        </w:rPr>
        <w:t>s</w:t>
      </w:r>
      <w:r>
        <w:rPr>
          <w:rFonts w:hint="eastAsia"/>
          <w:kern w:val="0"/>
          <w:szCs w:val="21"/>
        </w:rPr>
        <w:t>。</w:t>
      </w:r>
    </w:p>
    <w:p w14:paraId="70AA9AD3" w14:textId="77777777" w:rsidR="00835EAF" w:rsidRDefault="00835EAF">
      <w:pPr>
        <w:widowControl/>
        <w:jc w:val="left"/>
        <w:rPr>
          <w:rFonts w:hint="eastAsia"/>
          <w:i/>
          <w:kern w:val="0"/>
          <w:szCs w:val="21"/>
        </w:rPr>
      </w:pPr>
      <w:r>
        <w:rPr>
          <w:rFonts w:hint="eastAsia"/>
          <w:kern w:val="0"/>
          <w:szCs w:val="21"/>
        </w:rPr>
        <w:t>2</w:t>
      </w:r>
      <w:r>
        <w:rPr>
          <w:rFonts w:hint="eastAsia"/>
          <w:kern w:val="0"/>
          <w:szCs w:val="21"/>
        </w:rPr>
        <w:t>、测量原理：平均速度计算公式</w:t>
      </w:r>
      <w:r>
        <w:rPr>
          <w:i/>
          <w:kern w:val="0"/>
          <w:szCs w:val="21"/>
        </w:rPr>
        <w:t>v=</w:t>
      </w:r>
      <w:r>
        <w:rPr>
          <w:i/>
          <w:kern w:val="0"/>
          <w:szCs w:val="21"/>
        </w:rPr>
        <w:fldChar w:fldCharType="begin"/>
      </w:r>
      <w:r>
        <w:rPr>
          <w:i/>
          <w:kern w:val="0"/>
          <w:szCs w:val="21"/>
        </w:rPr>
        <w:instrText xml:space="preserve"> eq \f(s,t) </w:instrText>
      </w:r>
      <w:r>
        <w:rPr>
          <w:i/>
          <w:kern w:val="0"/>
          <w:szCs w:val="21"/>
        </w:rPr>
        <w:fldChar w:fldCharType="separate"/>
      </w:r>
      <w:r>
        <w:rPr>
          <w:i/>
          <w:kern w:val="0"/>
          <w:szCs w:val="21"/>
        </w:rPr>
        <w:fldChar w:fldCharType="end"/>
      </w:r>
    </w:p>
    <w:p w14:paraId="5C028C48"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第二章</w:t>
      </w:r>
      <w:r>
        <w:rPr>
          <w:rFonts w:hAnsi="宋体" w:hint="eastAsia"/>
          <w:b/>
          <w:color w:val="FF0000"/>
          <w:sz w:val="36"/>
          <w:szCs w:val="36"/>
        </w:rPr>
        <w:t xml:space="preserve">  </w:t>
      </w:r>
      <w:r>
        <w:rPr>
          <w:rFonts w:hAnsi="宋体" w:hint="eastAsia"/>
          <w:b/>
          <w:color w:val="FF0000"/>
          <w:sz w:val="36"/>
          <w:szCs w:val="36"/>
        </w:rPr>
        <w:t>声现象</w:t>
      </w:r>
    </w:p>
    <w:p w14:paraId="68CC9B44" w14:textId="77777777" w:rsidR="00835EAF" w:rsidRDefault="00835EAF">
      <w:pPr>
        <w:ind w:leftChars="-1" w:hanging="2"/>
        <w:jc w:val="center"/>
        <w:rPr>
          <w:rFonts w:hAnsi="宋体" w:hint="eastAsia"/>
          <w:b/>
          <w:color w:val="FF0000"/>
          <w:sz w:val="36"/>
          <w:szCs w:val="36"/>
        </w:rPr>
        <w:sectPr w:rsidR="00000000">
          <w:pgSz w:w="11906" w:h="16838"/>
          <w:pgMar w:top="567" w:right="1134" w:bottom="567" w:left="1134" w:header="567" w:footer="567" w:gutter="0"/>
          <w:cols w:space="720"/>
          <w:docGrid w:type="lines" w:linePitch="314"/>
        </w:sectPr>
      </w:pPr>
    </w:p>
    <w:p w14:paraId="0C6D7C3D" w14:textId="77777777" w:rsidR="00835EAF" w:rsidRDefault="00835EAF">
      <w:pPr>
        <w:ind w:leftChars="-1" w:hanging="2"/>
        <w:rPr>
          <w:rFonts w:ascii="黑体" w:eastAsia="黑体" w:hint="eastAsia"/>
          <w:bCs/>
          <w:szCs w:val="21"/>
        </w:rPr>
      </w:pPr>
      <w:r>
        <w:rPr>
          <w:rFonts w:ascii="黑体" w:eastAsia="黑体" w:hAnsi="宋体" w:hint="eastAsia"/>
          <w:bCs/>
          <w:szCs w:val="21"/>
        </w:rPr>
        <w:t>一、声音的产生与传播</w:t>
      </w:r>
    </w:p>
    <w:p w14:paraId="5F43DF4A" w14:textId="77777777" w:rsidR="00835EAF" w:rsidRDefault="00835EAF">
      <w:pPr>
        <w:ind w:left="315" w:hangingChars="150" w:hanging="315"/>
        <w:rPr>
          <w:szCs w:val="21"/>
        </w:rPr>
      </w:pPr>
      <w:r>
        <w:rPr>
          <w:rFonts w:hAnsi="宋体" w:hint="eastAsia"/>
          <w:szCs w:val="21"/>
        </w:rPr>
        <w:t>1</w:t>
      </w:r>
      <w:r>
        <w:rPr>
          <w:rFonts w:hAnsi="宋体" w:hint="eastAsia"/>
          <w:szCs w:val="21"/>
        </w:rPr>
        <w:t>、</w:t>
      </w:r>
      <w:r>
        <w:rPr>
          <w:rFonts w:hAnsi="宋体"/>
          <w:szCs w:val="21"/>
          <w:u w:val="single"/>
        </w:rPr>
        <w:t>一切发声的物体都在振动</w:t>
      </w:r>
      <w:r>
        <w:rPr>
          <w:rFonts w:hAnsi="宋体"/>
          <w:szCs w:val="21"/>
        </w:rPr>
        <w:t>。用手按住发音的音叉，发音也停止，该现象说明</w:t>
      </w:r>
      <w:r>
        <w:rPr>
          <w:rFonts w:hAnsi="宋体"/>
          <w:szCs w:val="21"/>
          <w:u w:val="single"/>
        </w:rPr>
        <w:t>振动停止发声也停止</w:t>
      </w:r>
      <w:r>
        <w:rPr>
          <w:rFonts w:hAnsi="宋体"/>
          <w:szCs w:val="21"/>
        </w:rPr>
        <w:t>。振动的物体叫</w:t>
      </w:r>
      <w:r>
        <w:rPr>
          <w:rFonts w:hAnsi="宋体"/>
          <w:szCs w:val="21"/>
          <w:u w:val="single"/>
        </w:rPr>
        <w:t>声源</w:t>
      </w:r>
      <w:r>
        <w:rPr>
          <w:rFonts w:hAnsi="宋体"/>
          <w:szCs w:val="21"/>
        </w:rPr>
        <w:t>。人说话，唱歌靠</w:t>
      </w:r>
      <w:r>
        <w:rPr>
          <w:rFonts w:hAnsi="宋体"/>
          <w:szCs w:val="21"/>
          <w:u w:val="single"/>
        </w:rPr>
        <w:t>声带</w:t>
      </w:r>
      <w:r>
        <w:rPr>
          <w:rFonts w:hAnsi="宋体"/>
          <w:szCs w:val="21"/>
        </w:rPr>
        <w:t>的振动发声，婉转的鸟鸣靠</w:t>
      </w:r>
      <w:r>
        <w:rPr>
          <w:rFonts w:hAnsi="宋体"/>
          <w:szCs w:val="21"/>
          <w:u w:val="single"/>
        </w:rPr>
        <w:t>鸣膜</w:t>
      </w:r>
      <w:r>
        <w:rPr>
          <w:rFonts w:hAnsi="宋体"/>
          <w:szCs w:val="21"/>
        </w:rPr>
        <w:t>的振动发声，清脆的蟋蟀叫声靠</w:t>
      </w:r>
      <w:r>
        <w:rPr>
          <w:rFonts w:hAnsi="宋体"/>
          <w:szCs w:val="21"/>
          <w:u w:val="single"/>
        </w:rPr>
        <w:t>翅膀摩擦</w:t>
      </w:r>
      <w:r>
        <w:rPr>
          <w:rFonts w:hAnsi="宋体"/>
          <w:szCs w:val="21"/>
        </w:rPr>
        <w:t>的振动发声，其振动频率一定在</w:t>
      </w:r>
      <w:r>
        <w:rPr>
          <w:szCs w:val="21"/>
          <w:u w:val="single"/>
        </w:rPr>
        <w:t>20-20000</w:t>
      </w:r>
      <w:r>
        <w:rPr>
          <w:rFonts w:hAnsi="宋体"/>
          <w:szCs w:val="21"/>
          <w:u w:val="single"/>
        </w:rPr>
        <w:t>次</w:t>
      </w:r>
      <w:r>
        <w:rPr>
          <w:szCs w:val="21"/>
          <w:u w:val="single"/>
        </w:rPr>
        <w:t>/</w:t>
      </w:r>
      <w:r>
        <w:rPr>
          <w:rFonts w:hAnsi="宋体"/>
          <w:szCs w:val="21"/>
          <w:u w:val="single"/>
        </w:rPr>
        <w:t>秒</w:t>
      </w:r>
      <w:r>
        <w:rPr>
          <w:rFonts w:hAnsi="宋体"/>
          <w:szCs w:val="21"/>
        </w:rPr>
        <w:t>之间。</w:t>
      </w:r>
    </w:p>
    <w:p w14:paraId="49D9FD63" w14:textId="77777777" w:rsidR="00835EAF" w:rsidRDefault="00835EAF">
      <w:pPr>
        <w:ind w:leftChars="-1" w:left="313" w:hangingChars="150" w:hanging="315"/>
        <w:rPr>
          <w:szCs w:val="21"/>
        </w:rPr>
      </w:pPr>
      <w:r>
        <w:rPr>
          <w:szCs w:val="21"/>
        </w:rPr>
        <w:t>2</w:t>
      </w:r>
      <w:r>
        <w:rPr>
          <w:rFonts w:hAnsi="宋体"/>
          <w:szCs w:val="21"/>
        </w:rPr>
        <w:t>、声音的传播需要</w:t>
      </w:r>
      <w:r>
        <w:rPr>
          <w:rFonts w:hAnsi="宋体"/>
          <w:szCs w:val="21"/>
          <w:u w:val="single"/>
        </w:rPr>
        <w:t>介质</w:t>
      </w:r>
      <w:r>
        <w:rPr>
          <w:rFonts w:hAnsi="宋体"/>
          <w:szCs w:val="21"/>
        </w:rPr>
        <w:t>，</w:t>
      </w:r>
      <w:r>
        <w:rPr>
          <w:rFonts w:hAnsi="宋体"/>
          <w:szCs w:val="21"/>
          <w:u w:val="single"/>
        </w:rPr>
        <w:t>真空</w:t>
      </w:r>
      <w:r>
        <w:rPr>
          <w:rFonts w:hAnsi="宋体"/>
          <w:szCs w:val="21"/>
        </w:rPr>
        <w:t>不能传声。在空气中，声音以</w:t>
      </w:r>
      <w:r>
        <w:rPr>
          <w:rFonts w:hAnsi="宋体"/>
          <w:szCs w:val="21"/>
          <w:u w:val="single"/>
        </w:rPr>
        <w:t>看不见的声波来传播</w:t>
      </w:r>
      <w:r>
        <w:rPr>
          <w:rFonts w:hAnsi="宋体"/>
          <w:szCs w:val="21"/>
        </w:rPr>
        <w:t>，声波到达人耳，引起</w:t>
      </w:r>
      <w:r>
        <w:rPr>
          <w:rFonts w:hAnsi="宋体"/>
          <w:szCs w:val="21"/>
          <w:u w:val="single"/>
        </w:rPr>
        <w:t>鼓膜振动</w:t>
      </w:r>
      <w:r>
        <w:rPr>
          <w:rFonts w:hAnsi="宋体"/>
          <w:szCs w:val="21"/>
        </w:rPr>
        <w:t>，人就听到声音。</w:t>
      </w:r>
      <w:r>
        <w:rPr>
          <w:rFonts w:hAnsi="宋体"/>
          <w:szCs w:val="21"/>
          <w:u w:val="single"/>
        </w:rPr>
        <w:t>气体、液体、固体都能发声</w:t>
      </w:r>
      <w:r>
        <w:rPr>
          <w:rFonts w:hAnsi="宋体"/>
          <w:szCs w:val="21"/>
        </w:rPr>
        <w:t>，</w:t>
      </w:r>
      <w:r>
        <w:rPr>
          <w:rFonts w:hAnsi="宋体"/>
          <w:szCs w:val="21"/>
          <w:u w:val="single"/>
        </w:rPr>
        <w:t>空气</w:t>
      </w:r>
      <w:r>
        <w:rPr>
          <w:rFonts w:hAnsi="宋体"/>
          <w:szCs w:val="21"/>
        </w:rPr>
        <w:t>能传播声音。</w:t>
      </w:r>
    </w:p>
    <w:p w14:paraId="4ADAA132" w14:textId="77777777" w:rsidR="00835EAF" w:rsidRDefault="00835EAF">
      <w:pPr>
        <w:ind w:leftChars="-1" w:left="313" w:hangingChars="150" w:hanging="315"/>
        <w:rPr>
          <w:szCs w:val="21"/>
        </w:rPr>
      </w:pPr>
      <w:r>
        <w:rPr>
          <w:szCs w:val="21"/>
        </w:rPr>
        <w:lastRenderedPageBreak/>
        <w:t>3</w:t>
      </w:r>
      <w:r>
        <w:rPr>
          <w:rFonts w:hAnsi="宋体"/>
          <w:szCs w:val="21"/>
        </w:rPr>
        <w:t>、声音在介质中的传播速度简称声速。一般情况下，</w:t>
      </w:r>
      <w:r>
        <w:rPr>
          <w:szCs w:val="21"/>
          <w:u w:val="single"/>
        </w:rPr>
        <w:t>v</w:t>
      </w:r>
      <w:r>
        <w:rPr>
          <w:rFonts w:hAnsi="宋体"/>
          <w:szCs w:val="21"/>
          <w:u w:val="single"/>
          <w:vertAlign w:val="subscript"/>
        </w:rPr>
        <w:t>固</w:t>
      </w:r>
      <w:r>
        <w:rPr>
          <w:szCs w:val="21"/>
          <w:u w:val="single"/>
        </w:rPr>
        <w:t>&gt;v</w:t>
      </w:r>
      <w:r>
        <w:rPr>
          <w:rFonts w:hAnsi="宋体"/>
          <w:szCs w:val="21"/>
          <w:u w:val="single"/>
          <w:vertAlign w:val="subscript"/>
        </w:rPr>
        <w:t>液</w:t>
      </w:r>
      <w:r>
        <w:rPr>
          <w:szCs w:val="21"/>
          <w:u w:val="single"/>
        </w:rPr>
        <w:t>&gt;v</w:t>
      </w:r>
      <w:r>
        <w:rPr>
          <w:rFonts w:hAnsi="宋体"/>
          <w:szCs w:val="21"/>
          <w:u w:val="single"/>
          <w:vertAlign w:val="subscript"/>
        </w:rPr>
        <w:t>气</w:t>
      </w:r>
      <w:r>
        <w:rPr>
          <w:szCs w:val="21"/>
          <w:u w:val="single"/>
        </w:rPr>
        <w:t xml:space="preserve"> </w:t>
      </w:r>
      <w:r>
        <w:rPr>
          <w:rFonts w:hAnsi="宋体"/>
          <w:szCs w:val="21"/>
        </w:rPr>
        <w:t>声音在</w:t>
      </w:r>
      <w:r>
        <w:rPr>
          <w:szCs w:val="21"/>
        </w:rPr>
        <w:t>15</w:t>
      </w:r>
      <w:r>
        <w:rPr>
          <w:rFonts w:hAnsi="宋体"/>
          <w:szCs w:val="21"/>
        </w:rPr>
        <w:t>℃</w:t>
      </w:r>
      <w:r>
        <w:rPr>
          <w:rFonts w:hAnsi="宋体"/>
          <w:szCs w:val="21"/>
        </w:rPr>
        <w:t>空气中的传播速度是</w:t>
      </w:r>
      <w:r>
        <w:rPr>
          <w:szCs w:val="21"/>
          <w:u w:val="single"/>
        </w:rPr>
        <w:t>340m/s</w:t>
      </w:r>
      <w:r>
        <w:rPr>
          <w:rFonts w:hAnsi="宋体"/>
          <w:szCs w:val="21"/>
        </w:rPr>
        <w:t>合</w:t>
      </w:r>
      <w:r>
        <w:rPr>
          <w:szCs w:val="21"/>
          <w:u w:val="single"/>
        </w:rPr>
        <w:t>1224km/h</w:t>
      </w:r>
      <w:r>
        <w:rPr>
          <w:rFonts w:hAnsi="宋体"/>
          <w:szCs w:val="21"/>
        </w:rPr>
        <w:t>，在真空中的传播速度为</w:t>
      </w:r>
      <w:r>
        <w:rPr>
          <w:szCs w:val="21"/>
          <w:u w:val="single"/>
        </w:rPr>
        <w:t>0m/s</w:t>
      </w:r>
      <w:r>
        <w:rPr>
          <w:rFonts w:hAnsi="宋体"/>
          <w:szCs w:val="21"/>
        </w:rPr>
        <w:t>。</w:t>
      </w:r>
    </w:p>
    <w:p w14:paraId="4066DA06" w14:textId="77777777" w:rsidR="00835EAF" w:rsidRDefault="00835EAF">
      <w:pPr>
        <w:ind w:leftChars="-1" w:left="313" w:hangingChars="150" w:hanging="315"/>
        <w:rPr>
          <w:szCs w:val="21"/>
        </w:rPr>
      </w:pPr>
      <w:r>
        <w:rPr>
          <w:szCs w:val="21"/>
        </w:rPr>
        <w:t>4</w:t>
      </w:r>
      <w:r>
        <w:rPr>
          <w:rFonts w:hAnsi="宋体"/>
          <w:szCs w:val="21"/>
        </w:rPr>
        <w:t>、回声是由于</w:t>
      </w:r>
      <w:r>
        <w:rPr>
          <w:rFonts w:hAnsi="宋体"/>
          <w:szCs w:val="21"/>
          <w:u w:val="single"/>
        </w:rPr>
        <w:t>声音在传播过程中遇到障碍物被反射回来</w:t>
      </w:r>
      <w:r>
        <w:rPr>
          <w:rFonts w:hAnsi="宋体"/>
          <w:szCs w:val="21"/>
        </w:rPr>
        <w:t>而形成的。如果回声到达人耳比原声晚</w:t>
      </w:r>
      <w:r>
        <w:rPr>
          <w:szCs w:val="21"/>
          <w:u w:val="single"/>
        </w:rPr>
        <w:t>0.1s</w:t>
      </w:r>
      <w:r>
        <w:rPr>
          <w:rFonts w:hAnsi="宋体"/>
          <w:szCs w:val="21"/>
          <w:u w:val="single"/>
        </w:rPr>
        <w:t>以上</w:t>
      </w:r>
      <w:r>
        <w:rPr>
          <w:rFonts w:hAnsi="宋体"/>
          <w:szCs w:val="21"/>
        </w:rPr>
        <w:t>人耳能把回声跟原声区分开来，此时障碍物到听者的距离至少为</w:t>
      </w:r>
      <w:r>
        <w:rPr>
          <w:szCs w:val="21"/>
          <w:u w:val="single"/>
        </w:rPr>
        <w:t>17m</w:t>
      </w:r>
      <w:r>
        <w:rPr>
          <w:rFonts w:hAnsi="宋体"/>
          <w:szCs w:val="21"/>
        </w:rPr>
        <w:t>。</w:t>
      </w:r>
      <w:r>
        <w:rPr>
          <w:rFonts w:hAnsi="宋体"/>
          <w:bCs/>
          <w:szCs w:val="21"/>
        </w:rPr>
        <w:t>利用：</w:t>
      </w:r>
      <w:r>
        <w:rPr>
          <w:rFonts w:hAnsi="宋体"/>
          <w:szCs w:val="21"/>
        </w:rPr>
        <w:t>利用回声可以测定海底深度、冰山距离、敌方潜水艇的远近测量中要先知道</w:t>
      </w:r>
      <w:r>
        <w:rPr>
          <w:rFonts w:hAnsi="宋体"/>
          <w:szCs w:val="21"/>
          <w:u w:val="single"/>
        </w:rPr>
        <w:t>声音在海水中的传播速度</w:t>
      </w:r>
      <w:r>
        <w:rPr>
          <w:rFonts w:hAnsi="宋体"/>
          <w:szCs w:val="21"/>
        </w:rPr>
        <w:t>，测量方法是：</w:t>
      </w:r>
      <w:r>
        <w:rPr>
          <w:rFonts w:hAnsi="宋体"/>
          <w:szCs w:val="21"/>
          <w:u w:val="single"/>
        </w:rPr>
        <w:t>测出发出声音到受到反射回来的声音讯号的时间</w:t>
      </w:r>
      <w:r>
        <w:rPr>
          <w:szCs w:val="21"/>
          <w:u w:val="single"/>
        </w:rPr>
        <w:t>t</w:t>
      </w:r>
      <w:r>
        <w:rPr>
          <w:rFonts w:hAnsi="宋体"/>
          <w:szCs w:val="21"/>
          <w:u w:val="single"/>
        </w:rPr>
        <w:t>，查出声音在介质中的传播速度</w:t>
      </w:r>
      <w:r>
        <w:rPr>
          <w:szCs w:val="21"/>
          <w:u w:val="single"/>
        </w:rPr>
        <w:t>v</w:t>
      </w:r>
      <w:r>
        <w:rPr>
          <w:rFonts w:hAnsi="宋体"/>
          <w:szCs w:val="21"/>
          <w:u w:val="single"/>
        </w:rPr>
        <w:t>，则发声点距物体</w:t>
      </w:r>
      <w:r>
        <w:rPr>
          <w:szCs w:val="21"/>
          <w:u w:val="single"/>
        </w:rPr>
        <w:t>S=vt/2</w:t>
      </w:r>
      <w:r>
        <w:rPr>
          <w:rFonts w:hAnsi="宋体"/>
          <w:szCs w:val="21"/>
          <w:u w:val="single"/>
        </w:rPr>
        <w:t>。</w:t>
      </w:r>
    </w:p>
    <w:p w14:paraId="44C6F05F" w14:textId="77777777" w:rsidR="00835EAF" w:rsidRDefault="00835EAF">
      <w:pPr>
        <w:ind w:leftChars="-1" w:hanging="2"/>
        <w:rPr>
          <w:rFonts w:ascii="黑体" w:eastAsia="黑体" w:hAnsi="宋体" w:hint="eastAsia"/>
          <w:bCs/>
          <w:szCs w:val="21"/>
        </w:rPr>
      </w:pPr>
      <w:r>
        <w:rPr>
          <w:rFonts w:ascii="黑体" w:eastAsia="黑体" w:hAnsi="宋体" w:hint="eastAsia"/>
          <w:bCs/>
          <w:szCs w:val="21"/>
        </w:rPr>
        <w:t>二</w:t>
      </w:r>
      <w:r>
        <w:rPr>
          <w:rFonts w:ascii="黑体" w:eastAsia="黑体" w:hAnsi="宋体"/>
          <w:bCs/>
          <w:szCs w:val="21"/>
        </w:rPr>
        <w:t>、</w:t>
      </w:r>
      <w:r>
        <w:rPr>
          <w:rFonts w:ascii="黑体" w:eastAsia="黑体" w:hAnsi="宋体" w:hint="eastAsia"/>
          <w:bCs/>
          <w:szCs w:val="21"/>
        </w:rPr>
        <w:t>声音的特性</w:t>
      </w:r>
    </w:p>
    <w:p w14:paraId="1F003E56" w14:textId="77777777" w:rsidR="00835EAF" w:rsidRDefault="00835EAF">
      <w:pPr>
        <w:ind w:leftChars="-1" w:hanging="2"/>
        <w:rPr>
          <w:szCs w:val="21"/>
        </w:rPr>
      </w:pPr>
      <w:r>
        <w:rPr>
          <w:szCs w:val="21"/>
        </w:rPr>
        <w:t>1</w:t>
      </w:r>
      <w:r>
        <w:rPr>
          <w:rFonts w:hAnsi="宋体"/>
          <w:szCs w:val="21"/>
        </w:rPr>
        <w:t>、乐音是</w:t>
      </w:r>
      <w:r>
        <w:rPr>
          <w:rFonts w:hAnsi="宋体"/>
          <w:szCs w:val="21"/>
          <w:u w:val="single"/>
        </w:rPr>
        <w:t>物体做规则振动时</w:t>
      </w:r>
      <w:r>
        <w:rPr>
          <w:rFonts w:hAnsi="宋体"/>
          <w:szCs w:val="21"/>
        </w:rPr>
        <w:t>发出的声音。</w:t>
      </w:r>
    </w:p>
    <w:p w14:paraId="67642A34" w14:textId="77777777" w:rsidR="00835EAF" w:rsidRDefault="00835EAF">
      <w:pPr>
        <w:ind w:leftChars="-1" w:left="313" w:hangingChars="150" w:hanging="315"/>
        <w:rPr>
          <w:szCs w:val="21"/>
        </w:rPr>
      </w:pPr>
      <w:r>
        <w:rPr>
          <w:szCs w:val="21"/>
        </w:rPr>
        <w:t>2</w:t>
      </w:r>
      <w:r>
        <w:rPr>
          <w:rFonts w:hAnsi="宋体"/>
          <w:szCs w:val="21"/>
        </w:rPr>
        <w:t>、音调：</w:t>
      </w:r>
      <w:r>
        <w:rPr>
          <w:rFonts w:hAnsi="宋体"/>
          <w:szCs w:val="21"/>
          <w:u w:val="single"/>
        </w:rPr>
        <w:t>人感觉到的声音的高低</w:t>
      </w:r>
      <w:r>
        <w:rPr>
          <w:rFonts w:hAnsi="宋体"/>
          <w:szCs w:val="21"/>
        </w:rPr>
        <w:t>。用硬纸片在梳子齿上快划和慢划时可以发现：</w:t>
      </w:r>
      <w:r>
        <w:rPr>
          <w:rFonts w:hAnsi="宋体"/>
          <w:szCs w:val="21"/>
          <w:u w:val="single"/>
        </w:rPr>
        <w:t>划的快音调高</w:t>
      </w:r>
      <w:r>
        <w:rPr>
          <w:rFonts w:hAnsi="宋体"/>
          <w:szCs w:val="21"/>
        </w:rPr>
        <w:t>，用同样大的力拨动粗细不同的橡皮筋时可以发现：橡皮筋</w:t>
      </w:r>
      <w:r>
        <w:rPr>
          <w:rFonts w:hAnsi="宋体"/>
          <w:szCs w:val="21"/>
          <w:u w:val="single"/>
        </w:rPr>
        <w:t>振动快发声音调高。</w:t>
      </w:r>
      <w:r>
        <w:rPr>
          <w:rFonts w:hAnsi="宋体"/>
          <w:szCs w:val="21"/>
        </w:rPr>
        <w:t>综合两个实验现象你得到的共同结论是：</w:t>
      </w:r>
      <w:r>
        <w:rPr>
          <w:rFonts w:hAnsi="宋体"/>
          <w:szCs w:val="21"/>
          <w:u w:val="single"/>
        </w:rPr>
        <w:t>音调跟发声体振动频率有关系，频率越高音调越高；频率越低音调越低</w:t>
      </w:r>
      <w:r>
        <w:rPr>
          <w:rFonts w:hAnsi="宋体"/>
          <w:szCs w:val="21"/>
        </w:rPr>
        <w:t>。</w:t>
      </w:r>
      <w:r>
        <w:rPr>
          <w:rFonts w:hAnsi="宋体"/>
          <w:szCs w:val="21"/>
          <w:u w:val="single"/>
        </w:rPr>
        <w:t>物体在</w:t>
      </w:r>
      <w:r>
        <w:rPr>
          <w:szCs w:val="21"/>
          <w:u w:val="single"/>
        </w:rPr>
        <w:t>1s</w:t>
      </w:r>
      <w:r>
        <w:rPr>
          <w:rFonts w:hAnsi="宋体"/>
          <w:szCs w:val="21"/>
          <w:u w:val="single"/>
        </w:rPr>
        <w:t>振动的次数</w:t>
      </w:r>
      <w:r>
        <w:rPr>
          <w:rFonts w:hAnsi="宋体"/>
          <w:szCs w:val="21"/>
        </w:rPr>
        <w:t>叫频率，物体</w:t>
      </w:r>
      <w:r>
        <w:rPr>
          <w:rFonts w:hAnsi="宋体"/>
          <w:szCs w:val="21"/>
          <w:u w:val="single"/>
        </w:rPr>
        <w:t>振动越快</w:t>
      </w:r>
      <w:r>
        <w:rPr>
          <w:szCs w:val="21"/>
          <w:u w:val="single"/>
        </w:rPr>
        <w:t xml:space="preserve"> </w:t>
      </w:r>
      <w:r>
        <w:rPr>
          <w:rFonts w:hAnsi="宋体"/>
          <w:szCs w:val="21"/>
        </w:rPr>
        <w:t>频率越高。频率单位</w:t>
      </w:r>
      <w:r>
        <w:rPr>
          <w:rFonts w:hAnsi="宋体"/>
          <w:szCs w:val="21"/>
          <w:u w:val="single"/>
        </w:rPr>
        <w:t>次</w:t>
      </w:r>
      <w:r>
        <w:rPr>
          <w:szCs w:val="21"/>
          <w:u w:val="single"/>
        </w:rPr>
        <w:t>/</w:t>
      </w:r>
      <w:r>
        <w:rPr>
          <w:rFonts w:hAnsi="宋体"/>
          <w:szCs w:val="21"/>
          <w:u w:val="single"/>
        </w:rPr>
        <w:t>秒</w:t>
      </w:r>
      <w:r>
        <w:rPr>
          <w:rFonts w:hAnsi="宋体"/>
          <w:szCs w:val="21"/>
        </w:rPr>
        <w:t>又记作</w:t>
      </w:r>
      <w:r>
        <w:rPr>
          <w:szCs w:val="21"/>
          <w:u w:val="single"/>
        </w:rPr>
        <w:t xml:space="preserve">Hz </w:t>
      </w:r>
      <w:r>
        <w:rPr>
          <w:rFonts w:hAnsi="宋体"/>
          <w:szCs w:val="21"/>
        </w:rPr>
        <w:t>。</w:t>
      </w:r>
    </w:p>
    <w:p w14:paraId="08B3F93E" w14:textId="77777777" w:rsidR="00835EAF" w:rsidRDefault="00835EAF">
      <w:pPr>
        <w:ind w:left="315" w:hangingChars="150" w:hanging="315"/>
        <w:rPr>
          <w:rFonts w:hint="eastAsia"/>
        </w:rPr>
      </w:pPr>
      <w:r>
        <w:t>3</w:t>
      </w:r>
      <w:r>
        <w:t>、响度：人耳感受到的声音的大小。响度跟</w:t>
      </w:r>
      <w:r>
        <w:rPr>
          <w:u w:val="single"/>
        </w:rPr>
        <w:t>发生体的振幅</w:t>
      </w:r>
      <w:r>
        <w:t>和</w:t>
      </w:r>
      <w:r>
        <w:rPr>
          <w:u w:val="single"/>
        </w:rPr>
        <w:t>距发声距离的远近</w:t>
      </w:r>
      <w:r>
        <w:t>有关。</w:t>
      </w:r>
      <w:r>
        <w:rPr>
          <w:u w:val="single"/>
        </w:rPr>
        <w:t>物体在振动时，偏离原来位置的最大距离</w:t>
      </w:r>
      <w:r>
        <w:t>叫振幅。振幅越大响度</w:t>
      </w:r>
      <w:r>
        <w:rPr>
          <w:u w:val="single"/>
        </w:rPr>
        <w:t>越大</w:t>
      </w:r>
      <w:r>
        <w:t>。增大响度的主要方法是：减小声音的发散。</w:t>
      </w:r>
    </w:p>
    <w:p w14:paraId="7B6D65A9" w14:textId="77777777" w:rsidR="00835EAF" w:rsidRDefault="00835EAF">
      <w:pPr>
        <w:ind w:leftChars="150" w:left="315"/>
        <w:rPr>
          <w:szCs w:val="21"/>
        </w:rPr>
      </w:pPr>
      <w:r>
        <w:rPr>
          <w:rFonts w:hint="eastAsia"/>
        </w:rPr>
        <w:t>（</w:t>
      </w:r>
      <w:r>
        <w:rPr>
          <w:rFonts w:hint="eastAsia"/>
        </w:rPr>
        <w:t>1</w:t>
      </w:r>
      <w:r>
        <w:rPr>
          <w:rFonts w:hint="eastAsia"/>
        </w:rPr>
        <w:t>）</w:t>
      </w:r>
      <w:r>
        <w:rPr>
          <w:u w:val="single"/>
        </w:rPr>
        <w:t>声音是由物体的振动产生的</w:t>
      </w:r>
      <w:r>
        <w:rPr>
          <w:rFonts w:hint="eastAsia"/>
        </w:rPr>
        <w:t>；（</w:t>
      </w:r>
      <w:r>
        <w:rPr>
          <w:rFonts w:hint="eastAsia"/>
        </w:rPr>
        <w:t>2</w:t>
      </w:r>
      <w:r>
        <w:rPr>
          <w:rFonts w:hint="eastAsia"/>
        </w:rPr>
        <w:t>）</w:t>
      </w:r>
      <w:r>
        <w:rPr>
          <w:u w:val="single"/>
        </w:rPr>
        <w:t>声音的大小跟发声体的振幅有关</w:t>
      </w:r>
      <w:r>
        <w:t>。</w:t>
      </w:r>
    </w:p>
    <w:p w14:paraId="2EE1EFB1" w14:textId="77777777" w:rsidR="00835EAF" w:rsidRDefault="00835EAF">
      <w:pPr>
        <w:ind w:leftChars="-1" w:hanging="2"/>
        <w:rPr>
          <w:szCs w:val="21"/>
        </w:rPr>
      </w:pPr>
      <w:r>
        <w:rPr>
          <w:szCs w:val="21"/>
        </w:rPr>
        <w:t>4</w:t>
      </w:r>
      <w:r>
        <w:rPr>
          <w:rFonts w:hAnsi="宋体"/>
          <w:szCs w:val="21"/>
        </w:rPr>
        <w:t>、音色：由物体本身决定。人们根据</w:t>
      </w:r>
      <w:r>
        <w:rPr>
          <w:rFonts w:hAnsi="宋体"/>
          <w:szCs w:val="21"/>
          <w:u w:val="single"/>
        </w:rPr>
        <w:t>音色</w:t>
      </w:r>
      <w:r>
        <w:rPr>
          <w:rFonts w:hAnsi="宋体"/>
          <w:szCs w:val="21"/>
        </w:rPr>
        <w:t>能够辨别乐器或区分人。</w:t>
      </w:r>
    </w:p>
    <w:p w14:paraId="2CB53756" w14:textId="77777777" w:rsidR="00835EAF" w:rsidRDefault="00835EAF">
      <w:pPr>
        <w:ind w:leftChars="-1" w:left="313" w:hangingChars="150" w:hanging="315"/>
        <w:rPr>
          <w:szCs w:val="21"/>
        </w:rPr>
      </w:pPr>
      <w:r>
        <w:rPr>
          <w:szCs w:val="21"/>
        </w:rPr>
        <w:t>5</w:t>
      </w:r>
      <w:r>
        <w:rPr>
          <w:rFonts w:hAnsi="宋体"/>
          <w:szCs w:val="21"/>
        </w:rPr>
        <w:t>、区分乐音三要素：闻声知人</w:t>
      </w:r>
      <w:r>
        <w:rPr>
          <w:szCs w:val="21"/>
        </w:rPr>
        <w:t>——</w:t>
      </w:r>
      <w:r>
        <w:rPr>
          <w:rFonts w:hAnsi="宋体"/>
          <w:szCs w:val="21"/>
        </w:rPr>
        <w:t>依据不同人的音色来判定；高声大叫</w:t>
      </w:r>
      <w:r>
        <w:rPr>
          <w:szCs w:val="21"/>
        </w:rPr>
        <w:t>——</w:t>
      </w:r>
      <w:r>
        <w:rPr>
          <w:rFonts w:hAnsi="宋体"/>
          <w:szCs w:val="21"/>
        </w:rPr>
        <w:t>指响度；高音歌唱家</w:t>
      </w:r>
      <w:r>
        <w:rPr>
          <w:szCs w:val="21"/>
        </w:rPr>
        <w:t>——</w:t>
      </w:r>
      <w:r>
        <w:rPr>
          <w:rFonts w:hAnsi="宋体"/>
          <w:szCs w:val="21"/>
        </w:rPr>
        <w:t>指音调。</w:t>
      </w:r>
    </w:p>
    <w:p w14:paraId="3F18B682" w14:textId="77777777" w:rsidR="00835EAF" w:rsidRDefault="00835EAF">
      <w:pPr>
        <w:ind w:leftChars="-1" w:hanging="2"/>
        <w:rPr>
          <w:rFonts w:ascii="黑体" w:eastAsia="黑体" w:hAnsi="宋体"/>
          <w:bCs/>
          <w:szCs w:val="21"/>
        </w:rPr>
      </w:pPr>
      <w:r>
        <w:rPr>
          <w:rFonts w:ascii="黑体" w:eastAsia="黑体" w:hAnsi="宋体" w:hint="eastAsia"/>
          <w:bCs/>
          <w:szCs w:val="21"/>
        </w:rPr>
        <w:t>三</w:t>
      </w:r>
      <w:r>
        <w:rPr>
          <w:rFonts w:ascii="黑体" w:eastAsia="黑体" w:hAnsi="宋体"/>
          <w:bCs/>
          <w:szCs w:val="21"/>
        </w:rPr>
        <w:t>、声的利用</w:t>
      </w:r>
    </w:p>
    <w:p w14:paraId="321E7205" w14:textId="77777777" w:rsidR="00835EAF" w:rsidRDefault="00835EAF">
      <w:pPr>
        <w:ind w:firstLineChars="200" w:firstLine="420"/>
        <w:rPr>
          <w:rFonts w:hAnsi="宋体" w:hint="eastAsia"/>
          <w:szCs w:val="21"/>
        </w:rPr>
      </w:pPr>
      <w:r>
        <w:rPr>
          <w:rFonts w:hAnsi="宋体"/>
          <w:szCs w:val="21"/>
        </w:rPr>
        <w:t>可以利用声来传播信息和传递能量</w:t>
      </w:r>
      <w:r>
        <w:rPr>
          <w:rFonts w:hAnsi="宋体" w:hint="eastAsia"/>
          <w:szCs w:val="21"/>
        </w:rPr>
        <w:t>。</w:t>
      </w:r>
    </w:p>
    <w:p w14:paraId="5508E6A8" w14:textId="77777777" w:rsidR="00835EAF" w:rsidRDefault="00835EAF">
      <w:pPr>
        <w:ind w:leftChars="-1" w:hanging="2"/>
        <w:rPr>
          <w:rFonts w:ascii="黑体" w:eastAsia="黑体" w:hAnsi="宋体"/>
          <w:bCs/>
          <w:szCs w:val="21"/>
        </w:rPr>
      </w:pPr>
      <w:r>
        <w:rPr>
          <w:rFonts w:ascii="黑体" w:eastAsia="黑体" w:hAnsi="宋体"/>
          <w:bCs/>
          <w:szCs w:val="21"/>
        </w:rPr>
        <w:t>四、噪声的危害和控制</w:t>
      </w:r>
    </w:p>
    <w:p w14:paraId="5185A7C0" w14:textId="77777777" w:rsidR="00835EAF" w:rsidRDefault="00835EAF">
      <w:pPr>
        <w:ind w:left="-2"/>
        <w:rPr>
          <w:szCs w:val="21"/>
        </w:rPr>
      </w:pPr>
      <w:r>
        <w:rPr>
          <w:rFonts w:hAnsi="宋体" w:hint="eastAsia"/>
          <w:szCs w:val="21"/>
        </w:rPr>
        <w:t>1</w:t>
      </w:r>
      <w:r>
        <w:rPr>
          <w:rFonts w:hAnsi="宋体" w:hint="eastAsia"/>
          <w:szCs w:val="21"/>
        </w:rPr>
        <w:t>、</w:t>
      </w:r>
      <w:r>
        <w:rPr>
          <w:rFonts w:hAnsi="宋体"/>
          <w:szCs w:val="21"/>
        </w:rPr>
        <w:t>当代社会的四大污染：噪声污染、水污染、大气污染、固体废弃物污染。</w:t>
      </w:r>
    </w:p>
    <w:p w14:paraId="0F816019" w14:textId="77777777" w:rsidR="00835EAF" w:rsidRDefault="00835EAF">
      <w:pPr>
        <w:ind w:left="315" w:hangingChars="150" w:hanging="315"/>
        <w:rPr>
          <w:szCs w:val="21"/>
        </w:rPr>
      </w:pPr>
      <w:r>
        <w:rPr>
          <w:rFonts w:hAnsi="宋体" w:hint="eastAsia"/>
          <w:szCs w:val="21"/>
        </w:rPr>
        <w:t>2</w:t>
      </w:r>
      <w:r>
        <w:rPr>
          <w:rFonts w:hAnsi="宋体" w:hint="eastAsia"/>
          <w:szCs w:val="21"/>
        </w:rPr>
        <w:t>、</w:t>
      </w:r>
      <w:r>
        <w:rPr>
          <w:rFonts w:hAnsi="宋体"/>
          <w:szCs w:val="21"/>
        </w:rPr>
        <w:t>物理学角度看，</w:t>
      </w:r>
      <w:r>
        <w:rPr>
          <w:rFonts w:hAnsi="宋体"/>
          <w:szCs w:val="21"/>
          <w:u w:val="single"/>
        </w:rPr>
        <w:t>噪声是指发声体做无规则的杂乱无章的振动发出的声音</w:t>
      </w:r>
      <w:r>
        <w:rPr>
          <w:rFonts w:hAnsi="宋体"/>
          <w:szCs w:val="21"/>
        </w:rPr>
        <w:t>；环境保护的角度噪声是</w:t>
      </w:r>
      <w:r>
        <w:rPr>
          <w:rFonts w:hAnsi="宋体"/>
          <w:szCs w:val="21"/>
          <w:u w:val="single"/>
        </w:rPr>
        <w:t>指妨碍人们正常休息、学习和工作的声音，以及对人们要听的声音起干扰作用的声音</w:t>
      </w:r>
      <w:r>
        <w:rPr>
          <w:rFonts w:hAnsi="宋体"/>
          <w:szCs w:val="21"/>
        </w:rPr>
        <w:t>。</w:t>
      </w:r>
    </w:p>
    <w:p w14:paraId="71504F68" w14:textId="77777777" w:rsidR="00835EAF" w:rsidRDefault="00835EAF">
      <w:pPr>
        <w:ind w:left="315" w:hangingChars="150" w:hanging="315"/>
        <w:rPr>
          <w:szCs w:val="21"/>
        </w:rPr>
      </w:pPr>
      <w:r>
        <w:rPr>
          <w:rFonts w:hAnsi="宋体" w:hint="eastAsia"/>
          <w:szCs w:val="21"/>
        </w:rPr>
        <w:t>3</w:t>
      </w:r>
      <w:r>
        <w:rPr>
          <w:rFonts w:hAnsi="宋体" w:hint="eastAsia"/>
          <w:szCs w:val="21"/>
        </w:rPr>
        <w:t>、</w:t>
      </w:r>
      <w:r>
        <w:rPr>
          <w:rFonts w:hAnsi="宋体"/>
          <w:szCs w:val="21"/>
        </w:rPr>
        <w:t>人们用分贝（</w:t>
      </w:r>
      <w:r>
        <w:rPr>
          <w:szCs w:val="21"/>
        </w:rPr>
        <w:t>dB</w:t>
      </w:r>
      <w:r>
        <w:rPr>
          <w:rFonts w:hAnsi="宋体"/>
          <w:szCs w:val="21"/>
        </w:rPr>
        <w:t>）来划分声音等级；听觉下限</w:t>
      </w:r>
      <w:r>
        <w:rPr>
          <w:szCs w:val="21"/>
          <w:u w:val="single"/>
        </w:rPr>
        <w:t>0dB</w:t>
      </w:r>
      <w:r>
        <w:rPr>
          <w:rFonts w:hAnsi="宋体"/>
          <w:szCs w:val="21"/>
        </w:rPr>
        <w:t>；为保护听力应控制噪声不超过</w:t>
      </w:r>
      <w:r>
        <w:rPr>
          <w:szCs w:val="21"/>
          <w:u w:val="single"/>
        </w:rPr>
        <w:t>90dB</w:t>
      </w:r>
      <w:r>
        <w:rPr>
          <w:rFonts w:hAnsi="宋体"/>
          <w:szCs w:val="21"/>
        </w:rPr>
        <w:t>；为保证工作学习，应控制噪声不超过</w:t>
      </w:r>
      <w:r>
        <w:rPr>
          <w:szCs w:val="21"/>
          <w:u w:val="single"/>
        </w:rPr>
        <w:t>70dB</w:t>
      </w:r>
      <w:r>
        <w:rPr>
          <w:rFonts w:hAnsi="宋体"/>
          <w:szCs w:val="21"/>
        </w:rPr>
        <w:t>；为保证休息和睡眠应控制噪声不超过</w:t>
      </w:r>
      <w:r>
        <w:rPr>
          <w:szCs w:val="21"/>
          <w:u w:val="single"/>
        </w:rPr>
        <w:t>50dB</w:t>
      </w:r>
      <w:r>
        <w:rPr>
          <w:rFonts w:hAnsi="宋体"/>
          <w:szCs w:val="21"/>
        </w:rPr>
        <w:t>。</w:t>
      </w:r>
    </w:p>
    <w:p w14:paraId="31034F0E" w14:textId="77777777" w:rsidR="00835EAF" w:rsidRDefault="00835EAF">
      <w:pPr>
        <w:rPr>
          <w:szCs w:val="21"/>
          <w:u w:val="single"/>
        </w:rPr>
      </w:pPr>
      <w:r>
        <w:rPr>
          <w:rFonts w:hAnsi="宋体" w:hint="eastAsia"/>
          <w:szCs w:val="21"/>
        </w:rPr>
        <w:t>4</w:t>
      </w:r>
      <w:r>
        <w:rPr>
          <w:rFonts w:hAnsi="宋体" w:hint="eastAsia"/>
          <w:szCs w:val="21"/>
        </w:rPr>
        <w:t>、</w:t>
      </w:r>
      <w:r>
        <w:rPr>
          <w:rFonts w:hAnsi="宋体"/>
          <w:szCs w:val="21"/>
        </w:rPr>
        <w:t>减弱噪声的方法：</w:t>
      </w:r>
      <w:r>
        <w:rPr>
          <w:rFonts w:hAnsi="宋体"/>
          <w:szCs w:val="21"/>
          <w:u w:val="single"/>
        </w:rPr>
        <w:t>在声源处减弱、在传播过程中减弱、在人耳处减弱</w:t>
      </w:r>
      <w:r>
        <w:rPr>
          <w:rFonts w:hAnsi="宋体"/>
          <w:szCs w:val="21"/>
        </w:rPr>
        <w:t>。</w:t>
      </w:r>
    </w:p>
    <w:p w14:paraId="66FC92BE" w14:textId="77777777" w:rsidR="00835EAF" w:rsidRDefault="00835EAF">
      <w:pPr>
        <w:ind w:leftChars="-1" w:hanging="2"/>
        <w:rPr>
          <w:rFonts w:hAnsi="宋体" w:hint="eastAsia"/>
          <w:b/>
          <w:szCs w:val="21"/>
        </w:rPr>
        <w:sectPr w:rsidR="00000000">
          <w:type w:val="continuous"/>
          <w:pgSz w:w="11906" w:h="16838"/>
          <w:pgMar w:top="567" w:right="1134" w:bottom="567" w:left="1134" w:header="567" w:footer="567" w:gutter="0"/>
          <w:cols w:space="720"/>
          <w:docGrid w:type="lines" w:linePitch="314"/>
        </w:sectPr>
      </w:pPr>
    </w:p>
    <w:p w14:paraId="029667E2"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第三章</w:t>
      </w:r>
      <w:r>
        <w:rPr>
          <w:rFonts w:hAnsi="宋体" w:hint="eastAsia"/>
          <w:b/>
          <w:color w:val="FF0000"/>
          <w:sz w:val="36"/>
          <w:szCs w:val="36"/>
        </w:rPr>
        <w:t xml:space="preserve">  </w:t>
      </w:r>
      <w:r>
        <w:rPr>
          <w:rFonts w:hAnsi="宋体" w:hint="eastAsia"/>
          <w:b/>
          <w:color w:val="FF0000"/>
          <w:sz w:val="36"/>
          <w:szCs w:val="36"/>
        </w:rPr>
        <w:t>物态变化</w:t>
      </w:r>
    </w:p>
    <w:p w14:paraId="5F1BE8F2" w14:textId="77777777" w:rsidR="00835EAF" w:rsidRDefault="00835EAF">
      <w:pPr>
        <w:ind w:leftChars="-1" w:hanging="2"/>
        <w:rPr>
          <w:rFonts w:eastAsia="黑体"/>
          <w:bCs/>
          <w:szCs w:val="21"/>
        </w:rPr>
      </w:pPr>
      <w:r>
        <w:rPr>
          <w:rFonts w:eastAsia="黑体"/>
          <w:bCs/>
          <w:szCs w:val="21"/>
        </w:rPr>
        <w:t>一、温度</w:t>
      </w:r>
    </w:p>
    <w:p w14:paraId="4CC46D53" w14:textId="77777777" w:rsidR="00835EAF" w:rsidRDefault="00835EAF">
      <w:pPr>
        <w:ind w:leftChars="-1" w:hanging="2"/>
        <w:rPr>
          <w:bCs/>
          <w:szCs w:val="21"/>
        </w:rPr>
      </w:pPr>
      <w:r>
        <w:rPr>
          <w:bCs/>
          <w:szCs w:val="21"/>
        </w:rPr>
        <w:t>1</w:t>
      </w:r>
      <w:r>
        <w:rPr>
          <w:rFonts w:hAnsi="宋体"/>
          <w:bCs/>
          <w:szCs w:val="21"/>
        </w:rPr>
        <w:t>、定义：</w:t>
      </w:r>
      <w:r>
        <w:rPr>
          <w:rFonts w:hAnsi="宋体"/>
          <w:bCs/>
          <w:szCs w:val="21"/>
          <w:u w:val="single"/>
        </w:rPr>
        <w:t>温度表示物体的冷热程度</w:t>
      </w:r>
      <w:r>
        <w:rPr>
          <w:rFonts w:hAnsi="宋体"/>
          <w:bCs/>
          <w:szCs w:val="21"/>
        </w:rPr>
        <w:t>。</w:t>
      </w:r>
    </w:p>
    <w:p w14:paraId="26A2D8BA" w14:textId="77777777" w:rsidR="00835EAF" w:rsidRDefault="00835EAF">
      <w:pPr>
        <w:pStyle w:val="a7"/>
        <w:spacing w:after="0"/>
        <w:ind w:leftChars="0" w:left="-2"/>
        <w:rPr>
          <w:szCs w:val="21"/>
        </w:rPr>
      </w:pPr>
      <w:r>
        <w:rPr>
          <w:rFonts w:hAnsi="宋体" w:hint="eastAsia"/>
          <w:szCs w:val="21"/>
        </w:rPr>
        <w:t>2</w:t>
      </w:r>
      <w:r>
        <w:rPr>
          <w:rFonts w:hAnsi="宋体" w:hint="eastAsia"/>
          <w:szCs w:val="21"/>
        </w:rPr>
        <w:t>、</w:t>
      </w:r>
      <w:r>
        <w:rPr>
          <w:rFonts w:hAnsi="宋体"/>
          <w:szCs w:val="21"/>
        </w:rPr>
        <w:t>单位：</w:t>
      </w:r>
    </w:p>
    <w:p w14:paraId="50612DAA" w14:textId="77777777" w:rsidR="00835EAF" w:rsidRDefault="00835EAF">
      <w:pPr>
        <w:ind w:leftChars="-1" w:left="-2" w:firstLineChars="150" w:firstLine="315"/>
        <w:rPr>
          <w:szCs w:val="21"/>
        </w:rPr>
      </w:pPr>
      <w:r>
        <w:rPr>
          <w:szCs w:val="21"/>
        </w:rPr>
        <w:pict w14:anchorId="34E8F6C5">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自选图形 245" o:spid="_x0000_s2052" type="#_x0000_t87" style="position:absolute;left:0;text-align:left;margin-left:9pt;margin-top:0;width:9pt;height:78pt;z-index:251665920;mso-wrap-style:square"/>
        </w:pict>
      </w:r>
      <w:r>
        <w:rPr>
          <w:rFonts w:hAnsi="宋体" w:hint="eastAsia"/>
          <w:szCs w:val="21"/>
        </w:rPr>
        <w:t>①</w:t>
      </w:r>
      <w:r>
        <w:rPr>
          <w:rFonts w:hAnsi="宋体"/>
          <w:szCs w:val="21"/>
        </w:rPr>
        <w:t>国际单位制中采用</w:t>
      </w:r>
      <w:r>
        <w:rPr>
          <w:rFonts w:hAnsi="宋体"/>
          <w:szCs w:val="21"/>
          <w:u w:val="single"/>
        </w:rPr>
        <w:t>热力学温度。</w:t>
      </w:r>
    </w:p>
    <w:p w14:paraId="3B21A149" w14:textId="77777777" w:rsidR="00835EAF" w:rsidRDefault="00835EAF">
      <w:pPr>
        <w:ind w:leftChars="149" w:left="523" w:hangingChars="100" w:hanging="210"/>
        <w:rPr>
          <w:szCs w:val="21"/>
        </w:rPr>
      </w:pPr>
      <w:r>
        <w:rPr>
          <w:rFonts w:hAnsi="宋体" w:hint="eastAsia"/>
          <w:szCs w:val="21"/>
        </w:rPr>
        <w:t>②</w:t>
      </w:r>
      <w:r>
        <w:rPr>
          <w:rFonts w:hAnsi="宋体"/>
          <w:szCs w:val="21"/>
        </w:rPr>
        <w:t>常用单位是</w:t>
      </w:r>
      <w:r>
        <w:rPr>
          <w:rFonts w:hAnsi="宋体"/>
          <w:szCs w:val="21"/>
          <w:u w:val="single"/>
        </w:rPr>
        <w:t>摄氏度（</w:t>
      </w:r>
      <w:r>
        <w:rPr>
          <w:rFonts w:hAnsi="宋体"/>
          <w:szCs w:val="21"/>
          <w:u w:val="single"/>
        </w:rPr>
        <w:t>℃</w:t>
      </w:r>
      <w:r>
        <w:rPr>
          <w:rFonts w:hAnsi="宋体"/>
          <w:szCs w:val="21"/>
          <w:u w:val="single"/>
        </w:rPr>
        <w:t>）</w:t>
      </w:r>
      <w:r>
        <w:rPr>
          <w:szCs w:val="21"/>
        </w:rPr>
        <w:t xml:space="preserve"> </w:t>
      </w:r>
      <w:r>
        <w:rPr>
          <w:rFonts w:hAnsi="宋体"/>
          <w:bCs/>
          <w:szCs w:val="21"/>
        </w:rPr>
        <w:t>规定</w:t>
      </w:r>
      <w:r>
        <w:rPr>
          <w:rFonts w:hAnsi="宋体"/>
          <w:szCs w:val="21"/>
        </w:rPr>
        <w:t>：在一个标准大气压下冰水混合物的温度为</w:t>
      </w:r>
      <w:r>
        <w:rPr>
          <w:szCs w:val="21"/>
          <w:u w:val="single"/>
        </w:rPr>
        <w:t>0</w:t>
      </w:r>
      <w:r>
        <w:rPr>
          <w:rFonts w:hAnsi="宋体"/>
          <w:szCs w:val="21"/>
          <w:u w:val="single"/>
        </w:rPr>
        <w:t>度</w:t>
      </w:r>
      <w:r>
        <w:rPr>
          <w:rFonts w:hAnsi="宋体"/>
          <w:szCs w:val="21"/>
        </w:rPr>
        <w:t>，沸水的温度为</w:t>
      </w:r>
      <w:r>
        <w:rPr>
          <w:szCs w:val="21"/>
          <w:u w:val="single"/>
        </w:rPr>
        <w:t>100</w:t>
      </w:r>
      <w:r>
        <w:rPr>
          <w:rFonts w:hAnsi="宋体"/>
          <w:szCs w:val="21"/>
          <w:u w:val="single"/>
        </w:rPr>
        <w:t>度</w:t>
      </w:r>
      <w:r>
        <w:rPr>
          <w:rFonts w:hAnsi="宋体"/>
          <w:szCs w:val="21"/>
        </w:rPr>
        <w:t>，它们之间分成</w:t>
      </w:r>
      <w:r>
        <w:rPr>
          <w:szCs w:val="21"/>
        </w:rPr>
        <w:t>100</w:t>
      </w:r>
      <w:r>
        <w:rPr>
          <w:rFonts w:hAnsi="宋体"/>
          <w:szCs w:val="21"/>
        </w:rPr>
        <w:t>等份，每一等份叫</w:t>
      </w:r>
      <w:r>
        <w:rPr>
          <w:szCs w:val="21"/>
          <w:u w:val="single"/>
        </w:rPr>
        <w:t>1</w:t>
      </w:r>
      <w:r>
        <w:rPr>
          <w:rFonts w:hAnsi="宋体"/>
          <w:szCs w:val="21"/>
          <w:u w:val="single"/>
        </w:rPr>
        <w:t>摄氏度</w:t>
      </w:r>
      <w:r>
        <w:rPr>
          <w:szCs w:val="21"/>
        </w:rPr>
        <w:t xml:space="preserve"> </w:t>
      </w:r>
      <w:r>
        <w:rPr>
          <w:rFonts w:hAnsi="宋体"/>
          <w:szCs w:val="21"/>
        </w:rPr>
        <w:t>某地气温</w:t>
      </w:r>
      <w:r>
        <w:rPr>
          <w:szCs w:val="21"/>
        </w:rPr>
        <w:t>-3</w:t>
      </w:r>
      <w:r>
        <w:rPr>
          <w:rFonts w:hAnsi="宋体"/>
          <w:szCs w:val="21"/>
        </w:rPr>
        <w:t>℃</w:t>
      </w:r>
      <w:r>
        <w:rPr>
          <w:rFonts w:hAnsi="宋体"/>
          <w:szCs w:val="21"/>
        </w:rPr>
        <w:t>读做：</w:t>
      </w:r>
      <w:r>
        <w:rPr>
          <w:rFonts w:hAnsi="宋体"/>
          <w:szCs w:val="21"/>
          <w:u w:val="single"/>
        </w:rPr>
        <w:t>零下</w:t>
      </w:r>
      <w:r>
        <w:rPr>
          <w:szCs w:val="21"/>
          <w:u w:val="single"/>
        </w:rPr>
        <w:t>3</w:t>
      </w:r>
      <w:r>
        <w:rPr>
          <w:rFonts w:hAnsi="宋体"/>
          <w:szCs w:val="21"/>
          <w:u w:val="single"/>
        </w:rPr>
        <w:t>摄氏度</w:t>
      </w:r>
      <w:r>
        <w:rPr>
          <w:rFonts w:hAnsi="宋体"/>
          <w:szCs w:val="21"/>
        </w:rPr>
        <w:t>或</w:t>
      </w:r>
      <w:r>
        <w:rPr>
          <w:rFonts w:hAnsi="宋体"/>
          <w:szCs w:val="21"/>
          <w:u w:val="single"/>
        </w:rPr>
        <w:t>负</w:t>
      </w:r>
      <w:r>
        <w:rPr>
          <w:szCs w:val="21"/>
          <w:u w:val="single"/>
        </w:rPr>
        <w:t>3</w:t>
      </w:r>
      <w:r>
        <w:rPr>
          <w:rFonts w:hAnsi="宋体"/>
          <w:szCs w:val="21"/>
          <w:u w:val="single"/>
        </w:rPr>
        <w:t>摄氏度</w:t>
      </w:r>
    </w:p>
    <w:p w14:paraId="14352EC9" w14:textId="77777777" w:rsidR="00835EAF" w:rsidRDefault="00835EAF">
      <w:pPr>
        <w:ind w:leftChars="-1" w:left="-2" w:firstLineChars="150" w:firstLine="315"/>
        <w:rPr>
          <w:szCs w:val="21"/>
          <w:u w:val="single"/>
        </w:rPr>
      </w:pPr>
      <w:r>
        <w:rPr>
          <w:rFonts w:hAnsi="宋体" w:hint="eastAsia"/>
          <w:szCs w:val="21"/>
        </w:rPr>
        <w:t>③</w:t>
      </w:r>
      <w:r>
        <w:rPr>
          <w:rFonts w:hAnsi="宋体"/>
          <w:szCs w:val="21"/>
        </w:rPr>
        <w:t>换算关系</w:t>
      </w:r>
      <w:r>
        <w:rPr>
          <w:szCs w:val="21"/>
          <w:u w:val="single"/>
        </w:rPr>
        <w:t>T=</w:t>
      </w:r>
      <w:r>
        <w:rPr>
          <w:i/>
          <w:szCs w:val="21"/>
          <w:u w:val="single"/>
        </w:rPr>
        <w:t>t</w:t>
      </w:r>
      <w:r>
        <w:rPr>
          <w:szCs w:val="21"/>
          <w:u w:val="single"/>
        </w:rPr>
        <w:t xml:space="preserve"> + 273K</w:t>
      </w:r>
    </w:p>
    <w:p w14:paraId="57509083" w14:textId="77777777" w:rsidR="00835EAF" w:rsidRDefault="00835EAF">
      <w:pPr>
        <w:numPr>
          <w:ilvl w:val="0"/>
          <w:numId w:val="1"/>
        </w:numPr>
        <w:tabs>
          <w:tab w:val="left" w:pos="358"/>
        </w:tabs>
        <w:rPr>
          <w:szCs w:val="21"/>
        </w:rPr>
      </w:pPr>
      <w:r>
        <w:rPr>
          <w:rFonts w:hAnsi="宋体"/>
          <w:szCs w:val="21"/>
        </w:rPr>
        <w:t>测量</w:t>
      </w:r>
      <w:r>
        <w:rPr>
          <w:szCs w:val="21"/>
        </w:rPr>
        <w:t>——</w:t>
      </w:r>
      <w:r>
        <w:rPr>
          <w:rFonts w:hAnsi="宋体"/>
          <w:szCs w:val="21"/>
        </w:rPr>
        <w:t>温度计（常用液体温度计）</w:t>
      </w:r>
    </w:p>
    <w:p w14:paraId="48C4D3F8" w14:textId="77777777" w:rsidR="00835EAF" w:rsidRDefault="00835EAF">
      <w:pPr>
        <w:ind w:leftChars="-1" w:left="208" w:hangingChars="100" w:hanging="210"/>
        <w:rPr>
          <w:szCs w:val="21"/>
        </w:rPr>
      </w:pPr>
      <w:r>
        <w:rPr>
          <w:rFonts w:hAnsi="宋体"/>
          <w:szCs w:val="21"/>
        </w:rPr>
        <w:t>①</w:t>
      </w:r>
      <w:r>
        <w:rPr>
          <w:rFonts w:hAnsi="宋体"/>
          <w:szCs w:val="21"/>
        </w:rPr>
        <w:t>温度计构造：下有</w:t>
      </w:r>
      <w:r>
        <w:rPr>
          <w:rFonts w:hAnsi="宋体"/>
          <w:szCs w:val="21"/>
          <w:u w:val="single"/>
        </w:rPr>
        <w:t>玻璃泡</w:t>
      </w:r>
      <w:r>
        <w:rPr>
          <w:rFonts w:hAnsi="宋体"/>
          <w:szCs w:val="21"/>
        </w:rPr>
        <w:t>，里盛</w:t>
      </w:r>
      <w:r>
        <w:rPr>
          <w:rFonts w:hAnsi="宋体"/>
          <w:szCs w:val="21"/>
          <w:u w:val="single"/>
        </w:rPr>
        <w:t>水银、煤油、酒精</w:t>
      </w:r>
      <w:r>
        <w:rPr>
          <w:rFonts w:hAnsi="宋体"/>
          <w:szCs w:val="21"/>
        </w:rPr>
        <w:t>等液体；内有粗细均匀的</w:t>
      </w:r>
      <w:r>
        <w:rPr>
          <w:rFonts w:hAnsi="宋体"/>
          <w:szCs w:val="21"/>
          <w:u w:val="single"/>
        </w:rPr>
        <w:t>细玻璃管</w:t>
      </w:r>
      <w:r>
        <w:rPr>
          <w:rFonts w:hAnsi="宋体"/>
          <w:szCs w:val="21"/>
        </w:rPr>
        <w:t>，在外面的玻璃管上均匀地刻有刻度。</w:t>
      </w:r>
    </w:p>
    <w:p w14:paraId="4204BDE4" w14:textId="77777777" w:rsidR="00835EAF" w:rsidRDefault="00835EAF">
      <w:pPr>
        <w:ind w:leftChars="-1" w:hanging="2"/>
        <w:rPr>
          <w:szCs w:val="21"/>
        </w:rPr>
      </w:pPr>
      <w:r>
        <w:rPr>
          <w:rFonts w:hAnsi="宋体"/>
          <w:szCs w:val="21"/>
        </w:rPr>
        <w:t>②</w:t>
      </w:r>
      <w:r>
        <w:rPr>
          <w:rFonts w:hAnsi="宋体"/>
          <w:szCs w:val="21"/>
        </w:rPr>
        <w:t>温度计的原理：</w:t>
      </w:r>
      <w:r>
        <w:rPr>
          <w:rFonts w:hAnsi="宋体"/>
          <w:szCs w:val="21"/>
          <w:u w:val="single"/>
        </w:rPr>
        <w:t>利用液体的热胀冷缩</w:t>
      </w:r>
      <w:r>
        <w:rPr>
          <w:rFonts w:hAnsi="宋体"/>
          <w:szCs w:val="21"/>
        </w:rPr>
        <w:t>进行工作。</w:t>
      </w:r>
    </w:p>
    <w:p w14:paraId="4AF5A3C7" w14:textId="77777777" w:rsidR="00835EAF" w:rsidRDefault="00835EAF">
      <w:pPr>
        <w:ind w:leftChars="-1" w:hanging="2"/>
        <w:rPr>
          <w:szCs w:val="21"/>
        </w:rPr>
      </w:pPr>
      <w:r>
        <w:rPr>
          <w:rFonts w:hAnsi="宋体"/>
          <w:szCs w:val="21"/>
        </w:rPr>
        <w:t>③</w:t>
      </w:r>
      <w:r>
        <w:rPr>
          <w:rFonts w:hAnsi="宋体"/>
          <w:szCs w:val="21"/>
        </w:rPr>
        <w:t>分类及比较：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4"/>
        <w:gridCol w:w="2467"/>
        <w:gridCol w:w="1737"/>
        <w:gridCol w:w="2524"/>
      </w:tblGrid>
      <w:tr w:rsidR="00000000" w14:paraId="4ED6D0AA" w14:textId="77777777">
        <w:trPr>
          <w:trHeight w:val="284"/>
          <w:jc w:val="center"/>
        </w:trPr>
        <w:tc>
          <w:tcPr>
            <w:tcW w:w="1054" w:type="dxa"/>
            <w:tcBorders>
              <w:top w:val="single" w:sz="4" w:space="0" w:color="auto"/>
              <w:left w:val="single" w:sz="4" w:space="0" w:color="auto"/>
              <w:bottom w:val="single" w:sz="4" w:space="0" w:color="auto"/>
              <w:right w:val="single" w:sz="4" w:space="0" w:color="auto"/>
            </w:tcBorders>
            <w:vAlign w:val="center"/>
          </w:tcPr>
          <w:p w14:paraId="4C98DBDD" w14:textId="77777777" w:rsidR="00835EAF" w:rsidRDefault="00835EAF">
            <w:pPr>
              <w:ind w:leftChars="-1" w:hanging="2"/>
              <w:jc w:val="center"/>
              <w:rPr>
                <w:szCs w:val="21"/>
              </w:rPr>
            </w:pPr>
            <w:r>
              <w:rPr>
                <w:rFonts w:hAnsi="宋体"/>
                <w:szCs w:val="21"/>
              </w:rPr>
              <w:t>分类</w:t>
            </w:r>
          </w:p>
        </w:tc>
        <w:tc>
          <w:tcPr>
            <w:tcW w:w="2467" w:type="dxa"/>
            <w:tcBorders>
              <w:top w:val="single" w:sz="4" w:space="0" w:color="auto"/>
              <w:left w:val="single" w:sz="4" w:space="0" w:color="auto"/>
              <w:bottom w:val="single" w:sz="4" w:space="0" w:color="auto"/>
              <w:right w:val="single" w:sz="4" w:space="0" w:color="auto"/>
            </w:tcBorders>
            <w:vAlign w:val="center"/>
          </w:tcPr>
          <w:p w14:paraId="1F378D92" w14:textId="77777777" w:rsidR="00835EAF" w:rsidRDefault="00835EAF">
            <w:pPr>
              <w:ind w:leftChars="-1" w:hanging="2"/>
              <w:jc w:val="center"/>
              <w:rPr>
                <w:szCs w:val="21"/>
              </w:rPr>
            </w:pPr>
            <w:r>
              <w:rPr>
                <w:rFonts w:hAnsi="宋体"/>
                <w:szCs w:val="21"/>
              </w:rPr>
              <w:t>实验用温度计</w:t>
            </w:r>
          </w:p>
        </w:tc>
        <w:tc>
          <w:tcPr>
            <w:tcW w:w="1737" w:type="dxa"/>
            <w:tcBorders>
              <w:top w:val="single" w:sz="4" w:space="0" w:color="auto"/>
              <w:left w:val="single" w:sz="4" w:space="0" w:color="auto"/>
              <w:bottom w:val="single" w:sz="4" w:space="0" w:color="auto"/>
              <w:right w:val="single" w:sz="4" w:space="0" w:color="auto"/>
            </w:tcBorders>
            <w:vAlign w:val="center"/>
          </w:tcPr>
          <w:p w14:paraId="313EDD2D" w14:textId="77777777" w:rsidR="00835EAF" w:rsidRDefault="00835EAF">
            <w:pPr>
              <w:ind w:leftChars="-1" w:hanging="2"/>
              <w:jc w:val="center"/>
              <w:rPr>
                <w:szCs w:val="21"/>
              </w:rPr>
            </w:pPr>
            <w:r>
              <w:rPr>
                <w:rFonts w:hAnsi="宋体"/>
                <w:szCs w:val="21"/>
              </w:rPr>
              <w:t>寒暑表</w:t>
            </w:r>
          </w:p>
        </w:tc>
        <w:tc>
          <w:tcPr>
            <w:tcW w:w="2524" w:type="dxa"/>
            <w:tcBorders>
              <w:top w:val="single" w:sz="4" w:space="0" w:color="auto"/>
              <w:left w:val="single" w:sz="4" w:space="0" w:color="auto"/>
              <w:bottom w:val="single" w:sz="4" w:space="0" w:color="auto"/>
              <w:right w:val="single" w:sz="4" w:space="0" w:color="auto"/>
            </w:tcBorders>
            <w:vAlign w:val="center"/>
          </w:tcPr>
          <w:p w14:paraId="53B7D798" w14:textId="77777777" w:rsidR="00835EAF" w:rsidRDefault="00835EAF">
            <w:pPr>
              <w:ind w:leftChars="-1" w:hanging="2"/>
              <w:jc w:val="center"/>
              <w:rPr>
                <w:szCs w:val="21"/>
              </w:rPr>
            </w:pPr>
            <w:r>
              <w:rPr>
                <w:rFonts w:hAnsi="宋体"/>
                <w:szCs w:val="21"/>
              </w:rPr>
              <w:t>体温计</w:t>
            </w:r>
          </w:p>
        </w:tc>
      </w:tr>
      <w:tr w:rsidR="00000000" w14:paraId="734EF229" w14:textId="77777777">
        <w:trPr>
          <w:trHeight w:val="286"/>
          <w:jc w:val="center"/>
        </w:trPr>
        <w:tc>
          <w:tcPr>
            <w:tcW w:w="1054" w:type="dxa"/>
            <w:tcBorders>
              <w:top w:val="single" w:sz="4" w:space="0" w:color="auto"/>
              <w:left w:val="single" w:sz="4" w:space="0" w:color="auto"/>
              <w:bottom w:val="single" w:sz="4" w:space="0" w:color="auto"/>
              <w:right w:val="single" w:sz="4" w:space="0" w:color="auto"/>
            </w:tcBorders>
            <w:vAlign w:val="center"/>
          </w:tcPr>
          <w:p w14:paraId="220FD98F" w14:textId="77777777" w:rsidR="00835EAF" w:rsidRDefault="00835EAF">
            <w:pPr>
              <w:ind w:leftChars="-1" w:hanging="2"/>
              <w:jc w:val="center"/>
              <w:rPr>
                <w:szCs w:val="21"/>
              </w:rPr>
            </w:pPr>
            <w:r>
              <w:rPr>
                <w:rFonts w:hAnsi="宋体"/>
                <w:szCs w:val="21"/>
              </w:rPr>
              <w:t>用途</w:t>
            </w:r>
          </w:p>
        </w:tc>
        <w:tc>
          <w:tcPr>
            <w:tcW w:w="2467" w:type="dxa"/>
            <w:tcBorders>
              <w:top w:val="single" w:sz="4" w:space="0" w:color="auto"/>
              <w:left w:val="single" w:sz="4" w:space="0" w:color="auto"/>
              <w:bottom w:val="single" w:sz="4" w:space="0" w:color="auto"/>
              <w:right w:val="single" w:sz="4" w:space="0" w:color="auto"/>
            </w:tcBorders>
            <w:vAlign w:val="center"/>
          </w:tcPr>
          <w:p w14:paraId="551A0795" w14:textId="77777777" w:rsidR="00835EAF" w:rsidRDefault="00835EAF">
            <w:pPr>
              <w:ind w:leftChars="-1" w:hanging="2"/>
              <w:jc w:val="center"/>
              <w:rPr>
                <w:szCs w:val="21"/>
              </w:rPr>
            </w:pPr>
            <w:r>
              <w:rPr>
                <w:rFonts w:hAnsi="宋体"/>
                <w:szCs w:val="21"/>
              </w:rPr>
              <w:t>测物体温度</w:t>
            </w:r>
          </w:p>
        </w:tc>
        <w:tc>
          <w:tcPr>
            <w:tcW w:w="1737" w:type="dxa"/>
            <w:tcBorders>
              <w:top w:val="single" w:sz="4" w:space="0" w:color="auto"/>
              <w:left w:val="single" w:sz="4" w:space="0" w:color="auto"/>
              <w:bottom w:val="single" w:sz="4" w:space="0" w:color="auto"/>
              <w:right w:val="single" w:sz="4" w:space="0" w:color="auto"/>
            </w:tcBorders>
            <w:vAlign w:val="center"/>
          </w:tcPr>
          <w:p w14:paraId="62A1C7A7" w14:textId="77777777" w:rsidR="00835EAF" w:rsidRDefault="00835EAF">
            <w:pPr>
              <w:ind w:leftChars="-1" w:hanging="2"/>
              <w:jc w:val="center"/>
              <w:rPr>
                <w:szCs w:val="21"/>
                <w:u w:val="single"/>
              </w:rPr>
            </w:pPr>
            <w:r>
              <w:rPr>
                <w:rFonts w:hAnsi="宋体"/>
                <w:szCs w:val="21"/>
                <w:u w:val="single"/>
              </w:rPr>
              <w:t>测室温</w:t>
            </w:r>
          </w:p>
        </w:tc>
        <w:tc>
          <w:tcPr>
            <w:tcW w:w="2524" w:type="dxa"/>
            <w:tcBorders>
              <w:top w:val="single" w:sz="4" w:space="0" w:color="auto"/>
              <w:left w:val="single" w:sz="4" w:space="0" w:color="auto"/>
              <w:bottom w:val="single" w:sz="4" w:space="0" w:color="auto"/>
              <w:right w:val="single" w:sz="4" w:space="0" w:color="auto"/>
            </w:tcBorders>
            <w:vAlign w:val="center"/>
          </w:tcPr>
          <w:p w14:paraId="73753A6A" w14:textId="77777777" w:rsidR="00835EAF" w:rsidRDefault="00835EAF">
            <w:pPr>
              <w:ind w:leftChars="-1" w:hanging="2"/>
              <w:jc w:val="center"/>
              <w:rPr>
                <w:szCs w:val="21"/>
                <w:u w:val="single"/>
              </w:rPr>
            </w:pPr>
            <w:r>
              <w:rPr>
                <w:rFonts w:hAnsi="宋体"/>
                <w:szCs w:val="21"/>
                <w:u w:val="single"/>
              </w:rPr>
              <w:t>测体温</w:t>
            </w:r>
          </w:p>
        </w:tc>
      </w:tr>
      <w:tr w:rsidR="00000000" w14:paraId="0F366E54" w14:textId="77777777">
        <w:trPr>
          <w:trHeight w:val="284"/>
          <w:jc w:val="center"/>
        </w:trPr>
        <w:tc>
          <w:tcPr>
            <w:tcW w:w="1054" w:type="dxa"/>
            <w:tcBorders>
              <w:top w:val="single" w:sz="4" w:space="0" w:color="auto"/>
              <w:left w:val="single" w:sz="4" w:space="0" w:color="auto"/>
              <w:bottom w:val="single" w:sz="4" w:space="0" w:color="auto"/>
              <w:right w:val="single" w:sz="4" w:space="0" w:color="auto"/>
            </w:tcBorders>
            <w:vAlign w:val="center"/>
          </w:tcPr>
          <w:p w14:paraId="36AD0043" w14:textId="77777777" w:rsidR="00835EAF" w:rsidRDefault="00835EAF">
            <w:pPr>
              <w:ind w:leftChars="-1" w:hanging="2"/>
              <w:jc w:val="center"/>
              <w:rPr>
                <w:szCs w:val="21"/>
              </w:rPr>
            </w:pPr>
            <w:r>
              <w:rPr>
                <w:rFonts w:hAnsi="宋体"/>
                <w:szCs w:val="21"/>
              </w:rPr>
              <w:t>量程</w:t>
            </w:r>
          </w:p>
        </w:tc>
        <w:tc>
          <w:tcPr>
            <w:tcW w:w="2467" w:type="dxa"/>
            <w:tcBorders>
              <w:top w:val="single" w:sz="4" w:space="0" w:color="auto"/>
              <w:left w:val="single" w:sz="4" w:space="0" w:color="auto"/>
              <w:bottom w:val="single" w:sz="4" w:space="0" w:color="auto"/>
              <w:right w:val="single" w:sz="4" w:space="0" w:color="auto"/>
            </w:tcBorders>
            <w:vAlign w:val="center"/>
          </w:tcPr>
          <w:p w14:paraId="25EFDD70" w14:textId="77777777" w:rsidR="00835EAF" w:rsidRDefault="00835EAF">
            <w:pPr>
              <w:ind w:leftChars="-1" w:hanging="2"/>
              <w:jc w:val="center"/>
              <w:rPr>
                <w:szCs w:val="21"/>
              </w:rPr>
            </w:pPr>
            <w:r>
              <w:rPr>
                <w:szCs w:val="21"/>
              </w:rPr>
              <w:t>-20</w:t>
            </w:r>
            <w:r>
              <w:rPr>
                <w:rFonts w:hAnsi="宋体"/>
                <w:szCs w:val="21"/>
              </w:rPr>
              <w:t>℃</w:t>
            </w:r>
            <w:r>
              <w:rPr>
                <w:rFonts w:hAnsi="宋体"/>
                <w:szCs w:val="21"/>
              </w:rPr>
              <w:t>～</w:t>
            </w:r>
            <w:r>
              <w:rPr>
                <w:szCs w:val="21"/>
              </w:rPr>
              <w:t>110</w:t>
            </w:r>
            <w:r>
              <w:rPr>
                <w:rFonts w:hAnsi="宋体"/>
                <w:szCs w:val="21"/>
              </w:rPr>
              <w:t>℃</w:t>
            </w:r>
          </w:p>
        </w:tc>
        <w:tc>
          <w:tcPr>
            <w:tcW w:w="1737" w:type="dxa"/>
            <w:tcBorders>
              <w:top w:val="single" w:sz="4" w:space="0" w:color="auto"/>
              <w:left w:val="single" w:sz="4" w:space="0" w:color="auto"/>
              <w:bottom w:val="single" w:sz="4" w:space="0" w:color="auto"/>
              <w:right w:val="single" w:sz="4" w:space="0" w:color="auto"/>
            </w:tcBorders>
            <w:vAlign w:val="center"/>
          </w:tcPr>
          <w:p w14:paraId="7E0ED605" w14:textId="77777777" w:rsidR="00835EAF" w:rsidRDefault="00835EAF">
            <w:pPr>
              <w:ind w:leftChars="-1" w:hanging="2"/>
              <w:jc w:val="center"/>
              <w:rPr>
                <w:szCs w:val="21"/>
                <w:u w:val="single"/>
              </w:rPr>
            </w:pPr>
            <w:r>
              <w:rPr>
                <w:szCs w:val="21"/>
                <w:u w:val="single"/>
              </w:rPr>
              <w:t>-30</w:t>
            </w:r>
            <w:r>
              <w:rPr>
                <w:rFonts w:hAnsi="宋体"/>
                <w:szCs w:val="21"/>
                <w:u w:val="single"/>
              </w:rPr>
              <w:t>℃</w:t>
            </w:r>
            <w:r>
              <w:rPr>
                <w:rFonts w:hAnsi="宋体"/>
                <w:szCs w:val="21"/>
                <w:u w:val="single"/>
              </w:rPr>
              <w:t>～</w:t>
            </w:r>
            <w:r>
              <w:rPr>
                <w:szCs w:val="21"/>
                <w:u w:val="single"/>
              </w:rPr>
              <w:t>50</w:t>
            </w:r>
            <w:r>
              <w:rPr>
                <w:rFonts w:hAnsi="宋体"/>
                <w:szCs w:val="21"/>
                <w:u w:val="single"/>
              </w:rPr>
              <w:t>℃</w:t>
            </w:r>
          </w:p>
        </w:tc>
        <w:tc>
          <w:tcPr>
            <w:tcW w:w="2524" w:type="dxa"/>
            <w:tcBorders>
              <w:top w:val="single" w:sz="4" w:space="0" w:color="auto"/>
              <w:left w:val="single" w:sz="4" w:space="0" w:color="auto"/>
              <w:bottom w:val="single" w:sz="4" w:space="0" w:color="auto"/>
              <w:right w:val="single" w:sz="4" w:space="0" w:color="auto"/>
            </w:tcBorders>
            <w:vAlign w:val="center"/>
          </w:tcPr>
          <w:p w14:paraId="1A3570D5" w14:textId="77777777" w:rsidR="00835EAF" w:rsidRDefault="00835EAF">
            <w:pPr>
              <w:ind w:leftChars="-1" w:hanging="2"/>
              <w:jc w:val="center"/>
              <w:rPr>
                <w:szCs w:val="21"/>
                <w:u w:val="single"/>
              </w:rPr>
            </w:pPr>
            <w:r>
              <w:rPr>
                <w:szCs w:val="21"/>
                <w:u w:val="single"/>
              </w:rPr>
              <w:t>35</w:t>
            </w:r>
            <w:r>
              <w:rPr>
                <w:rFonts w:hAnsi="宋体"/>
                <w:szCs w:val="21"/>
                <w:u w:val="single"/>
              </w:rPr>
              <w:t>℃</w:t>
            </w:r>
            <w:r>
              <w:rPr>
                <w:rFonts w:hAnsi="宋体"/>
                <w:szCs w:val="21"/>
                <w:u w:val="single"/>
              </w:rPr>
              <w:t>～</w:t>
            </w:r>
            <w:r>
              <w:rPr>
                <w:szCs w:val="21"/>
                <w:u w:val="single"/>
              </w:rPr>
              <w:t>42</w:t>
            </w:r>
            <w:r>
              <w:rPr>
                <w:rFonts w:hAnsi="宋体"/>
                <w:szCs w:val="21"/>
                <w:u w:val="single"/>
              </w:rPr>
              <w:t>℃</w:t>
            </w:r>
          </w:p>
        </w:tc>
      </w:tr>
      <w:tr w:rsidR="00000000" w14:paraId="502B8E75" w14:textId="77777777">
        <w:trPr>
          <w:trHeight w:val="265"/>
          <w:jc w:val="center"/>
        </w:trPr>
        <w:tc>
          <w:tcPr>
            <w:tcW w:w="1054" w:type="dxa"/>
            <w:tcBorders>
              <w:top w:val="single" w:sz="4" w:space="0" w:color="auto"/>
              <w:left w:val="single" w:sz="4" w:space="0" w:color="auto"/>
              <w:bottom w:val="single" w:sz="4" w:space="0" w:color="auto"/>
              <w:right w:val="single" w:sz="4" w:space="0" w:color="auto"/>
            </w:tcBorders>
            <w:vAlign w:val="center"/>
          </w:tcPr>
          <w:p w14:paraId="363342EA" w14:textId="77777777" w:rsidR="00835EAF" w:rsidRDefault="00835EAF">
            <w:pPr>
              <w:ind w:leftChars="-1" w:hanging="2"/>
              <w:jc w:val="center"/>
              <w:rPr>
                <w:szCs w:val="21"/>
              </w:rPr>
            </w:pPr>
            <w:r>
              <w:rPr>
                <w:rFonts w:hAnsi="宋体"/>
                <w:szCs w:val="21"/>
              </w:rPr>
              <w:t>分度值</w:t>
            </w:r>
          </w:p>
        </w:tc>
        <w:tc>
          <w:tcPr>
            <w:tcW w:w="2467" w:type="dxa"/>
            <w:tcBorders>
              <w:top w:val="single" w:sz="4" w:space="0" w:color="auto"/>
              <w:left w:val="single" w:sz="4" w:space="0" w:color="auto"/>
              <w:bottom w:val="single" w:sz="4" w:space="0" w:color="auto"/>
              <w:right w:val="single" w:sz="4" w:space="0" w:color="auto"/>
            </w:tcBorders>
            <w:vAlign w:val="center"/>
          </w:tcPr>
          <w:p w14:paraId="679ADFE6" w14:textId="77777777" w:rsidR="00835EAF" w:rsidRDefault="00835EAF">
            <w:pPr>
              <w:ind w:leftChars="-1" w:hanging="2"/>
              <w:jc w:val="center"/>
              <w:rPr>
                <w:szCs w:val="21"/>
                <w:u w:val="single"/>
              </w:rPr>
            </w:pPr>
            <w:r>
              <w:rPr>
                <w:szCs w:val="21"/>
                <w:u w:val="single"/>
              </w:rPr>
              <w:t>1</w:t>
            </w:r>
            <w:r>
              <w:rPr>
                <w:rFonts w:hAnsi="宋体"/>
                <w:szCs w:val="21"/>
                <w:u w:val="single"/>
              </w:rPr>
              <w:t>℃</w:t>
            </w:r>
          </w:p>
        </w:tc>
        <w:tc>
          <w:tcPr>
            <w:tcW w:w="1737" w:type="dxa"/>
            <w:tcBorders>
              <w:top w:val="single" w:sz="4" w:space="0" w:color="auto"/>
              <w:left w:val="single" w:sz="4" w:space="0" w:color="auto"/>
              <w:bottom w:val="single" w:sz="4" w:space="0" w:color="auto"/>
              <w:right w:val="single" w:sz="4" w:space="0" w:color="auto"/>
            </w:tcBorders>
            <w:vAlign w:val="center"/>
          </w:tcPr>
          <w:p w14:paraId="3B8C730A" w14:textId="77777777" w:rsidR="00835EAF" w:rsidRDefault="00835EAF">
            <w:pPr>
              <w:ind w:leftChars="-1" w:hanging="2"/>
              <w:jc w:val="center"/>
              <w:rPr>
                <w:szCs w:val="21"/>
                <w:u w:val="single"/>
              </w:rPr>
            </w:pPr>
            <w:r>
              <w:rPr>
                <w:szCs w:val="21"/>
                <w:u w:val="single"/>
              </w:rPr>
              <w:t>1</w:t>
            </w:r>
            <w:r>
              <w:rPr>
                <w:rFonts w:hAnsi="宋体"/>
                <w:szCs w:val="21"/>
                <w:u w:val="single"/>
              </w:rPr>
              <w:t>℃</w:t>
            </w:r>
          </w:p>
        </w:tc>
        <w:tc>
          <w:tcPr>
            <w:tcW w:w="2524" w:type="dxa"/>
            <w:tcBorders>
              <w:top w:val="single" w:sz="4" w:space="0" w:color="auto"/>
              <w:left w:val="single" w:sz="4" w:space="0" w:color="auto"/>
              <w:bottom w:val="single" w:sz="4" w:space="0" w:color="auto"/>
              <w:right w:val="single" w:sz="4" w:space="0" w:color="auto"/>
            </w:tcBorders>
            <w:vAlign w:val="center"/>
          </w:tcPr>
          <w:p w14:paraId="16262379" w14:textId="77777777" w:rsidR="00835EAF" w:rsidRDefault="00835EAF">
            <w:pPr>
              <w:ind w:leftChars="-1" w:hanging="2"/>
              <w:jc w:val="center"/>
              <w:rPr>
                <w:szCs w:val="21"/>
                <w:u w:val="single"/>
              </w:rPr>
            </w:pPr>
            <w:r>
              <w:rPr>
                <w:szCs w:val="21"/>
                <w:u w:val="single"/>
              </w:rPr>
              <w:t>0.1</w:t>
            </w:r>
            <w:r>
              <w:rPr>
                <w:rFonts w:hAnsi="宋体"/>
                <w:szCs w:val="21"/>
                <w:u w:val="single"/>
              </w:rPr>
              <w:t>℃</w:t>
            </w:r>
          </w:p>
        </w:tc>
      </w:tr>
      <w:tr w:rsidR="00000000" w14:paraId="5609A13E" w14:textId="77777777">
        <w:trPr>
          <w:trHeight w:val="284"/>
          <w:jc w:val="center"/>
        </w:trPr>
        <w:tc>
          <w:tcPr>
            <w:tcW w:w="1054" w:type="dxa"/>
            <w:tcBorders>
              <w:top w:val="single" w:sz="4" w:space="0" w:color="auto"/>
              <w:left w:val="single" w:sz="4" w:space="0" w:color="auto"/>
              <w:bottom w:val="single" w:sz="4" w:space="0" w:color="auto"/>
              <w:right w:val="single" w:sz="4" w:space="0" w:color="auto"/>
            </w:tcBorders>
            <w:vAlign w:val="center"/>
          </w:tcPr>
          <w:p w14:paraId="3204EC81" w14:textId="77777777" w:rsidR="00835EAF" w:rsidRDefault="00835EAF">
            <w:pPr>
              <w:ind w:leftChars="-1" w:hanging="2"/>
              <w:jc w:val="center"/>
              <w:rPr>
                <w:szCs w:val="21"/>
              </w:rPr>
            </w:pPr>
            <w:r>
              <w:rPr>
                <w:rFonts w:hAnsi="宋体"/>
                <w:szCs w:val="21"/>
              </w:rPr>
              <w:t>所用液体</w:t>
            </w:r>
          </w:p>
        </w:tc>
        <w:tc>
          <w:tcPr>
            <w:tcW w:w="2467" w:type="dxa"/>
            <w:tcBorders>
              <w:top w:val="single" w:sz="4" w:space="0" w:color="auto"/>
              <w:left w:val="single" w:sz="4" w:space="0" w:color="auto"/>
              <w:bottom w:val="single" w:sz="4" w:space="0" w:color="auto"/>
              <w:right w:val="single" w:sz="4" w:space="0" w:color="auto"/>
            </w:tcBorders>
            <w:vAlign w:val="center"/>
          </w:tcPr>
          <w:p w14:paraId="01F1EE14" w14:textId="77777777" w:rsidR="00835EAF" w:rsidRDefault="00835EAF">
            <w:pPr>
              <w:ind w:leftChars="-1" w:hanging="2"/>
              <w:jc w:val="center"/>
              <w:rPr>
                <w:szCs w:val="21"/>
              </w:rPr>
            </w:pPr>
            <w:r>
              <w:rPr>
                <w:rFonts w:hAnsi="宋体"/>
                <w:szCs w:val="21"/>
              </w:rPr>
              <w:t>水</w:t>
            </w:r>
            <w:r>
              <w:rPr>
                <w:szCs w:val="21"/>
              </w:rPr>
              <w:t xml:space="preserve">  </w:t>
            </w:r>
            <w:r>
              <w:rPr>
                <w:rFonts w:hAnsi="宋体"/>
                <w:szCs w:val="21"/>
              </w:rPr>
              <w:t>银煤油（红）</w:t>
            </w:r>
          </w:p>
        </w:tc>
        <w:tc>
          <w:tcPr>
            <w:tcW w:w="1737" w:type="dxa"/>
            <w:tcBorders>
              <w:top w:val="single" w:sz="4" w:space="0" w:color="auto"/>
              <w:left w:val="single" w:sz="4" w:space="0" w:color="auto"/>
              <w:bottom w:val="single" w:sz="4" w:space="0" w:color="auto"/>
              <w:right w:val="single" w:sz="4" w:space="0" w:color="auto"/>
            </w:tcBorders>
            <w:vAlign w:val="center"/>
          </w:tcPr>
          <w:p w14:paraId="3947273E" w14:textId="77777777" w:rsidR="00835EAF" w:rsidRDefault="00835EAF">
            <w:pPr>
              <w:ind w:leftChars="-1" w:hanging="2"/>
              <w:jc w:val="center"/>
              <w:rPr>
                <w:szCs w:val="21"/>
              </w:rPr>
            </w:pPr>
            <w:r>
              <w:rPr>
                <w:rFonts w:hAnsi="宋体"/>
                <w:szCs w:val="21"/>
              </w:rPr>
              <w:t>酒精（红）</w:t>
            </w:r>
          </w:p>
        </w:tc>
        <w:tc>
          <w:tcPr>
            <w:tcW w:w="2524" w:type="dxa"/>
            <w:tcBorders>
              <w:top w:val="single" w:sz="4" w:space="0" w:color="auto"/>
              <w:left w:val="single" w:sz="4" w:space="0" w:color="auto"/>
              <w:bottom w:val="single" w:sz="4" w:space="0" w:color="auto"/>
              <w:right w:val="single" w:sz="4" w:space="0" w:color="auto"/>
            </w:tcBorders>
            <w:vAlign w:val="center"/>
          </w:tcPr>
          <w:p w14:paraId="79B95548" w14:textId="77777777" w:rsidR="00835EAF" w:rsidRDefault="00835EAF">
            <w:pPr>
              <w:ind w:leftChars="-1" w:hanging="2"/>
              <w:jc w:val="center"/>
              <w:rPr>
                <w:szCs w:val="21"/>
              </w:rPr>
            </w:pPr>
            <w:r>
              <w:rPr>
                <w:rFonts w:hAnsi="宋体"/>
                <w:szCs w:val="21"/>
              </w:rPr>
              <w:t>水银</w:t>
            </w:r>
          </w:p>
        </w:tc>
      </w:tr>
      <w:tr w:rsidR="00000000" w14:paraId="7CD9A5FD" w14:textId="77777777">
        <w:trPr>
          <w:trHeight w:val="284"/>
          <w:jc w:val="center"/>
        </w:trPr>
        <w:tc>
          <w:tcPr>
            <w:tcW w:w="1054" w:type="dxa"/>
            <w:tcBorders>
              <w:top w:val="single" w:sz="4" w:space="0" w:color="auto"/>
              <w:left w:val="single" w:sz="4" w:space="0" w:color="auto"/>
              <w:bottom w:val="single" w:sz="4" w:space="0" w:color="auto"/>
              <w:right w:val="single" w:sz="4" w:space="0" w:color="auto"/>
            </w:tcBorders>
            <w:vAlign w:val="center"/>
          </w:tcPr>
          <w:p w14:paraId="4A7BAB8D" w14:textId="77777777" w:rsidR="00835EAF" w:rsidRDefault="00835EAF">
            <w:pPr>
              <w:ind w:leftChars="-1" w:hanging="2"/>
              <w:jc w:val="center"/>
              <w:rPr>
                <w:szCs w:val="21"/>
              </w:rPr>
            </w:pPr>
            <w:r>
              <w:rPr>
                <w:rFonts w:hAnsi="宋体"/>
                <w:szCs w:val="21"/>
              </w:rPr>
              <w:t>特殊构造</w:t>
            </w:r>
          </w:p>
        </w:tc>
        <w:tc>
          <w:tcPr>
            <w:tcW w:w="4204" w:type="dxa"/>
            <w:gridSpan w:val="2"/>
            <w:tcBorders>
              <w:top w:val="single" w:sz="4" w:space="0" w:color="auto"/>
              <w:left w:val="single" w:sz="4" w:space="0" w:color="auto"/>
              <w:bottom w:val="single" w:sz="4" w:space="0" w:color="auto"/>
              <w:right w:val="single" w:sz="4" w:space="0" w:color="auto"/>
            </w:tcBorders>
            <w:vAlign w:val="center"/>
          </w:tcPr>
          <w:p w14:paraId="05712CDF" w14:textId="77777777" w:rsidR="00835EAF" w:rsidRDefault="00835EAF">
            <w:pPr>
              <w:ind w:leftChars="-1" w:hanging="2"/>
              <w:jc w:val="center"/>
              <w:rPr>
                <w:szCs w:val="21"/>
              </w:rPr>
            </w:pPr>
          </w:p>
        </w:tc>
        <w:tc>
          <w:tcPr>
            <w:tcW w:w="2524" w:type="dxa"/>
            <w:tcBorders>
              <w:top w:val="single" w:sz="4" w:space="0" w:color="auto"/>
              <w:left w:val="single" w:sz="4" w:space="0" w:color="auto"/>
              <w:bottom w:val="single" w:sz="4" w:space="0" w:color="auto"/>
              <w:right w:val="single" w:sz="4" w:space="0" w:color="auto"/>
            </w:tcBorders>
            <w:vAlign w:val="center"/>
          </w:tcPr>
          <w:p w14:paraId="61D32906" w14:textId="77777777" w:rsidR="00835EAF" w:rsidRDefault="00835EAF">
            <w:pPr>
              <w:ind w:leftChars="-1" w:hanging="2"/>
              <w:jc w:val="center"/>
              <w:rPr>
                <w:szCs w:val="21"/>
              </w:rPr>
            </w:pPr>
            <w:r>
              <w:rPr>
                <w:rFonts w:hAnsi="宋体"/>
                <w:szCs w:val="21"/>
              </w:rPr>
              <w:t>玻璃泡上方有缩口</w:t>
            </w:r>
          </w:p>
        </w:tc>
      </w:tr>
      <w:tr w:rsidR="00000000" w14:paraId="7EFA6477" w14:textId="77777777">
        <w:trPr>
          <w:trHeight w:val="284"/>
          <w:jc w:val="center"/>
        </w:trPr>
        <w:tc>
          <w:tcPr>
            <w:tcW w:w="1054" w:type="dxa"/>
            <w:tcBorders>
              <w:top w:val="single" w:sz="4" w:space="0" w:color="auto"/>
              <w:left w:val="single" w:sz="4" w:space="0" w:color="auto"/>
              <w:bottom w:val="single" w:sz="4" w:space="0" w:color="auto"/>
              <w:right w:val="single" w:sz="4" w:space="0" w:color="auto"/>
            </w:tcBorders>
            <w:vAlign w:val="center"/>
          </w:tcPr>
          <w:p w14:paraId="44C1E0CF" w14:textId="77777777" w:rsidR="00835EAF" w:rsidRDefault="00835EAF">
            <w:pPr>
              <w:ind w:leftChars="-1" w:hanging="2"/>
              <w:jc w:val="center"/>
              <w:rPr>
                <w:szCs w:val="21"/>
              </w:rPr>
            </w:pPr>
            <w:r>
              <w:rPr>
                <w:rFonts w:hAnsi="宋体"/>
                <w:szCs w:val="21"/>
              </w:rPr>
              <w:t>使用方法</w:t>
            </w:r>
          </w:p>
        </w:tc>
        <w:tc>
          <w:tcPr>
            <w:tcW w:w="4204" w:type="dxa"/>
            <w:gridSpan w:val="2"/>
            <w:tcBorders>
              <w:top w:val="single" w:sz="4" w:space="0" w:color="auto"/>
              <w:left w:val="single" w:sz="4" w:space="0" w:color="auto"/>
              <w:bottom w:val="single" w:sz="4" w:space="0" w:color="auto"/>
              <w:right w:val="single" w:sz="4" w:space="0" w:color="auto"/>
            </w:tcBorders>
            <w:vAlign w:val="center"/>
          </w:tcPr>
          <w:p w14:paraId="5CDA2F74" w14:textId="77777777" w:rsidR="00835EAF" w:rsidRDefault="00835EAF">
            <w:pPr>
              <w:ind w:leftChars="-1" w:hanging="2"/>
              <w:jc w:val="center"/>
              <w:rPr>
                <w:szCs w:val="21"/>
              </w:rPr>
            </w:pPr>
            <w:r>
              <w:rPr>
                <w:rFonts w:hAnsi="宋体"/>
                <w:szCs w:val="21"/>
              </w:rPr>
              <w:t>使用时不能甩，测物体时不能离开物体读数</w:t>
            </w:r>
          </w:p>
        </w:tc>
        <w:tc>
          <w:tcPr>
            <w:tcW w:w="2524" w:type="dxa"/>
            <w:tcBorders>
              <w:top w:val="single" w:sz="4" w:space="0" w:color="auto"/>
              <w:left w:val="single" w:sz="4" w:space="0" w:color="auto"/>
              <w:bottom w:val="single" w:sz="4" w:space="0" w:color="auto"/>
              <w:right w:val="single" w:sz="4" w:space="0" w:color="auto"/>
            </w:tcBorders>
            <w:vAlign w:val="center"/>
          </w:tcPr>
          <w:p w14:paraId="395B4F35" w14:textId="77777777" w:rsidR="00835EAF" w:rsidRDefault="00835EAF">
            <w:pPr>
              <w:ind w:leftChars="-1" w:hanging="2"/>
              <w:jc w:val="center"/>
              <w:rPr>
                <w:szCs w:val="21"/>
              </w:rPr>
            </w:pPr>
            <w:r>
              <w:rPr>
                <w:rFonts w:hAnsi="宋体"/>
                <w:szCs w:val="21"/>
              </w:rPr>
              <w:t>使用前甩可离开人体读数</w:t>
            </w:r>
          </w:p>
        </w:tc>
      </w:tr>
    </w:tbl>
    <w:p w14:paraId="66ED1C9E" w14:textId="77777777" w:rsidR="00835EAF" w:rsidRDefault="00835EAF">
      <w:pPr>
        <w:ind w:leftChars="-1" w:hanging="2"/>
        <w:rPr>
          <w:szCs w:val="21"/>
        </w:rPr>
      </w:pPr>
      <w:r>
        <w:rPr>
          <w:rFonts w:hAnsi="宋体"/>
          <w:szCs w:val="21"/>
        </w:rPr>
        <w:t>④</w:t>
      </w:r>
      <w:r>
        <w:rPr>
          <w:rFonts w:hAnsi="宋体"/>
          <w:szCs w:val="21"/>
        </w:rPr>
        <w:t>常用温度计的使用方法：</w:t>
      </w:r>
    </w:p>
    <w:p w14:paraId="316FCF1D" w14:textId="77777777" w:rsidR="00835EAF" w:rsidRDefault="00835EAF">
      <w:pPr>
        <w:tabs>
          <w:tab w:val="left" w:pos="180"/>
        </w:tabs>
        <w:adjustRightInd w:val="0"/>
        <w:ind w:leftChars="100" w:left="210"/>
        <w:rPr>
          <w:szCs w:val="21"/>
        </w:rPr>
      </w:pPr>
      <w:r>
        <w:rPr>
          <w:rFonts w:hAnsi="宋体"/>
          <w:szCs w:val="21"/>
        </w:rPr>
        <w:lastRenderedPageBreak/>
        <w:t>使用前：观察它的</w:t>
      </w:r>
      <w:r>
        <w:rPr>
          <w:rFonts w:hAnsi="宋体"/>
          <w:szCs w:val="21"/>
          <w:u w:val="single"/>
        </w:rPr>
        <w:t>量程</w:t>
      </w:r>
      <w:r>
        <w:rPr>
          <w:rFonts w:hAnsi="宋体"/>
          <w:szCs w:val="21"/>
        </w:rPr>
        <w:t>，判断是否适合待测物体的温度；并认清温度计的</w:t>
      </w:r>
      <w:r>
        <w:rPr>
          <w:rFonts w:hAnsi="宋体"/>
          <w:szCs w:val="21"/>
          <w:u w:val="single"/>
        </w:rPr>
        <w:t>分度值，</w:t>
      </w:r>
      <w:r>
        <w:rPr>
          <w:rFonts w:hAnsi="宋体"/>
          <w:szCs w:val="21"/>
        </w:rPr>
        <w:t>以便准确读数。使用时：温度计的</w:t>
      </w:r>
      <w:r>
        <w:rPr>
          <w:rFonts w:hAnsi="宋体"/>
          <w:szCs w:val="21"/>
          <w:u w:val="single"/>
        </w:rPr>
        <w:t>玻璃泡全部浸入被测</w:t>
      </w:r>
      <w:r>
        <w:rPr>
          <w:rFonts w:hAnsi="宋体"/>
          <w:szCs w:val="21"/>
        </w:rPr>
        <w:t>液体中，不要碰到</w:t>
      </w:r>
      <w:r>
        <w:rPr>
          <w:rFonts w:hAnsi="宋体"/>
          <w:szCs w:val="21"/>
          <w:u w:val="single"/>
        </w:rPr>
        <w:t>容器底或容器壁</w:t>
      </w:r>
      <w:r>
        <w:rPr>
          <w:rFonts w:hAnsi="宋体"/>
          <w:szCs w:val="21"/>
        </w:rPr>
        <w:t>；温度计玻璃泡浸入被测液体中</w:t>
      </w:r>
      <w:r>
        <w:rPr>
          <w:rFonts w:hAnsi="宋体"/>
          <w:szCs w:val="21"/>
          <w:u w:val="single"/>
        </w:rPr>
        <w:t>稍候一会儿</w:t>
      </w:r>
      <w:r>
        <w:rPr>
          <w:rFonts w:hAnsi="宋体"/>
          <w:szCs w:val="21"/>
        </w:rPr>
        <w:t>，待温度计的</w:t>
      </w:r>
      <w:r>
        <w:rPr>
          <w:rFonts w:hAnsi="宋体"/>
          <w:szCs w:val="21"/>
          <w:u w:val="single"/>
        </w:rPr>
        <w:t>示数稳定后</w:t>
      </w:r>
      <w:r>
        <w:rPr>
          <w:rFonts w:hAnsi="宋体"/>
          <w:szCs w:val="21"/>
        </w:rPr>
        <w:t>再读数；读数时</w:t>
      </w:r>
      <w:r>
        <w:rPr>
          <w:rFonts w:hAnsi="宋体"/>
          <w:szCs w:val="21"/>
          <w:u w:val="single"/>
        </w:rPr>
        <w:t>玻璃泡要继续留在被测液体中</w:t>
      </w:r>
      <w:r>
        <w:rPr>
          <w:rFonts w:hAnsi="宋体"/>
          <w:szCs w:val="21"/>
        </w:rPr>
        <w:t>，视线与</w:t>
      </w:r>
      <w:r>
        <w:rPr>
          <w:rFonts w:hAnsi="宋体"/>
          <w:szCs w:val="21"/>
          <w:u w:val="single"/>
        </w:rPr>
        <w:t>温度计中液柱的上表面</w:t>
      </w:r>
      <w:r>
        <w:rPr>
          <w:rFonts w:hAnsi="宋体"/>
          <w:szCs w:val="21"/>
        </w:rPr>
        <w:t>相平。</w:t>
      </w:r>
    </w:p>
    <w:p w14:paraId="29694CB9" w14:textId="77777777" w:rsidR="00835EAF" w:rsidRDefault="00835EAF">
      <w:pPr>
        <w:tabs>
          <w:tab w:val="left" w:pos="180"/>
        </w:tabs>
        <w:ind w:leftChars="-1" w:hanging="2"/>
        <w:rPr>
          <w:rFonts w:ascii="黑体" w:eastAsia="黑体" w:hint="eastAsia"/>
          <w:szCs w:val="21"/>
        </w:rPr>
      </w:pPr>
      <w:r>
        <w:rPr>
          <w:rFonts w:eastAsia="黑体"/>
          <w:bCs/>
          <w:szCs w:val="21"/>
        </w:rPr>
        <w:t>二、</w:t>
      </w:r>
      <w:r>
        <w:rPr>
          <w:rFonts w:ascii="黑体" w:eastAsia="黑体" w:hAnsi="宋体" w:hint="eastAsia"/>
          <w:szCs w:val="21"/>
        </w:rPr>
        <w:t>熔化和凝固</w:t>
      </w:r>
    </w:p>
    <w:p w14:paraId="47B13018" w14:textId="77777777" w:rsidR="00835EAF" w:rsidRDefault="00835EAF">
      <w:pPr>
        <w:tabs>
          <w:tab w:val="left" w:pos="180"/>
        </w:tabs>
        <w:ind w:leftChars="-1" w:hanging="2"/>
        <w:rPr>
          <w:szCs w:val="21"/>
        </w:rPr>
      </w:pPr>
      <w:r>
        <w:rPr>
          <w:rFonts w:hAnsi="宋体"/>
          <w:szCs w:val="21"/>
        </w:rPr>
        <w:t>①</w:t>
      </w:r>
      <w:r>
        <w:rPr>
          <w:rFonts w:hAnsi="宋体"/>
          <w:szCs w:val="21"/>
        </w:rPr>
        <w:t>熔化：</w:t>
      </w:r>
    </w:p>
    <w:p w14:paraId="738EEF38" w14:textId="77777777" w:rsidR="00835EAF" w:rsidRDefault="00835EAF">
      <w:pPr>
        <w:tabs>
          <w:tab w:val="left" w:pos="426"/>
        </w:tabs>
        <w:ind w:leftChars="-1" w:hanging="2"/>
        <w:rPr>
          <w:szCs w:val="21"/>
        </w:rPr>
      </w:pPr>
      <w:r>
        <w:rPr>
          <w:rFonts w:hAnsi="宋体"/>
          <w:szCs w:val="21"/>
        </w:rPr>
        <w:t>定义</w:t>
      </w:r>
      <w:r>
        <w:rPr>
          <w:rFonts w:hAnsi="宋体" w:hint="eastAsia"/>
          <w:szCs w:val="21"/>
        </w:rPr>
        <w:t>：</w:t>
      </w:r>
      <w:r>
        <w:rPr>
          <w:rFonts w:hAnsi="宋体"/>
          <w:szCs w:val="21"/>
          <w:u w:val="single"/>
        </w:rPr>
        <w:t>物体从固态变成液态</w:t>
      </w:r>
      <w:r>
        <w:rPr>
          <w:rFonts w:hAnsi="宋体"/>
          <w:szCs w:val="21"/>
        </w:rPr>
        <w:t>叫熔化。</w:t>
      </w:r>
    </w:p>
    <w:p w14:paraId="4D7C23C4" w14:textId="77777777" w:rsidR="00835EAF" w:rsidRDefault="00835EAF">
      <w:pPr>
        <w:tabs>
          <w:tab w:val="left" w:pos="426"/>
        </w:tabs>
        <w:ind w:leftChars="-1" w:hanging="2"/>
        <w:rPr>
          <w:kern w:val="15"/>
          <w:szCs w:val="21"/>
          <w:u w:val="single"/>
        </w:rPr>
      </w:pPr>
      <w:r>
        <w:rPr>
          <w:rFonts w:hAnsi="宋体"/>
          <w:kern w:val="15"/>
          <w:szCs w:val="21"/>
        </w:rPr>
        <w:t>晶体物质：</w:t>
      </w:r>
      <w:r>
        <w:rPr>
          <w:rFonts w:hAnsi="宋体"/>
          <w:kern w:val="15"/>
          <w:szCs w:val="21"/>
          <w:u w:val="single"/>
        </w:rPr>
        <w:t>海波、冰、石英水晶、</w:t>
      </w:r>
      <w:r>
        <w:rPr>
          <w:kern w:val="15"/>
          <w:szCs w:val="21"/>
        </w:rPr>
        <w:t xml:space="preserve">   </w:t>
      </w:r>
      <w:r>
        <w:rPr>
          <w:rFonts w:hAnsi="宋体"/>
          <w:kern w:val="15"/>
          <w:szCs w:val="21"/>
        </w:rPr>
        <w:t>非晶体物质：</w:t>
      </w:r>
      <w:r>
        <w:rPr>
          <w:rFonts w:hAnsi="宋体"/>
          <w:kern w:val="15"/>
          <w:szCs w:val="21"/>
          <w:u w:val="single"/>
        </w:rPr>
        <w:t>松香、石蜡玻璃、沥青、蜂蜡</w:t>
      </w:r>
    </w:p>
    <w:p w14:paraId="2E74E9C0" w14:textId="77777777" w:rsidR="00835EAF" w:rsidRDefault="00835EAF">
      <w:pPr>
        <w:tabs>
          <w:tab w:val="left" w:pos="426"/>
        </w:tabs>
        <w:ind w:leftChars="-1" w:hanging="2"/>
        <w:rPr>
          <w:kern w:val="15"/>
          <w:szCs w:val="21"/>
        </w:rPr>
      </w:pPr>
      <w:r>
        <w:rPr>
          <w:rFonts w:hAnsi="宋体"/>
          <w:kern w:val="15"/>
          <w:szCs w:val="21"/>
          <w:u w:val="single"/>
        </w:rPr>
        <w:t>食盐、明矾、奈、各种金属</w:t>
      </w:r>
    </w:p>
    <w:p w14:paraId="56383288" w14:textId="77777777" w:rsidR="00835EAF" w:rsidRDefault="00835EAF">
      <w:pPr>
        <w:tabs>
          <w:tab w:val="left" w:pos="426"/>
        </w:tabs>
        <w:ind w:leftChars="-1" w:hanging="2"/>
        <w:rPr>
          <w:kern w:val="15"/>
          <w:szCs w:val="21"/>
        </w:rPr>
      </w:pPr>
      <w:r>
        <w:rPr>
          <w:szCs w:val="21"/>
        </w:rPr>
        <w:pict w14:anchorId="684FBCCE">
          <v:group id="组合 253" o:spid="_x0000_s2053" style="position:absolute;left:0;text-align:left;margin-left:77.25pt;margin-top:2.3pt;width:66.75pt;height:56.25pt;z-index:251671040" coordorigin="9045,5820" coordsize="1335,1125">
            <v:line id="直线 254" o:spid="_x0000_s2054" style="position:absolute;mso-wrap-style:square" from="9045,6945" to="10380,6945">
              <v:stroke endarrow="block" endarrowwidth="narrow" endarrowlength="long"/>
            </v:line>
            <v:line id="直线 255" o:spid="_x0000_s2055" style="position:absolute;flip:y;mso-wrap-style:square" from="9045,5820" to="9045,6945">
              <v:stroke endarrow="block" endarrowwidth="narrow" endarrowlength="long"/>
            </v:line>
            <v:shape id="任意多边形 256" o:spid="_x0000_s2056" style="position:absolute;left:9195;top:6000;width:825;height:810;mso-wrap-style:square" coordsize="1680,1710" path="m,1710c104,1401,208,1092,405,945,602,798,972,982,1185,825,1398,668,1595,142,1680,e" filled="f">
              <v:path arrowok="t"/>
            </v:shape>
          </v:group>
        </w:pict>
      </w:r>
      <w:r>
        <w:rPr>
          <w:szCs w:val="21"/>
        </w:rPr>
        <w:pict w14:anchorId="560B117D">
          <v:group id="组合 249" o:spid="_x0000_s2057" style="position:absolute;left:0;text-align:left;margin-left:261pt;margin-top:3.95pt;width:1in;height:54.6pt;z-index:251670016" coordorigin="10800,5850" coordsize="1335,1125">
            <v:line id="直线 250" o:spid="_x0000_s2058" style="position:absolute;mso-wrap-style:square" from="10800,6975" to="12135,6975">
              <v:stroke endarrow="block" endarrowwidth="narrow" endarrowlength="long"/>
            </v:line>
            <v:line id="直线 251" o:spid="_x0000_s2059" style="position:absolute;flip:y;mso-wrap-style:square" from="10800,5850" to="10800,6975">
              <v:stroke endarrow="block" endarrowwidth="narrow" endarrowlength="long"/>
            </v:line>
            <v:shape id="任意多边形 252" o:spid="_x0000_s2060" style="position:absolute;left:10995;top:6060;width:705;height:840;mso-wrap-style:square" coordsize="705,855" path="m,855c181,798,363,742,480,600,597,458,663,102,705,e" filled="f">
              <v:path arrowok="t"/>
            </v:shape>
          </v:group>
        </w:pict>
      </w:r>
      <w:r>
        <w:rPr>
          <w:rFonts w:hAnsi="宋体"/>
          <w:kern w:val="15"/>
          <w:szCs w:val="21"/>
        </w:rPr>
        <w:t>熔化图象：</w:t>
      </w:r>
    </w:p>
    <w:p w14:paraId="44F765B2" w14:textId="77777777" w:rsidR="00835EAF" w:rsidRDefault="00835EAF">
      <w:pPr>
        <w:tabs>
          <w:tab w:val="left" w:pos="426"/>
        </w:tabs>
        <w:ind w:leftChars="-1" w:hanging="2"/>
        <w:rPr>
          <w:kern w:val="15"/>
          <w:szCs w:val="21"/>
        </w:rPr>
      </w:pPr>
    </w:p>
    <w:p w14:paraId="620532C8" w14:textId="77777777" w:rsidR="00835EAF" w:rsidRDefault="00835EAF">
      <w:pPr>
        <w:tabs>
          <w:tab w:val="left" w:pos="426"/>
        </w:tabs>
        <w:ind w:leftChars="-1" w:hanging="2"/>
        <w:rPr>
          <w:kern w:val="15"/>
          <w:szCs w:val="21"/>
        </w:rPr>
      </w:pPr>
    </w:p>
    <w:p w14:paraId="7C7A09AE" w14:textId="77777777" w:rsidR="00835EAF" w:rsidRDefault="00835EAF">
      <w:pPr>
        <w:tabs>
          <w:tab w:val="left" w:pos="426"/>
        </w:tabs>
        <w:ind w:leftChars="-1" w:hanging="2"/>
        <w:rPr>
          <w:kern w:val="15"/>
          <w:szCs w:val="21"/>
        </w:rPr>
      </w:pPr>
    </w:p>
    <w:p w14:paraId="70D24F0B" w14:textId="77777777" w:rsidR="00835EAF" w:rsidRDefault="00835EAF">
      <w:pPr>
        <w:tabs>
          <w:tab w:val="left" w:pos="426"/>
        </w:tabs>
        <w:ind w:leftChars="-1" w:hanging="2"/>
        <w:rPr>
          <w:kern w:val="0"/>
          <w:sz w:val="18"/>
          <w:szCs w:val="18"/>
          <w:u w:val="single"/>
        </w:rPr>
      </w:pPr>
      <w:r>
        <w:rPr>
          <w:rFonts w:hAnsi="宋体"/>
          <w:kern w:val="0"/>
          <w:sz w:val="18"/>
          <w:szCs w:val="18"/>
        </w:rPr>
        <w:t>熔化特点：</w:t>
      </w:r>
      <w:r>
        <w:rPr>
          <w:rFonts w:hAnsi="宋体"/>
          <w:kern w:val="0"/>
          <w:sz w:val="18"/>
          <w:szCs w:val="18"/>
          <w:u w:val="single"/>
        </w:rPr>
        <w:t>固液共存，吸热，温度不变</w:t>
      </w:r>
      <w:r>
        <w:rPr>
          <w:rFonts w:hAnsi="宋体" w:hint="eastAsia"/>
          <w:kern w:val="0"/>
          <w:sz w:val="18"/>
          <w:szCs w:val="18"/>
        </w:rPr>
        <w:t xml:space="preserve">     </w:t>
      </w:r>
      <w:r>
        <w:rPr>
          <w:rFonts w:hAnsi="宋体"/>
          <w:kern w:val="0"/>
          <w:sz w:val="18"/>
          <w:szCs w:val="18"/>
        </w:rPr>
        <w:t>熔化特点：</w:t>
      </w:r>
      <w:r>
        <w:rPr>
          <w:rFonts w:hAnsi="宋体"/>
          <w:kern w:val="0"/>
          <w:sz w:val="18"/>
          <w:szCs w:val="18"/>
          <w:u w:val="single"/>
        </w:rPr>
        <w:t>吸热，先变软变稀，最后变为液态温度不断上升。</w:t>
      </w:r>
    </w:p>
    <w:p w14:paraId="4F2F5C7F" w14:textId="77777777" w:rsidR="00835EAF" w:rsidRDefault="00835EAF">
      <w:pPr>
        <w:tabs>
          <w:tab w:val="left" w:pos="426"/>
        </w:tabs>
        <w:ind w:leftChars="-1" w:hanging="2"/>
        <w:rPr>
          <w:kern w:val="0"/>
          <w:sz w:val="18"/>
          <w:szCs w:val="18"/>
          <w:u w:val="single"/>
        </w:rPr>
      </w:pPr>
      <w:r>
        <w:rPr>
          <w:rFonts w:hAnsi="宋体"/>
          <w:kern w:val="0"/>
          <w:sz w:val="18"/>
          <w:szCs w:val="18"/>
        </w:rPr>
        <w:t>熔点</w:t>
      </w:r>
      <w:r>
        <w:rPr>
          <w:kern w:val="0"/>
          <w:sz w:val="18"/>
          <w:szCs w:val="18"/>
        </w:rPr>
        <w:t>：</w:t>
      </w:r>
      <w:r>
        <w:rPr>
          <w:rFonts w:hAnsi="宋体"/>
          <w:kern w:val="0"/>
          <w:sz w:val="18"/>
          <w:szCs w:val="18"/>
          <w:u w:val="single"/>
        </w:rPr>
        <w:t>晶体熔化时的温度</w:t>
      </w:r>
      <w:r>
        <w:rPr>
          <w:rFonts w:hAnsi="宋体"/>
          <w:kern w:val="0"/>
          <w:sz w:val="18"/>
          <w:szCs w:val="18"/>
        </w:rPr>
        <w:t>。</w:t>
      </w:r>
      <w:r>
        <w:rPr>
          <w:kern w:val="0"/>
          <w:sz w:val="18"/>
          <w:szCs w:val="18"/>
        </w:rPr>
        <w:t xml:space="preserve">               </w:t>
      </w:r>
      <w:r>
        <w:rPr>
          <w:rFonts w:hAnsi="宋体"/>
          <w:kern w:val="0"/>
          <w:sz w:val="18"/>
          <w:szCs w:val="18"/>
        </w:rPr>
        <w:t>熔化的条件：</w:t>
      </w:r>
      <w:r>
        <w:rPr>
          <w:rFonts w:hAnsi="宋体" w:hint="eastAsia"/>
          <w:kern w:val="0"/>
          <w:sz w:val="18"/>
          <w:szCs w:val="18"/>
        </w:rPr>
        <w:t>（</w:t>
      </w:r>
      <w:r>
        <w:rPr>
          <w:rFonts w:hAnsi="宋体" w:hint="eastAsia"/>
          <w:kern w:val="0"/>
          <w:sz w:val="18"/>
          <w:szCs w:val="18"/>
        </w:rPr>
        <w:t>1</w:t>
      </w:r>
      <w:r>
        <w:rPr>
          <w:rFonts w:hAnsi="宋体" w:hint="eastAsia"/>
          <w:kern w:val="0"/>
          <w:sz w:val="18"/>
          <w:szCs w:val="18"/>
        </w:rPr>
        <w:t>）</w:t>
      </w:r>
      <w:r>
        <w:rPr>
          <w:rFonts w:hAnsi="宋体"/>
          <w:kern w:val="0"/>
          <w:sz w:val="18"/>
          <w:szCs w:val="18"/>
          <w:u w:val="single"/>
        </w:rPr>
        <w:t>达到熔点</w:t>
      </w:r>
      <w:r>
        <w:rPr>
          <w:rFonts w:hAnsi="宋体"/>
          <w:kern w:val="0"/>
          <w:sz w:val="18"/>
          <w:szCs w:val="18"/>
        </w:rPr>
        <w:t>。</w:t>
      </w:r>
      <w:r>
        <w:rPr>
          <w:rFonts w:hAnsi="宋体" w:hint="eastAsia"/>
          <w:kern w:val="0"/>
          <w:sz w:val="18"/>
          <w:szCs w:val="18"/>
        </w:rPr>
        <w:t>（</w:t>
      </w:r>
      <w:r>
        <w:rPr>
          <w:rFonts w:hAnsi="宋体" w:hint="eastAsia"/>
          <w:kern w:val="0"/>
          <w:sz w:val="18"/>
          <w:szCs w:val="18"/>
        </w:rPr>
        <w:t>2</w:t>
      </w:r>
      <w:r>
        <w:rPr>
          <w:rFonts w:hAnsi="宋体" w:hint="eastAsia"/>
          <w:kern w:val="0"/>
          <w:sz w:val="18"/>
          <w:szCs w:val="18"/>
        </w:rPr>
        <w:t>）</w:t>
      </w:r>
      <w:r>
        <w:rPr>
          <w:rFonts w:hAnsi="宋体"/>
          <w:kern w:val="0"/>
          <w:sz w:val="18"/>
          <w:szCs w:val="18"/>
          <w:u w:val="single"/>
        </w:rPr>
        <w:t>继续吸热</w:t>
      </w:r>
      <w:r>
        <w:rPr>
          <w:rFonts w:hAnsi="宋体"/>
          <w:kern w:val="0"/>
          <w:sz w:val="18"/>
          <w:szCs w:val="18"/>
        </w:rPr>
        <w:t>。</w:t>
      </w:r>
    </w:p>
    <w:p w14:paraId="66FC4595" w14:textId="77777777" w:rsidR="00835EAF" w:rsidRDefault="00835EAF">
      <w:pPr>
        <w:tabs>
          <w:tab w:val="left" w:pos="426"/>
        </w:tabs>
        <w:rPr>
          <w:kern w:val="15"/>
          <w:szCs w:val="21"/>
        </w:rPr>
      </w:pPr>
      <w:r>
        <w:rPr>
          <w:rFonts w:hAnsi="宋体"/>
          <w:kern w:val="15"/>
          <w:szCs w:val="21"/>
        </w:rPr>
        <w:t>凝固：</w:t>
      </w:r>
    </w:p>
    <w:p w14:paraId="77064FF9" w14:textId="77777777" w:rsidR="00835EAF" w:rsidRDefault="00835EAF">
      <w:pPr>
        <w:tabs>
          <w:tab w:val="left" w:pos="426"/>
        </w:tabs>
        <w:ind w:leftChars="-1" w:hanging="2"/>
        <w:rPr>
          <w:kern w:val="15"/>
          <w:szCs w:val="21"/>
        </w:rPr>
      </w:pPr>
      <w:r>
        <w:rPr>
          <w:rFonts w:hAnsi="宋体"/>
          <w:kern w:val="15"/>
          <w:szCs w:val="21"/>
        </w:rPr>
        <w:t>定义：</w:t>
      </w:r>
      <w:r>
        <w:rPr>
          <w:rFonts w:hAnsi="宋体"/>
          <w:kern w:val="15"/>
          <w:szCs w:val="21"/>
          <w:u w:val="single"/>
        </w:rPr>
        <w:t>物质从液态变成固态</w:t>
      </w:r>
      <w:r>
        <w:rPr>
          <w:rFonts w:hAnsi="宋体"/>
          <w:kern w:val="15"/>
          <w:szCs w:val="21"/>
        </w:rPr>
        <w:t>叫凝固。</w:t>
      </w:r>
    </w:p>
    <w:p w14:paraId="48370469" w14:textId="77777777" w:rsidR="00835EAF" w:rsidRDefault="00835EAF">
      <w:pPr>
        <w:tabs>
          <w:tab w:val="left" w:pos="426"/>
        </w:tabs>
        <w:ind w:leftChars="-1" w:hanging="2"/>
        <w:rPr>
          <w:kern w:val="15"/>
          <w:szCs w:val="21"/>
        </w:rPr>
      </w:pPr>
      <w:r>
        <w:rPr>
          <w:szCs w:val="21"/>
        </w:rPr>
        <w:pict w14:anchorId="01AABC69">
          <v:group id="组合 257" o:spid="_x0000_s2061" style="position:absolute;left:0;text-align:left;margin-left:261pt;margin-top:0;width:1in;height:62.35pt;z-index:251672064" coordorigin="10830,9119" coordsize="1170,1247">
            <v:line id="直线 258" o:spid="_x0000_s2062" style="position:absolute;mso-wrap-style:square" from="10830,10365" to="12000,10366">
              <v:stroke endarrow="block" endarrowwidth="narrow" endarrowlength="long"/>
            </v:line>
            <v:line id="直线 259" o:spid="_x0000_s2063" style="position:absolute;flip:y;mso-wrap-style:square" from="10830,9119" to="10831,10365">
              <v:stroke endarrow="block" endarrowwidth="narrow" endarrowlength="long"/>
            </v:line>
            <v:shape id="任意多边形 260" o:spid="_x0000_s2064" style="position:absolute;left:11004;top:9424;width:762;height:795;flip:x;mso-wrap-style:square" coordsize="705,855" path="m,855c181,798,363,742,480,600,597,458,663,102,705,e" filled="f">
              <v:path arrowok="t"/>
            </v:shape>
          </v:group>
        </w:pict>
      </w:r>
      <w:r>
        <w:rPr>
          <w:szCs w:val="21"/>
        </w:rPr>
        <w:pict w14:anchorId="0E0AAD03">
          <v:shape id="任意多边形 248" o:spid="_x0000_s2065" style="position:absolute;left:0;text-align:left;margin-left:81pt;margin-top:7.95pt;width:51pt;height:48.75pt;flip:x;z-index:251668992;mso-wrap-style:square" coordsize="1680,1710" path="m,1710c104,1401,208,1092,405,945,602,798,972,982,1185,825,1398,668,1595,142,1680,e" filled="f">
            <v:path arrowok="t"/>
          </v:shape>
        </w:pict>
      </w:r>
      <w:r>
        <w:rPr>
          <w:szCs w:val="21"/>
        </w:rPr>
        <w:pict w14:anchorId="4A9C0DA7">
          <v:line id="直线 247" o:spid="_x0000_s2066" style="position:absolute;left:0;text-align:left;flip:x y;z-index:251667968;mso-wrap-style:square" from="74.95pt,4.1pt" to="75pt,60.35pt">
            <v:stroke endarrow="block" endarrowwidth="narrow" endarrowlength="long"/>
          </v:line>
        </w:pict>
      </w:r>
      <w:r>
        <w:rPr>
          <w:rFonts w:hAnsi="宋体"/>
          <w:kern w:val="15"/>
          <w:szCs w:val="21"/>
        </w:rPr>
        <w:t>凝固图象：</w:t>
      </w:r>
    </w:p>
    <w:p w14:paraId="01B0FADA" w14:textId="77777777" w:rsidR="00835EAF" w:rsidRDefault="00835EAF">
      <w:pPr>
        <w:tabs>
          <w:tab w:val="left" w:pos="426"/>
        </w:tabs>
        <w:ind w:leftChars="-1" w:hanging="2"/>
        <w:rPr>
          <w:kern w:val="15"/>
          <w:szCs w:val="21"/>
        </w:rPr>
      </w:pPr>
    </w:p>
    <w:p w14:paraId="7D943457" w14:textId="77777777" w:rsidR="00835EAF" w:rsidRDefault="00835EAF">
      <w:pPr>
        <w:tabs>
          <w:tab w:val="left" w:pos="426"/>
        </w:tabs>
        <w:ind w:leftChars="-1" w:hanging="2"/>
        <w:rPr>
          <w:kern w:val="15"/>
          <w:szCs w:val="21"/>
        </w:rPr>
      </w:pPr>
    </w:p>
    <w:p w14:paraId="39A8E1D3" w14:textId="77777777" w:rsidR="00835EAF" w:rsidRDefault="00835EAF">
      <w:pPr>
        <w:tabs>
          <w:tab w:val="left" w:pos="426"/>
        </w:tabs>
        <w:ind w:leftChars="-1" w:hanging="2"/>
        <w:rPr>
          <w:kern w:val="15"/>
          <w:szCs w:val="21"/>
        </w:rPr>
      </w:pPr>
      <w:r>
        <w:rPr>
          <w:szCs w:val="21"/>
        </w:rPr>
        <w:pict w14:anchorId="5FC4AE09">
          <v:line id="直线 246" o:spid="_x0000_s2067" style="position:absolute;left:0;text-align:left;z-index:251666944;mso-wrap-style:square" from="74.6pt,14.3pt" to="149.9pt,14.35pt">
            <v:stroke endarrow="block" endarrowwidth="narrow" endarrowlength="long"/>
          </v:line>
        </w:pict>
      </w:r>
    </w:p>
    <w:p w14:paraId="1EEC1B92" w14:textId="77777777" w:rsidR="00835EAF" w:rsidRDefault="00835EAF">
      <w:pPr>
        <w:tabs>
          <w:tab w:val="left" w:pos="426"/>
        </w:tabs>
        <w:ind w:leftChars="-1" w:left="3510" w:hangingChars="1951" w:hanging="3512"/>
        <w:rPr>
          <w:kern w:val="15"/>
          <w:sz w:val="18"/>
          <w:szCs w:val="18"/>
        </w:rPr>
      </w:pPr>
      <w:r>
        <w:rPr>
          <w:rFonts w:hAnsi="宋体"/>
          <w:kern w:val="15"/>
          <w:sz w:val="18"/>
          <w:szCs w:val="18"/>
        </w:rPr>
        <w:t>凝固特点：</w:t>
      </w:r>
      <w:r>
        <w:rPr>
          <w:rFonts w:hAnsi="宋体"/>
          <w:kern w:val="15"/>
          <w:sz w:val="18"/>
          <w:szCs w:val="18"/>
          <w:u w:val="single"/>
        </w:rPr>
        <w:t>固液共存，放热，温度不变</w:t>
      </w:r>
      <w:r>
        <w:rPr>
          <w:kern w:val="15"/>
          <w:sz w:val="18"/>
          <w:szCs w:val="18"/>
        </w:rPr>
        <w:t xml:space="preserve">     </w:t>
      </w:r>
      <w:r>
        <w:rPr>
          <w:rFonts w:hAnsi="宋体"/>
          <w:kern w:val="15"/>
          <w:sz w:val="18"/>
          <w:szCs w:val="18"/>
        </w:rPr>
        <w:t>凝固特点：</w:t>
      </w:r>
      <w:r>
        <w:rPr>
          <w:rFonts w:hAnsi="宋体"/>
          <w:kern w:val="15"/>
          <w:sz w:val="18"/>
          <w:szCs w:val="18"/>
          <w:u w:val="single"/>
        </w:rPr>
        <w:t>放热，逐渐变稠、变黏、变硬、最后成固体，温度不断降低</w:t>
      </w:r>
      <w:r>
        <w:rPr>
          <w:rFonts w:hAnsi="宋体"/>
          <w:kern w:val="15"/>
          <w:sz w:val="18"/>
          <w:szCs w:val="18"/>
        </w:rPr>
        <w:t>。</w:t>
      </w:r>
    </w:p>
    <w:p w14:paraId="62EA6131" w14:textId="77777777" w:rsidR="00835EAF" w:rsidRDefault="00835EAF">
      <w:pPr>
        <w:tabs>
          <w:tab w:val="left" w:pos="426"/>
        </w:tabs>
        <w:ind w:leftChars="-1" w:hanging="2"/>
        <w:rPr>
          <w:kern w:val="15"/>
          <w:sz w:val="18"/>
          <w:szCs w:val="18"/>
          <w:u w:val="single"/>
        </w:rPr>
      </w:pPr>
      <w:r>
        <w:rPr>
          <w:rFonts w:hAnsi="宋体"/>
          <w:kern w:val="15"/>
          <w:sz w:val="18"/>
          <w:szCs w:val="18"/>
        </w:rPr>
        <w:t>凝固点：</w:t>
      </w:r>
      <w:r>
        <w:rPr>
          <w:rFonts w:hAnsi="宋体"/>
          <w:kern w:val="15"/>
          <w:sz w:val="18"/>
          <w:szCs w:val="18"/>
          <w:u w:val="single"/>
        </w:rPr>
        <w:t>晶体熔化时的温度</w:t>
      </w:r>
      <w:r>
        <w:rPr>
          <w:rFonts w:hAnsi="宋体" w:hint="eastAsia"/>
          <w:kern w:val="15"/>
          <w:sz w:val="18"/>
          <w:szCs w:val="18"/>
        </w:rPr>
        <w:t xml:space="preserve">               </w:t>
      </w:r>
      <w:r>
        <w:rPr>
          <w:rFonts w:hAnsi="宋体"/>
          <w:kern w:val="15"/>
          <w:sz w:val="18"/>
          <w:szCs w:val="18"/>
        </w:rPr>
        <w:t>凝固的条件：</w:t>
      </w:r>
      <w:r>
        <w:rPr>
          <w:rFonts w:hAnsi="宋体"/>
          <w:kern w:val="15"/>
          <w:sz w:val="18"/>
          <w:szCs w:val="18"/>
        </w:rPr>
        <w:t>⑴</w:t>
      </w:r>
      <w:r>
        <w:rPr>
          <w:kern w:val="15"/>
          <w:sz w:val="18"/>
          <w:szCs w:val="18"/>
        </w:rPr>
        <w:t xml:space="preserve"> </w:t>
      </w:r>
      <w:r>
        <w:rPr>
          <w:rFonts w:hAnsi="宋体"/>
          <w:kern w:val="15"/>
          <w:sz w:val="18"/>
          <w:szCs w:val="18"/>
          <w:u w:val="single"/>
        </w:rPr>
        <w:t>达到凝固点</w:t>
      </w:r>
      <w:r>
        <w:rPr>
          <w:rFonts w:hAnsi="宋体"/>
          <w:kern w:val="15"/>
          <w:sz w:val="18"/>
          <w:szCs w:val="18"/>
        </w:rPr>
        <w:t>。</w:t>
      </w:r>
      <w:r>
        <w:rPr>
          <w:rFonts w:hAnsi="宋体"/>
          <w:kern w:val="15"/>
          <w:sz w:val="18"/>
          <w:szCs w:val="18"/>
        </w:rPr>
        <w:t>⑵</w:t>
      </w:r>
      <w:r>
        <w:rPr>
          <w:kern w:val="15"/>
          <w:sz w:val="18"/>
          <w:szCs w:val="18"/>
          <w:u w:val="single"/>
        </w:rPr>
        <w:t xml:space="preserve"> </w:t>
      </w:r>
      <w:r>
        <w:rPr>
          <w:rFonts w:hAnsi="宋体"/>
          <w:kern w:val="15"/>
          <w:sz w:val="18"/>
          <w:szCs w:val="18"/>
          <w:u w:val="single"/>
        </w:rPr>
        <w:t>继续放热</w:t>
      </w:r>
      <w:r>
        <w:rPr>
          <w:rFonts w:hAnsi="宋体"/>
          <w:kern w:val="15"/>
          <w:sz w:val="18"/>
          <w:szCs w:val="18"/>
        </w:rPr>
        <w:t>。</w:t>
      </w:r>
    </w:p>
    <w:p w14:paraId="549F74A2" w14:textId="77777777" w:rsidR="00835EAF" w:rsidRDefault="00835EAF">
      <w:pPr>
        <w:tabs>
          <w:tab w:val="left" w:pos="426"/>
        </w:tabs>
        <w:ind w:leftChars="-1" w:hanging="2"/>
        <w:rPr>
          <w:rFonts w:hint="eastAsia"/>
          <w:kern w:val="15"/>
          <w:szCs w:val="21"/>
        </w:rPr>
      </w:pPr>
      <w:r>
        <w:rPr>
          <w:rFonts w:hAnsi="宋体"/>
          <w:kern w:val="15"/>
          <w:szCs w:val="21"/>
        </w:rPr>
        <w:t>同种物质的熔点凝固点</w:t>
      </w:r>
      <w:r>
        <w:rPr>
          <w:rFonts w:hAnsi="宋体"/>
          <w:kern w:val="15"/>
          <w:szCs w:val="21"/>
          <w:u w:val="single"/>
        </w:rPr>
        <w:t>相同</w:t>
      </w:r>
      <w:r>
        <w:rPr>
          <w:rFonts w:hAnsi="宋体"/>
          <w:kern w:val="15"/>
          <w:szCs w:val="21"/>
        </w:rPr>
        <w:t>。</w:t>
      </w:r>
    </w:p>
    <w:p w14:paraId="044A50E8" w14:textId="77777777" w:rsidR="00835EAF" w:rsidRDefault="00835EAF">
      <w:pPr>
        <w:tabs>
          <w:tab w:val="left" w:pos="180"/>
        </w:tabs>
        <w:ind w:leftChars="-1" w:hanging="2"/>
        <w:rPr>
          <w:rFonts w:eastAsia="黑体" w:hint="eastAsia"/>
          <w:bCs/>
          <w:szCs w:val="21"/>
        </w:rPr>
      </w:pPr>
      <w:r>
        <w:rPr>
          <w:rFonts w:eastAsia="黑体" w:hint="eastAsia"/>
          <w:bCs/>
          <w:szCs w:val="21"/>
        </w:rPr>
        <w:t>三、</w:t>
      </w:r>
      <w:r>
        <w:rPr>
          <w:rFonts w:eastAsia="黑体"/>
          <w:bCs/>
          <w:szCs w:val="21"/>
        </w:rPr>
        <w:t>汽化和液化</w:t>
      </w:r>
    </w:p>
    <w:p w14:paraId="320E96E5" w14:textId="77777777" w:rsidR="00835EAF" w:rsidRDefault="00835EAF">
      <w:pPr>
        <w:tabs>
          <w:tab w:val="left" w:pos="426"/>
        </w:tabs>
        <w:ind w:leftChars="-1" w:hanging="2"/>
        <w:rPr>
          <w:rFonts w:hAnsi="宋体" w:hint="eastAsia"/>
          <w:kern w:val="15"/>
          <w:szCs w:val="21"/>
        </w:rPr>
      </w:pPr>
      <w:r>
        <w:rPr>
          <w:rFonts w:hAnsi="宋体"/>
          <w:kern w:val="15"/>
          <w:szCs w:val="21"/>
        </w:rPr>
        <w:t>①</w:t>
      </w:r>
      <w:r>
        <w:rPr>
          <w:rFonts w:hAnsi="宋体"/>
          <w:kern w:val="15"/>
          <w:szCs w:val="21"/>
        </w:rPr>
        <w:t>汽化：</w:t>
      </w:r>
    </w:p>
    <w:p w14:paraId="74BF9506" w14:textId="77777777" w:rsidR="00835EAF" w:rsidRDefault="00835EAF">
      <w:pPr>
        <w:tabs>
          <w:tab w:val="left" w:pos="426"/>
        </w:tabs>
        <w:ind w:firstLineChars="200" w:firstLine="420"/>
        <w:rPr>
          <w:rFonts w:ascii="宋体" w:hAnsi="宋体"/>
          <w:kern w:val="15"/>
          <w:szCs w:val="21"/>
        </w:rPr>
      </w:pPr>
      <w:r>
        <w:rPr>
          <w:rFonts w:ascii="宋体" w:hAnsi="宋体"/>
          <w:kern w:val="15"/>
          <w:szCs w:val="21"/>
          <w:lang w:val="en-US" w:eastAsia="zh-CN"/>
        </w:rPr>
        <w:pict w14:anchorId="17557E77">
          <v:shape id="自选图形 262" o:spid="_x0000_s2068" type="#_x0000_t87" style="position:absolute;left:0;text-align:left;margin-left:9pt;margin-top:3.95pt;width:9pt;height:54.6pt;z-index:251674112;mso-wrap-style:square"/>
        </w:pict>
      </w:r>
      <w:r>
        <w:rPr>
          <w:rFonts w:ascii="宋体" w:hAnsi="宋体"/>
          <w:kern w:val="15"/>
          <w:szCs w:val="21"/>
        </w:rPr>
        <w:t>定义：</w:t>
      </w:r>
      <w:r>
        <w:rPr>
          <w:rFonts w:ascii="宋体" w:hAnsi="宋体"/>
          <w:kern w:val="15"/>
          <w:szCs w:val="21"/>
          <w:u w:val="single"/>
        </w:rPr>
        <w:t>物质从液态变为气态</w:t>
      </w:r>
      <w:r>
        <w:rPr>
          <w:rFonts w:ascii="宋体" w:hAnsi="宋体"/>
          <w:kern w:val="15"/>
          <w:szCs w:val="21"/>
        </w:rPr>
        <w:t>叫汽化。</w:t>
      </w:r>
    </w:p>
    <w:p w14:paraId="74C4EC1B" w14:textId="77777777" w:rsidR="00835EAF" w:rsidRDefault="00835EAF">
      <w:pPr>
        <w:rPr>
          <w:rFonts w:ascii="宋体" w:hAnsi="宋体"/>
          <w:szCs w:val="21"/>
        </w:rPr>
      </w:pPr>
      <w:r>
        <w:rPr>
          <w:rFonts w:ascii="宋体" w:hAnsi="宋体" w:hint="eastAsia"/>
          <w:szCs w:val="21"/>
        </w:rPr>
        <w:t>蒸</w:t>
      </w:r>
      <w:r>
        <w:rPr>
          <w:rFonts w:ascii="宋体" w:hAnsi="宋体" w:hint="eastAsia"/>
          <w:szCs w:val="21"/>
        </w:rPr>
        <w:t xml:space="preserve">  </w:t>
      </w:r>
      <w:r>
        <w:rPr>
          <w:rFonts w:ascii="宋体" w:hAnsi="宋体"/>
          <w:kern w:val="15"/>
          <w:szCs w:val="21"/>
        </w:rPr>
        <w:t>定义：</w:t>
      </w:r>
      <w:r>
        <w:rPr>
          <w:rFonts w:ascii="宋体" w:hAnsi="宋体"/>
          <w:kern w:val="15"/>
          <w:szCs w:val="21"/>
          <w:u w:val="single"/>
        </w:rPr>
        <w:t>液体在任何温度下都能发生的，并且只在液体表面发生的汽化现象</w:t>
      </w:r>
      <w:r>
        <w:rPr>
          <w:rFonts w:ascii="宋体" w:hAnsi="宋体"/>
          <w:kern w:val="15"/>
          <w:szCs w:val="21"/>
          <w:u w:val="single"/>
        </w:rPr>
        <w:t xml:space="preserve"> </w:t>
      </w:r>
      <w:r>
        <w:rPr>
          <w:rFonts w:ascii="宋体" w:hAnsi="宋体"/>
          <w:kern w:val="15"/>
          <w:szCs w:val="21"/>
        </w:rPr>
        <w:t>叫蒸发。</w:t>
      </w:r>
    </w:p>
    <w:p w14:paraId="41A2BB6C" w14:textId="77777777" w:rsidR="00835EAF" w:rsidRDefault="00835EAF">
      <w:pPr>
        <w:tabs>
          <w:tab w:val="left" w:pos="426"/>
        </w:tabs>
        <w:rPr>
          <w:kern w:val="15"/>
          <w:szCs w:val="21"/>
        </w:rPr>
      </w:pPr>
      <w:r>
        <w:rPr>
          <w:rFonts w:ascii="宋体" w:hAnsi="宋体" w:hint="eastAsia"/>
          <w:szCs w:val="21"/>
        </w:rPr>
        <w:t>发</w:t>
      </w:r>
      <w:r>
        <w:rPr>
          <w:rFonts w:ascii="宋体" w:hAnsi="宋体" w:hint="eastAsia"/>
          <w:szCs w:val="21"/>
        </w:rPr>
        <w:t xml:space="preserve">  </w:t>
      </w:r>
      <w:r>
        <w:rPr>
          <w:rFonts w:ascii="宋体" w:hAnsi="宋体"/>
          <w:kern w:val="15"/>
          <w:szCs w:val="21"/>
        </w:rPr>
        <w:t>影响因素：</w:t>
      </w:r>
      <w:r>
        <w:rPr>
          <w:rFonts w:hAnsi="宋体"/>
          <w:kern w:val="15"/>
          <w:szCs w:val="21"/>
        </w:rPr>
        <w:t>（</w:t>
      </w:r>
      <w:r>
        <w:rPr>
          <w:kern w:val="15"/>
          <w:szCs w:val="21"/>
        </w:rPr>
        <w:t>1</w:t>
      </w:r>
      <w:r>
        <w:rPr>
          <w:rFonts w:hAnsi="宋体"/>
          <w:kern w:val="15"/>
          <w:szCs w:val="21"/>
        </w:rPr>
        <w:t>）液体的温度；（</w:t>
      </w:r>
      <w:r>
        <w:rPr>
          <w:kern w:val="15"/>
          <w:szCs w:val="21"/>
        </w:rPr>
        <w:t>2</w:t>
      </w:r>
      <w:r>
        <w:rPr>
          <w:rFonts w:hAnsi="宋体"/>
          <w:kern w:val="15"/>
          <w:szCs w:val="21"/>
        </w:rPr>
        <w:t>）液体的表面积；（</w:t>
      </w:r>
      <w:r>
        <w:rPr>
          <w:kern w:val="15"/>
          <w:szCs w:val="21"/>
        </w:rPr>
        <w:t>3</w:t>
      </w:r>
      <w:r>
        <w:rPr>
          <w:rFonts w:hAnsi="宋体"/>
          <w:kern w:val="15"/>
          <w:szCs w:val="21"/>
        </w:rPr>
        <w:t>）液体表面空气的流动。</w:t>
      </w:r>
    </w:p>
    <w:p w14:paraId="1AFD0291" w14:textId="77777777" w:rsidR="00835EAF" w:rsidRDefault="00835EAF">
      <w:pPr>
        <w:tabs>
          <w:tab w:val="left" w:pos="426"/>
        </w:tabs>
        <w:ind w:firstLineChars="200" w:firstLine="420"/>
        <w:rPr>
          <w:rFonts w:ascii="宋体" w:hAnsi="宋体" w:hint="eastAsia"/>
          <w:kern w:val="15"/>
          <w:szCs w:val="21"/>
          <w:u w:val="single"/>
        </w:rPr>
      </w:pPr>
      <w:r>
        <w:rPr>
          <w:rFonts w:ascii="宋体" w:hAnsi="宋体"/>
          <w:szCs w:val="21"/>
        </w:rPr>
        <w:t>作用：蒸发吸热（吸外界或自身的热量），具有制冷作用。</w:t>
      </w:r>
    </w:p>
    <w:p w14:paraId="77583077" w14:textId="77777777" w:rsidR="00835EAF" w:rsidRDefault="00835EAF">
      <w:pPr>
        <w:pStyle w:val="21"/>
        <w:adjustRightInd w:val="0"/>
        <w:spacing w:after="0" w:line="240" w:lineRule="auto"/>
        <w:ind w:leftChars="0" w:firstLineChars="200" w:firstLine="420"/>
        <w:rPr>
          <w:rFonts w:ascii="宋体" w:hAnsi="宋体"/>
          <w:szCs w:val="21"/>
        </w:rPr>
      </w:pPr>
      <w:r>
        <w:rPr>
          <w:rFonts w:ascii="宋体" w:hAnsi="宋体" w:hint="eastAsia"/>
          <w:szCs w:val="21"/>
          <w:lang w:val="en-US" w:eastAsia="zh-CN"/>
        </w:rPr>
        <w:pict w14:anchorId="45E163FC">
          <v:shape id="自选图形 263" o:spid="_x0000_s2069" type="#_x0000_t87" style="position:absolute;left:0;text-align:left;margin-left:9pt;margin-top:3.95pt;width:9pt;height:54.6pt;z-index:251675136;mso-wrap-style:square"/>
        </w:pict>
      </w:r>
      <w:r>
        <w:rPr>
          <w:rFonts w:ascii="宋体" w:hAnsi="宋体"/>
          <w:szCs w:val="21"/>
        </w:rPr>
        <w:t>定义：在一定温度下，在液体内部和表面同时发生的剧烈的汽化现象。</w:t>
      </w:r>
    </w:p>
    <w:p w14:paraId="0D48437D" w14:textId="77777777" w:rsidR="00835EAF" w:rsidRDefault="00835EAF">
      <w:pPr>
        <w:rPr>
          <w:rFonts w:ascii="宋体" w:hAnsi="宋体"/>
          <w:szCs w:val="21"/>
        </w:rPr>
      </w:pPr>
      <w:r>
        <w:rPr>
          <w:rFonts w:ascii="宋体" w:hAnsi="宋体" w:hint="eastAsia"/>
          <w:szCs w:val="21"/>
        </w:rPr>
        <w:t>沸</w:t>
      </w:r>
      <w:r>
        <w:rPr>
          <w:rFonts w:ascii="宋体" w:hAnsi="宋体" w:hint="eastAsia"/>
          <w:szCs w:val="21"/>
        </w:rPr>
        <w:t xml:space="preserve">  </w:t>
      </w:r>
      <w:r>
        <w:rPr>
          <w:rFonts w:ascii="宋体" w:hAnsi="宋体"/>
          <w:szCs w:val="21"/>
        </w:rPr>
        <w:t>沸点：液体沸腾时的温度。</w:t>
      </w:r>
    </w:p>
    <w:p w14:paraId="2851C86F" w14:textId="77777777" w:rsidR="00835EAF" w:rsidRDefault="00835EAF">
      <w:pPr>
        <w:pStyle w:val="21"/>
        <w:adjustRightInd w:val="0"/>
        <w:spacing w:after="0" w:line="240" w:lineRule="auto"/>
        <w:ind w:leftChars="-1" w:left="0" w:hanging="2"/>
        <w:rPr>
          <w:szCs w:val="21"/>
        </w:rPr>
      </w:pPr>
      <w:r>
        <w:rPr>
          <w:rFonts w:ascii="宋体" w:hAnsi="宋体" w:hint="eastAsia"/>
          <w:szCs w:val="21"/>
        </w:rPr>
        <w:t>腾</w:t>
      </w:r>
      <w:r>
        <w:rPr>
          <w:rFonts w:ascii="宋体" w:hAnsi="宋体" w:hint="eastAsia"/>
          <w:szCs w:val="21"/>
        </w:rPr>
        <w:t xml:space="preserve">  </w:t>
      </w:r>
      <w:r>
        <w:rPr>
          <w:rFonts w:ascii="宋体" w:hAnsi="宋体"/>
          <w:szCs w:val="21"/>
        </w:rPr>
        <w:t>沸腾条件：</w:t>
      </w:r>
      <w:r>
        <w:rPr>
          <w:rFonts w:hAnsi="宋体"/>
          <w:szCs w:val="21"/>
          <w:u w:val="single"/>
        </w:rPr>
        <w:t>（</w:t>
      </w:r>
      <w:r>
        <w:rPr>
          <w:szCs w:val="21"/>
          <w:u w:val="single"/>
        </w:rPr>
        <w:t>1</w:t>
      </w:r>
      <w:r>
        <w:rPr>
          <w:rFonts w:hAnsi="宋体"/>
          <w:szCs w:val="21"/>
          <w:u w:val="single"/>
        </w:rPr>
        <w:t>）达到沸点。（</w:t>
      </w:r>
      <w:r>
        <w:rPr>
          <w:szCs w:val="21"/>
          <w:u w:val="single"/>
        </w:rPr>
        <w:t>2</w:t>
      </w:r>
      <w:r>
        <w:rPr>
          <w:rFonts w:hAnsi="宋体"/>
          <w:szCs w:val="21"/>
          <w:u w:val="single"/>
        </w:rPr>
        <w:t>）继续吸热</w:t>
      </w:r>
      <w:r>
        <w:rPr>
          <w:szCs w:val="21"/>
        </w:rPr>
        <w:t xml:space="preserve"> </w:t>
      </w:r>
    </w:p>
    <w:p w14:paraId="648322BD" w14:textId="77777777" w:rsidR="00835EAF" w:rsidRDefault="00835EAF">
      <w:pPr>
        <w:pStyle w:val="21"/>
        <w:adjustRightInd w:val="0"/>
        <w:spacing w:after="0" w:line="240" w:lineRule="auto"/>
        <w:ind w:leftChars="0" w:firstLineChars="200" w:firstLine="420"/>
        <w:rPr>
          <w:rFonts w:ascii="宋体" w:hAnsi="宋体" w:hint="eastAsia"/>
          <w:szCs w:val="21"/>
          <w:u w:val="single"/>
        </w:rPr>
      </w:pPr>
      <w:r>
        <w:rPr>
          <w:rFonts w:ascii="宋体" w:hAnsi="宋体"/>
          <w:szCs w:val="21"/>
        </w:rPr>
        <w:t>沸点与气压的关系：</w:t>
      </w:r>
      <w:r>
        <w:rPr>
          <w:rFonts w:ascii="宋体" w:hAnsi="宋体"/>
          <w:szCs w:val="21"/>
          <w:u w:val="single"/>
        </w:rPr>
        <w:t>一切液体的沸点都是气压减小时降低，气压增大时升高</w:t>
      </w:r>
    </w:p>
    <w:p w14:paraId="15D89364" w14:textId="77777777" w:rsidR="00835EAF" w:rsidRDefault="00835EAF">
      <w:pPr>
        <w:pStyle w:val="21"/>
        <w:adjustRightInd w:val="0"/>
        <w:spacing w:after="0" w:line="240" w:lineRule="auto"/>
        <w:ind w:leftChars="0" w:left="-2"/>
        <w:rPr>
          <w:szCs w:val="21"/>
        </w:rPr>
      </w:pPr>
      <w:r>
        <w:rPr>
          <w:szCs w:val="21"/>
        </w:rPr>
        <w:pict w14:anchorId="72C5A2B2">
          <v:shape id="自选图形 261" o:spid="_x0000_s2070" type="#_x0000_t87" style="position:absolute;left:0;text-align:left;margin-left:34.3pt;margin-top:2pt;width:10.7pt;height:60.4pt;z-index:251673088;mso-wrap-style:square"/>
        </w:pict>
      </w:r>
      <w:r>
        <w:rPr>
          <w:rFonts w:hAnsi="宋体" w:hint="eastAsia"/>
          <w:szCs w:val="21"/>
        </w:rPr>
        <w:t>②</w:t>
      </w:r>
      <w:r>
        <w:rPr>
          <w:rFonts w:hAnsi="宋体"/>
          <w:szCs w:val="21"/>
        </w:rPr>
        <w:t>液化：定义：</w:t>
      </w:r>
      <w:r>
        <w:rPr>
          <w:rFonts w:hAnsi="宋体"/>
          <w:szCs w:val="21"/>
          <w:u w:val="single"/>
        </w:rPr>
        <w:t>物质从气态变为液态</w:t>
      </w:r>
      <w:r>
        <w:rPr>
          <w:szCs w:val="21"/>
        </w:rPr>
        <w:t xml:space="preserve"> </w:t>
      </w:r>
      <w:r>
        <w:rPr>
          <w:rFonts w:hAnsi="宋体"/>
          <w:szCs w:val="21"/>
        </w:rPr>
        <w:t>叫液化。</w:t>
      </w:r>
    </w:p>
    <w:p w14:paraId="309B17EE" w14:textId="77777777" w:rsidR="00835EAF" w:rsidRDefault="00835EAF">
      <w:pPr>
        <w:pStyle w:val="21"/>
        <w:adjustRightInd w:val="0"/>
        <w:spacing w:after="0" w:line="240" w:lineRule="auto"/>
        <w:ind w:leftChars="0" w:firstLineChars="400" w:firstLine="840"/>
        <w:rPr>
          <w:szCs w:val="21"/>
        </w:rPr>
      </w:pPr>
      <w:r>
        <w:rPr>
          <w:rFonts w:hAnsi="宋体"/>
          <w:szCs w:val="21"/>
        </w:rPr>
        <w:t>方法：</w:t>
      </w:r>
      <w:r>
        <w:rPr>
          <w:rFonts w:hAnsi="宋体" w:hint="eastAsia"/>
          <w:szCs w:val="21"/>
        </w:rPr>
        <w:t>（</w:t>
      </w:r>
      <w:r>
        <w:rPr>
          <w:rFonts w:hAnsi="宋体" w:hint="eastAsia"/>
          <w:szCs w:val="21"/>
        </w:rPr>
        <w:t>1</w:t>
      </w:r>
      <w:r>
        <w:rPr>
          <w:rFonts w:hAnsi="宋体" w:hint="eastAsia"/>
          <w:szCs w:val="21"/>
        </w:rPr>
        <w:t>）</w:t>
      </w:r>
      <w:r>
        <w:rPr>
          <w:rFonts w:hAnsi="宋体"/>
          <w:szCs w:val="21"/>
          <w:u w:val="single"/>
        </w:rPr>
        <w:t>降低温度；</w:t>
      </w:r>
      <w:r>
        <w:rPr>
          <w:rFonts w:hAnsi="宋体" w:hint="eastAsia"/>
          <w:szCs w:val="21"/>
          <w:u w:val="single"/>
        </w:rPr>
        <w:t>（</w:t>
      </w:r>
      <w:r>
        <w:rPr>
          <w:rFonts w:hAnsi="宋体" w:hint="eastAsia"/>
          <w:szCs w:val="21"/>
          <w:u w:val="single"/>
        </w:rPr>
        <w:t>2</w:t>
      </w:r>
      <w:r>
        <w:rPr>
          <w:rFonts w:hAnsi="宋体" w:hint="eastAsia"/>
          <w:szCs w:val="21"/>
          <w:u w:val="single"/>
        </w:rPr>
        <w:t>）</w:t>
      </w:r>
      <w:r>
        <w:rPr>
          <w:rFonts w:hAnsi="宋体"/>
          <w:szCs w:val="21"/>
          <w:u w:val="single"/>
        </w:rPr>
        <w:t>压缩体积。</w:t>
      </w:r>
    </w:p>
    <w:p w14:paraId="48F1CC91" w14:textId="77777777" w:rsidR="00835EAF" w:rsidRDefault="00835EAF">
      <w:pPr>
        <w:pStyle w:val="21"/>
        <w:adjustRightInd w:val="0"/>
        <w:spacing w:after="0" w:line="240" w:lineRule="auto"/>
        <w:ind w:leftChars="0" w:firstLineChars="400" w:firstLine="840"/>
        <w:rPr>
          <w:szCs w:val="21"/>
        </w:rPr>
      </w:pPr>
      <w:r>
        <w:rPr>
          <w:rFonts w:hAnsi="宋体"/>
          <w:szCs w:val="21"/>
        </w:rPr>
        <w:t>好处：</w:t>
      </w:r>
      <w:r>
        <w:rPr>
          <w:rFonts w:hAnsi="宋体"/>
          <w:szCs w:val="21"/>
          <w:u w:val="single"/>
        </w:rPr>
        <w:t>体积缩小便于运输</w:t>
      </w:r>
      <w:r>
        <w:rPr>
          <w:rFonts w:hAnsi="宋体"/>
          <w:szCs w:val="21"/>
        </w:rPr>
        <w:t>。</w:t>
      </w:r>
    </w:p>
    <w:p w14:paraId="7F41BEF9" w14:textId="77777777" w:rsidR="00835EAF" w:rsidRDefault="00835EAF">
      <w:pPr>
        <w:ind w:firstLineChars="400" w:firstLine="840"/>
        <w:rPr>
          <w:color w:val="000000"/>
        </w:rPr>
      </w:pPr>
      <w:r>
        <w:rPr>
          <w:rFonts w:ascii="宋体" w:hAnsi="宋体" w:hint="eastAsia"/>
          <w:color w:val="000000"/>
          <w:szCs w:val="21"/>
        </w:rPr>
        <w:t>作用：液化</w:t>
      </w:r>
      <w:r>
        <w:rPr>
          <w:rFonts w:ascii="宋体" w:hAnsi="宋体" w:hint="eastAsia"/>
          <w:color w:val="000000"/>
          <w:szCs w:val="21"/>
          <w:u w:val="single"/>
        </w:rPr>
        <w:t>放热</w:t>
      </w:r>
    </w:p>
    <w:p w14:paraId="184850AB" w14:textId="77777777" w:rsidR="00835EAF" w:rsidRDefault="00835EAF">
      <w:pPr>
        <w:tabs>
          <w:tab w:val="left" w:pos="180"/>
        </w:tabs>
        <w:ind w:leftChars="-1" w:hanging="2"/>
        <w:rPr>
          <w:rFonts w:eastAsia="黑体" w:hint="eastAsia"/>
          <w:bCs/>
          <w:szCs w:val="21"/>
        </w:rPr>
      </w:pPr>
      <w:r>
        <w:rPr>
          <w:rFonts w:eastAsia="黑体" w:hint="eastAsia"/>
          <w:bCs/>
          <w:szCs w:val="21"/>
        </w:rPr>
        <w:t>四</w:t>
      </w:r>
      <w:r>
        <w:rPr>
          <w:rFonts w:eastAsia="黑体"/>
          <w:bCs/>
          <w:szCs w:val="21"/>
        </w:rPr>
        <w:t>、升华和凝华</w:t>
      </w:r>
    </w:p>
    <w:p w14:paraId="294B6D7D" w14:textId="77777777" w:rsidR="00835EAF" w:rsidRDefault="00835EAF">
      <w:pPr>
        <w:pStyle w:val="21"/>
        <w:adjustRightInd w:val="0"/>
        <w:spacing w:after="0" w:line="240" w:lineRule="auto"/>
        <w:ind w:leftChars="-1" w:left="208" w:hangingChars="100" w:hanging="210"/>
        <w:rPr>
          <w:szCs w:val="21"/>
        </w:rPr>
      </w:pPr>
      <w:r>
        <w:rPr>
          <w:rFonts w:hAnsi="宋体"/>
          <w:szCs w:val="21"/>
        </w:rPr>
        <w:t>①</w:t>
      </w:r>
      <w:r>
        <w:rPr>
          <w:rFonts w:hAnsi="宋体"/>
          <w:szCs w:val="21"/>
        </w:rPr>
        <w:t>升华</w:t>
      </w:r>
      <w:r>
        <w:rPr>
          <w:rFonts w:hint="eastAsia"/>
          <w:szCs w:val="21"/>
        </w:rPr>
        <w:t>：</w:t>
      </w:r>
      <w:r>
        <w:rPr>
          <w:rFonts w:hAnsi="宋体"/>
          <w:szCs w:val="21"/>
        </w:rPr>
        <w:t>定义：</w:t>
      </w:r>
      <w:r>
        <w:rPr>
          <w:rFonts w:hAnsi="宋体"/>
          <w:szCs w:val="21"/>
          <w:u w:val="single"/>
        </w:rPr>
        <w:t>物质从固态直接变成气态</w:t>
      </w:r>
      <w:r>
        <w:rPr>
          <w:rFonts w:hAnsi="宋体"/>
          <w:szCs w:val="21"/>
        </w:rPr>
        <w:t>的过程，</w:t>
      </w:r>
      <w:r>
        <w:rPr>
          <w:rFonts w:hAnsi="宋体"/>
          <w:szCs w:val="21"/>
          <w:u w:val="single"/>
        </w:rPr>
        <w:t>吸</w:t>
      </w:r>
      <w:r>
        <w:rPr>
          <w:rFonts w:hAnsi="宋体"/>
          <w:szCs w:val="21"/>
        </w:rPr>
        <w:t>热，易升华的物质有：</w:t>
      </w:r>
      <w:r>
        <w:rPr>
          <w:rFonts w:hAnsi="宋体"/>
          <w:szCs w:val="21"/>
          <w:u w:val="single"/>
        </w:rPr>
        <w:t>碘、冰、干冰、樟脑、钨</w:t>
      </w:r>
      <w:r>
        <w:rPr>
          <w:rFonts w:hAnsi="宋体"/>
          <w:szCs w:val="21"/>
        </w:rPr>
        <w:t>。</w:t>
      </w:r>
    </w:p>
    <w:p w14:paraId="4DB4252F" w14:textId="77777777" w:rsidR="00835EAF" w:rsidRDefault="00835EAF">
      <w:pPr>
        <w:pStyle w:val="21"/>
        <w:adjustRightInd w:val="0"/>
        <w:spacing w:after="0" w:line="240" w:lineRule="auto"/>
        <w:ind w:leftChars="-1" w:left="0" w:hanging="2"/>
        <w:rPr>
          <w:rFonts w:hint="eastAsia"/>
          <w:szCs w:val="21"/>
        </w:rPr>
      </w:pPr>
      <w:r>
        <w:t>②</w:t>
      </w:r>
      <w:r>
        <w:t>凝华</w:t>
      </w:r>
      <w:r>
        <w:rPr>
          <w:rFonts w:hint="eastAsia"/>
        </w:rPr>
        <w:t>：</w:t>
      </w:r>
      <w:r>
        <w:t>定义：</w:t>
      </w:r>
      <w:r>
        <w:rPr>
          <w:u w:val="single"/>
        </w:rPr>
        <w:t>物质从气态直接变成固态</w:t>
      </w:r>
      <w:r>
        <w:t>的过程，</w:t>
      </w:r>
      <w:r>
        <w:rPr>
          <w:u w:val="single"/>
        </w:rPr>
        <w:t>放</w:t>
      </w:r>
      <w:r>
        <w:t>热</w:t>
      </w:r>
    </w:p>
    <w:p w14:paraId="13034E93"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第四章</w:t>
      </w:r>
      <w:r>
        <w:rPr>
          <w:rFonts w:hAnsi="宋体" w:hint="eastAsia"/>
          <w:b/>
          <w:color w:val="FF0000"/>
          <w:sz w:val="36"/>
          <w:szCs w:val="36"/>
        </w:rPr>
        <w:t xml:space="preserve">  </w:t>
      </w:r>
      <w:r>
        <w:rPr>
          <w:rFonts w:hAnsi="宋体" w:hint="eastAsia"/>
          <w:b/>
          <w:color w:val="FF0000"/>
          <w:sz w:val="36"/>
          <w:szCs w:val="36"/>
        </w:rPr>
        <w:t>光现象</w:t>
      </w:r>
    </w:p>
    <w:p w14:paraId="00EA105C" w14:textId="77777777" w:rsidR="00835EAF" w:rsidRDefault="00835EAF">
      <w:pPr>
        <w:ind w:leftChars="-1" w:hanging="2"/>
        <w:jc w:val="center"/>
        <w:rPr>
          <w:rFonts w:hAnsi="宋体" w:hint="eastAsia"/>
          <w:b/>
          <w:color w:val="FF0000"/>
          <w:sz w:val="36"/>
          <w:szCs w:val="36"/>
        </w:rPr>
        <w:sectPr w:rsidR="00000000">
          <w:type w:val="continuous"/>
          <w:pgSz w:w="11906" w:h="16838"/>
          <w:pgMar w:top="567" w:right="1134" w:bottom="567" w:left="1134" w:header="567" w:footer="567" w:gutter="0"/>
          <w:cols w:space="720"/>
          <w:docGrid w:type="lines" w:linePitch="314"/>
        </w:sectPr>
      </w:pPr>
    </w:p>
    <w:p w14:paraId="2E823A51" w14:textId="77777777" w:rsidR="00835EAF" w:rsidRDefault="00835EAF">
      <w:pPr>
        <w:ind w:leftChars="-1" w:hanging="2"/>
        <w:rPr>
          <w:rFonts w:ascii="黑体" w:eastAsia="黑体" w:hAnsi="宋体"/>
          <w:bCs/>
          <w:szCs w:val="21"/>
        </w:rPr>
      </w:pPr>
      <w:r>
        <w:rPr>
          <w:rFonts w:ascii="黑体" w:eastAsia="黑体" w:hAnsi="宋体"/>
          <w:bCs/>
          <w:szCs w:val="21"/>
        </w:rPr>
        <w:t>一、光的直线传播</w:t>
      </w:r>
    </w:p>
    <w:p w14:paraId="5504054D" w14:textId="77777777" w:rsidR="00835EAF" w:rsidRDefault="00835EAF">
      <w:pPr>
        <w:ind w:leftChars="-1" w:hanging="2"/>
        <w:rPr>
          <w:szCs w:val="21"/>
        </w:rPr>
      </w:pPr>
      <w:r>
        <w:rPr>
          <w:szCs w:val="21"/>
        </w:rPr>
        <w:t>1</w:t>
      </w:r>
      <w:r>
        <w:rPr>
          <w:rFonts w:hAnsi="宋体"/>
          <w:szCs w:val="21"/>
        </w:rPr>
        <w:t>、光源：定义：</w:t>
      </w:r>
      <w:r>
        <w:rPr>
          <w:rFonts w:hAnsi="宋体"/>
          <w:szCs w:val="21"/>
          <w:u w:val="single"/>
        </w:rPr>
        <w:t>能够发光的物体</w:t>
      </w:r>
      <w:r>
        <w:rPr>
          <w:rFonts w:hAnsi="宋体"/>
          <w:szCs w:val="21"/>
        </w:rPr>
        <w:t>叫光源。</w:t>
      </w:r>
    </w:p>
    <w:p w14:paraId="164C3214" w14:textId="77777777" w:rsidR="00835EAF" w:rsidRDefault="00835EAF">
      <w:pPr>
        <w:ind w:leftChars="150" w:left="315"/>
        <w:rPr>
          <w:szCs w:val="21"/>
        </w:rPr>
      </w:pPr>
      <w:r>
        <w:rPr>
          <w:rFonts w:hAnsi="宋体"/>
          <w:szCs w:val="21"/>
        </w:rPr>
        <w:t>分类：</w:t>
      </w:r>
      <w:r>
        <w:rPr>
          <w:rFonts w:hAnsi="宋体"/>
          <w:szCs w:val="21"/>
          <w:u w:val="single"/>
        </w:rPr>
        <w:t>自然</w:t>
      </w:r>
      <w:r>
        <w:rPr>
          <w:rFonts w:hAnsi="宋体"/>
          <w:szCs w:val="21"/>
        </w:rPr>
        <w:t>光源，如</w:t>
      </w:r>
      <w:r>
        <w:rPr>
          <w:rFonts w:hAnsi="宋体"/>
          <w:szCs w:val="21"/>
          <w:u w:val="single"/>
        </w:rPr>
        <w:t>太阳、萤火虫</w:t>
      </w:r>
      <w:r>
        <w:rPr>
          <w:rFonts w:hAnsi="宋体"/>
          <w:szCs w:val="21"/>
        </w:rPr>
        <w:t>；</w:t>
      </w:r>
      <w:r>
        <w:rPr>
          <w:rFonts w:hAnsi="宋体"/>
          <w:szCs w:val="21"/>
          <w:u w:val="single"/>
        </w:rPr>
        <w:t>人造</w:t>
      </w:r>
      <w:r>
        <w:rPr>
          <w:rFonts w:hAnsi="宋体"/>
          <w:szCs w:val="21"/>
        </w:rPr>
        <w:t>光源，如</w:t>
      </w:r>
      <w:r>
        <w:rPr>
          <w:szCs w:val="21"/>
        </w:rPr>
        <w:t xml:space="preserve"> </w:t>
      </w:r>
      <w:r>
        <w:rPr>
          <w:rFonts w:hAnsi="宋体"/>
          <w:szCs w:val="21"/>
          <w:u w:val="single"/>
        </w:rPr>
        <w:t>篝火、蜡烛、油灯、电灯</w:t>
      </w:r>
      <w:r>
        <w:rPr>
          <w:rFonts w:hAnsi="宋体"/>
          <w:szCs w:val="21"/>
        </w:rPr>
        <w:t>。月亮</w:t>
      </w:r>
      <w:r>
        <w:rPr>
          <w:rFonts w:hAnsi="宋体"/>
          <w:szCs w:val="21"/>
          <w:u w:val="single"/>
        </w:rPr>
        <w:t>本身不会发光</w:t>
      </w:r>
      <w:r>
        <w:rPr>
          <w:rFonts w:hAnsi="宋体"/>
          <w:szCs w:val="21"/>
        </w:rPr>
        <w:t>，它</w:t>
      </w:r>
      <w:r>
        <w:rPr>
          <w:rFonts w:hAnsi="宋体"/>
          <w:szCs w:val="21"/>
          <w:u w:val="single"/>
        </w:rPr>
        <w:t>不是</w:t>
      </w:r>
      <w:r>
        <w:rPr>
          <w:rFonts w:hAnsi="宋体"/>
          <w:szCs w:val="21"/>
        </w:rPr>
        <w:t>光源。</w:t>
      </w:r>
    </w:p>
    <w:p w14:paraId="0429F5FF" w14:textId="77777777" w:rsidR="00835EAF" w:rsidRDefault="00835EAF">
      <w:pPr>
        <w:ind w:leftChars="-1" w:hanging="2"/>
        <w:rPr>
          <w:szCs w:val="21"/>
        </w:rPr>
      </w:pPr>
      <w:r>
        <w:rPr>
          <w:szCs w:val="21"/>
        </w:rPr>
        <w:t>2</w:t>
      </w:r>
      <w:r>
        <w:rPr>
          <w:rFonts w:hAnsi="宋体"/>
          <w:szCs w:val="21"/>
        </w:rPr>
        <w:t>、规律：</w:t>
      </w:r>
      <w:r>
        <w:rPr>
          <w:rFonts w:hAnsi="宋体"/>
          <w:szCs w:val="21"/>
          <w:u w:val="single"/>
        </w:rPr>
        <w:t>光在同一种均匀介质中</w:t>
      </w:r>
      <w:r>
        <w:rPr>
          <w:rFonts w:hAnsi="宋体"/>
          <w:szCs w:val="21"/>
        </w:rPr>
        <w:t>是沿直线传播的。</w:t>
      </w:r>
    </w:p>
    <w:p w14:paraId="58CEEB1C" w14:textId="77777777" w:rsidR="00835EAF" w:rsidRDefault="00835EAF">
      <w:pPr>
        <w:ind w:leftChars="-1" w:left="313" w:hangingChars="150" w:hanging="315"/>
        <w:rPr>
          <w:szCs w:val="21"/>
        </w:rPr>
      </w:pPr>
      <w:r>
        <w:rPr>
          <w:szCs w:val="21"/>
        </w:rPr>
        <w:t>3</w:t>
      </w:r>
      <w:r>
        <w:rPr>
          <w:rFonts w:hAnsi="宋体"/>
          <w:szCs w:val="21"/>
        </w:rPr>
        <w:t>、</w:t>
      </w:r>
      <w:r>
        <w:rPr>
          <w:rFonts w:hAnsi="宋体"/>
          <w:szCs w:val="21"/>
          <w:u w:val="single"/>
        </w:rPr>
        <w:t>光线</w:t>
      </w:r>
      <w:r>
        <w:rPr>
          <w:rFonts w:hAnsi="宋体"/>
          <w:szCs w:val="21"/>
        </w:rPr>
        <w:t>是由一小束光抽象而建立的理想物理模型，</w:t>
      </w:r>
      <w:r>
        <w:rPr>
          <w:rFonts w:hAnsi="宋体"/>
          <w:szCs w:val="21"/>
          <w:u w:val="single"/>
        </w:rPr>
        <w:t>建立理想物理模型</w:t>
      </w:r>
      <w:r>
        <w:rPr>
          <w:rFonts w:hAnsi="宋体"/>
          <w:szCs w:val="21"/>
        </w:rPr>
        <w:t>是研究物理的常用方法之一。</w:t>
      </w:r>
      <w:r>
        <w:rPr>
          <w:rFonts w:hAnsi="宋体"/>
          <w:bCs/>
          <w:iCs/>
          <w:szCs w:val="21"/>
        </w:rPr>
        <w:t>早晨，看到刚从地平线升起的太阳的位置比实际位置</w:t>
      </w:r>
      <w:r>
        <w:rPr>
          <w:rFonts w:hAnsi="宋体"/>
          <w:szCs w:val="21"/>
          <w:u w:val="single"/>
        </w:rPr>
        <w:t>高</w:t>
      </w:r>
      <w:r>
        <w:rPr>
          <w:rFonts w:hAnsi="宋体"/>
          <w:szCs w:val="21"/>
        </w:rPr>
        <w:t>，</w:t>
      </w:r>
      <w:r>
        <w:rPr>
          <w:rFonts w:hAnsi="宋体"/>
          <w:bCs/>
          <w:iCs/>
          <w:szCs w:val="21"/>
        </w:rPr>
        <w:t>该现象说明：</w:t>
      </w:r>
      <w:r>
        <w:rPr>
          <w:rFonts w:hAnsi="宋体"/>
          <w:szCs w:val="21"/>
          <w:u w:val="single"/>
        </w:rPr>
        <w:t>光在非均匀介质中不是沿直线传播的</w:t>
      </w:r>
      <w:r>
        <w:rPr>
          <w:rFonts w:hAnsi="宋体"/>
          <w:szCs w:val="21"/>
        </w:rPr>
        <w:t>。</w:t>
      </w:r>
    </w:p>
    <w:p w14:paraId="151E8936" w14:textId="77777777" w:rsidR="00835EAF" w:rsidRDefault="00835EAF">
      <w:pPr>
        <w:adjustRightInd w:val="0"/>
        <w:ind w:leftChars="-1" w:hanging="2"/>
        <w:jc w:val="center"/>
        <w:rPr>
          <w:szCs w:val="21"/>
        </w:rPr>
      </w:pPr>
      <w:r>
        <w:rPr>
          <w:szCs w:val="21"/>
        </w:rPr>
        <w:lastRenderedPageBreak/>
        <w:pict w14:anchorId="22FF72F0">
          <v:shape id="图片 1" o:spid="_x0000_i1025" type="#_x0000_t75" style="width:147pt;height:94.9pt;mso-wrap-style:square;mso-position-horizontal-relative:page;mso-position-vertical-relative:page">
            <v:imagedata r:id="rId9" o:title="图片2"/>
          </v:shape>
        </w:pict>
      </w:r>
    </w:p>
    <w:p w14:paraId="4F828FA5" w14:textId="77777777" w:rsidR="00835EAF" w:rsidRDefault="00835EAF">
      <w:pPr>
        <w:adjustRightInd w:val="0"/>
        <w:ind w:leftChars="-1" w:hanging="2"/>
        <w:rPr>
          <w:szCs w:val="21"/>
        </w:rPr>
        <w:sectPr w:rsidR="00000000">
          <w:type w:val="continuous"/>
          <w:pgSz w:w="11906" w:h="16838"/>
          <w:pgMar w:top="567" w:right="1134" w:bottom="567" w:left="1134" w:header="567" w:footer="567" w:gutter="0"/>
          <w:cols w:space="720"/>
          <w:docGrid w:type="lines" w:linePitch="314"/>
        </w:sectPr>
      </w:pPr>
    </w:p>
    <w:p w14:paraId="5ECD7B2A" w14:textId="77777777" w:rsidR="00835EAF" w:rsidRDefault="00835EAF">
      <w:pPr>
        <w:adjustRightInd w:val="0"/>
        <w:ind w:leftChars="-1" w:hanging="2"/>
        <w:rPr>
          <w:szCs w:val="21"/>
        </w:rPr>
      </w:pPr>
      <w:r>
        <w:rPr>
          <w:szCs w:val="21"/>
        </w:rPr>
        <w:t>4</w:t>
      </w:r>
      <w:r>
        <w:rPr>
          <w:rFonts w:hAnsi="宋体"/>
          <w:szCs w:val="21"/>
        </w:rPr>
        <w:t>、应用及现象：</w:t>
      </w:r>
    </w:p>
    <w:p w14:paraId="0BFAEC61" w14:textId="77777777" w:rsidR="00835EAF" w:rsidRDefault="00835EAF">
      <w:pPr>
        <w:ind w:firstLineChars="150" w:firstLine="315"/>
        <w:rPr>
          <w:rFonts w:hAnsi="宋体"/>
          <w:szCs w:val="21"/>
        </w:rPr>
        <w:sectPr w:rsidR="00000000">
          <w:type w:val="continuous"/>
          <w:pgSz w:w="11906" w:h="16838"/>
          <w:pgMar w:top="567" w:right="1134" w:bottom="567" w:left="1134" w:header="567" w:footer="567" w:gutter="0"/>
          <w:cols w:space="720"/>
          <w:docGrid w:type="lines" w:linePitch="314"/>
        </w:sectPr>
      </w:pPr>
    </w:p>
    <w:p w14:paraId="344AEADA" w14:textId="77777777" w:rsidR="00835EAF" w:rsidRDefault="00835EAF">
      <w:pPr>
        <w:ind w:firstLineChars="150" w:firstLine="315"/>
        <w:rPr>
          <w:szCs w:val="21"/>
        </w:rPr>
      </w:pPr>
      <w:r>
        <w:rPr>
          <w:szCs w:val="21"/>
        </w:rPr>
        <w:pict w14:anchorId="3CE926CC">
          <v:shape id="自选图形 214" o:spid="_x0000_s2072" type="#_x0000_t87" style="position:absolute;left:0;text-align:left;margin-left:0;margin-top:2.4pt;width:9pt;height:117.7pt;z-index:251652608;mso-wrap-style:square"/>
        </w:pict>
      </w:r>
      <w:r>
        <w:rPr>
          <w:rFonts w:hAnsi="宋体"/>
          <w:szCs w:val="21"/>
        </w:rPr>
        <w:t>①</w:t>
      </w:r>
      <w:r>
        <w:rPr>
          <w:rFonts w:hAnsi="宋体"/>
          <w:szCs w:val="21"/>
        </w:rPr>
        <w:t>激光准直。</w:t>
      </w:r>
    </w:p>
    <w:p w14:paraId="39208E14" w14:textId="77777777" w:rsidR="00835EAF" w:rsidRDefault="00835EAF">
      <w:pPr>
        <w:ind w:leftChars="150" w:left="525" w:hangingChars="100" w:hanging="210"/>
        <w:rPr>
          <w:szCs w:val="21"/>
        </w:rPr>
      </w:pPr>
      <w:r>
        <w:rPr>
          <w:szCs w:val="21"/>
        </w:rPr>
        <w:pict w14:anchorId="57823022">
          <v:group id="组合 203" o:spid="_x0000_s2073" style="position:absolute;left:0;text-align:left;margin-left:267.15pt;margin-top:24.25pt;width:146.85pt;height:59.25pt;z-index:251651584" coordorigin="3015,7665" coordsize="2937,1185">
            <v:group id="组合 204" o:spid="_x0000_s2074" style="position:absolute;left:3015;top:7665;width:2865;height:1185" coordorigin="4515,7665" coordsize="2865,1185">
              <v:oval id="椭圆 205" o:spid="_x0000_s2075" style="position:absolute;left:4515;top:7995;width:525;height:525;mso-wrap-style:square" filled="f"/>
              <v:oval id="椭圆 206" o:spid="_x0000_s2076" style="position:absolute;left:5490;top:8130;width:255;height:255;mso-wrap-style:square" filled="f"/>
              <v:line id="直线 207" o:spid="_x0000_s2077" style="position:absolute;flip:y;mso-wrap-style:square" from="4905,7665" to="6360,8505">
                <v:stroke endarrow="open" endarrowwidth="narrow"/>
              </v:line>
              <v:line id="直线 208" o:spid="_x0000_s2078" style="position:absolute;mso-wrap-style:square" from="4800,8010" to="7260,8415">
                <v:stroke endarrow="open" endarrowwidth="narrow"/>
              </v:line>
              <v:line id="直线 209" o:spid="_x0000_s2079" style="position:absolute;flip:y;mso-wrap-style:square" from="4815,8085" to="7380,8535">
                <v:stroke endarrow="open" endarrowwidth="narrow"/>
              </v:line>
              <v:line id="直线 210" o:spid="_x0000_s2080" style="position:absolute;mso-wrap-style:square" from="4950,8040" to="6540,8850">
                <v:stroke endarrow="open" endarrowwidth="narrow"/>
              </v:line>
            </v:group>
            <v:shapetype id="_x0000_t202" coordsize="21600,21600" o:spt="202" path="m,l,21600r21600,l21600,xe">
              <v:stroke joinstyle="miter"/>
              <v:path gradientshapeok="t" o:connecttype="rect"/>
            </v:shapetype>
            <v:shape id="文本框 211" o:spid="_x0000_s2081" type="#_x0000_t202" style="position:absolute;left:4302;top:8100;width:300;height:270;mso-wrap-style:square" filled="f" stroked="f">
              <v:textbox inset="0,0,0,0">
                <w:txbxContent>
                  <w:p w14:paraId="7151A181" w14:textId="77777777" w:rsidR="00835EAF" w:rsidRDefault="00835EAF">
                    <w:pPr>
                      <w:rPr>
                        <w:i/>
                        <w:iCs/>
                        <w:sz w:val="18"/>
                      </w:rPr>
                    </w:pPr>
                    <w:r>
                      <w:rPr>
                        <w:i/>
                        <w:iCs/>
                        <w:sz w:val="18"/>
                      </w:rPr>
                      <w:t>1</w:t>
                    </w:r>
                  </w:p>
                </w:txbxContent>
              </v:textbox>
            </v:shape>
            <v:shape id="文本框 212" o:spid="_x0000_s2082" type="#_x0000_t202" style="position:absolute;left:4872;top:8385;width:300;height:300;mso-wrap-style:square" filled="f" stroked="f">
              <v:textbox inset="0,0,0,0">
                <w:txbxContent>
                  <w:p w14:paraId="1DAB8FFF" w14:textId="77777777" w:rsidR="00835EAF" w:rsidRDefault="00835EAF">
                    <w:pPr>
                      <w:rPr>
                        <w:i/>
                        <w:iCs/>
                        <w:sz w:val="18"/>
                      </w:rPr>
                    </w:pPr>
                    <w:r>
                      <w:rPr>
                        <w:i/>
                        <w:iCs/>
                        <w:sz w:val="18"/>
                      </w:rPr>
                      <w:t>2</w:t>
                    </w:r>
                  </w:p>
                </w:txbxContent>
              </v:textbox>
            </v:shape>
            <v:shape id="文本框 213" o:spid="_x0000_s2083" type="#_x0000_t202" style="position:absolute;left:5652;top:8100;width:300;height:360;mso-wrap-style:square" filled="f" stroked="f">
              <v:textbox inset="0,0,0,0">
                <w:txbxContent>
                  <w:p w14:paraId="34EAE129" w14:textId="77777777" w:rsidR="00835EAF" w:rsidRDefault="00835EAF">
                    <w:pPr>
                      <w:rPr>
                        <w:i/>
                        <w:iCs/>
                        <w:sz w:val="18"/>
                      </w:rPr>
                    </w:pPr>
                    <w:r>
                      <w:rPr>
                        <w:i/>
                        <w:iCs/>
                        <w:sz w:val="18"/>
                      </w:rPr>
                      <w:t>3</w:t>
                    </w:r>
                  </w:p>
                </w:txbxContent>
              </v:textbox>
            </v:shape>
            <w10:wrap type="square"/>
          </v:group>
        </w:pict>
      </w:r>
      <w:r>
        <w:rPr>
          <w:rFonts w:hAnsi="宋体"/>
          <w:szCs w:val="21"/>
        </w:rPr>
        <w:t>②</w:t>
      </w:r>
      <w:r>
        <w:rPr>
          <w:rFonts w:hAnsi="宋体"/>
          <w:szCs w:val="21"/>
          <w:u w:val="single"/>
        </w:rPr>
        <w:t>影子</w:t>
      </w:r>
      <w:r>
        <w:rPr>
          <w:rFonts w:hAnsi="宋体"/>
          <w:szCs w:val="21"/>
        </w:rPr>
        <w:t>的形成：光在</w:t>
      </w:r>
      <w:r>
        <w:rPr>
          <w:rFonts w:hAnsi="宋体"/>
          <w:szCs w:val="21"/>
          <w:u w:val="single"/>
        </w:rPr>
        <w:t>传播</w:t>
      </w:r>
      <w:r>
        <w:rPr>
          <w:rFonts w:hAnsi="宋体"/>
          <w:szCs w:val="21"/>
        </w:rPr>
        <w:t>过程中，遇到</w:t>
      </w:r>
      <w:r>
        <w:rPr>
          <w:rFonts w:hAnsi="宋体"/>
          <w:szCs w:val="21"/>
          <w:u w:val="single"/>
        </w:rPr>
        <w:t>不透明</w:t>
      </w:r>
      <w:r>
        <w:rPr>
          <w:rFonts w:hAnsi="宋体"/>
          <w:szCs w:val="21"/>
        </w:rPr>
        <w:t>的物体，在物体的后面形成</w:t>
      </w:r>
      <w:r>
        <w:rPr>
          <w:rFonts w:hAnsi="宋体"/>
          <w:szCs w:val="21"/>
          <w:u w:val="single"/>
        </w:rPr>
        <w:t>黑色区域</w:t>
      </w:r>
      <w:r>
        <w:rPr>
          <w:rFonts w:hAnsi="宋体"/>
          <w:szCs w:val="21"/>
        </w:rPr>
        <w:t>即影子。</w:t>
      </w:r>
    </w:p>
    <w:p w14:paraId="30F769C9" w14:textId="77777777" w:rsidR="00835EAF" w:rsidRDefault="00835EAF">
      <w:pPr>
        <w:ind w:leftChars="150" w:left="525" w:hangingChars="100" w:hanging="210"/>
        <w:rPr>
          <w:szCs w:val="21"/>
        </w:rPr>
      </w:pPr>
      <w:r>
        <w:rPr>
          <w:rFonts w:hAnsi="宋体"/>
          <w:szCs w:val="21"/>
        </w:rPr>
        <w:t>③</w:t>
      </w:r>
      <w:r>
        <w:rPr>
          <w:rFonts w:hAnsi="宋体"/>
          <w:szCs w:val="21"/>
        </w:rPr>
        <w:t>日食月食的形成：当</w:t>
      </w:r>
      <w:r>
        <w:rPr>
          <w:rFonts w:hAnsi="宋体"/>
          <w:szCs w:val="21"/>
          <w:u w:val="single"/>
        </w:rPr>
        <w:t>地球</w:t>
      </w:r>
      <w:r>
        <w:rPr>
          <w:szCs w:val="21"/>
          <w:u w:val="single"/>
        </w:rPr>
        <w:t xml:space="preserve"> </w:t>
      </w:r>
      <w:r>
        <w:rPr>
          <w:rFonts w:hAnsi="宋体"/>
          <w:szCs w:val="21"/>
        </w:rPr>
        <w:t>在中间时可形成月食。如图：在月球后</w:t>
      </w:r>
      <w:r>
        <w:rPr>
          <w:szCs w:val="21"/>
        </w:rPr>
        <w:t>1</w:t>
      </w:r>
      <w:r>
        <w:rPr>
          <w:rFonts w:hAnsi="宋体"/>
          <w:szCs w:val="21"/>
        </w:rPr>
        <w:t>的位置可看到</w:t>
      </w:r>
      <w:r>
        <w:rPr>
          <w:rFonts w:hAnsi="宋体"/>
          <w:szCs w:val="21"/>
          <w:u w:val="single"/>
        </w:rPr>
        <w:t>日全食</w:t>
      </w:r>
      <w:r>
        <w:rPr>
          <w:rFonts w:hAnsi="宋体"/>
          <w:szCs w:val="21"/>
        </w:rPr>
        <w:t>，在</w:t>
      </w:r>
      <w:r>
        <w:rPr>
          <w:szCs w:val="21"/>
        </w:rPr>
        <w:t>2</w:t>
      </w:r>
      <w:r>
        <w:rPr>
          <w:rFonts w:hAnsi="宋体"/>
          <w:szCs w:val="21"/>
        </w:rPr>
        <w:t>的位置看到</w:t>
      </w:r>
      <w:r>
        <w:rPr>
          <w:rFonts w:hAnsi="宋体"/>
          <w:szCs w:val="21"/>
          <w:u w:val="single"/>
        </w:rPr>
        <w:t>日偏食</w:t>
      </w:r>
      <w:r>
        <w:rPr>
          <w:rFonts w:hAnsi="宋体"/>
          <w:szCs w:val="21"/>
        </w:rPr>
        <w:t>，在</w:t>
      </w:r>
      <w:r>
        <w:rPr>
          <w:szCs w:val="21"/>
        </w:rPr>
        <w:t>3</w:t>
      </w:r>
      <w:r>
        <w:rPr>
          <w:rFonts w:hAnsi="宋体"/>
          <w:szCs w:val="21"/>
        </w:rPr>
        <w:t>的位置看到</w:t>
      </w:r>
      <w:r>
        <w:rPr>
          <w:rFonts w:hAnsi="宋体"/>
          <w:szCs w:val="21"/>
          <w:u w:val="single"/>
        </w:rPr>
        <w:t>日环食</w:t>
      </w:r>
      <w:r>
        <w:rPr>
          <w:rFonts w:hAnsi="宋体"/>
          <w:szCs w:val="21"/>
        </w:rPr>
        <w:t>。</w:t>
      </w:r>
    </w:p>
    <w:p w14:paraId="1EA219AA" w14:textId="77777777" w:rsidR="00835EAF" w:rsidRDefault="00835EAF">
      <w:pPr>
        <w:ind w:leftChars="150" w:left="525" w:hangingChars="100" w:hanging="210"/>
        <w:rPr>
          <w:szCs w:val="21"/>
        </w:rPr>
      </w:pPr>
      <w:r>
        <w:rPr>
          <w:rFonts w:hAnsi="宋体"/>
          <w:szCs w:val="21"/>
        </w:rPr>
        <w:t>④</w:t>
      </w:r>
      <w:r>
        <w:rPr>
          <w:rFonts w:hAnsi="宋体"/>
          <w:szCs w:val="21"/>
          <w:u w:val="single"/>
        </w:rPr>
        <w:t>小孔成像</w:t>
      </w:r>
      <w:r>
        <w:rPr>
          <w:rFonts w:hAnsi="宋体"/>
          <w:szCs w:val="21"/>
        </w:rPr>
        <w:t>：小孔成像实验早在《</w:t>
      </w:r>
      <w:r>
        <w:rPr>
          <w:rFonts w:hAnsi="宋体"/>
          <w:szCs w:val="21"/>
          <w:u w:val="single"/>
        </w:rPr>
        <w:t>墨经</w:t>
      </w:r>
      <w:r>
        <w:rPr>
          <w:rFonts w:hAnsi="宋体"/>
          <w:szCs w:val="21"/>
        </w:rPr>
        <w:t>》中就有记载小孔成像成</w:t>
      </w:r>
      <w:r>
        <w:rPr>
          <w:rFonts w:hAnsi="宋体"/>
          <w:szCs w:val="21"/>
          <w:u w:val="single"/>
        </w:rPr>
        <w:t>倒立的实像</w:t>
      </w:r>
      <w:r>
        <w:rPr>
          <w:rFonts w:hAnsi="宋体"/>
          <w:szCs w:val="21"/>
        </w:rPr>
        <w:t>，其像的形状与孔的形状</w:t>
      </w:r>
      <w:r>
        <w:rPr>
          <w:rFonts w:hAnsi="宋体"/>
          <w:szCs w:val="21"/>
          <w:u w:val="single"/>
        </w:rPr>
        <w:t>无关</w:t>
      </w:r>
      <w:r>
        <w:rPr>
          <w:rFonts w:hAnsi="宋体"/>
          <w:szCs w:val="21"/>
        </w:rPr>
        <w:t>。</w:t>
      </w:r>
    </w:p>
    <w:p w14:paraId="4BBF59D6" w14:textId="77777777" w:rsidR="00835EAF" w:rsidRDefault="00835EAF">
      <w:pPr>
        <w:ind w:leftChars="-1" w:hanging="2"/>
        <w:rPr>
          <w:szCs w:val="21"/>
        </w:rPr>
        <w:sectPr w:rsidR="00000000">
          <w:type w:val="continuous"/>
          <w:pgSz w:w="11906" w:h="16838"/>
          <w:pgMar w:top="567" w:right="1134" w:bottom="567" w:left="1134" w:header="567" w:footer="567" w:gutter="0"/>
          <w:cols w:space="720"/>
          <w:docGrid w:type="lines" w:linePitch="314"/>
        </w:sectPr>
      </w:pPr>
    </w:p>
    <w:p w14:paraId="06E640BC" w14:textId="77777777" w:rsidR="00835EAF" w:rsidRDefault="00835EAF">
      <w:pPr>
        <w:ind w:leftChars="-1" w:hanging="2"/>
        <w:rPr>
          <w:szCs w:val="21"/>
        </w:rPr>
      </w:pPr>
      <w:r>
        <w:rPr>
          <w:szCs w:val="21"/>
        </w:rPr>
        <w:t>5</w:t>
      </w:r>
      <w:r>
        <w:rPr>
          <w:rFonts w:hAnsi="宋体"/>
          <w:szCs w:val="21"/>
        </w:rPr>
        <w:t>、光速：</w:t>
      </w:r>
    </w:p>
    <w:p w14:paraId="4A4E258B" w14:textId="77777777" w:rsidR="00835EAF" w:rsidRDefault="00835EAF">
      <w:pPr>
        <w:ind w:leftChars="-1" w:hanging="2"/>
        <w:rPr>
          <w:szCs w:val="21"/>
        </w:rPr>
      </w:pPr>
      <w:r>
        <w:rPr>
          <w:rFonts w:hAnsi="宋体"/>
          <w:szCs w:val="21"/>
        </w:rPr>
        <w:t>光在真空中速度</w:t>
      </w:r>
      <w:r>
        <w:rPr>
          <w:szCs w:val="21"/>
        </w:rPr>
        <w:t>C=</w:t>
      </w:r>
      <w:r>
        <w:rPr>
          <w:szCs w:val="21"/>
          <w:u w:val="single"/>
        </w:rPr>
        <w:t>3×10</w:t>
      </w:r>
      <w:r>
        <w:rPr>
          <w:szCs w:val="21"/>
          <w:u w:val="single"/>
          <w:vertAlign w:val="superscript"/>
        </w:rPr>
        <w:t>8</w:t>
      </w:r>
      <w:r>
        <w:rPr>
          <w:szCs w:val="21"/>
          <w:u w:val="single"/>
        </w:rPr>
        <w:t>m/s</w:t>
      </w:r>
      <w:r>
        <w:rPr>
          <w:szCs w:val="21"/>
        </w:rPr>
        <w:t>=</w:t>
      </w:r>
      <w:r>
        <w:rPr>
          <w:szCs w:val="21"/>
          <w:u w:val="single"/>
        </w:rPr>
        <w:t>3×10</w:t>
      </w:r>
      <w:r>
        <w:rPr>
          <w:szCs w:val="21"/>
          <w:u w:val="single"/>
          <w:vertAlign w:val="superscript"/>
        </w:rPr>
        <w:t>5</w:t>
      </w:r>
      <w:r>
        <w:rPr>
          <w:szCs w:val="21"/>
          <w:u w:val="single"/>
        </w:rPr>
        <w:t>km/s</w:t>
      </w:r>
      <w:r>
        <w:rPr>
          <w:rFonts w:hAnsi="宋体"/>
          <w:szCs w:val="21"/>
        </w:rPr>
        <w:t>；光在空气中速度约为</w:t>
      </w:r>
      <w:r>
        <w:rPr>
          <w:szCs w:val="21"/>
          <w:u w:val="single"/>
        </w:rPr>
        <w:t>3×10</w:t>
      </w:r>
      <w:r>
        <w:rPr>
          <w:szCs w:val="21"/>
          <w:u w:val="single"/>
          <w:vertAlign w:val="superscript"/>
        </w:rPr>
        <w:t>8</w:t>
      </w:r>
      <w:r>
        <w:rPr>
          <w:szCs w:val="21"/>
          <w:u w:val="single"/>
        </w:rPr>
        <w:t>m/s</w:t>
      </w:r>
      <w:r>
        <w:rPr>
          <w:rFonts w:hAnsi="宋体"/>
          <w:szCs w:val="21"/>
        </w:rPr>
        <w:t>。光在水中速度为真空中光速的</w:t>
      </w:r>
      <w:r>
        <w:rPr>
          <w:szCs w:val="21"/>
        </w:rPr>
        <w:t>3/4</w:t>
      </w:r>
      <w:r>
        <w:rPr>
          <w:rFonts w:hAnsi="宋体"/>
          <w:szCs w:val="21"/>
        </w:rPr>
        <w:t>，在玻璃中速度为真空中速度的</w:t>
      </w:r>
      <w:r>
        <w:rPr>
          <w:szCs w:val="21"/>
        </w:rPr>
        <w:t xml:space="preserve">2/3 </w:t>
      </w:r>
      <w:r>
        <w:rPr>
          <w:rFonts w:hAnsi="宋体"/>
          <w:szCs w:val="21"/>
        </w:rPr>
        <w:t>。</w:t>
      </w:r>
    </w:p>
    <w:p w14:paraId="330316A5" w14:textId="77777777" w:rsidR="00835EAF" w:rsidRDefault="00835EAF">
      <w:pPr>
        <w:ind w:leftChars="-1" w:hanging="2"/>
        <w:rPr>
          <w:rFonts w:ascii="黑体" w:eastAsia="黑体" w:hAnsi="宋体" w:hint="eastAsia"/>
          <w:bCs/>
          <w:szCs w:val="21"/>
        </w:rPr>
      </w:pPr>
      <w:r>
        <w:rPr>
          <w:rFonts w:ascii="黑体" w:eastAsia="黑体" w:hAnsi="宋体"/>
          <w:bCs/>
          <w:szCs w:val="21"/>
        </w:rPr>
        <w:t>二、光的反射</w:t>
      </w:r>
    </w:p>
    <w:p w14:paraId="188886EB" w14:textId="77777777" w:rsidR="00835EAF" w:rsidRDefault="00835EAF">
      <w:pPr>
        <w:ind w:leftChars="-1" w:hanging="2"/>
        <w:rPr>
          <w:szCs w:val="21"/>
        </w:rPr>
      </w:pPr>
      <w:r>
        <w:rPr>
          <w:szCs w:val="21"/>
        </w:rPr>
        <w:t>1</w:t>
      </w:r>
      <w:r>
        <w:rPr>
          <w:rFonts w:hAnsi="宋体"/>
          <w:szCs w:val="21"/>
        </w:rPr>
        <w:t>、定义：光</w:t>
      </w:r>
      <w:r>
        <w:rPr>
          <w:rFonts w:hAnsi="宋体"/>
          <w:szCs w:val="21"/>
          <w:u w:val="single"/>
        </w:rPr>
        <w:t>从一种介质射向另一种介质表面</w:t>
      </w:r>
      <w:r>
        <w:rPr>
          <w:rFonts w:hAnsi="宋体"/>
          <w:szCs w:val="21"/>
        </w:rPr>
        <w:t>时，一部分光被</w:t>
      </w:r>
      <w:r>
        <w:rPr>
          <w:rFonts w:hAnsi="宋体"/>
          <w:szCs w:val="21"/>
          <w:u w:val="single"/>
        </w:rPr>
        <w:t>反射回原来</w:t>
      </w:r>
      <w:r>
        <w:rPr>
          <w:rFonts w:hAnsi="宋体"/>
          <w:szCs w:val="21"/>
        </w:rPr>
        <w:t>介质的现象叫光的反射。</w:t>
      </w:r>
    </w:p>
    <w:p w14:paraId="48ACAA15" w14:textId="77777777" w:rsidR="00835EAF" w:rsidRDefault="00835EAF">
      <w:pPr>
        <w:ind w:leftChars="-1" w:hanging="2"/>
        <w:rPr>
          <w:szCs w:val="21"/>
        </w:rPr>
      </w:pPr>
      <w:r>
        <w:rPr>
          <w:szCs w:val="21"/>
        </w:rPr>
        <w:t>2</w:t>
      </w:r>
      <w:r>
        <w:rPr>
          <w:rFonts w:hAnsi="宋体"/>
          <w:szCs w:val="21"/>
        </w:rPr>
        <w:t>、反射定律：三线同面</w:t>
      </w:r>
      <w:r>
        <w:rPr>
          <w:szCs w:val="21"/>
        </w:rPr>
        <w:t>,</w:t>
      </w:r>
      <w:r>
        <w:rPr>
          <w:rFonts w:hAnsi="宋体"/>
          <w:szCs w:val="21"/>
        </w:rPr>
        <w:t>法线居中</w:t>
      </w:r>
      <w:r>
        <w:rPr>
          <w:szCs w:val="21"/>
        </w:rPr>
        <w:t>,</w:t>
      </w:r>
      <w:r>
        <w:rPr>
          <w:rFonts w:hAnsi="宋体"/>
          <w:szCs w:val="21"/>
        </w:rPr>
        <w:t>两角相等</w:t>
      </w:r>
      <w:r>
        <w:rPr>
          <w:szCs w:val="21"/>
        </w:rPr>
        <w:t>,</w:t>
      </w:r>
      <w:r>
        <w:rPr>
          <w:rFonts w:hAnsi="宋体"/>
          <w:szCs w:val="21"/>
        </w:rPr>
        <w:t>光路可逆</w:t>
      </w:r>
      <w:r>
        <w:rPr>
          <w:szCs w:val="21"/>
        </w:rPr>
        <w:t>.</w:t>
      </w:r>
      <w:r>
        <w:rPr>
          <w:rFonts w:hAnsi="宋体"/>
          <w:szCs w:val="21"/>
        </w:rPr>
        <w:t>即</w:t>
      </w:r>
      <w:r>
        <w:rPr>
          <w:szCs w:val="21"/>
        </w:rPr>
        <w:t>:</w:t>
      </w:r>
      <w:r>
        <w:rPr>
          <w:rFonts w:hAnsi="宋体"/>
          <w:szCs w:val="21"/>
          <w:u w:val="single"/>
        </w:rPr>
        <w:t>反射光线与入射光线、法线在同一平面上</w:t>
      </w:r>
      <w:r>
        <w:rPr>
          <w:rFonts w:hAnsi="宋体"/>
          <w:szCs w:val="21"/>
        </w:rPr>
        <w:t>，</w:t>
      </w:r>
      <w:r>
        <w:rPr>
          <w:rFonts w:hAnsi="宋体"/>
          <w:szCs w:val="21"/>
          <w:u w:val="single"/>
        </w:rPr>
        <w:t>反射光线和入射光线分居于法线的两侧</w:t>
      </w:r>
      <w:r>
        <w:rPr>
          <w:rFonts w:hAnsi="宋体"/>
          <w:szCs w:val="21"/>
        </w:rPr>
        <w:t>，</w:t>
      </w:r>
      <w:r>
        <w:rPr>
          <w:rFonts w:hAnsi="宋体"/>
          <w:szCs w:val="21"/>
          <w:u w:val="single"/>
        </w:rPr>
        <w:t>反射角等于入射角</w:t>
      </w:r>
      <w:r>
        <w:rPr>
          <w:rFonts w:hAnsi="宋体"/>
          <w:szCs w:val="21"/>
        </w:rPr>
        <w:t>。光的反射过程中光路是</w:t>
      </w:r>
      <w:r>
        <w:rPr>
          <w:rFonts w:hAnsi="宋体"/>
          <w:szCs w:val="21"/>
          <w:u w:val="single"/>
        </w:rPr>
        <w:t>可逆的</w:t>
      </w:r>
      <w:r>
        <w:rPr>
          <w:rFonts w:hAnsi="宋体"/>
          <w:szCs w:val="21"/>
        </w:rPr>
        <w:t>。</w:t>
      </w:r>
      <w:r>
        <w:rPr>
          <w:rFonts w:hAnsi="宋体"/>
          <w:szCs w:val="21"/>
          <w:u w:val="single"/>
        </w:rPr>
        <w:t>不发光物体把照在它上面的光反射进入我们的眼睛</w:t>
      </w:r>
    </w:p>
    <w:p w14:paraId="2305B0C3" w14:textId="77777777" w:rsidR="00835EAF" w:rsidRDefault="00835EAF">
      <w:pPr>
        <w:ind w:leftChars="-1" w:hanging="2"/>
        <w:rPr>
          <w:szCs w:val="21"/>
        </w:rPr>
        <w:sectPr w:rsidR="00000000">
          <w:type w:val="continuous"/>
          <w:pgSz w:w="11906" w:h="16838"/>
          <w:pgMar w:top="567" w:right="1134" w:bottom="567" w:left="1134" w:header="567" w:footer="567" w:gutter="0"/>
          <w:cols w:space="720"/>
          <w:docGrid w:type="lines" w:linePitch="314"/>
        </w:sectPr>
      </w:pPr>
    </w:p>
    <w:p w14:paraId="2C5AE71B" w14:textId="77777777" w:rsidR="00835EAF" w:rsidRDefault="00835EAF">
      <w:pPr>
        <w:ind w:leftChars="-1" w:hanging="2"/>
        <w:rPr>
          <w:szCs w:val="21"/>
        </w:rPr>
      </w:pPr>
      <w:r>
        <w:rPr>
          <w:szCs w:val="21"/>
        </w:rPr>
        <w:t>3</w:t>
      </w:r>
      <w:r>
        <w:rPr>
          <w:rFonts w:hAnsi="宋体"/>
          <w:szCs w:val="21"/>
        </w:rPr>
        <w:t>、分类：</w:t>
      </w:r>
    </w:p>
    <w:p w14:paraId="3660CE7A" w14:textId="77777777" w:rsidR="00835EAF" w:rsidRDefault="00835EAF">
      <w:pPr>
        <w:ind w:leftChars="-1" w:hanging="2"/>
        <w:rPr>
          <w:rFonts w:hAnsi="宋体"/>
          <w:szCs w:val="21"/>
        </w:rPr>
        <w:sectPr w:rsidR="00000000">
          <w:type w:val="continuous"/>
          <w:pgSz w:w="11906" w:h="16838"/>
          <w:pgMar w:top="567" w:right="1134" w:bottom="567" w:left="1134" w:header="567" w:footer="567" w:gutter="0"/>
          <w:cols w:space="720"/>
          <w:docGrid w:type="lines" w:linePitch="314"/>
        </w:sectPr>
      </w:pPr>
    </w:p>
    <w:p w14:paraId="3ADDE5BA" w14:textId="77777777" w:rsidR="00835EAF" w:rsidRDefault="00835EAF">
      <w:pPr>
        <w:ind w:leftChars="-1" w:hanging="2"/>
        <w:rPr>
          <w:szCs w:val="21"/>
        </w:rPr>
      </w:pPr>
      <w:r>
        <w:rPr>
          <w:rFonts w:hAnsi="宋体" w:hint="eastAsia"/>
          <w:szCs w:val="21"/>
        </w:rPr>
        <w:t>（</w:t>
      </w:r>
      <w:r>
        <w:rPr>
          <w:rFonts w:hAnsi="宋体" w:hint="eastAsia"/>
          <w:szCs w:val="21"/>
        </w:rPr>
        <w:t>1</w:t>
      </w:r>
      <w:r>
        <w:rPr>
          <w:rFonts w:hAnsi="宋体" w:hint="eastAsia"/>
          <w:szCs w:val="21"/>
        </w:rPr>
        <w:t>）</w:t>
      </w:r>
      <w:r>
        <w:rPr>
          <w:rFonts w:hAnsi="宋体"/>
          <w:szCs w:val="21"/>
        </w:rPr>
        <w:t>镜面反射：</w:t>
      </w:r>
    </w:p>
    <w:p w14:paraId="6DC2EE61" w14:textId="77777777" w:rsidR="00835EAF" w:rsidRDefault="00835EAF">
      <w:pPr>
        <w:ind w:firstLineChars="250" w:firstLine="525"/>
        <w:rPr>
          <w:szCs w:val="21"/>
        </w:rPr>
      </w:pPr>
      <w:r>
        <w:rPr>
          <w:szCs w:val="21"/>
        </w:rPr>
        <w:pict w14:anchorId="387D61E4">
          <v:shape id="自选图形 215" o:spid="_x0000_s2084" type="#_x0000_t87" style="position:absolute;left:0;text-align:left;margin-left:18pt;margin-top:.6pt;width:10.1pt;height:48pt;z-index:251653632;mso-wrap-style:square"/>
        </w:pict>
      </w:r>
      <w:r>
        <w:rPr>
          <w:rFonts w:hAnsi="宋体"/>
          <w:szCs w:val="21"/>
        </w:rPr>
        <w:t>定义：射到物面上的平行光反射后</w:t>
      </w:r>
      <w:r>
        <w:rPr>
          <w:rFonts w:hAnsi="宋体"/>
          <w:szCs w:val="21"/>
          <w:u w:val="single"/>
        </w:rPr>
        <w:t>仍然平行</w:t>
      </w:r>
    </w:p>
    <w:p w14:paraId="6A3FE8F6" w14:textId="77777777" w:rsidR="00835EAF" w:rsidRDefault="00835EAF">
      <w:pPr>
        <w:ind w:firstLineChars="250" w:firstLine="525"/>
        <w:rPr>
          <w:szCs w:val="21"/>
        </w:rPr>
      </w:pPr>
      <w:r>
        <w:rPr>
          <w:rFonts w:hAnsi="宋体"/>
          <w:szCs w:val="21"/>
        </w:rPr>
        <w:t>条件：反射面</w:t>
      </w:r>
      <w:r>
        <w:rPr>
          <w:szCs w:val="21"/>
        </w:rPr>
        <w:t xml:space="preserve"> </w:t>
      </w:r>
      <w:r>
        <w:rPr>
          <w:rFonts w:hAnsi="宋体"/>
          <w:szCs w:val="21"/>
          <w:u w:val="single"/>
        </w:rPr>
        <w:t>平滑</w:t>
      </w:r>
      <w:r>
        <w:rPr>
          <w:rFonts w:hAnsi="宋体"/>
          <w:szCs w:val="21"/>
        </w:rPr>
        <w:t>。</w:t>
      </w:r>
    </w:p>
    <w:p w14:paraId="30D90A99" w14:textId="77777777" w:rsidR="00835EAF" w:rsidRDefault="00835EAF">
      <w:pPr>
        <w:ind w:firstLineChars="250" w:firstLine="525"/>
        <w:rPr>
          <w:szCs w:val="21"/>
        </w:rPr>
      </w:pPr>
      <w:r>
        <w:rPr>
          <w:rFonts w:hAnsi="宋体"/>
          <w:szCs w:val="21"/>
        </w:rPr>
        <w:t>应用：迎着太阳看平静的水面，特别亮。黑板</w:t>
      </w:r>
      <w:r>
        <w:rPr>
          <w:szCs w:val="21"/>
        </w:rPr>
        <w:t>“</w:t>
      </w:r>
      <w:r>
        <w:rPr>
          <w:rFonts w:hAnsi="宋体"/>
          <w:szCs w:val="21"/>
        </w:rPr>
        <w:t>反光</w:t>
      </w:r>
      <w:r>
        <w:rPr>
          <w:szCs w:val="21"/>
        </w:rPr>
        <w:t>”</w:t>
      </w:r>
      <w:r>
        <w:rPr>
          <w:rFonts w:hAnsi="宋体"/>
          <w:szCs w:val="21"/>
        </w:rPr>
        <w:t>等，都是因为发生了</w:t>
      </w:r>
      <w:r>
        <w:rPr>
          <w:rFonts w:hAnsi="宋体"/>
          <w:szCs w:val="21"/>
          <w:u w:val="single"/>
        </w:rPr>
        <w:t>镜面反射</w:t>
      </w:r>
    </w:p>
    <w:p w14:paraId="11785245" w14:textId="77777777" w:rsidR="00835EAF" w:rsidRDefault="00835EAF">
      <w:pPr>
        <w:ind w:leftChars="-1" w:hanging="2"/>
        <w:rPr>
          <w:rFonts w:hAnsi="宋体"/>
          <w:szCs w:val="21"/>
        </w:rPr>
        <w:sectPr w:rsidR="00000000">
          <w:type w:val="continuous"/>
          <w:pgSz w:w="11906" w:h="16838"/>
          <w:pgMar w:top="567" w:right="1134" w:bottom="567" w:left="1134" w:header="567" w:footer="567" w:gutter="0"/>
          <w:cols w:space="720"/>
          <w:docGrid w:type="lines" w:linePitch="314"/>
        </w:sectPr>
      </w:pPr>
    </w:p>
    <w:p w14:paraId="4FF8EDDE" w14:textId="77777777" w:rsidR="00835EAF" w:rsidRDefault="00835EAF">
      <w:pPr>
        <w:ind w:leftChars="-1" w:hanging="2"/>
        <w:rPr>
          <w:szCs w:val="21"/>
        </w:rPr>
      </w:pPr>
      <w:r>
        <w:rPr>
          <w:rFonts w:hAnsi="宋体" w:hint="eastAsia"/>
          <w:szCs w:val="21"/>
          <w:lang w:val="en-US" w:eastAsia="zh-CN"/>
        </w:rPr>
        <w:pict w14:anchorId="3D2143FE">
          <v:shape id="自选图形 238" o:spid="_x0000_s2085" type="#_x0000_t87" style="position:absolute;left:0;text-align:left;margin-left:18pt;margin-top:14.4pt;width:10.1pt;height:48pt;z-index:251658752;mso-wrap-style:square"/>
        </w:pict>
      </w:r>
      <w:r>
        <w:rPr>
          <w:rFonts w:hAnsi="宋体" w:hint="eastAsia"/>
          <w:szCs w:val="21"/>
        </w:rPr>
        <w:t>（</w:t>
      </w:r>
      <w:r>
        <w:rPr>
          <w:rFonts w:hAnsi="宋体" w:hint="eastAsia"/>
          <w:szCs w:val="21"/>
        </w:rPr>
        <w:t>2</w:t>
      </w:r>
      <w:r>
        <w:rPr>
          <w:rFonts w:hAnsi="宋体" w:hint="eastAsia"/>
          <w:szCs w:val="21"/>
        </w:rPr>
        <w:t>）</w:t>
      </w:r>
      <w:r>
        <w:rPr>
          <w:rFonts w:hAnsi="宋体"/>
          <w:szCs w:val="21"/>
        </w:rPr>
        <w:t>漫反射：</w:t>
      </w:r>
    </w:p>
    <w:p w14:paraId="1BCA3E75" w14:textId="77777777" w:rsidR="00835EAF" w:rsidRDefault="00835EAF">
      <w:pPr>
        <w:ind w:firstLineChars="250" w:firstLine="525"/>
        <w:rPr>
          <w:szCs w:val="21"/>
        </w:rPr>
      </w:pPr>
      <w:r>
        <w:rPr>
          <w:rFonts w:hAnsi="宋体"/>
          <w:szCs w:val="21"/>
        </w:rPr>
        <w:t>定义：射到物面上的平行光反射后</w:t>
      </w:r>
      <w:r>
        <w:rPr>
          <w:rFonts w:hAnsi="宋体"/>
          <w:szCs w:val="21"/>
          <w:u w:val="single"/>
        </w:rPr>
        <w:t>向着不同的方向</w:t>
      </w:r>
      <w:r>
        <w:rPr>
          <w:szCs w:val="21"/>
        </w:rPr>
        <w:t xml:space="preserve"> </w:t>
      </w:r>
      <w:r>
        <w:rPr>
          <w:rFonts w:hAnsi="宋体"/>
          <w:szCs w:val="21"/>
        </w:rPr>
        <w:t>，每条光线遵守光的</w:t>
      </w:r>
      <w:r>
        <w:rPr>
          <w:rFonts w:hAnsi="宋体"/>
          <w:szCs w:val="21"/>
          <w:u w:val="single"/>
        </w:rPr>
        <w:t>反射定律</w:t>
      </w:r>
      <w:r>
        <w:rPr>
          <w:rFonts w:hAnsi="宋体"/>
          <w:szCs w:val="21"/>
        </w:rPr>
        <w:t>。</w:t>
      </w:r>
    </w:p>
    <w:p w14:paraId="38CADC0E" w14:textId="77777777" w:rsidR="00835EAF" w:rsidRDefault="00835EAF">
      <w:pPr>
        <w:ind w:firstLineChars="250" w:firstLine="525"/>
        <w:rPr>
          <w:szCs w:val="21"/>
        </w:rPr>
      </w:pPr>
      <w:r>
        <w:rPr>
          <w:rFonts w:hAnsi="宋体"/>
          <w:szCs w:val="21"/>
        </w:rPr>
        <w:t>条件：反射面</w:t>
      </w:r>
      <w:r>
        <w:rPr>
          <w:rFonts w:hAnsi="宋体"/>
          <w:szCs w:val="21"/>
          <w:u w:val="single"/>
        </w:rPr>
        <w:t>凹凸不平</w:t>
      </w:r>
      <w:r>
        <w:rPr>
          <w:rFonts w:hAnsi="宋体"/>
          <w:szCs w:val="21"/>
        </w:rPr>
        <w:t>。</w:t>
      </w:r>
    </w:p>
    <w:p w14:paraId="5968DED9" w14:textId="77777777" w:rsidR="00835EAF" w:rsidRDefault="00835EAF">
      <w:pPr>
        <w:ind w:firstLineChars="250" w:firstLine="525"/>
        <w:rPr>
          <w:szCs w:val="21"/>
        </w:rPr>
      </w:pPr>
      <w:r>
        <w:rPr>
          <w:rFonts w:hAnsi="宋体"/>
          <w:szCs w:val="21"/>
        </w:rPr>
        <w:t>应用：能从各个方向看到本身不发光的物体，是由于光射到物体上发生</w:t>
      </w:r>
      <w:r>
        <w:rPr>
          <w:rFonts w:hAnsi="宋体"/>
          <w:szCs w:val="21"/>
          <w:u w:val="single"/>
        </w:rPr>
        <w:t>漫反射</w:t>
      </w:r>
      <w:r>
        <w:rPr>
          <w:rFonts w:hAnsi="宋体"/>
          <w:szCs w:val="21"/>
        </w:rPr>
        <w:t>的缘故。</w:t>
      </w:r>
    </w:p>
    <w:p w14:paraId="273A1BE7" w14:textId="77777777" w:rsidR="00835EAF" w:rsidRDefault="00835EAF">
      <w:pPr>
        <w:adjustRightInd w:val="0"/>
        <w:ind w:leftChars="-1" w:left="-2"/>
        <w:rPr>
          <w:rFonts w:ascii="黑体" w:eastAsia="黑体" w:hint="eastAsia"/>
          <w:szCs w:val="21"/>
        </w:rPr>
      </w:pPr>
      <w:r>
        <w:rPr>
          <w:rFonts w:ascii="黑体" w:eastAsia="黑体" w:hint="eastAsia"/>
          <w:szCs w:val="21"/>
        </w:rPr>
        <w:t>三、平面镜成像</w:t>
      </w:r>
    </w:p>
    <w:p w14:paraId="7B4D2410" w14:textId="77777777" w:rsidR="00835EAF" w:rsidRDefault="00835EAF">
      <w:pPr>
        <w:ind w:leftChars="-1" w:hanging="2"/>
        <w:rPr>
          <w:rFonts w:hint="eastAsia"/>
          <w:szCs w:val="21"/>
        </w:rPr>
      </w:pPr>
      <w:r>
        <w:rPr>
          <w:rFonts w:hAnsi="宋体" w:hint="eastAsia"/>
          <w:szCs w:val="21"/>
        </w:rPr>
        <w:t>1</w:t>
      </w:r>
      <w:r>
        <w:rPr>
          <w:rFonts w:hAnsi="宋体" w:hint="eastAsia"/>
          <w:szCs w:val="21"/>
        </w:rPr>
        <w:t>、</w:t>
      </w:r>
      <w:r>
        <w:rPr>
          <w:rFonts w:hAnsi="宋体"/>
          <w:szCs w:val="21"/>
        </w:rPr>
        <w:t>平面镜：</w:t>
      </w:r>
    </w:p>
    <w:p w14:paraId="596D6E06" w14:textId="77777777" w:rsidR="00835EAF" w:rsidRDefault="00835EAF">
      <w:pPr>
        <w:ind w:leftChars="-1" w:hanging="2"/>
        <w:rPr>
          <w:szCs w:val="21"/>
        </w:rPr>
      </w:pPr>
      <w:r>
        <w:rPr>
          <w:rFonts w:hAnsi="宋体"/>
          <w:szCs w:val="21"/>
        </w:rPr>
        <w:t>成像特点：等大</w:t>
      </w:r>
      <w:r>
        <w:rPr>
          <w:szCs w:val="21"/>
        </w:rPr>
        <w:t>,</w:t>
      </w:r>
      <w:r>
        <w:rPr>
          <w:rFonts w:hAnsi="宋体"/>
          <w:szCs w:val="21"/>
        </w:rPr>
        <w:t>等距</w:t>
      </w:r>
      <w:r>
        <w:rPr>
          <w:rFonts w:hint="eastAsia"/>
          <w:szCs w:val="21"/>
        </w:rPr>
        <w:t>，</w:t>
      </w:r>
      <w:r>
        <w:rPr>
          <w:rFonts w:hAnsi="宋体"/>
          <w:szCs w:val="21"/>
        </w:rPr>
        <w:t>垂直</w:t>
      </w:r>
      <w:r>
        <w:rPr>
          <w:rFonts w:hint="eastAsia"/>
          <w:szCs w:val="21"/>
        </w:rPr>
        <w:t>，</w:t>
      </w:r>
      <w:r>
        <w:rPr>
          <w:rFonts w:hAnsi="宋体"/>
          <w:szCs w:val="21"/>
        </w:rPr>
        <w:t>虚像</w:t>
      </w:r>
    </w:p>
    <w:p w14:paraId="5622D1E4" w14:textId="77777777" w:rsidR="00835EAF" w:rsidRDefault="00835EAF">
      <w:pPr>
        <w:ind w:firstLineChars="250" w:firstLine="525"/>
        <w:rPr>
          <w:szCs w:val="21"/>
        </w:rPr>
      </w:pPr>
      <w:r>
        <w:rPr>
          <w:rFonts w:hAnsi="宋体"/>
          <w:szCs w:val="21"/>
          <w:lang w:val="en-US" w:eastAsia="zh-CN"/>
        </w:rPr>
        <w:pict w14:anchorId="403A2AC9">
          <v:shape id="自选图形 239" o:spid="_x0000_s2086" type="#_x0000_t87" style="position:absolute;left:0;text-align:left;margin-left:18pt;margin-top:2pt;width:9pt;height:62.4pt;z-index:251659776;mso-wrap-style:square"/>
        </w:pict>
      </w:r>
      <w:r>
        <w:rPr>
          <w:rFonts w:hAnsi="宋体"/>
          <w:szCs w:val="21"/>
        </w:rPr>
        <w:t>①</w:t>
      </w:r>
      <w:r>
        <w:rPr>
          <w:rFonts w:hAnsi="宋体"/>
          <w:szCs w:val="21"/>
        </w:rPr>
        <w:t>像、物</w:t>
      </w:r>
      <w:r>
        <w:rPr>
          <w:rFonts w:hAnsi="宋体"/>
          <w:szCs w:val="21"/>
          <w:u w:val="single"/>
        </w:rPr>
        <w:t>大小相等</w:t>
      </w:r>
    </w:p>
    <w:p w14:paraId="10DAFF62" w14:textId="77777777" w:rsidR="00835EAF" w:rsidRDefault="00835EAF">
      <w:pPr>
        <w:ind w:firstLineChars="250" w:firstLine="525"/>
        <w:rPr>
          <w:szCs w:val="21"/>
        </w:rPr>
      </w:pPr>
      <w:r>
        <w:rPr>
          <w:rFonts w:hAnsi="宋体"/>
          <w:szCs w:val="21"/>
        </w:rPr>
        <w:t>②</w:t>
      </w:r>
      <w:r>
        <w:rPr>
          <w:rFonts w:hAnsi="宋体"/>
          <w:szCs w:val="21"/>
        </w:rPr>
        <w:t>像、物到镜面的</w:t>
      </w:r>
      <w:r>
        <w:rPr>
          <w:rFonts w:hAnsi="宋体"/>
          <w:szCs w:val="21"/>
          <w:u w:val="single"/>
        </w:rPr>
        <w:t>距离相等</w:t>
      </w:r>
      <w:r>
        <w:rPr>
          <w:rFonts w:hAnsi="宋体"/>
          <w:szCs w:val="21"/>
        </w:rPr>
        <w:t>。</w:t>
      </w:r>
    </w:p>
    <w:p w14:paraId="3C840720" w14:textId="77777777" w:rsidR="00835EAF" w:rsidRDefault="00835EAF">
      <w:pPr>
        <w:ind w:firstLineChars="250" w:firstLine="525"/>
        <w:rPr>
          <w:szCs w:val="21"/>
          <w:u w:val="single"/>
        </w:rPr>
      </w:pPr>
      <w:r>
        <w:rPr>
          <w:rFonts w:hAnsi="宋体"/>
          <w:szCs w:val="21"/>
        </w:rPr>
        <w:t>③</w:t>
      </w:r>
      <w:r>
        <w:rPr>
          <w:rFonts w:hAnsi="宋体"/>
          <w:szCs w:val="21"/>
        </w:rPr>
        <w:t>像、物的连线</w:t>
      </w:r>
      <w:r>
        <w:rPr>
          <w:rFonts w:hAnsi="宋体"/>
          <w:szCs w:val="21"/>
          <w:u w:val="single"/>
        </w:rPr>
        <w:t>与镜面垂直</w:t>
      </w:r>
    </w:p>
    <w:p w14:paraId="30123D21" w14:textId="77777777" w:rsidR="00835EAF" w:rsidRDefault="00835EAF">
      <w:pPr>
        <w:ind w:firstLineChars="250" w:firstLine="525"/>
        <w:rPr>
          <w:szCs w:val="21"/>
          <w:u w:val="single"/>
        </w:rPr>
      </w:pPr>
      <w:r>
        <w:rPr>
          <w:rFonts w:hAnsi="宋体"/>
          <w:szCs w:val="21"/>
        </w:rPr>
        <w:t>④</w:t>
      </w:r>
      <w:r>
        <w:rPr>
          <w:rFonts w:hAnsi="宋体"/>
          <w:szCs w:val="21"/>
        </w:rPr>
        <w:t>物体在平面镜里所成的像是像。</w:t>
      </w:r>
    </w:p>
    <w:p w14:paraId="46BFE10C" w14:textId="77777777" w:rsidR="00835EAF" w:rsidRDefault="00835EAF">
      <w:pPr>
        <w:ind w:leftChars="-1" w:hanging="2"/>
        <w:rPr>
          <w:rFonts w:hint="eastAsia"/>
          <w:szCs w:val="21"/>
        </w:rPr>
      </w:pPr>
      <w:r>
        <w:rPr>
          <w:rFonts w:hAnsi="宋体"/>
          <w:szCs w:val="21"/>
        </w:rPr>
        <w:t>成像原理：</w:t>
      </w:r>
      <w:r>
        <w:rPr>
          <w:rFonts w:hAnsi="宋体"/>
          <w:szCs w:val="21"/>
          <w:u w:val="single"/>
        </w:rPr>
        <w:t>光的反射定理</w:t>
      </w:r>
      <w:r>
        <w:rPr>
          <w:rFonts w:hint="eastAsia"/>
          <w:szCs w:val="21"/>
        </w:rPr>
        <w:t>；</w:t>
      </w:r>
      <w:r>
        <w:rPr>
          <w:rFonts w:hAnsi="宋体"/>
          <w:szCs w:val="21"/>
        </w:rPr>
        <w:t>作用：</w:t>
      </w:r>
      <w:r>
        <w:rPr>
          <w:rFonts w:hAnsi="宋体"/>
          <w:szCs w:val="21"/>
          <w:u w:val="single"/>
        </w:rPr>
        <w:t>成像、</w:t>
      </w:r>
      <w:r>
        <w:rPr>
          <w:szCs w:val="21"/>
          <w:u w:val="single"/>
        </w:rPr>
        <w:t xml:space="preserve"> </w:t>
      </w:r>
      <w:r>
        <w:rPr>
          <w:rFonts w:hAnsi="宋体"/>
          <w:szCs w:val="21"/>
          <w:u w:val="single"/>
        </w:rPr>
        <w:t>改变光路</w:t>
      </w:r>
      <w:r>
        <w:rPr>
          <w:rFonts w:hAnsi="宋体" w:hint="eastAsia"/>
          <w:szCs w:val="21"/>
        </w:rPr>
        <w:t>。</w:t>
      </w:r>
    </w:p>
    <w:p w14:paraId="4A295CD4" w14:textId="77777777" w:rsidR="00835EAF" w:rsidRDefault="00835EAF">
      <w:pPr>
        <w:ind w:leftChars="-1" w:hanging="2"/>
        <w:rPr>
          <w:rFonts w:hAnsi="宋体" w:hint="eastAsia"/>
          <w:szCs w:val="21"/>
        </w:rPr>
      </w:pPr>
      <w:r>
        <w:rPr>
          <w:rFonts w:hAnsi="宋体"/>
          <w:szCs w:val="21"/>
        </w:rPr>
        <w:t>实像和虚像：</w:t>
      </w:r>
    </w:p>
    <w:p w14:paraId="2FDB1831" w14:textId="77777777" w:rsidR="00835EAF" w:rsidRDefault="00835EAF">
      <w:pPr>
        <w:ind w:firstLineChars="250" w:firstLine="525"/>
        <w:rPr>
          <w:szCs w:val="21"/>
          <w:u w:val="single"/>
        </w:rPr>
      </w:pPr>
      <w:r>
        <w:rPr>
          <w:szCs w:val="21"/>
        </w:rPr>
        <w:pict w14:anchorId="12882DC0">
          <v:shape id="自选图形 216" o:spid="_x0000_s2087" type="#_x0000_t87" style="position:absolute;left:0;text-align:left;margin-left:17.4pt;margin-top:5.75pt;width:9.6pt;height:19.65pt;z-index:251654656;mso-wrap-style:square" adj=",10446"/>
        </w:pict>
      </w:r>
      <w:r>
        <w:rPr>
          <w:rFonts w:hAnsi="宋体"/>
          <w:szCs w:val="21"/>
        </w:rPr>
        <w:t>实像：</w:t>
      </w:r>
      <w:r>
        <w:rPr>
          <w:rFonts w:hAnsi="宋体"/>
          <w:szCs w:val="21"/>
          <w:u w:val="single"/>
        </w:rPr>
        <w:t>实际光线会聚点所成的像</w:t>
      </w:r>
    </w:p>
    <w:p w14:paraId="033BEE37" w14:textId="77777777" w:rsidR="00835EAF" w:rsidRDefault="00835EAF">
      <w:pPr>
        <w:ind w:firstLineChars="250" w:firstLine="525"/>
        <w:rPr>
          <w:szCs w:val="21"/>
        </w:rPr>
      </w:pPr>
      <w:r>
        <w:rPr>
          <w:rFonts w:hAnsi="宋体"/>
          <w:szCs w:val="21"/>
        </w:rPr>
        <w:t>虚像：反射光线反向延长线的会聚点所成的像</w:t>
      </w:r>
    </w:p>
    <w:p w14:paraId="2D2E625D" w14:textId="77777777" w:rsidR="00835EAF" w:rsidRDefault="00835EAF">
      <w:pPr>
        <w:ind w:leftChars="-1" w:hanging="2"/>
        <w:rPr>
          <w:szCs w:val="21"/>
        </w:rPr>
      </w:pPr>
      <w:r>
        <w:rPr>
          <w:rFonts w:hAnsi="宋体" w:hint="eastAsia"/>
          <w:szCs w:val="21"/>
        </w:rPr>
        <w:t>2</w:t>
      </w:r>
      <w:r>
        <w:rPr>
          <w:rFonts w:hAnsi="宋体" w:hint="eastAsia"/>
          <w:szCs w:val="21"/>
        </w:rPr>
        <w:t>、</w:t>
      </w:r>
      <w:r>
        <w:rPr>
          <w:rFonts w:hAnsi="宋体"/>
          <w:szCs w:val="21"/>
        </w:rPr>
        <w:t>球面镜：</w:t>
      </w:r>
    </w:p>
    <w:p w14:paraId="67804DF8" w14:textId="77777777" w:rsidR="00835EAF" w:rsidRDefault="00835EAF">
      <w:pPr>
        <w:ind w:firstLineChars="400" w:firstLine="840"/>
        <w:rPr>
          <w:szCs w:val="21"/>
        </w:rPr>
      </w:pPr>
      <w:r>
        <w:rPr>
          <w:rFonts w:hAnsi="宋体"/>
          <w:szCs w:val="21"/>
          <w:lang w:val="en-US" w:eastAsia="zh-CN"/>
        </w:rPr>
        <w:pict w14:anchorId="0D4FD23B">
          <v:shape id="自选图形 240" o:spid="_x0000_s2088" type="#_x0000_t87" style="position:absolute;left:0;text-align:left;margin-left:34.9pt;margin-top:.8pt;width:10.1pt;height:48pt;z-index:251660800;mso-wrap-style:square"/>
        </w:pict>
      </w:r>
      <w:r>
        <w:rPr>
          <w:rFonts w:hAnsi="宋体"/>
          <w:szCs w:val="21"/>
        </w:rPr>
        <w:t>定义：用球面的</w:t>
      </w:r>
      <w:r>
        <w:rPr>
          <w:rFonts w:hAnsi="宋体"/>
          <w:szCs w:val="21"/>
          <w:u w:val="single"/>
        </w:rPr>
        <w:t>内表面</w:t>
      </w:r>
      <w:r>
        <w:rPr>
          <w:rFonts w:hAnsi="宋体"/>
          <w:szCs w:val="21"/>
        </w:rPr>
        <w:t>作反射面。</w:t>
      </w:r>
    </w:p>
    <w:p w14:paraId="403C1F2D" w14:textId="77777777" w:rsidR="00835EAF" w:rsidRDefault="00835EAF">
      <w:r>
        <w:rPr>
          <w:rFonts w:ascii="宋体" w:hAnsi="宋体" w:hint="eastAsia"/>
        </w:rPr>
        <w:t>凹面镜</w:t>
      </w:r>
      <w:r>
        <w:rPr>
          <w:rFonts w:ascii="宋体" w:hAnsi="宋体" w:hint="eastAsia"/>
        </w:rPr>
        <w:t xml:space="preserve">  </w:t>
      </w:r>
      <w:r>
        <w:rPr>
          <w:rFonts w:hAnsi="宋体"/>
          <w:szCs w:val="21"/>
        </w:rPr>
        <w:t>性质：凹镜能把射向它的平行光线</w:t>
      </w:r>
      <w:r>
        <w:rPr>
          <w:rFonts w:hAnsi="宋体"/>
          <w:szCs w:val="21"/>
          <w:u w:val="single"/>
        </w:rPr>
        <w:t>会聚在一点</w:t>
      </w:r>
      <w:r>
        <w:rPr>
          <w:rFonts w:hAnsi="宋体"/>
          <w:szCs w:val="21"/>
        </w:rPr>
        <w:t>；从焦点射向凹镜的反射光是</w:t>
      </w:r>
      <w:r>
        <w:rPr>
          <w:rFonts w:hAnsi="宋体"/>
          <w:szCs w:val="21"/>
          <w:u w:val="single"/>
        </w:rPr>
        <w:t>平行光</w:t>
      </w:r>
    </w:p>
    <w:p w14:paraId="5D84D365" w14:textId="77777777" w:rsidR="00835EAF" w:rsidRDefault="00835EAF">
      <w:pPr>
        <w:ind w:firstLineChars="400" w:firstLine="840"/>
        <w:rPr>
          <w:rFonts w:hint="eastAsia"/>
          <w:szCs w:val="21"/>
        </w:rPr>
      </w:pPr>
      <w:r>
        <w:rPr>
          <w:rFonts w:hAnsi="宋体"/>
          <w:szCs w:val="21"/>
        </w:rPr>
        <w:t>应用：</w:t>
      </w:r>
      <w:r>
        <w:rPr>
          <w:rFonts w:hAnsi="宋体"/>
          <w:szCs w:val="21"/>
          <w:u w:val="single"/>
        </w:rPr>
        <w:t>太阳灶、手电筒、汽车头灯</w:t>
      </w:r>
      <w:r>
        <w:rPr>
          <w:rFonts w:hint="eastAsia"/>
          <w:szCs w:val="21"/>
        </w:rPr>
        <w:t>。</w:t>
      </w:r>
    </w:p>
    <w:p w14:paraId="4BAE9F8F" w14:textId="77777777" w:rsidR="00835EAF" w:rsidRDefault="00835EAF">
      <w:pPr>
        <w:ind w:firstLineChars="400" w:firstLine="840"/>
        <w:rPr>
          <w:szCs w:val="21"/>
          <w:u w:val="single"/>
        </w:rPr>
      </w:pPr>
      <w:r>
        <w:rPr>
          <w:rFonts w:hAnsi="宋体"/>
          <w:szCs w:val="21"/>
          <w:lang w:val="en-US" w:eastAsia="zh-CN"/>
        </w:rPr>
        <w:pict w14:anchorId="4A40CCBE">
          <v:shape id="自选图形 241" o:spid="_x0000_s2089" type="#_x0000_t87" style="position:absolute;left:0;text-align:left;margin-left:34.9pt;margin-top:.8pt;width:10.1pt;height:48pt;z-index:251661824;mso-wrap-style:square"/>
        </w:pict>
      </w:r>
      <w:r>
        <w:rPr>
          <w:rFonts w:hAnsi="宋体"/>
          <w:szCs w:val="21"/>
        </w:rPr>
        <w:t>定义：用球面的</w:t>
      </w:r>
      <w:r>
        <w:rPr>
          <w:rFonts w:hAnsi="宋体"/>
          <w:szCs w:val="21"/>
          <w:u w:val="single"/>
        </w:rPr>
        <w:t>外表面</w:t>
      </w:r>
      <w:r>
        <w:rPr>
          <w:rFonts w:hAnsi="宋体"/>
          <w:szCs w:val="21"/>
        </w:rPr>
        <w:t>做反射面。</w:t>
      </w:r>
    </w:p>
    <w:p w14:paraId="052C10F0" w14:textId="77777777" w:rsidR="00835EAF" w:rsidRDefault="00835EAF">
      <w:r>
        <w:rPr>
          <w:rFonts w:ascii="宋体" w:hAnsi="宋体" w:hint="eastAsia"/>
        </w:rPr>
        <w:t>凸面镜</w:t>
      </w:r>
      <w:r>
        <w:rPr>
          <w:rFonts w:ascii="宋体" w:hAnsi="宋体" w:hint="eastAsia"/>
        </w:rPr>
        <w:t xml:space="preserve">  </w:t>
      </w:r>
      <w:r>
        <w:rPr>
          <w:rFonts w:hAnsi="宋体"/>
          <w:szCs w:val="21"/>
        </w:rPr>
        <w:t>性质：凸镜对光线起</w:t>
      </w:r>
      <w:r>
        <w:rPr>
          <w:rFonts w:hAnsi="宋体"/>
          <w:szCs w:val="21"/>
          <w:u w:val="single"/>
        </w:rPr>
        <w:t>发散作用</w:t>
      </w:r>
      <w:r>
        <w:rPr>
          <w:rFonts w:hAnsi="宋体"/>
          <w:szCs w:val="21"/>
        </w:rPr>
        <w:t>。凸镜所成的象是</w:t>
      </w:r>
      <w:r>
        <w:rPr>
          <w:rFonts w:hAnsi="宋体"/>
          <w:szCs w:val="21"/>
          <w:u w:val="single"/>
        </w:rPr>
        <w:t>缩小的虚像</w:t>
      </w:r>
    </w:p>
    <w:p w14:paraId="06926E74" w14:textId="77777777" w:rsidR="00835EAF" w:rsidRDefault="00835EAF">
      <w:pPr>
        <w:adjustRightInd w:val="0"/>
        <w:ind w:firstLineChars="400" w:firstLine="840"/>
        <w:rPr>
          <w:szCs w:val="21"/>
          <w:u w:val="single"/>
        </w:rPr>
      </w:pPr>
      <w:r>
        <w:rPr>
          <w:rFonts w:hAnsi="宋体"/>
          <w:szCs w:val="21"/>
        </w:rPr>
        <w:t>应用：</w:t>
      </w:r>
      <w:r>
        <w:rPr>
          <w:rFonts w:hAnsi="宋体"/>
          <w:szCs w:val="21"/>
          <w:u w:val="single"/>
        </w:rPr>
        <w:t>汽车后视镜</w:t>
      </w:r>
    </w:p>
    <w:p w14:paraId="3AA41283" w14:textId="77777777" w:rsidR="00835EAF" w:rsidRDefault="00835EAF">
      <w:pPr>
        <w:ind w:leftChars="-1" w:hanging="2"/>
        <w:rPr>
          <w:rFonts w:ascii="黑体" w:eastAsia="黑体" w:hAnsi="宋体" w:hint="eastAsia"/>
          <w:bCs/>
          <w:szCs w:val="21"/>
        </w:rPr>
      </w:pPr>
      <w:r>
        <w:rPr>
          <w:rFonts w:ascii="黑体" w:eastAsia="黑体" w:hAnsi="宋体" w:hint="eastAsia"/>
          <w:bCs/>
          <w:szCs w:val="21"/>
        </w:rPr>
        <w:lastRenderedPageBreak/>
        <w:t>四</w:t>
      </w:r>
      <w:r>
        <w:rPr>
          <w:rFonts w:ascii="黑体" w:eastAsia="黑体" w:hAnsi="宋体"/>
          <w:bCs/>
          <w:szCs w:val="21"/>
        </w:rPr>
        <w:t>、</w:t>
      </w:r>
      <w:r>
        <w:rPr>
          <w:rFonts w:ascii="黑体" w:eastAsia="黑体" w:hAnsi="宋体" w:hint="eastAsia"/>
          <w:bCs/>
          <w:szCs w:val="21"/>
        </w:rPr>
        <w:t>光的折射</w:t>
      </w:r>
    </w:p>
    <w:p w14:paraId="4366F22C" w14:textId="77777777" w:rsidR="00835EAF" w:rsidRDefault="00835EAF">
      <w:pPr>
        <w:pStyle w:val="af3"/>
        <w:ind w:left="315" w:hangingChars="150" w:hanging="315"/>
        <w:textAlignment w:val="center"/>
        <w:rPr>
          <w:rFonts w:ascii="Times New Roman" w:hAnsi="Times New Roman"/>
        </w:rPr>
      </w:pPr>
      <w:r>
        <w:rPr>
          <w:rFonts w:ascii="Times New Roman" w:hAnsi="Times New Roman"/>
        </w:rPr>
        <w:t>1</w:t>
      </w:r>
      <w:r>
        <w:rPr>
          <w:rFonts w:ascii="Times New Roman"/>
        </w:rPr>
        <w:t>、折射：光从一种介质斜射入另一种介质时，传播方向发生偏折，这种现象叫做光的折射。当发生折射现象时，一定也发生了反射现象。当光线垂直射向两种物质的界面时，传播方向不变。</w:t>
      </w:r>
    </w:p>
    <w:p w14:paraId="5F655FDE" w14:textId="77777777" w:rsidR="00835EAF" w:rsidRDefault="00835EAF">
      <w:pPr>
        <w:pStyle w:val="af3"/>
        <w:ind w:left="315" w:hangingChars="150" w:hanging="315"/>
        <w:textAlignment w:val="center"/>
        <w:rPr>
          <w:rFonts w:ascii="Times New Roman" w:hAnsi="Times New Roman"/>
        </w:rPr>
      </w:pPr>
      <w:r>
        <w:rPr>
          <w:rFonts w:ascii="Times New Roman" w:hAnsi="Times New Roman"/>
        </w:rPr>
        <w:t>2</w:t>
      </w:r>
      <w:r>
        <w:rPr>
          <w:rFonts w:ascii="Times New Roman"/>
        </w:rPr>
        <w:t>、光的折射规律：</w:t>
      </w:r>
      <w:r>
        <w:rPr>
          <w:rFonts w:ascii="Times New Roman"/>
          <w:u w:val="single"/>
        </w:rPr>
        <w:t>在折射现象中，折射光线、入射光线和法线都在同一个平面内</w:t>
      </w:r>
      <w:r>
        <w:rPr>
          <w:rFonts w:ascii="Times New Roman"/>
        </w:rPr>
        <w:t>；</w:t>
      </w:r>
      <w:r>
        <w:rPr>
          <w:rFonts w:ascii="Times New Roman"/>
          <w:u w:val="single"/>
        </w:rPr>
        <w:t>光从空气斜射入水中或其他介质中时，折射光线向法线方向偏折</w:t>
      </w:r>
      <w:r>
        <w:rPr>
          <w:rFonts w:ascii="Times New Roman"/>
        </w:rPr>
        <w:t>（折射角＜入射角）；</w:t>
      </w:r>
      <w:r>
        <w:rPr>
          <w:rFonts w:ascii="Times New Roman"/>
          <w:u w:val="single"/>
        </w:rPr>
        <w:t>光从水或其他介质中斜射入空气中时，折射光线向界面方向偏折</w:t>
      </w:r>
      <w:r>
        <w:rPr>
          <w:rFonts w:ascii="Times New Roman"/>
        </w:rPr>
        <w:t>（折射角＞入射角）。</w:t>
      </w:r>
      <w:r>
        <w:rPr>
          <w:rFonts w:ascii="Times New Roman"/>
          <w:u w:val="single"/>
        </w:rPr>
        <w:t>在折射现象中，光路是可逆的</w:t>
      </w:r>
      <w:r>
        <w:rPr>
          <w:rFonts w:ascii="Times New Roman"/>
        </w:rPr>
        <w:t>。在光的折射现象中，入射角增大，折射角也随之增大。在光的折射现象中，介质的密度越小，光速越大，与法线形成的角越大。</w:t>
      </w:r>
    </w:p>
    <w:p w14:paraId="4F1BB857" w14:textId="77777777" w:rsidR="00835EAF" w:rsidRDefault="00835EAF">
      <w:pPr>
        <w:pStyle w:val="af3"/>
        <w:ind w:left="315" w:hangingChars="150" w:hanging="315"/>
        <w:textAlignment w:val="center"/>
        <w:rPr>
          <w:rFonts w:ascii="Times New Roman" w:hAnsi="Times New Roman"/>
        </w:rPr>
      </w:pPr>
      <w:r>
        <w:rPr>
          <w:rFonts w:ascii="Times New Roman" w:hAnsi="Times New Roman"/>
        </w:rPr>
        <w:t>3</w:t>
      </w:r>
      <w:r>
        <w:rPr>
          <w:rFonts w:ascii="Times New Roman"/>
        </w:rPr>
        <w:t>、折射的现象：</w:t>
      </w:r>
      <w:r>
        <w:rPr>
          <w:rFonts w:ascii="Times New Roman"/>
        </w:rPr>
        <w:t>①</w:t>
      </w:r>
      <w:r>
        <w:rPr>
          <w:rFonts w:ascii="Times New Roman"/>
          <w:u w:val="single"/>
        </w:rPr>
        <w:t>从岸上向水中看，水好像很浅，沿着看见鱼的方向叉，却叉不到；从水中看岸上的东西，好像变高了。</w:t>
      </w:r>
      <w:r>
        <w:rPr>
          <w:rFonts w:ascii="Times New Roman"/>
        </w:rPr>
        <w:t>②</w:t>
      </w:r>
      <w:r>
        <w:rPr>
          <w:rFonts w:ascii="Times New Roman"/>
          <w:u w:val="single"/>
        </w:rPr>
        <w:t>筷子在水中好像</w:t>
      </w:r>
      <w:r>
        <w:rPr>
          <w:u w:val="single"/>
        </w:rPr>
        <w:t>“</w:t>
      </w:r>
      <w:r>
        <w:rPr>
          <w:u w:val="single"/>
        </w:rPr>
        <w:t>折</w:t>
      </w:r>
      <w:r>
        <w:rPr>
          <w:u w:val="single"/>
        </w:rPr>
        <w:t>”</w:t>
      </w:r>
      <w:r>
        <w:rPr>
          <w:rFonts w:ascii="Times New Roman"/>
          <w:u w:val="single"/>
        </w:rPr>
        <w:t>了。</w:t>
      </w:r>
      <w:r>
        <w:rPr>
          <w:rFonts w:ascii="Times New Roman"/>
        </w:rPr>
        <w:t>③</w:t>
      </w:r>
      <w:r>
        <w:rPr>
          <w:rFonts w:ascii="Times New Roman"/>
          <w:u w:val="single"/>
        </w:rPr>
        <w:t>海市蜃楼。</w:t>
      </w:r>
      <w:r>
        <w:rPr>
          <w:rFonts w:ascii="Times New Roman"/>
        </w:rPr>
        <w:t>④</w:t>
      </w:r>
      <w:r>
        <w:rPr>
          <w:rFonts w:ascii="Times New Roman"/>
          <w:u w:val="single"/>
        </w:rPr>
        <w:t>彩虹。</w:t>
      </w:r>
    </w:p>
    <w:p w14:paraId="757BC2A2" w14:textId="77777777" w:rsidR="00835EAF" w:rsidRDefault="00835EAF">
      <w:pPr>
        <w:pStyle w:val="af3"/>
        <w:ind w:firstLineChars="0" w:firstLine="0"/>
        <w:jc w:val="center"/>
        <w:textAlignment w:val="center"/>
        <w:rPr>
          <w:rFonts w:ascii="Times New Roman" w:hAnsi="Times New Roman"/>
        </w:rPr>
      </w:pPr>
      <w:r>
        <w:pict w14:anchorId="72C7A6BB">
          <v:group id="组合 166" o:spid="_x0000_s2090" style="width:176.8pt;height:86.15pt;mso-position-horizontal-relative:char;mso-position-vertical-relative:line" coordsize="3536,1723">
            <v:shape id="图片 167" o:spid="_x0000_s2091" type="#_x0000_t75" style="position:absolute;width:3536;height:1723;mso-wrap-style:square" o:preferrelative="f">
              <v:fill o:detectmouseclick="t"/>
              <o:lock v:ext="edit" text="t"/>
            </v:shape>
            <v:shapetype id="_x0000_t32" coordsize="21600,21600" o:spt="32" o:oned="t" path="m,l21600,21600e" filled="f">
              <v:path arrowok="t" fillok="f" o:connecttype="none"/>
              <o:lock v:ext="edit" shapetype="t"/>
            </v:shapetype>
            <v:shape id="自选图形 168" o:spid="_x0000_s2092" type="#_x0000_t32" style="position:absolute;left:8;top:791;width:1361;height:1;mso-wrap-style:square" o:connectortype="straight">
              <v:stroke dashstyle="dash"/>
            </v:shape>
            <v:shape id="文本框 169" o:spid="_x0000_s2093" type="#_x0000_t202" style="position:absolute;left:599;top:150;width:481;height:486;mso-wrap-style:square" filled="f" stroked="f">
              <v:textbox>
                <w:txbxContent>
                  <w:p w14:paraId="12EF73A4" w14:textId="77777777" w:rsidR="00835EAF" w:rsidRDefault="00835EAF">
                    <w:pPr>
                      <w:rPr>
                        <w:i/>
                      </w:rPr>
                    </w:pPr>
                    <w:r>
                      <w:rPr>
                        <w:rFonts w:hint="eastAsia"/>
                        <w:i/>
                      </w:rPr>
                      <w:t>N</w:t>
                    </w:r>
                  </w:p>
                </w:txbxContent>
              </v:textbox>
            </v:shape>
            <v:shape id="文本框 170" o:spid="_x0000_s2094" type="#_x0000_t202" style="position:absolute;left:1040;top:881;width:491;height:486;mso-wrap-style:square" filled="f" stroked="f">
              <v:textbox>
                <w:txbxContent>
                  <w:p w14:paraId="73AA19A4" w14:textId="77777777" w:rsidR="00835EAF" w:rsidRDefault="00835EAF">
                    <w:r>
                      <w:rPr>
                        <w:rFonts w:hint="eastAsia"/>
                      </w:rPr>
                      <w:t>水</w:t>
                    </w:r>
                  </w:p>
                </w:txbxContent>
              </v:textbox>
            </v:shape>
            <v:shape id="自选图形 171" o:spid="_x0000_s2095" type="#_x0000_t32" style="position:absolute;left:636;top:366;width:1;height:1001;mso-wrap-style:square" o:connectortype="straight">
              <v:stroke dashstyle="dash"/>
            </v:shape>
            <v:shape id="文本框 172" o:spid="_x0000_s2096" type="#_x0000_t202" style="position:absolute;left:899;top:231;width:737;height:486;mso-wrap-style:square" filled="f" stroked="f">
              <v:textbox>
                <w:txbxContent>
                  <w:p w14:paraId="181BAD07" w14:textId="77777777" w:rsidR="00835EAF" w:rsidRDefault="00835EAF">
                    <w:r>
                      <w:rPr>
                        <w:rFonts w:hint="eastAsia"/>
                      </w:rPr>
                      <w:t>空气</w:t>
                    </w:r>
                  </w:p>
                </w:txbxContent>
              </v:textbox>
            </v:shape>
            <v:shape id="文本框 173" o:spid="_x0000_s2097" type="#_x0000_t202" style="position:absolute;left:269;top:791;width:439;height:486;mso-wrap-style:square" filled="f" stroked="f">
              <v:textbox>
                <w:txbxContent>
                  <w:p w14:paraId="6C5B9FD1" w14:textId="77777777" w:rsidR="00835EAF" w:rsidRDefault="00835EAF">
                    <w:pPr>
                      <w:rPr>
                        <w:i/>
                      </w:rPr>
                    </w:pPr>
                    <w:r>
                      <w:rPr>
                        <w:rFonts w:hint="eastAsia"/>
                        <w:i/>
                      </w:rPr>
                      <w:t>O</w:t>
                    </w:r>
                  </w:p>
                </w:txbxContent>
              </v:textbox>
            </v:shape>
            <v:shape id="自选图形 174" o:spid="_x0000_s2098" type="#_x0000_t32" style="position:absolute;left:83;top:282;width:554;height:509;mso-wrap-style:square" o:connectortype="straight"/>
            <v:shape id="自选图形 175" o:spid="_x0000_s2099" type="#_x0000_t32" style="position:absolute;left:636;top:791;width:401;height:576;mso-wrap-style:square" o:connectortype="straight"/>
            <v:shape id="自选图形 176" o:spid="_x0000_s2100" type="#_x0000_t32" style="position:absolute;left:1713;top:791;width:1474;height:1;mso-wrap-style:square" o:connectortype="straight">
              <v:stroke dashstyle="dash"/>
            </v:shape>
            <v:shape id="文本框 177" o:spid="_x0000_s2101" type="#_x0000_t202" style="position:absolute;left:2775;top:881;width:562;height:486;mso-wrap-style:square" filled="f" stroked="f">
              <v:textbox>
                <w:txbxContent>
                  <w:p w14:paraId="66ECAD45" w14:textId="77777777" w:rsidR="00835EAF" w:rsidRDefault="00835EAF">
                    <w:r>
                      <w:rPr>
                        <w:rFonts w:hint="eastAsia"/>
                      </w:rPr>
                      <w:t>水</w:t>
                    </w:r>
                  </w:p>
                </w:txbxContent>
              </v:textbox>
            </v:shape>
            <v:shape id="自选图形 178" o:spid="_x0000_s2102" type="#_x0000_t32" style="position:absolute;left:2191;top:366;width:1;height:1001;mso-wrap-style:square" o:connectortype="straight">
              <v:stroke dashstyle="dash"/>
            </v:shape>
            <v:shape id="文本框 179" o:spid="_x0000_s2103" type="#_x0000_t202" style="position:absolute;left:2803;top:306;width:733;height:486;mso-wrap-style:square" filled="f" stroked="f">
              <v:textbox>
                <w:txbxContent>
                  <w:p w14:paraId="03C729C2" w14:textId="77777777" w:rsidR="00835EAF" w:rsidRDefault="00835EAF">
                    <w:r>
                      <w:rPr>
                        <w:rFonts w:hint="eastAsia"/>
                      </w:rPr>
                      <w:t>空气</w:t>
                    </w:r>
                  </w:p>
                </w:txbxContent>
              </v:textbox>
            </v:shape>
            <v:shape id="文本框 180" o:spid="_x0000_s2104" type="#_x0000_t202" style="position:absolute;left:2105;top:755;width:439;height:486;mso-wrap-style:square" filled="f" stroked="f">
              <v:textbox>
                <w:txbxContent>
                  <w:p w14:paraId="42885819" w14:textId="77777777" w:rsidR="00835EAF" w:rsidRDefault="00835EAF">
                    <w:pPr>
                      <w:rPr>
                        <w:i/>
                      </w:rPr>
                    </w:pPr>
                    <w:r>
                      <w:rPr>
                        <w:rFonts w:hint="eastAsia"/>
                        <w:i/>
                      </w:rPr>
                      <w:t>O</w:t>
                    </w:r>
                  </w:p>
                </w:txbxContent>
              </v:textbox>
            </v:shape>
            <v:shape id="自选图形 181" o:spid="_x0000_s2105" type="#_x0000_t32" style="position:absolute;left:2192;top:330;width:710;height:461;flip:x;mso-wrap-style:square" o:connectortype="straight"/>
            <v:shape id="自选图形 182" o:spid="_x0000_s2106" type="#_x0000_t32" style="position:absolute;left:1824;top:791;width:367;height:592;flip:x;mso-wrap-style:square" o:connectortype="straight"/>
            <v:shape id="文本框 183" o:spid="_x0000_s2107" type="#_x0000_t202" style="position:absolute;left:1797;top:231;width:439;height:486;mso-wrap-style:square" filled="f" stroked="f">
              <v:textbox>
                <w:txbxContent>
                  <w:p w14:paraId="773C4357" w14:textId="77777777" w:rsidR="00835EAF" w:rsidRDefault="00835EAF">
                    <w:pPr>
                      <w:rPr>
                        <w:i/>
                      </w:rPr>
                    </w:pPr>
                    <w:r>
                      <w:rPr>
                        <w:rFonts w:hint="eastAsia"/>
                        <w:i/>
                      </w:rPr>
                      <w:t>N</w:t>
                    </w:r>
                  </w:p>
                </w:txbxContent>
              </v:textbox>
            </v:shape>
            <v:rect id="矩形 184" o:spid="_x0000_s2108" style="position:absolute;left:636;top:738;width:57;height:57;mso-wrap-style:square" filled="f"/>
            <v:rect id="矩形 185" o:spid="_x0000_s2109" style="position:absolute;left:2191;top:735;width:57;height:57;mso-wrap-style:square" filled="f"/>
            <v:shape id="自选图形 186" o:spid="_x0000_s2110" type="#_x0000_t32" style="position:absolute;left:235;top:495;width:78;height:3;mso-wrap-style:square" o:connectortype="straight"/>
            <v:shape id="自选图形 187" o:spid="_x0000_s2111" type="#_x0000_t32" style="position:absolute;left:313;top:432;width:1;height:66;mso-wrap-style:square" o:connectortype="straight"/>
            <v:shape id="自选图形 188" o:spid="_x0000_s2112" type="#_x0000_t32" style="position:absolute;left:820;top:1155;width:78;height:18;mso-wrap-style:square" o:connectortype="straight"/>
            <v:shape id="自选图形 189" o:spid="_x0000_s2113" type="#_x0000_t32" style="position:absolute;left:899;top:1107;width:23;height:66;flip:x;mso-wrap-style:square" o:connectortype="straight"/>
            <v:shape id="自选图形 190" o:spid="_x0000_s2114" type="#_x0000_t32" style="position:absolute;left:1904;top:1107;width:84;height:48;flip:y;mso-wrap-style:square" o:connectortype="straight"/>
            <v:shape id="自选图形 191" o:spid="_x0000_s2115" type="#_x0000_t32" style="position:absolute;left:1988;top:1107;width:17;height:84;flip:x y;mso-wrap-style:square" o:connectortype="straight"/>
            <v:shape id="自选图形 192" o:spid="_x0000_s2116" type="#_x0000_t32" style="position:absolute;left:2544;top:495;width:103;height:1;mso-wrap-style:square" o:connectortype="straight"/>
            <v:shape id="自选图形 193" o:spid="_x0000_s2117" type="#_x0000_t32" style="position:absolute;left:2619;top:495;width:31;height:72;flip:y;mso-wrap-style:square"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弧形 194" o:spid="_x0000_s2118" type="#_x0000_t19" style="position:absolute;left:519;top:612;width:118;height:143;flip:x;mso-wrap-style:square" coordsize="17893,21587" adj="-5768893,-2232626,,21587" path="wr-21600,-13,21600,43187,744,,17893,9487nfewr-21600,-13,21600,43187,744,,17893,9487l,21587nsxe">
              <v:path o:connectlocs="744,0;17893,9487;0,21587"/>
            </v:shape>
            <v:shape id="弧形 195" o:spid="_x0000_s2119" type="#_x0000_t19" style="position:absolute;left:636;top:791;width:87;height:143;flip:y;mso-wrap-style:square" coordsize="12110,21600" adj=",-3663407" path="wr-21600,,21600,43200,,,12110,3714nfewr-21600,,21600,43200,,,12110,3714l,21600nsxe">
              <v:path o:connectlocs="0,0;12110,3714;0,21600"/>
            </v:shape>
            <v:shape id="弧形 196" o:spid="_x0000_s2120" type="#_x0000_t19" style="position:absolute;left:2192;top:636;width:123;height:155;mso-wrap-style:square" coordsize="18621,21600" adj=",-1995514" path="wr-21600,,21600,43200,,,18621,10654nfewr-21600,,21600,43200,,,18621,10654l,21600nsxe">
              <v:path o:connectlocs="0,0;18621,10654;0,21600"/>
            </v:shape>
            <v:shape id="弧形 197" o:spid="_x0000_s2121" type="#_x0000_t19" style="position:absolute;left:2110;top:795;width:82;height:157;flip:x y;mso-wrap-style:square" coordsize="12216,21600" adj=",-3641172" path="wr-21600,,21600,43200,,,12216,3786nfewr-21600,,21600,43200,,,12216,3786l,21600nsxe">
              <v:path o:connectlocs="0,0;12216,3786;0,21600"/>
            </v:shape>
            <v:shape id="文本框 198" o:spid="_x0000_s2122" type="#_x0000_t202" style="position:absolute;left:1441;top:1241;width:728;height:482;mso-wrap-style:square" filled="f" stroked="f">
              <v:textbox inset="2.03403mm,1.017mm,2.03403mm,1.017mm">
                <w:txbxContent>
                  <w:p w14:paraId="67E46C5C" w14:textId="77777777" w:rsidR="00835EAF" w:rsidRDefault="00835EAF">
                    <w:r>
                      <w:rPr>
                        <w:rFonts w:hint="eastAsia"/>
                        <w:sz w:val="18"/>
                      </w:rPr>
                      <w:t>图</w:t>
                    </w:r>
                    <w:r>
                      <w:rPr>
                        <w:rFonts w:hint="eastAsia"/>
                        <w:sz w:val="18"/>
                      </w:rPr>
                      <w:t>1</w:t>
                    </w:r>
                  </w:p>
                </w:txbxContent>
              </v:textbox>
            </v:shape>
            <v:shape id="文本框 199" o:spid="_x0000_s2123" type="#_x0000_t202" style="position:absolute;left:1352;top:695;width:836;height:435;mso-wrap-style:square" filled="f" stroked="f">
              <v:textbox>
                <w:txbxContent>
                  <w:p w14:paraId="327AF9F8" w14:textId="77777777" w:rsidR="00835EAF" w:rsidRDefault="00835EAF">
                    <w:pPr>
                      <w:rPr>
                        <w:sz w:val="18"/>
                      </w:rPr>
                    </w:pPr>
                    <w:r>
                      <w:rPr>
                        <w:rFonts w:hint="eastAsia"/>
                        <w:sz w:val="18"/>
                      </w:rPr>
                      <w:t>入射角</w:t>
                    </w:r>
                  </w:p>
                </w:txbxContent>
              </v:textbox>
            </v:shape>
            <v:shape id="文本框 200" o:spid="_x0000_s2124" type="#_x0000_t202" style="position:absolute;left:542;top:1191;width:836;height:435;mso-wrap-style:square" filled="f" stroked="f">
              <v:textbox>
                <w:txbxContent>
                  <w:p w14:paraId="1B0827D2" w14:textId="77777777" w:rsidR="00835EAF" w:rsidRDefault="00835EAF">
                    <w:pPr>
                      <w:rPr>
                        <w:sz w:val="18"/>
                      </w:rPr>
                    </w:pPr>
                    <w:r>
                      <w:rPr>
                        <w:rFonts w:hint="eastAsia"/>
                        <w:sz w:val="18"/>
                      </w:rPr>
                      <w:t>折射角</w:t>
                    </w:r>
                  </w:p>
                </w:txbxContent>
              </v:textbox>
            </v:shape>
            <v:shape id="文本框 201" o:spid="_x0000_s2125" type="#_x0000_t202" style="position:absolute;left:2092;top:150;width:836;height:435;mso-wrap-style:square" filled="f" stroked="f">
              <v:textbox>
                <w:txbxContent>
                  <w:p w14:paraId="60170B62" w14:textId="77777777" w:rsidR="00835EAF" w:rsidRDefault="00835EAF">
                    <w:pPr>
                      <w:rPr>
                        <w:sz w:val="18"/>
                      </w:rPr>
                    </w:pPr>
                    <w:r>
                      <w:rPr>
                        <w:rFonts w:hint="eastAsia"/>
                        <w:sz w:val="18"/>
                      </w:rPr>
                      <w:t>折射角</w:t>
                    </w:r>
                  </w:p>
                </w:txbxContent>
              </v:textbox>
            </v:shape>
            <v:shape id="文本框 202" o:spid="_x0000_s2126" type="#_x0000_t202" style="position:absolute;left:63;width:836;height:435;mso-wrap-style:square" filled="f" stroked="f">
              <v:textbox>
                <w:txbxContent>
                  <w:p w14:paraId="352C82E7" w14:textId="77777777" w:rsidR="00835EAF" w:rsidRDefault="00835EAF">
                    <w:pPr>
                      <w:rPr>
                        <w:sz w:val="18"/>
                      </w:rPr>
                    </w:pPr>
                    <w:r>
                      <w:rPr>
                        <w:rFonts w:hint="eastAsia"/>
                        <w:sz w:val="18"/>
                      </w:rPr>
                      <w:t>入射角</w:t>
                    </w:r>
                  </w:p>
                </w:txbxContent>
              </v:textbox>
            </v:shape>
            <w10:wrap type="none"/>
            <w10:anchorlock/>
          </v:group>
        </w:pict>
      </w:r>
    </w:p>
    <w:p w14:paraId="27E6C9AC" w14:textId="77777777" w:rsidR="00835EAF" w:rsidRDefault="00835EAF">
      <w:pPr>
        <w:pStyle w:val="af3"/>
        <w:textAlignment w:val="center"/>
        <w:rPr>
          <w:rFonts w:ascii="Times New Roman" w:hAnsi="Times New Roman"/>
        </w:rPr>
      </w:pPr>
      <w:r>
        <w:rPr>
          <w:rFonts w:ascii="Times New Roman"/>
        </w:rPr>
        <w:t>从岸边看水中鱼</w:t>
      </w:r>
      <w:r>
        <w:rPr>
          <w:rStyle w:val="Char"/>
          <w:rFonts w:ascii="Times New Roman" w:hAnsi="Times New Roman"/>
        </w:rPr>
        <w:t>N</w:t>
      </w:r>
      <w:r>
        <w:rPr>
          <w:rFonts w:ascii="Times New Roman"/>
        </w:rPr>
        <w:t>的光路图（图</w:t>
      </w:r>
      <w:r>
        <w:rPr>
          <w:rFonts w:ascii="Times New Roman" w:hAnsi="Times New Roman"/>
        </w:rPr>
        <w:t>1</w:t>
      </w:r>
      <w:r>
        <w:rPr>
          <w:rFonts w:ascii="Times New Roman"/>
        </w:rPr>
        <w:t>）：</w:t>
      </w:r>
      <w:r>
        <w:rPr>
          <w:rFonts w:ascii="Times New Roman" w:hAnsi="Times New Roman"/>
        </w:rPr>
        <w:t xml:space="preserve"> </w:t>
      </w:r>
      <w:r>
        <w:t>图中的</w:t>
      </w:r>
      <w:r>
        <w:rPr>
          <w:rFonts w:ascii="Times New Roman" w:hAnsi="Times New Roman"/>
          <w:i/>
        </w:rPr>
        <w:t>N</w:t>
      </w:r>
      <w:r>
        <w:t>点是鱼所在的真正位置，</w:t>
      </w:r>
      <w:r>
        <w:rPr>
          <w:i/>
        </w:rPr>
        <w:t>N'</w:t>
      </w:r>
      <w:r>
        <w:t>点是我们看到的鱼，从图中可以得知，我们看到的鱼比实际位置高。像点就是两条折射光线的反向延长线的交点。在完成折射的光路图时可画一条垂直于介质交界面的光线，便于绘制。</w:t>
      </w:r>
    </w:p>
    <w:p w14:paraId="5BD39909" w14:textId="77777777" w:rsidR="00835EAF" w:rsidRDefault="00835EAF">
      <w:pPr>
        <w:ind w:leftChars="-1" w:hanging="2"/>
        <w:rPr>
          <w:rFonts w:ascii="黑体" w:eastAsia="黑体" w:hAnsi="宋体" w:hint="eastAsia"/>
          <w:bCs/>
          <w:szCs w:val="21"/>
        </w:rPr>
      </w:pPr>
      <w:r>
        <w:rPr>
          <w:rFonts w:ascii="黑体" w:eastAsia="黑体" w:hAnsi="宋体" w:hint="eastAsia"/>
          <w:bCs/>
          <w:szCs w:val="21"/>
        </w:rPr>
        <w:t>五、光的色散</w:t>
      </w:r>
    </w:p>
    <w:p w14:paraId="5FA2C808" w14:textId="77777777" w:rsidR="00835EAF" w:rsidRDefault="00835EAF">
      <w:pPr>
        <w:pStyle w:val="af3"/>
        <w:ind w:left="315" w:hangingChars="150" w:hanging="315"/>
        <w:textAlignment w:val="center"/>
        <w:rPr>
          <w:rFonts w:ascii="Times New Roman" w:hAnsi="Times New Roman"/>
        </w:rPr>
      </w:pPr>
      <w:r>
        <w:rPr>
          <w:rFonts w:ascii="Times New Roman" w:hAnsi="Times New Roman"/>
        </w:rPr>
        <w:t>1</w:t>
      </w:r>
      <w:r>
        <w:rPr>
          <w:rFonts w:ascii="Times New Roman"/>
        </w:rPr>
        <w:t>、光的色散：光的色散属于光的折射现象。</w:t>
      </w:r>
      <w:r>
        <w:rPr>
          <w:rFonts w:ascii="Times New Roman" w:hAnsi="Times New Roman"/>
        </w:rPr>
        <w:t>1666</w:t>
      </w:r>
      <w:r>
        <w:rPr>
          <w:rFonts w:ascii="Times New Roman"/>
        </w:rPr>
        <w:t>年，英国物理学家牛顿用玻璃三棱镜使太阳光发生了色散（图</w:t>
      </w:r>
      <w:r>
        <w:rPr>
          <w:rFonts w:ascii="Times New Roman" w:hAnsi="Times New Roman"/>
        </w:rPr>
        <w:t>2</w:t>
      </w:r>
      <w:r>
        <w:rPr>
          <w:rFonts w:ascii="Times New Roman"/>
        </w:rPr>
        <w:t>）。太阳光通过棱镜后，被分解成各种颜色的光，用一个白屏来承接，在白屏上就形成一条颜色依次是红、橙、黄、绿、蓝、靛、紫的彩带。牛顿的实验说明白光是由各种色光混合而成的。</w:t>
      </w:r>
    </w:p>
    <w:p w14:paraId="02E0CBFA" w14:textId="77777777" w:rsidR="00835EAF" w:rsidRDefault="00835EAF">
      <w:pPr>
        <w:pStyle w:val="af3"/>
        <w:ind w:left="315" w:hangingChars="150" w:hanging="315"/>
        <w:textAlignment w:val="center"/>
        <w:rPr>
          <w:rFonts w:ascii="Times New Roman" w:hAnsi="Times New Roman"/>
        </w:rPr>
      </w:pPr>
      <w:r>
        <w:rPr>
          <w:rFonts w:ascii="Times New Roman" w:hAnsi="Times New Roman"/>
        </w:rPr>
        <w:t>2</w:t>
      </w:r>
      <w:r>
        <w:rPr>
          <w:rFonts w:ascii="Times New Roman"/>
        </w:rPr>
        <w:t>、</w:t>
      </w:r>
      <w:r>
        <w:rPr>
          <w:rFonts w:ascii="Times New Roman"/>
          <w:u w:val="single"/>
        </w:rPr>
        <w:t>色光的三原色：红、绿、蓝</w:t>
      </w:r>
      <w:r>
        <w:rPr>
          <w:rFonts w:ascii="Times New Roman"/>
        </w:rPr>
        <w:t>。红、绿、蓝三种色光，按不同比例混合，可以产生各种颜色的光。（图</w:t>
      </w:r>
      <w:r>
        <w:rPr>
          <w:rFonts w:ascii="Times New Roman" w:hAnsi="Times New Roman"/>
        </w:rPr>
        <w:t>3</w:t>
      </w:r>
      <w:r>
        <w:rPr>
          <w:rFonts w:ascii="Times New Roman"/>
        </w:rPr>
        <w:t>）</w:t>
      </w:r>
    </w:p>
    <w:p w14:paraId="04FDECF9" w14:textId="77777777" w:rsidR="00835EAF" w:rsidRDefault="00835EAF">
      <w:pPr>
        <w:pStyle w:val="af3"/>
        <w:ind w:firstLineChars="0" w:firstLine="0"/>
        <w:textAlignment w:val="center"/>
        <w:rPr>
          <w:rFonts w:ascii="Times New Roman" w:hAnsi="Times New Roman"/>
        </w:rPr>
      </w:pPr>
      <w:r>
        <w:pict w14:anchorId="6C102CC6">
          <v:group id="组合 141" o:spid="_x0000_s2127" style="width:66.5pt;height:38.1pt;mso-position-horizontal-relative:char;mso-position-vertical-relative:line" coordsize="1330,762">
            <v:shape id="图片 142" o:spid="_x0000_s2128" type="#_x0000_t75" style="position:absolute;width:1330;height:762;mso-wrap-style:square" o:preferrelative="f">
              <v:fill o:detectmouseclick="t"/>
              <o:lock v:ext="edit" text="t"/>
            </v:shape>
            <v:shape id="未知" o:spid="_x0000_s2129" style="position:absolute;left:308;top:263;width:711;height:280;mso-wrap-style:square" coordsize="711,280" path="m65,hdc74,1,92,3,92,3hal711,31,681,280,,168,65,hdxe" fillcolor="#a5a5a5" stroked="f">
              <v:fill color2="gray" rotate="t" type="gradient"/>
              <v:path arrowok="t"/>
            </v:shape>
            <v:shape id="自选图形 144" o:spid="_x0000_s2130" type="#_x0000_t32" style="position:absolute;left:8;top:264;width:369;height:2;mso-wrap-style:square" o:connectortype="straight"/>
            <v:shape id="自选图形 145" o:spid="_x0000_s2131" type="#_x0000_t32" style="position:absolute;left:8;top:429;width:283;height:2;mso-wrap-style:square" o:connectortype="straight"/>
            <v:shape id="自选图形 146" o:spid="_x0000_s2132" type="#_x0000_t32" style="position:absolute;left:377;top:265;width:642;height:29;flip:x y;mso-wrap-style:square" o:connectortype="straight"/>
            <v:shape id="自选图形 147" o:spid="_x0000_s2133" type="#_x0000_t32" style="position:absolute;left:308;top:431;width:681;height:112;flip:x y;mso-wrap-style:square" o:connectortype="straigh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自选图形 148" o:spid="_x0000_s2134" type="#_x0000_t5" style="position:absolute;left:234;top:112;width:415;height:479;mso-wrap-style:square"/>
            <v:shape id="文本框 149" o:spid="_x0000_s2135" type="#_x0000_t202" style="position:absolute;left:896;width:434;height:443;mso-wrap-style:square" filled="f" stroked="f">
              <v:textbox>
                <w:txbxContent>
                  <w:p w14:paraId="21E426CE" w14:textId="77777777" w:rsidR="00835EAF" w:rsidRDefault="00835EAF">
                    <w:pPr>
                      <w:rPr>
                        <w:sz w:val="18"/>
                      </w:rPr>
                    </w:pPr>
                    <w:r>
                      <w:rPr>
                        <w:rFonts w:hint="eastAsia"/>
                        <w:sz w:val="18"/>
                      </w:rPr>
                      <w:t>红</w:t>
                    </w:r>
                  </w:p>
                </w:txbxContent>
              </v:textbox>
            </v:shape>
            <v:shape id="文本框 150" o:spid="_x0000_s2136" type="#_x0000_t202" style="position:absolute;left:873;top:319;width:436;height:443;mso-wrap-style:square" filled="f" stroked="f">
              <v:textbox>
                <w:txbxContent>
                  <w:p w14:paraId="5A0D549C" w14:textId="77777777" w:rsidR="00835EAF" w:rsidRDefault="00835EAF">
                    <w:pPr>
                      <w:rPr>
                        <w:sz w:val="18"/>
                      </w:rPr>
                    </w:pPr>
                    <w:r>
                      <w:rPr>
                        <w:rFonts w:hint="eastAsia"/>
                        <w:sz w:val="18"/>
                      </w:rPr>
                      <w:t>紫</w:t>
                    </w:r>
                  </w:p>
                </w:txbxContent>
              </v:textbox>
            </v:shape>
            <w10:wrap type="none"/>
            <w10:anchorlock/>
          </v:group>
        </w:pict>
      </w:r>
      <w:r>
        <w:rPr>
          <w:rFonts w:ascii="Times New Roman"/>
        </w:rPr>
        <w:t>光的色散</w:t>
      </w:r>
      <w:r>
        <w:rPr>
          <w:rFonts w:ascii="Times New Roman" w:hAnsi="Times New Roman"/>
          <w:lang w:val="en-US" w:eastAsia="zh-CN"/>
        </w:rPr>
        <w:pict w14:anchorId="43928FDB">
          <v:shape id="图片 13" o:spid="_x0000_i1028" type="#_x0000_t75" style="width:75.75pt;height:71.25pt;mso-wrap-style:square;mso-position-horizontal-relative:page;mso-position-vertical-relative:page">
            <v:imagedata r:id="rId10" o:title="" chromakey="white"/>
          </v:shape>
        </w:pict>
      </w:r>
      <w:r>
        <w:rPr>
          <w:rFonts w:ascii="Times New Roman"/>
        </w:rPr>
        <w:t>色光的三原色</w:t>
      </w:r>
      <w:r>
        <w:rPr>
          <w:rFonts w:ascii="Times New Roman" w:hAnsi="Times New Roman"/>
          <w:lang w:val="en-US" w:eastAsia="zh-CN"/>
        </w:rPr>
        <w:pict w14:anchorId="68A59BFF">
          <v:shape id="图片 14" o:spid="_x0000_i1029" type="#_x0000_t75" style="width:77.25pt;height:67.5pt;mso-wrap-style:square;mso-position-horizontal-relative:page;mso-position-vertical-relative:page">
            <v:imagedata r:id="rId11" o:title="" chromakey="white"/>
          </v:shape>
        </w:pict>
      </w:r>
      <w:r>
        <w:rPr>
          <w:rFonts w:ascii="Times New Roman"/>
        </w:rPr>
        <w:t>颜料的三原色</w:t>
      </w:r>
    </w:p>
    <w:p w14:paraId="1C78B3F3" w14:textId="77777777" w:rsidR="00835EAF" w:rsidRDefault="00835EAF">
      <w:pPr>
        <w:pStyle w:val="af3"/>
        <w:textAlignment w:val="center"/>
        <w:rPr>
          <w:rFonts w:ascii="Times New Roman" w:hAnsi="Times New Roman"/>
        </w:rPr>
      </w:pPr>
      <w:r>
        <w:rPr>
          <w:rFonts w:ascii="Times New Roman"/>
        </w:rPr>
        <w:t>图</w:t>
      </w:r>
      <w:r>
        <w:rPr>
          <w:rFonts w:ascii="Times New Roman" w:hAnsi="Times New Roman"/>
        </w:rPr>
        <w:t xml:space="preserve">2                                 </w:t>
      </w:r>
      <w:r>
        <w:rPr>
          <w:rFonts w:ascii="Times New Roman"/>
        </w:rPr>
        <w:t>图</w:t>
      </w:r>
      <w:r>
        <w:rPr>
          <w:rFonts w:ascii="Times New Roman" w:hAnsi="Times New Roman"/>
        </w:rPr>
        <w:t>3</w:t>
      </w:r>
    </w:p>
    <w:p w14:paraId="5D9C312E" w14:textId="77777777" w:rsidR="00835EAF" w:rsidRDefault="00835EAF">
      <w:pPr>
        <w:pStyle w:val="af3"/>
        <w:spacing w:line="300" w:lineRule="exact"/>
        <w:ind w:left="315" w:hangingChars="150" w:hanging="315"/>
        <w:textAlignment w:val="center"/>
        <w:rPr>
          <w:rFonts w:ascii="Times New Roman" w:hAnsi="Times New Roman"/>
        </w:rPr>
      </w:pPr>
      <w:r>
        <w:rPr>
          <w:rFonts w:ascii="Times New Roman" w:hAnsi="Times New Roman"/>
        </w:rPr>
        <w:t>3</w:t>
      </w:r>
      <w:r>
        <w:rPr>
          <w:rFonts w:ascii="Times New Roman"/>
        </w:rPr>
        <w:t>、物体的颜色：</w:t>
      </w:r>
      <w:r>
        <w:rPr>
          <w:rFonts w:ascii="Times New Roman"/>
          <w:u w:val="single"/>
        </w:rPr>
        <w:t>透明物体的颜色由通过它的色光来决定</w:t>
      </w:r>
      <w:r>
        <w:rPr>
          <w:rFonts w:ascii="Times New Roman"/>
        </w:rPr>
        <w:t>。如图</w:t>
      </w:r>
      <w:r>
        <w:rPr>
          <w:rFonts w:ascii="Times New Roman" w:hAnsi="Times New Roman"/>
        </w:rPr>
        <w:t>4</w:t>
      </w:r>
      <w:r>
        <w:rPr>
          <w:rFonts w:ascii="Times New Roman"/>
        </w:rPr>
        <w:t>，如果在白屏前放置一块红色玻璃，则白屏上其他颜色的光消失，只留下红色。这表明，其他色光都被红色玻璃吸收了，只有红光能够透过。</w:t>
      </w:r>
      <w:r>
        <w:rPr>
          <w:rFonts w:ascii="Times New Roman"/>
          <w:u w:val="single"/>
        </w:rPr>
        <w:t>不透明物体的颜色是由它反射的色光决定的</w:t>
      </w:r>
      <w:r>
        <w:rPr>
          <w:rFonts w:ascii="Times New Roman"/>
        </w:rPr>
        <w:t>。如图</w:t>
      </w:r>
      <w:r>
        <w:rPr>
          <w:rFonts w:ascii="Times New Roman" w:hAnsi="Times New Roman"/>
        </w:rPr>
        <w:t>4</w:t>
      </w:r>
      <w:r>
        <w:rPr>
          <w:rFonts w:ascii="Times New Roman"/>
        </w:rPr>
        <w:t>，如果把一张绿纸贴在白屏上，则在绿纸上看不到彩色光带，只有被绿光照射的地方是亮的（反射绿光），其他地方是暗的（不反射光）。如果一个物体能反射所有色光，则该物体呈现白色。如果一个物体能吸收所有色光，则该物体呈现黑色。如果一个物体能透过所有色光，则该物体是无色透明的。</w:t>
      </w:r>
    </w:p>
    <w:p w14:paraId="4C17A058" w14:textId="77777777" w:rsidR="00835EAF" w:rsidRDefault="00835EAF">
      <w:pPr>
        <w:ind w:leftChars="-1" w:hanging="2"/>
        <w:rPr>
          <w:rFonts w:hint="eastAsia"/>
        </w:rPr>
      </w:pPr>
      <w:r>
        <w:rPr>
          <w:rFonts w:hint="eastAsia"/>
        </w:rPr>
        <w:pict w14:anchorId="345E84DE">
          <v:group id="组合 264" o:spid="_x0000_s2139" style="position:absolute;left:0;text-align:left;margin-left:83.1pt;margin-top:12pt;width:249.1pt;height:78pt;z-index:251676160" coordsize="4982,1560">
            <v:shape id="图片 265" o:spid="_x0000_s2140" type="#_x0000_t75" style="position:absolute;width:4982;height:1560;mso-wrap-style:square;v-text-anchor:top">
              <v:fill o:detectmouseclick="t"/>
              <o:lock v:ext="edit" text="t"/>
            </v:shape>
            <v:shape id="自选图形 266" o:spid="_x0000_s2141" type="#_x0000_t5" style="position:absolute;left:579;top:329;width:496;height:449;mso-wrap-style:square;v-text-anchor:top"/>
            <v:shape id="文本框 267" o:spid="_x0000_s2142" type="#_x0000_t202" style="position:absolute;left:350;top:886;width:1819;height:476;mso-wrap-style:square;v-text-anchor:top" filled="f" stroked="f">
              <v:fill o:detectmouseclick="t"/>
              <v:textbox>
                <w:txbxContent>
                  <w:p w14:paraId="1109E620" w14:textId="77777777" w:rsidR="00835EAF" w:rsidRDefault="00835EAF">
                    <w:r>
                      <w:rPr>
                        <w:rFonts w:hint="eastAsia"/>
                      </w:rPr>
                      <w:t>透明物体的颜色</w:t>
                    </w:r>
                  </w:p>
                </w:txbxContent>
              </v:textbox>
            </v:shape>
            <v:shape id="文本框 268" o:spid="_x0000_s2143" type="#_x0000_t202" style="position:absolute;left:2813;top:884;width:2097;height:478;mso-wrap-style:square;v-text-anchor:top" filled="f" stroked="f">
              <v:fill o:detectmouseclick="t"/>
              <v:textbox>
                <w:txbxContent>
                  <w:p w14:paraId="535DAA2B" w14:textId="77777777" w:rsidR="00835EAF" w:rsidRDefault="00835EAF">
                    <w:r>
                      <w:rPr>
                        <w:rFonts w:hint="eastAsia"/>
                      </w:rPr>
                      <w:t>不透明物体的颜色</w:t>
                    </w:r>
                  </w:p>
                </w:txbxContent>
              </v:textbox>
            </v:shape>
            <v:shape id="自选图形 269" o:spid="_x0000_s2144" type="#_x0000_t32" style="position:absolute;left:345;top:518;width:379;height:57;flip:y;mso-wrap-style:square;v-text-anchor:top">
              <v:fill o:detectmouseclick="t"/>
            </v:shape>
            <v:shape id="自选图形 270" o:spid="_x0000_s2145" type="#_x0000_t32" style="position:absolute;left:339;top:554;width:364;height:57;flip:y;mso-wrap-style:square;v-text-anchor:top">
              <v:fill o:detectmouseclick="t"/>
            </v:shape>
            <v:shape id="自选图形 271" o:spid="_x0000_s2146" type="#_x0000_t32" style="position:absolute;left:1573;top:478;width:567;height:1;mso-wrap-style:square;v-text-anchor:top" strokecolor="#7f7f7f">
              <v:fill o:detectmouseclick="t"/>
            </v:shape>
            <v:shape id="文本框 272" o:spid="_x0000_s2147" type="#_x0000_t202" style="position:absolute;left:2124;top:250;width:402;height:453;mso-wrap-style:square;v-text-anchor:top" filled="f" stroked="f">
              <v:fill o:detectmouseclick="t"/>
              <v:textbox>
                <w:txbxContent>
                  <w:p w14:paraId="3F943670" w14:textId="77777777" w:rsidR="00835EAF" w:rsidRDefault="00835EAF">
                    <w:pPr>
                      <w:rPr>
                        <w:sz w:val="18"/>
                      </w:rPr>
                    </w:pPr>
                    <w:r>
                      <w:rPr>
                        <w:rFonts w:hint="eastAsia"/>
                        <w:sz w:val="18"/>
                      </w:rPr>
                      <w:t>红</w:t>
                    </w:r>
                  </w:p>
                </w:txbxContent>
              </v:textbox>
            </v:shape>
            <v:rect id="矩形 273" o:spid="_x0000_s2148" style="position:absolute;left:2139;top:373;width:57;height:603;mso-wrap-style:square;v-text-anchor:top"/>
            <v:shape id="自选图形 274" o:spid="_x0000_s2149" type="#_x0000_t32" style="position:absolute;left:915;top:479;width:624;height:1;flip:y;mso-wrap-style:square;v-text-anchor:top">
              <v:fill o:detectmouseclick="t"/>
            </v:shape>
            <v:rect id="矩形 275" o:spid="_x0000_s2150" style="position:absolute;left:1516;top:373;width:57;height:603;mso-wrap-style:square;v-text-anchor:top" fillcolor="#7f7f7f"/>
            <v:shape id="自选图形 276" o:spid="_x0000_s2151" type="#_x0000_t32" style="position:absolute;left:951;top:554;width:565;height:121;mso-wrap-style:square;v-text-anchor:top">
              <v:fill o:detectmouseclick="t"/>
            </v:shape>
            <v:shape id="自选图形 277" o:spid="_x0000_s2152" type="#_x0000_t5" style="position:absolute;left:3236;top:329;width:496;height:449;mso-wrap-style:square;v-text-anchor:top"/>
            <v:shape id="自选图形 278" o:spid="_x0000_s2153" type="#_x0000_t32" style="position:absolute;left:3002;top:518;width:379;height:57;flip:y;mso-wrap-style:square;v-text-anchor:top">
              <v:fill o:detectmouseclick="t"/>
            </v:shape>
            <v:shape id="自选图形 279" o:spid="_x0000_s2154" type="#_x0000_t32" style="position:absolute;left:2996;top:554;width:364;height:57;flip:y;mso-wrap-style:square;v-text-anchor:top">
              <v:fill o:detectmouseclick="t"/>
            </v:shape>
            <v:shape id="文本框 280" o:spid="_x0000_s2155" type="#_x0000_t202" style="position:absolute;left:2672;top:148;width:861;height:453;mso-wrap-style:square;v-text-anchor:top" filled="f" stroked="f">
              <v:fill o:detectmouseclick="t"/>
              <v:textbox>
                <w:txbxContent>
                  <w:p w14:paraId="78C933C5" w14:textId="77777777" w:rsidR="00835EAF" w:rsidRDefault="00835EAF">
                    <w:pPr>
                      <w:rPr>
                        <w:sz w:val="18"/>
                      </w:rPr>
                    </w:pPr>
                    <w:r>
                      <w:rPr>
                        <w:rFonts w:hint="eastAsia"/>
                        <w:sz w:val="18"/>
                      </w:rPr>
                      <w:t>太阳光</w:t>
                    </w:r>
                  </w:p>
                </w:txbxContent>
              </v:textbox>
            </v:shape>
            <v:shape id="文本框 281" o:spid="_x0000_s2156" type="#_x0000_t202" style="position:absolute;left:4373;top:388;width:402;height:453;mso-wrap-style:square;v-text-anchor:top" filled="f" stroked="f">
              <v:fill o:detectmouseclick="t"/>
              <v:textbox>
                <w:txbxContent>
                  <w:p w14:paraId="33B35914" w14:textId="77777777" w:rsidR="00835EAF" w:rsidRDefault="00835EAF">
                    <w:pPr>
                      <w:rPr>
                        <w:sz w:val="18"/>
                      </w:rPr>
                    </w:pPr>
                    <w:r>
                      <w:rPr>
                        <w:rFonts w:hint="eastAsia"/>
                        <w:sz w:val="18"/>
                      </w:rPr>
                      <w:t>绿</w:t>
                    </w:r>
                  </w:p>
                </w:txbxContent>
              </v:textbox>
            </v:shape>
            <v:shape id="自选图形 282" o:spid="_x0000_s2157" type="#_x0000_t32" style="position:absolute;left:3572;top:479;width:1304;height:1;flip:y;mso-wrap-style:square;v-text-anchor:top">
              <v:fill o:detectmouseclick="t"/>
            </v:shape>
            <v:shape id="自选图形 283" o:spid="_x0000_s2158" type="#_x0000_t32" style="position:absolute;left:3608;top:554;width:1247;height:252;mso-wrap-style:square;v-text-anchor:top">
              <v:fill o:detectmouseclick="t"/>
            </v:shape>
            <v:rect id="矩形 284" o:spid="_x0000_s2159" style="position:absolute;left:4853;top:373;width:57;height:603;mso-wrap-style:square;v-text-anchor:top"/>
            <v:shape id="自选图形 285" o:spid="_x0000_s2160" type="#_x0000_t32" style="position:absolute;left:4836;top:373;width:1;height:603;mso-wrap-style:square;v-text-anchor:top" strokecolor="#7f7f7f">
              <v:fill o:detectmouseclick="t"/>
            </v:shape>
            <v:shape id="自选图形 286" o:spid="_x0000_s2161" type="#_x0000_t32" style="position:absolute;left:4758;top:288;width:78;height:165;mso-wrap-style:square;v-text-anchor:top">
              <v:fill o:detectmouseclick="t"/>
            </v:shape>
            <v:shape id="自选图形 287" o:spid="_x0000_s2162" type="#_x0000_t32" style="position:absolute;left:4717;top:633;width:120;height:42;mso-wrap-style:square;v-text-anchor:top">
              <v:fill o:detectmouseclick="t"/>
            </v:shape>
            <v:shape id="文本框 288" o:spid="_x0000_s2163" type="#_x0000_t202" style="position:absolute;left:2252;top:1078;width:726;height:482;mso-wrap-style:square;v-text-anchor:top" filled="f" stroked="f">
              <v:fill o:detectmouseclick="t"/>
              <v:textbox inset="2.03403mm,1.017mm,2.03403mm,1.017mm">
                <w:txbxContent>
                  <w:p w14:paraId="2EE55222" w14:textId="77777777" w:rsidR="00835EAF" w:rsidRDefault="00835EAF">
                    <w:pPr>
                      <w:jc w:val="center"/>
                      <w:rPr>
                        <w:spacing w:val="-6"/>
                        <w:sz w:val="18"/>
                      </w:rPr>
                    </w:pPr>
                    <w:r>
                      <w:rPr>
                        <w:rFonts w:hint="eastAsia"/>
                        <w:spacing w:val="-6"/>
                        <w:sz w:val="18"/>
                      </w:rPr>
                      <w:t>图</w:t>
                    </w:r>
                    <w:r>
                      <w:rPr>
                        <w:rFonts w:hint="eastAsia"/>
                        <w:spacing w:val="-6"/>
                        <w:sz w:val="18"/>
                      </w:rPr>
                      <w:t>4</w:t>
                    </w:r>
                  </w:p>
                </w:txbxContent>
              </v:textbox>
            </v:shape>
            <v:shape id="文本框 289" o:spid="_x0000_s2164" type="#_x0000_t202" style="position:absolute;top:133;width:940;height:453;mso-wrap-style:square;v-text-anchor:top" filled="f" stroked="f">
              <v:fill o:detectmouseclick="t"/>
              <v:textbox>
                <w:txbxContent>
                  <w:p w14:paraId="64EF1113" w14:textId="77777777" w:rsidR="00835EAF" w:rsidRDefault="00835EAF">
                    <w:pPr>
                      <w:rPr>
                        <w:sz w:val="18"/>
                      </w:rPr>
                    </w:pPr>
                    <w:r>
                      <w:rPr>
                        <w:rFonts w:hint="eastAsia"/>
                        <w:sz w:val="18"/>
                      </w:rPr>
                      <w:t>太阳光</w:t>
                    </w:r>
                  </w:p>
                </w:txbxContent>
              </v:textbox>
            </v:shape>
            <v:shape id="文本框 290" o:spid="_x0000_s2165" type="#_x0000_t202" style="position:absolute;left:1086;top:8;width:948;height:453;mso-wrap-style:square;v-text-anchor:top" filled="f" stroked="f">
              <v:fill o:detectmouseclick="t"/>
              <v:textbox>
                <w:txbxContent>
                  <w:p w14:paraId="336A839C" w14:textId="77777777" w:rsidR="00835EAF" w:rsidRDefault="00835EAF">
                    <w:pPr>
                      <w:rPr>
                        <w:sz w:val="18"/>
                      </w:rPr>
                    </w:pPr>
                    <w:r>
                      <w:rPr>
                        <w:rFonts w:hint="eastAsia"/>
                        <w:sz w:val="18"/>
                      </w:rPr>
                      <w:t>红玻璃</w:t>
                    </w:r>
                  </w:p>
                </w:txbxContent>
              </v:textbox>
            </v:shape>
            <v:shape id="文本框 291" o:spid="_x0000_s2166" type="#_x0000_t202" style="position:absolute;left:1869;top:4;width:657;height:453;mso-wrap-style:square;v-text-anchor:top" filled="f" stroked="f">
              <v:fill o:detectmouseclick="t"/>
              <v:textbox>
                <w:txbxContent>
                  <w:p w14:paraId="13FE7A21" w14:textId="77777777" w:rsidR="00835EAF" w:rsidRDefault="00835EAF">
                    <w:pPr>
                      <w:rPr>
                        <w:sz w:val="18"/>
                      </w:rPr>
                    </w:pPr>
                    <w:r>
                      <w:rPr>
                        <w:rFonts w:hint="eastAsia"/>
                        <w:sz w:val="18"/>
                      </w:rPr>
                      <w:t>白屏</w:t>
                    </w:r>
                  </w:p>
                </w:txbxContent>
              </v:textbox>
            </v:shape>
            <v:shape id="文本框 292" o:spid="_x0000_s2167" type="#_x0000_t202" style="position:absolute;left:4238;width:744;height:453;mso-wrap-style:square;v-text-anchor:top" filled="f" stroked="f">
              <v:fill o:detectmouseclick="t"/>
              <v:textbox>
                <w:txbxContent>
                  <w:p w14:paraId="2A9D029B" w14:textId="77777777" w:rsidR="00835EAF" w:rsidRDefault="00835EAF">
                    <w:pPr>
                      <w:rPr>
                        <w:sz w:val="18"/>
                      </w:rPr>
                    </w:pPr>
                    <w:r>
                      <w:rPr>
                        <w:rFonts w:hint="eastAsia"/>
                        <w:sz w:val="18"/>
                      </w:rPr>
                      <w:t>绿纸</w:t>
                    </w:r>
                  </w:p>
                </w:txbxContent>
              </v:textbox>
            </v:shape>
            <w10:wrap type="square"/>
          </v:group>
        </w:pict>
      </w:r>
    </w:p>
    <w:p w14:paraId="416F1E0B" w14:textId="77777777" w:rsidR="00835EAF" w:rsidRDefault="00835EAF">
      <w:pPr>
        <w:ind w:leftChars="-1" w:hanging="2"/>
        <w:rPr>
          <w:rFonts w:hint="eastAsia"/>
        </w:rPr>
      </w:pPr>
    </w:p>
    <w:p w14:paraId="5EE0702C" w14:textId="77777777" w:rsidR="00835EAF" w:rsidRDefault="00835EAF">
      <w:pPr>
        <w:ind w:leftChars="-1" w:hanging="2"/>
        <w:rPr>
          <w:rFonts w:hint="eastAsia"/>
        </w:rPr>
      </w:pPr>
    </w:p>
    <w:p w14:paraId="633C4291" w14:textId="77777777" w:rsidR="00835EAF" w:rsidRDefault="00835EAF">
      <w:pPr>
        <w:ind w:leftChars="-1" w:hanging="2"/>
        <w:rPr>
          <w:rFonts w:hint="eastAsia"/>
        </w:rPr>
      </w:pPr>
    </w:p>
    <w:p w14:paraId="19D294D0" w14:textId="77777777" w:rsidR="00835EAF" w:rsidRDefault="00835EAF">
      <w:pPr>
        <w:ind w:leftChars="-1" w:hanging="2"/>
        <w:rPr>
          <w:rFonts w:hint="eastAsia"/>
        </w:rPr>
      </w:pPr>
    </w:p>
    <w:p w14:paraId="3EA3A4C3" w14:textId="77777777" w:rsidR="00835EAF" w:rsidRDefault="00835EAF">
      <w:pPr>
        <w:ind w:leftChars="-1" w:hanging="2"/>
        <w:rPr>
          <w:rFonts w:hAnsi="宋体" w:hint="eastAsia"/>
          <w:b/>
          <w:szCs w:val="21"/>
        </w:rPr>
      </w:pPr>
    </w:p>
    <w:p w14:paraId="26F4A555"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第五章</w:t>
      </w:r>
      <w:r>
        <w:rPr>
          <w:rFonts w:hAnsi="宋体" w:hint="eastAsia"/>
          <w:b/>
          <w:color w:val="FF0000"/>
          <w:sz w:val="36"/>
          <w:szCs w:val="36"/>
        </w:rPr>
        <w:t xml:space="preserve">  </w:t>
      </w:r>
      <w:r>
        <w:rPr>
          <w:rFonts w:hAnsi="宋体" w:hint="eastAsia"/>
          <w:b/>
          <w:color w:val="FF0000"/>
          <w:sz w:val="36"/>
          <w:szCs w:val="36"/>
        </w:rPr>
        <w:t>透镜及其应用</w:t>
      </w:r>
    </w:p>
    <w:p w14:paraId="12777537" w14:textId="77777777" w:rsidR="00835EAF" w:rsidRDefault="00835EAF">
      <w:pPr>
        <w:ind w:leftChars="-1" w:hanging="2"/>
        <w:rPr>
          <w:rFonts w:ascii="黑体" w:eastAsia="黑体" w:hAnsi="宋体"/>
          <w:bCs/>
          <w:szCs w:val="21"/>
        </w:rPr>
      </w:pPr>
      <w:r>
        <w:rPr>
          <w:rFonts w:ascii="黑体" w:eastAsia="黑体" w:hAnsi="宋体" w:hint="eastAsia"/>
          <w:bCs/>
          <w:szCs w:val="21"/>
        </w:rPr>
        <w:t>一</w:t>
      </w:r>
      <w:r>
        <w:rPr>
          <w:rFonts w:ascii="黑体" w:eastAsia="黑体" w:hAnsi="宋体"/>
          <w:bCs/>
          <w:szCs w:val="21"/>
        </w:rPr>
        <w:t>、透镜</w:t>
      </w:r>
    </w:p>
    <w:p w14:paraId="0BD86F76" w14:textId="77777777" w:rsidR="00835EAF" w:rsidRDefault="00835EAF">
      <w:pPr>
        <w:rPr>
          <w:rFonts w:hAnsi="宋体" w:hint="eastAsia"/>
          <w:szCs w:val="21"/>
        </w:rPr>
      </w:pPr>
      <w:r>
        <w:rPr>
          <w:rFonts w:hAnsi="宋体" w:hint="eastAsia"/>
          <w:szCs w:val="21"/>
        </w:rPr>
        <w:t>1</w:t>
      </w:r>
      <w:r>
        <w:rPr>
          <w:rFonts w:hAnsi="宋体" w:hint="eastAsia"/>
          <w:szCs w:val="21"/>
        </w:rPr>
        <w:t>、</w:t>
      </w:r>
      <w:r>
        <w:rPr>
          <w:rFonts w:hAnsi="宋体"/>
          <w:szCs w:val="21"/>
        </w:rPr>
        <w:t>名词</w:t>
      </w:r>
    </w:p>
    <w:p w14:paraId="0938C95A" w14:textId="77777777" w:rsidR="00835EAF" w:rsidRDefault="00835EAF">
      <w:pPr>
        <w:ind w:leftChars="-1" w:left="-2" w:firstLineChars="150" w:firstLine="315"/>
        <w:rPr>
          <w:szCs w:val="21"/>
        </w:rPr>
      </w:pPr>
      <w:r>
        <w:rPr>
          <w:szCs w:val="21"/>
        </w:rPr>
        <w:pict w14:anchorId="291BFC76">
          <v:shape id="自选图形 217" o:spid="_x0000_s2168" type="#_x0000_t87" style="position:absolute;left:0;text-align:left;margin-left:9pt;margin-top:2.9pt;width:9pt;height:71.25pt;z-index:251655680;mso-wrap-style:square" adj=",10805"/>
        </w:pict>
      </w:r>
      <w:r>
        <w:rPr>
          <w:rFonts w:hAnsi="宋体"/>
          <w:szCs w:val="21"/>
        </w:rPr>
        <w:t>薄透镜：透镜的厚度</w:t>
      </w:r>
      <w:r>
        <w:rPr>
          <w:rFonts w:hAnsi="宋体"/>
          <w:szCs w:val="21"/>
          <w:u w:val="single"/>
        </w:rPr>
        <w:t>远小于</w:t>
      </w:r>
      <w:r>
        <w:rPr>
          <w:rFonts w:hAnsi="宋体"/>
          <w:szCs w:val="21"/>
        </w:rPr>
        <w:t>球面的半径。</w:t>
      </w:r>
    </w:p>
    <w:p w14:paraId="6291401C" w14:textId="77777777" w:rsidR="00835EAF" w:rsidRDefault="00835EAF">
      <w:pPr>
        <w:ind w:firstLineChars="150" w:firstLine="315"/>
        <w:rPr>
          <w:szCs w:val="21"/>
        </w:rPr>
      </w:pPr>
      <w:r>
        <w:rPr>
          <w:rFonts w:hAnsi="宋体"/>
          <w:szCs w:val="21"/>
        </w:rPr>
        <w:t>主光轴：通过</w:t>
      </w:r>
      <w:r>
        <w:rPr>
          <w:rFonts w:hAnsi="宋体"/>
          <w:szCs w:val="21"/>
          <w:u w:val="single"/>
        </w:rPr>
        <w:t>两个球面</w:t>
      </w:r>
      <w:r>
        <w:rPr>
          <w:rFonts w:hAnsi="宋体"/>
          <w:szCs w:val="21"/>
        </w:rPr>
        <w:t>球心的直线。</w:t>
      </w:r>
    </w:p>
    <w:p w14:paraId="795557C5" w14:textId="77777777" w:rsidR="00835EAF" w:rsidRDefault="00835EAF">
      <w:pPr>
        <w:ind w:firstLineChars="150" w:firstLine="315"/>
        <w:rPr>
          <w:szCs w:val="21"/>
        </w:rPr>
      </w:pPr>
      <w:r>
        <w:rPr>
          <w:rFonts w:hAnsi="宋体"/>
          <w:szCs w:val="21"/>
        </w:rPr>
        <w:t>光心：（</w:t>
      </w:r>
      <w:r>
        <w:rPr>
          <w:szCs w:val="21"/>
        </w:rPr>
        <w:t>O</w:t>
      </w:r>
      <w:r>
        <w:rPr>
          <w:rFonts w:hAnsi="宋体"/>
          <w:szCs w:val="21"/>
        </w:rPr>
        <w:t>）即薄透镜的中心。性质：通过光心的光线</w:t>
      </w:r>
      <w:r>
        <w:rPr>
          <w:rFonts w:hAnsi="宋体"/>
          <w:szCs w:val="21"/>
          <w:u w:val="single"/>
        </w:rPr>
        <w:t>传播方向不改变</w:t>
      </w:r>
      <w:r>
        <w:rPr>
          <w:rFonts w:hAnsi="宋体"/>
          <w:szCs w:val="21"/>
        </w:rPr>
        <w:t>。</w:t>
      </w:r>
    </w:p>
    <w:p w14:paraId="5A152C75" w14:textId="77777777" w:rsidR="00835EAF" w:rsidRDefault="00835EAF">
      <w:pPr>
        <w:ind w:firstLineChars="150" w:firstLine="315"/>
        <w:rPr>
          <w:szCs w:val="21"/>
        </w:rPr>
      </w:pPr>
      <w:r>
        <w:rPr>
          <w:rFonts w:hAnsi="宋体"/>
          <w:szCs w:val="21"/>
        </w:rPr>
        <w:t>焦点（</w:t>
      </w:r>
      <w:r>
        <w:rPr>
          <w:szCs w:val="21"/>
        </w:rPr>
        <w:t>F</w:t>
      </w:r>
      <w:r>
        <w:rPr>
          <w:rFonts w:hAnsi="宋体"/>
          <w:szCs w:val="21"/>
        </w:rPr>
        <w:t>）：凸透镜能使</w:t>
      </w:r>
      <w:r>
        <w:rPr>
          <w:rFonts w:hAnsi="宋体"/>
          <w:szCs w:val="21"/>
          <w:u w:val="single"/>
        </w:rPr>
        <w:t>跟主光轴平行的光线</w:t>
      </w:r>
      <w:r>
        <w:rPr>
          <w:rFonts w:hAnsi="宋体"/>
          <w:szCs w:val="21"/>
        </w:rPr>
        <w:t>会聚在</w:t>
      </w:r>
      <w:r>
        <w:rPr>
          <w:rFonts w:hAnsi="宋体"/>
          <w:szCs w:val="21"/>
          <w:u w:val="single"/>
        </w:rPr>
        <w:t>主光轴上的一点</w:t>
      </w:r>
      <w:r>
        <w:rPr>
          <w:rFonts w:hAnsi="宋体"/>
          <w:szCs w:val="21"/>
        </w:rPr>
        <w:t>，这个点叫焦点。</w:t>
      </w:r>
    </w:p>
    <w:p w14:paraId="79576323" w14:textId="77777777" w:rsidR="00835EAF" w:rsidRDefault="00835EAF">
      <w:pPr>
        <w:ind w:firstLineChars="150" w:firstLine="315"/>
        <w:rPr>
          <w:rFonts w:hint="eastAsia"/>
          <w:szCs w:val="21"/>
        </w:rPr>
      </w:pPr>
      <w:r>
        <w:rPr>
          <w:rFonts w:hAnsi="宋体"/>
          <w:szCs w:val="21"/>
        </w:rPr>
        <w:lastRenderedPageBreak/>
        <w:t>焦距（</w:t>
      </w:r>
      <w:r>
        <w:rPr>
          <w:szCs w:val="21"/>
        </w:rPr>
        <w:t>f</w:t>
      </w:r>
      <w:r>
        <w:rPr>
          <w:rFonts w:hAnsi="宋体"/>
          <w:szCs w:val="21"/>
        </w:rPr>
        <w:t>）：</w:t>
      </w:r>
      <w:r>
        <w:rPr>
          <w:rFonts w:hAnsi="宋体"/>
          <w:szCs w:val="21"/>
          <w:u w:val="single"/>
        </w:rPr>
        <w:t>焦点</w:t>
      </w:r>
      <w:r>
        <w:rPr>
          <w:rFonts w:hAnsi="宋体"/>
          <w:szCs w:val="21"/>
        </w:rPr>
        <w:t>到凸透镜</w:t>
      </w:r>
      <w:r>
        <w:rPr>
          <w:rFonts w:hAnsi="宋体"/>
          <w:szCs w:val="21"/>
          <w:u w:val="single"/>
        </w:rPr>
        <w:t>光心</w:t>
      </w:r>
      <w:r>
        <w:rPr>
          <w:rFonts w:hAnsi="宋体"/>
          <w:szCs w:val="21"/>
        </w:rPr>
        <w:t>的距离。</w:t>
      </w:r>
    </w:p>
    <w:p w14:paraId="28831F5E" w14:textId="77777777" w:rsidR="00835EAF" w:rsidRDefault="00835EAF">
      <w:pPr>
        <w:ind w:leftChars="-1" w:hanging="2"/>
        <w:rPr>
          <w:rFonts w:hint="eastAsia"/>
          <w:szCs w:val="21"/>
        </w:rPr>
      </w:pPr>
      <w:r>
        <w:rPr>
          <w:rFonts w:hAnsi="宋体"/>
          <w:szCs w:val="21"/>
        </w:rPr>
        <w:t>区别：凸透镜：中间厚，两边薄</w:t>
      </w:r>
      <w:r>
        <w:rPr>
          <w:rFonts w:hint="eastAsia"/>
          <w:szCs w:val="21"/>
        </w:rPr>
        <w:t>；</w:t>
      </w:r>
      <w:r>
        <w:rPr>
          <w:rFonts w:hAnsi="宋体"/>
          <w:szCs w:val="21"/>
        </w:rPr>
        <w:t>凹透镜：中间薄，两边厚</w:t>
      </w:r>
    </w:p>
    <w:p w14:paraId="4957111F" w14:textId="77777777" w:rsidR="00835EAF" w:rsidRDefault="00835EAF">
      <w:pPr>
        <w:rPr>
          <w:rFonts w:hAnsi="宋体" w:hint="eastAsia"/>
          <w:szCs w:val="21"/>
        </w:rPr>
      </w:pPr>
      <w:r>
        <w:rPr>
          <w:rFonts w:hAnsi="宋体" w:hint="eastAsia"/>
          <w:szCs w:val="21"/>
        </w:rPr>
        <w:t>2</w:t>
      </w:r>
      <w:r>
        <w:rPr>
          <w:rFonts w:hAnsi="宋体" w:hint="eastAsia"/>
          <w:szCs w:val="21"/>
        </w:rPr>
        <w:t>、</w:t>
      </w:r>
      <w:r>
        <w:rPr>
          <w:rFonts w:hAnsi="宋体"/>
          <w:szCs w:val="21"/>
        </w:rPr>
        <w:t>典型光路</w:t>
      </w:r>
    </w:p>
    <w:p w14:paraId="2C38A00A" w14:textId="77777777" w:rsidR="00835EAF" w:rsidRDefault="00835EAF">
      <w:pPr>
        <w:jc w:val="center"/>
        <w:rPr>
          <w:rFonts w:hAnsi="宋体" w:hint="eastAsia"/>
          <w:szCs w:val="21"/>
        </w:rPr>
      </w:pPr>
      <w:r>
        <w:pict w14:anchorId="6DEABE29">
          <v:group id="组合 51" o:spid="_x0000_s2169" style="width:365.25pt;height:55.2pt;mso-position-horizontal-relative:char;mso-position-vertical-relative:line" coordorigin="2160,2230" coordsize="7305,1104">
            <v:group id="组合 52" o:spid="_x0000_s2170" style="position:absolute;left:2160;top:2455;width:1830;height:765" coordorigin="2235,11340" coordsize="1995,1020">
              <v:group id="组合 53" o:spid="_x0000_s2171" style="position:absolute;left:2235;top:11340;width:1995;height:1020" coordorigin="1455,11610" coordsize="2025,1020">
                <v:shape id="弧形 54" o:spid="_x0000_s2172" type="#_x0000_t19" style="position:absolute;left:2285;top:11610;width:157;height:1020;flip:x;mso-wrap-style:square" coordsize="43200,43200" adj="521855,,21600" path="wr,,43200,43200,42992,24592,43200,21600nfewr,,43200,43200,42992,24592,43200,21600l21600,21600nsxe">
                  <v:path o:connectlocs="42992,24592;43200,21600;21600,21600"/>
                </v:shape>
                <v:group id="组合 55" o:spid="_x0000_s2173" style="position:absolute;left:1455;top:11805;width:2025;height:705" coordorigin="1455,11805" coordsize="2025,705">
                  <v:group id="组合 56" o:spid="_x0000_s2174" style="position:absolute;left:1455;top:12135;width:1230;height:0" coordorigin="1455,12135" coordsize="1230,0">
                    <v:line id="直线 57" o:spid="_x0000_s2175" style="position:absolute;mso-wrap-style:square" from="1455,12135" to="2685,12135">
                      <v:stroke endarrow="block" endarrowwidth="narrow"/>
                    </v:line>
                    <v:line id="直线 58" o:spid="_x0000_s2176" style="position:absolute;mso-wrap-style:square" from="1470,12135" to="2070,12135">
                      <v:stroke endarrow="block" endarrowwidth="narrow" endarrowlength="long"/>
                    </v:line>
                  </v:group>
                  <v:group id="组合 59" o:spid="_x0000_s2177" style="position:absolute;left:1470;top:12510;width:840;height:0" coordorigin="1470,12510" coordsize="840,0">
                    <v:line id="直线 60" o:spid="_x0000_s2178" style="position:absolute;mso-wrap-style:square" from="1470,12510" to="2310,12510"/>
                    <v:line id="直线 61" o:spid="_x0000_s2179" style="position:absolute;mso-wrap-style:square" from="1485,12510" to="2085,12510">
                      <v:stroke endarrow="block" endarrowwidth="narrow" endarrowlength="long"/>
                    </v:line>
                  </v:group>
                  <v:group id="组合 62" o:spid="_x0000_s2180" style="position:absolute;left:1485;top:11805;width:825;height:0" coordorigin="1485,11805" coordsize="825,0">
                    <v:line id="直线 63" o:spid="_x0000_s2181" style="position:absolute;flip:y;mso-wrap-style:square" from="1485,11805" to="2310,11805"/>
                    <v:line id="直线 64" o:spid="_x0000_s2182" style="position:absolute;mso-wrap-style:square" from="1500,11805" to="2100,11805">
                      <v:stroke endarrow="block" endarrowwidth="narrow" endarrowlength="long"/>
                    </v:line>
                  </v:group>
                  <v:group id="组合 65" o:spid="_x0000_s2183" style="position:absolute;left:2310;top:11820;width:1170;height:675" coordorigin="2310,11820" coordsize="1170,675">
                    <v:group id="组合 66" o:spid="_x0000_s2184" style="position:absolute;left:2310;top:11850;width:885;height:645" coordorigin="2925,12885" coordsize="885,645">
                      <v:line id="直线 67" o:spid="_x0000_s2185" style="position:absolute;flip:y;mso-wrap-style:square" from="2940,13263" to="3300,13518">
                        <v:stroke endarrow="block" endarrowwidth="narrow"/>
                      </v:line>
                      <v:line id="直线 68" o:spid="_x0000_s2186" style="position:absolute;flip:y;mso-wrap-style:square" from="2925,12885" to="3810,13530"/>
                    </v:group>
                    <v:group id="组合 69" o:spid="_x0000_s2187" style="position:absolute;left:2325;top:11820;width:1005;height:630" coordorigin="3495,11790" coordsize="1005,630">
                      <v:line id="直线 70" o:spid="_x0000_s2188" style="position:absolute;mso-wrap-style:square" from="3510,11808" to="3810,11988">
                        <v:stroke endarrow="block" endarrowwidth="narrow"/>
                      </v:line>
                      <v:line id="直线 71" o:spid="_x0000_s2189" style="position:absolute;mso-wrap-style:square" from="3495,11790" to="4500,12420"/>
                    </v:group>
                    <v:line id="直线 72" o:spid="_x0000_s2190" style="position:absolute;mso-wrap-style:square" from="2370,12135" to="3480,12135"/>
                  </v:group>
                </v:group>
              </v:group>
              <v:shape id="文本框 73" o:spid="_x0000_s2191" type="#_x0000_t202" style="position:absolute;left:3483;top:11940;width:165;height:270;mso-wrap-style:square" filled="f" stroked="f">
                <v:textbox inset="0,0,0,0">
                  <w:txbxContent>
                    <w:p w14:paraId="2FDAD9FF" w14:textId="77777777" w:rsidR="00835EAF" w:rsidRDefault="00835EAF">
                      <w:r>
                        <w:t>F</w:t>
                      </w:r>
                    </w:p>
                  </w:txbxContent>
                </v:textbox>
              </v:shape>
            </v:group>
            <v:group id="组合 74" o:spid="_x0000_s2192" style="position:absolute;left:4140;top:2455;width:1290;height:765" coordorigin="4815,11415" coordsize="1635,1020">
              <v:group id="组合 75" o:spid="_x0000_s2193" style="position:absolute;left:4815;top:11415;width:1635;height:1020" coordorigin="4005,12060" coordsize="1635,1020">
                <v:line id="直线 76" o:spid="_x0000_s2194" style="position:absolute;flip:y;mso-wrap-style:square" from="5010,12180" to="5640,12180">
                  <v:stroke endarrow="block" endarrowwidth="narrow"/>
                </v:line>
                <v:group id="组合 77" o:spid="_x0000_s2195" style="position:absolute;left:4005;top:12060;width:1635;height:1020" coordorigin="4020,11055" coordsize="1635,1020">
                  <v:shape id="弧形 78" o:spid="_x0000_s2196" type="#_x0000_t19" style="position:absolute;left:4957;top:11055;width:180;height:1020;mso-wrap-style:square" coordsize="43200,43200" adj="521855,,21600" path="wr,,43200,43200,42992,24592,43200,21600nfewr,,43200,43200,42992,24592,43200,21600l21600,21600nsxe">
                    <v:path o:connectlocs="42992,24592;43200,21600;21600,21600"/>
                  </v:shape>
                  <v:group id="组合 79" o:spid="_x0000_s2197" style="position:absolute;left:4372;top:11160;width:644;height:405" coordorigin="7642,11850" coordsize="599,315">
                    <v:line id="直线 80" o:spid="_x0000_s2198" style="position:absolute;flip:y;mso-wrap-style:square" from="7669,11958" to="8029,12153">
                      <v:stroke endarrow="block" endarrowwidth="narrow"/>
                    </v:line>
                    <v:line id="直线 81" o:spid="_x0000_s2199" style="position:absolute;flip:x;mso-wrap-style:square" from="7642,11850" to="8241,12165"/>
                  </v:group>
                  <v:line id="直线 82" o:spid="_x0000_s2200" style="position:absolute;flip:y;mso-wrap-style:square" from="4830,11550" to="5655,11550">
                    <v:stroke endarrow="block" endarrowwidth="narrow"/>
                  </v:line>
                  <v:line id="直线 83" o:spid="_x0000_s2201" style="position:absolute;flip:y;mso-wrap-style:square" from="4950,11925" to="5655,11925">
                    <v:stroke endarrow="block" endarrowwidth="narrow"/>
                  </v:line>
                  <v:group id="组合 84" o:spid="_x0000_s2202" style="position:absolute;left:4387;top:11558;width:599;height:386;flip:y" coordorigin="7642,11850" coordsize="599,315">
                    <v:line id="直线 85" o:spid="_x0000_s2203" style="position:absolute;flip:y;mso-wrap-style:square" from="7669,11958" to="8029,12153">
                      <v:stroke endarrow="block" endarrowwidth="narrow"/>
                    </v:line>
                    <v:line id="直线 86" o:spid="_x0000_s2204" style="position:absolute;flip:x;mso-wrap-style:square" from="7642,11850" to="8241,12165"/>
                  </v:group>
                  <v:line id="直线 87" o:spid="_x0000_s2205" style="position:absolute;flip:y;mso-wrap-style:square" from="4020,11550" to="4845,11550">
                    <v:stroke endarrow="block" endarrowwidth="narrow"/>
                  </v:line>
                </v:group>
              </v:group>
              <v:shape id="文本框 88" o:spid="_x0000_s2206" type="#_x0000_t202" style="position:absolute;left:5088;top:12015;width:165;height:270;mso-wrap-style:square" filled="f" stroked="f">
                <v:textbox inset="0,0,0,0">
                  <w:txbxContent>
                    <w:p w14:paraId="19BCB189" w14:textId="77777777" w:rsidR="00835EAF" w:rsidRDefault="00835EAF">
                      <w:r>
                        <w:t>F</w:t>
                      </w:r>
                    </w:p>
                  </w:txbxContent>
                </v:textbox>
              </v:shape>
            </v:group>
            <v:group id="组合 89" o:spid="_x0000_s2207" style="position:absolute;left:5940;top:2299;width:1427;height:1035" coordorigin="7546,1288" coordsize="1802,1785">
              <v:group id="组合 90" o:spid="_x0000_s2208" style="position:absolute;left:7546;top:1288;width:1802;height:1785" coordorigin="7546,1288" coordsize="1802,1785">
                <v:group id="组合 91" o:spid="_x0000_s2209" style="position:absolute;left:7546;top:2443;width:827;height:0" coordorigin="1470,12510" coordsize="840,0">
                  <v:line id="直线 92" o:spid="_x0000_s2210" style="position:absolute;mso-wrap-style:square" from="1470,12510" to="2310,12510"/>
                  <v:line id="直线 93" o:spid="_x0000_s2211" style="position:absolute;mso-wrap-style:square" from="1485,12510" to="2085,12510">
                    <v:stroke endarrow="block" endarrowwidth="narrow" endarrowlength="long"/>
                  </v:line>
                </v:group>
                <v:group id="组合 94" o:spid="_x0000_s2212" style="position:absolute;left:7561;top:1738;width:812;height:0" coordorigin="1485,11805" coordsize="825,0">
                  <v:line id="直线 95" o:spid="_x0000_s2213" style="position:absolute;flip:y;mso-wrap-style:square" from="1485,11805" to="2310,11805"/>
                  <v:line id="直线 96" o:spid="_x0000_s2214" style="position:absolute;mso-wrap-style:square" from="1500,11805" to="2100,11805">
                    <v:stroke endarrow="block" endarrowwidth="narrow" endarrowlength="long"/>
                  </v:line>
                </v:group>
                <v:group id="组合 97" o:spid="_x0000_s2215" style="position:absolute;left:7651;top:1288;width:1697;height:1785" coordorigin="7636,1288" coordsize="1697,1785">
                  <v:group id="组合 98" o:spid="_x0000_s2216" style="position:absolute;left:7636;top:2117;width:1437;height:71;flip:y" coordorigin="1455,12135" coordsize="1230,0">
                    <v:line id="直线 99" o:spid="_x0000_s2217" style="position:absolute;mso-wrap-style:square" from="1455,12135" to="2685,12135">
                      <v:stroke endarrow="block" endarrowwidth="narrow"/>
                    </v:line>
                    <v:line id="直线 100" o:spid="_x0000_s2218" style="position:absolute;mso-wrap-style:square" from="1470,12135" to="2070,12135">
                      <v:stroke endarrow="block" endarrowwidth="narrow" endarrowlength="long"/>
                    </v:line>
                  </v:group>
                  <v:group id="组合 101" o:spid="_x0000_s2219" style="position:absolute;left:7682;top:1288;width:1651;height:1785" coordorigin="6812,1483" coordsize="1651,1785">
                    <v:group id="组合 102" o:spid="_x0000_s2220" style="position:absolute;left:7488;top:1483;width:632;height:465" coordorigin="2925,12885" coordsize="885,645">
                      <v:line id="直线 103" o:spid="_x0000_s2221" style="position:absolute;flip:y;mso-wrap-style:square" from="2940,13263" to="3300,13518">
                        <v:stroke endarrow="block" endarrowwidth="narrow"/>
                      </v:line>
                      <v:line id="直线 104" o:spid="_x0000_s2222" style="position:absolute;flip:y;mso-wrap-style:square" from="2925,12885" to="3810,13530"/>
                    </v:group>
                    <v:group id="组合 105" o:spid="_x0000_s2223" style="position:absolute;left:7473;top:2638;width:990;height:630" coordorigin="3495,11790" coordsize="1005,630">
                      <v:line id="直线 106" o:spid="_x0000_s2224" style="position:absolute;mso-wrap-style:square" from="3510,11808" to="3810,11988">
                        <v:stroke endarrow="block" endarrowwidth="narrow"/>
                      </v:line>
                      <v:line id="直线 107" o:spid="_x0000_s2225" style="position:absolute;mso-wrap-style:square" from="3495,11790" to="4500,12420"/>
                    </v:group>
                    <v:line id="直线 108" o:spid="_x0000_s2226" style="position:absolute;flip:y;mso-wrap-style:square" from="6827,1705" to="7801,2470">
                      <v:stroke dashstyle="dash"/>
                    </v:line>
                    <v:group id="组合 109" o:spid="_x0000_s2227" style="position:absolute;left:7360;top:1816;width:225;height:944" coordorigin="8250,1171" coordsize="225,944">
                      <v:shape id="弧形 110" o:spid="_x0000_s2228" type="#_x0000_t19" style="position:absolute;left:8250;top:1201;width:71;height:907;mso-wrap-style:square" coordsize="21600,42728" adj=",5111678" path="wr-21600,,21600,43200,,,4492,42728nfewr-21600,,21600,43200,,,4492,42728l,21600nsxe">
                        <v:path o:connectlocs="0,0;4492,42728;0,21600"/>
                      </v:shape>
                      <v:shape id="弧形 111" o:spid="_x0000_s2229" type="#_x0000_t19" style="position:absolute;left:8381;top:1171;width:94;height:922;flip:x;mso-wrap-style:square" coordsize="21600,42728" adj=",5111678" path="wr-21600,,21600,43200,,,4492,42728nfewr-21600,,21600,43200,,,4492,42728l,21600nsxe">
                        <v:path o:connectlocs="0,0;4492,42728;0,21600"/>
                      </v:shape>
                      <v:line id="直线 112" o:spid="_x0000_s2230" style="position:absolute;mso-wrap-style:square" from="8265,1185" to="8475,1185"/>
                      <v:line id="直线 113" o:spid="_x0000_s2231" style="position:absolute;mso-wrap-style:square" from="8250,2115" to="8460,2115"/>
                    </v:group>
                    <v:line id="直线 114" o:spid="_x0000_s2232" style="position:absolute;mso-wrap-style:square" from="6812,2140" to="7786,2845">
                      <v:stroke dashstyle="dash"/>
                    </v:line>
                  </v:group>
                </v:group>
              </v:group>
              <v:shape id="文本框 115" o:spid="_x0000_s2233" type="#_x0000_t202" style="position:absolute;left:7843;top:2175;width:165;height:270;mso-wrap-style:square" filled="f" stroked="f">
                <v:textbox inset="0,0,0,0">
                  <w:txbxContent>
                    <w:p w14:paraId="77BEAA8E" w14:textId="77777777" w:rsidR="00835EAF" w:rsidRDefault="00835EAF">
                      <w:r>
                        <w:t>F</w:t>
                      </w:r>
                    </w:p>
                  </w:txbxContent>
                </v:textbox>
              </v:shape>
            </v:group>
            <v:group id="组合 116" o:spid="_x0000_s2234" style="position:absolute;left:7740;top:2230;width:1725;height:1005" coordorigin="9730,1348" coordsize="2070,1440">
              <v:group id="组合 117" o:spid="_x0000_s2235" style="position:absolute;left:9730;top:1348;width:2070;height:1440" coordorigin="12135,1558" coordsize="2070,1440">
                <v:group id="组合 118" o:spid="_x0000_s2236" style="position:absolute;left:13005;top:1846;width:225;height:944" coordorigin="8250,1171" coordsize="225,944">
                  <v:shape id="弧形 119" o:spid="_x0000_s2237" type="#_x0000_t19" style="position:absolute;left:8250;top:1201;width:71;height:907;mso-wrap-style:square" coordsize="21600,42728" adj=",5111678" path="wr-21600,,21600,43200,,,4492,42728nfewr-21600,,21600,43200,,,4492,42728l,21600nsxe">
                    <v:path o:connectlocs="0,0;4492,42728;0,21600"/>
                  </v:shape>
                  <v:shape id="弧形 120" o:spid="_x0000_s2238" type="#_x0000_t19" style="position:absolute;left:8381;top:1171;width:94;height:922;flip:x;mso-wrap-style:square" coordsize="21600,42728" adj=",5111678" path="wr-21600,,21600,43200,,,4492,42728nfewr-21600,,21600,43200,,,4492,42728l,21600nsxe">
                    <v:path o:connectlocs="0,0;4492,42728;0,21600"/>
                  </v:shape>
                  <v:line id="直线 121" o:spid="_x0000_s2239" style="position:absolute;mso-wrap-style:square" from="8265,1185" to="8475,1185"/>
                  <v:line id="直线 122" o:spid="_x0000_s2240" style="position:absolute;mso-wrap-style:square" from="8250,2115" to="8460,2115"/>
                </v:group>
                <v:group id="组合 123" o:spid="_x0000_s2241" style="position:absolute;left:12135;top:1558;width:2070;height:1440" coordorigin="12135,1558" coordsize="2070,1440">
                  <v:group id="组合 124" o:spid="_x0000_s2242" style="position:absolute;left:13146;top:2623;width:827;height:0" coordorigin="1470,12510" coordsize="840,0">
                    <v:line id="直线 125" o:spid="_x0000_s2243" style="position:absolute;mso-wrap-style:square" from="1470,12510" to="2310,12510"/>
                    <v:line id="直线 126" o:spid="_x0000_s2244" style="position:absolute;mso-wrap-style:square" from="1485,12510" to="2085,12510">
                      <v:stroke endarrow="block" endarrowwidth="narrow" endarrowlength="long"/>
                    </v:line>
                  </v:group>
                  <v:group id="组合 127" o:spid="_x0000_s2245" style="position:absolute;left:13116;top:2023;width:812;height:0" coordorigin="1485,11805" coordsize="825,0">
                    <v:line id="直线 128" o:spid="_x0000_s2246" style="position:absolute;flip:y;mso-wrap-style:square" from="1485,11805" to="2310,11805"/>
                    <v:line id="直线 129" o:spid="_x0000_s2247" style="position:absolute;mso-wrap-style:square" from="1500,11805" to="2100,11805">
                      <v:stroke endarrow="block" endarrowwidth="narrow" endarrowlength="long"/>
                    </v:line>
                  </v:group>
                  <v:group id="组合 130" o:spid="_x0000_s2248" style="position:absolute;left:12368;top:2638;width:677;height:360" coordorigin="2925,12885" coordsize="885,645">
                    <v:line id="直线 131" o:spid="_x0000_s2249" style="position:absolute;flip:y;mso-wrap-style:square" from="2940,13263" to="3300,13518">
                      <v:stroke endarrow="block" endarrowwidth="narrow"/>
                    </v:line>
                    <v:line id="直线 132" o:spid="_x0000_s2250" style="position:absolute;flip:y;mso-wrap-style:square" from="2925,12885" to="3810,13530"/>
                  </v:group>
                  <v:group id="组合 133" o:spid="_x0000_s2251" style="position:absolute;left:12293;top:1558;width:765;height:450" coordorigin="3495,11790" coordsize="1005,630">
                    <v:line id="直线 134" o:spid="_x0000_s2252" style="position:absolute;mso-wrap-style:square" from="3510,11808" to="3810,11988">
                      <v:stroke endarrow="block" endarrowwidth="narrow"/>
                    </v:line>
                    <v:line id="直线 135" o:spid="_x0000_s2253" style="position:absolute;mso-wrap-style:square" from="3495,11790" to="4500,12420"/>
                  </v:group>
                  <v:line id="直线 136" o:spid="_x0000_s2254" style="position:absolute;mso-wrap-style:square" from="13140,2040" to="13890,2475">
                    <v:stroke dashstyle="dash"/>
                  </v:line>
                  <v:line id="直线 137" o:spid="_x0000_s2255" style="position:absolute;mso-wrap-style:square" from="12555,2337" to="14205,2337">
                    <v:stroke endarrow="block" endarrowwidth="narrow"/>
                  </v:line>
                  <v:line id="直线 138" o:spid="_x0000_s2256" style="position:absolute;flip:y;mso-wrap-style:square" from="13065,2220" to="13920,2640">
                    <v:stroke dashstyle="dash"/>
                  </v:line>
                  <v:line id="直线 139" o:spid="_x0000_s2257" style="position:absolute;mso-wrap-style:square" from="12135,2337" to="12840,2337">
                    <v:stroke endarrow="block" endarrowwidth="narrow"/>
                  </v:line>
                </v:group>
              </v:group>
              <v:shape id="文本框 140" o:spid="_x0000_s2258" type="#_x0000_t202" style="position:absolute;left:11178;top:2145;width:165;height:270;mso-wrap-style:square" filled="f" stroked="f">
                <v:textbox inset="0,0,0,0">
                  <w:txbxContent>
                    <w:p w14:paraId="2B52DCA6" w14:textId="77777777" w:rsidR="00835EAF" w:rsidRDefault="00835EAF">
                      <w:r>
                        <w:t>F</w:t>
                      </w:r>
                    </w:p>
                  </w:txbxContent>
                </v:textbox>
              </v:shape>
            </v:group>
            <w10:wrap type="none"/>
            <w10:anchorlock/>
          </v:group>
        </w:pict>
      </w:r>
    </w:p>
    <w:p w14:paraId="136067F1" w14:textId="77777777" w:rsidR="00835EAF" w:rsidRDefault="00835EAF">
      <w:pPr>
        <w:ind w:leftChars="-1" w:hanging="2"/>
        <w:rPr>
          <w:szCs w:val="21"/>
        </w:rPr>
      </w:pPr>
      <w:r>
        <w:rPr>
          <w:szCs w:val="21"/>
        </w:rPr>
        <w:t>3</w:t>
      </w:r>
      <w:r>
        <w:rPr>
          <w:rFonts w:hAnsi="宋体"/>
          <w:szCs w:val="21"/>
        </w:rPr>
        <w:t>、填表：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054"/>
        <w:gridCol w:w="846"/>
        <w:gridCol w:w="1054"/>
        <w:gridCol w:w="1054"/>
        <w:gridCol w:w="1894"/>
      </w:tblGrid>
      <w:tr w:rsidR="00000000" w14:paraId="417552A4" w14:textId="77777777">
        <w:trPr>
          <w:jc w:val="center"/>
        </w:trPr>
        <w:tc>
          <w:tcPr>
            <w:tcW w:w="846" w:type="dxa"/>
            <w:vAlign w:val="center"/>
          </w:tcPr>
          <w:p w14:paraId="748046E3" w14:textId="77777777" w:rsidR="00835EAF" w:rsidRDefault="00835EAF">
            <w:pPr>
              <w:jc w:val="center"/>
              <w:rPr>
                <w:bCs/>
                <w:szCs w:val="21"/>
              </w:rPr>
            </w:pPr>
            <w:r>
              <w:rPr>
                <w:rFonts w:hAnsi="宋体"/>
                <w:szCs w:val="21"/>
              </w:rPr>
              <w:t>名称</w:t>
            </w:r>
          </w:p>
        </w:tc>
        <w:tc>
          <w:tcPr>
            <w:tcW w:w="1054" w:type="dxa"/>
            <w:vAlign w:val="center"/>
          </w:tcPr>
          <w:p w14:paraId="782C7776" w14:textId="77777777" w:rsidR="00835EAF" w:rsidRDefault="00835EAF">
            <w:pPr>
              <w:jc w:val="center"/>
              <w:rPr>
                <w:bCs/>
                <w:szCs w:val="21"/>
              </w:rPr>
            </w:pPr>
            <w:r>
              <w:rPr>
                <w:rFonts w:hAnsi="宋体"/>
                <w:szCs w:val="21"/>
              </w:rPr>
              <w:t>又名</w:t>
            </w:r>
          </w:p>
        </w:tc>
        <w:tc>
          <w:tcPr>
            <w:tcW w:w="846" w:type="dxa"/>
            <w:vAlign w:val="center"/>
          </w:tcPr>
          <w:p w14:paraId="5CEFD397" w14:textId="77777777" w:rsidR="00835EAF" w:rsidRDefault="00835EAF">
            <w:pPr>
              <w:ind w:leftChars="-1" w:hanging="2"/>
              <w:jc w:val="center"/>
              <w:rPr>
                <w:szCs w:val="21"/>
              </w:rPr>
            </w:pPr>
            <w:r>
              <w:rPr>
                <w:rFonts w:hAnsi="宋体"/>
                <w:szCs w:val="21"/>
              </w:rPr>
              <w:t>眼镜</w:t>
            </w:r>
          </w:p>
        </w:tc>
        <w:tc>
          <w:tcPr>
            <w:tcW w:w="1054" w:type="dxa"/>
            <w:vAlign w:val="center"/>
          </w:tcPr>
          <w:p w14:paraId="77952D15" w14:textId="77777777" w:rsidR="00835EAF" w:rsidRDefault="00835EAF">
            <w:pPr>
              <w:ind w:leftChars="-1" w:hanging="2"/>
              <w:jc w:val="center"/>
              <w:rPr>
                <w:szCs w:val="21"/>
              </w:rPr>
            </w:pPr>
            <w:r>
              <w:rPr>
                <w:rFonts w:hAnsi="宋体"/>
                <w:szCs w:val="21"/>
              </w:rPr>
              <w:t>实物形状</w:t>
            </w:r>
          </w:p>
        </w:tc>
        <w:tc>
          <w:tcPr>
            <w:tcW w:w="1054" w:type="dxa"/>
            <w:vAlign w:val="center"/>
          </w:tcPr>
          <w:p w14:paraId="30EF67AE" w14:textId="77777777" w:rsidR="00835EAF" w:rsidRDefault="00835EAF">
            <w:pPr>
              <w:ind w:leftChars="-1" w:hanging="2"/>
              <w:jc w:val="center"/>
              <w:rPr>
                <w:szCs w:val="21"/>
              </w:rPr>
            </w:pPr>
            <w:r>
              <w:rPr>
                <w:rFonts w:hAnsi="宋体"/>
                <w:szCs w:val="21"/>
              </w:rPr>
              <w:t>光学符号</w:t>
            </w:r>
          </w:p>
        </w:tc>
        <w:tc>
          <w:tcPr>
            <w:tcW w:w="1894" w:type="dxa"/>
            <w:vAlign w:val="center"/>
          </w:tcPr>
          <w:p w14:paraId="6B694B29" w14:textId="77777777" w:rsidR="00835EAF" w:rsidRDefault="00835EAF">
            <w:pPr>
              <w:jc w:val="center"/>
              <w:rPr>
                <w:bCs/>
                <w:szCs w:val="21"/>
              </w:rPr>
            </w:pPr>
            <w:r>
              <w:rPr>
                <w:rFonts w:hAnsi="宋体"/>
                <w:szCs w:val="21"/>
              </w:rPr>
              <w:t>性质</w:t>
            </w:r>
          </w:p>
        </w:tc>
      </w:tr>
      <w:tr w:rsidR="00000000" w14:paraId="24DA37AF" w14:textId="77777777">
        <w:trPr>
          <w:jc w:val="center"/>
        </w:trPr>
        <w:tc>
          <w:tcPr>
            <w:tcW w:w="846" w:type="dxa"/>
            <w:vAlign w:val="center"/>
          </w:tcPr>
          <w:p w14:paraId="4CF02309" w14:textId="77777777" w:rsidR="00835EAF" w:rsidRDefault="00835EAF">
            <w:pPr>
              <w:jc w:val="center"/>
              <w:rPr>
                <w:bCs/>
                <w:szCs w:val="21"/>
              </w:rPr>
            </w:pPr>
            <w:r>
              <w:rPr>
                <w:rFonts w:hAnsi="宋体"/>
                <w:szCs w:val="21"/>
              </w:rPr>
              <w:t>凸透镜</w:t>
            </w:r>
          </w:p>
        </w:tc>
        <w:tc>
          <w:tcPr>
            <w:tcW w:w="1054" w:type="dxa"/>
            <w:vAlign w:val="center"/>
          </w:tcPr>
          <w:p w14:paraId="337CF8B8" w14:textId="77777777" w:rsidR="00835EAF" w:rsidRDefault="00835EAF">
            <w:pPr>
              <w:ind w:leftChars="-1" w:hanging="2"/>
              <w:jc w:val="center"/>
              <w:rPr>
                <w:szCs w:val="21"/>
              </w:rPr>
            </w:pPr>
            <w:r>
              <w:rPr>
                <w:rFonts w:hAnsi="宋体"/>
                <w:szCs w:val="21"/>
              </w:rPr>
              <w:t>会聚透镜</w:t>
            </w:r>
          </w:p>
        </w:tc>
        <w:tc>
          <w:tcPr>
            <w:tcW w:w="846" w:type="dxa"/>
            <w:vAlign w:val="center"/>
          </w:tcPr>
          <w:p w14:paraId="5C5E8CA0" w14:textId="77777777" w:rsidR="00835EAF" w:rsidRDefault="00835EAF">
            <w:pPr>
              <w:ind w:leftChars="-1" w:hanging="2"/>
              <w:jc w:val="center"/>
              <w:rPr>
                <w:szCs w:val="21"/>
              </w:rPr>
            </w:pPr>
            <w:r>
              <w:rPr>
                <w:rFonts w:hAnsi="宋体"/>
                <w:szCs w:val="21"/>
              </w:rPr>
              <w:t>老化镜</w:t>
            </w:r>
          </w:p>
        </w:tc>
        <w:tc>
          <w:tcPr>
            <w:tcW w:w="1054" w:type="dxa"/>
            <w:vAlign w:val="center"/>
          </w:tcPr>
          <w:p w14:paraId="3245B18A" w14:textId="77777777" w:rsidR="00835EAF" w:rsidRDefault="00835EAF">
            <w:pPr>
              <w:jc w:val="center"/>
              <w:rPr>
                <w:bCs/>
                <w:szCs w:val="21"/>
              </w:rPr>
            </w:pPr>
            <w:r>
              <w:pict w14:anchorId="25185B6A">
                <v:oval id="椭圆 164" o:spid="_x0000_s2259" style="width:5.65pt;height:27.75pt;mso-wrap-style:square;mso-position-horizontal-relative:char;mso-position-vertical-relative:line" filled="f">
                  <w10:wrap type="none"/>
                  <w10:anchorlock/>
                </v:oval>
              </w:pict>
            </w:r>
          </w:p>
        </w:tc>
        <w:tc>
          <w:tcPr>
            <w:tcW w:w="1054" w:type="dxa"/>
            <w:vAlign w:val="center"/>
          </w:tcPr>
          <w:p w14:paraId="36B8C5B0" w14:textId="77777777" w:rsidR="00835EAF" w:rsidRDefault="00835EAF">
            <w:pPr>
              <w:jc w:val="center"/>
              <w:rPr>
                <w:bCs/>
                <w:szCs w:val="21"/>
              </w:rPr>
            </w:pPr>
            <w:r>
              <w:pict w14:anchorId="383F8CD3">
                <v:line id="直线 165" o:spid="_x0000_s2260" style="mso-wrap-style:square;mso-position-horizontal-relative:char;mso-position-vertical-relative:line" from="0,0" to="0,23.25pt">
                  <v:stroke startarrow="open" endarrow="open"/>
                  <w10:wrap type="none"/>
                  <w10:anchorlock/>
                </v:line>
              </w:pict>
            </w:r>
          </w:p>
        </w:tc>
        <w:tc>
          <w:tcPr>
            <w:tcW w:w="1894" w:type="dxa"/>
            <w:vAlign w:val="center"/>
          </w:tcPr>
          <w:p w14:paraId="6984C082" w14:textId="77777777" w:rsidR="00835EAF" w:rsidRDefault="00835EAF">
            <w:pPr>
              <w:ind w:leftChars="-1" w:hanging="2"/>
              <w:jc w:val="center"/>
              <w:rPr>
                <w:szCs w:val="21"/>
              </w:rPr>
            </w:pPr>
            <w:r>
              <w:rPr>
                <w:rFonts w:hAnsi="宋体"/>
                <w:szCs w:val="21"/>
              </w:rPr>
              <w:t>对光线有会聚作用</w:t>
            </w:r>
          </w:p>
        </w:tc>
      </w:tr>
      <w:tr w:rsidR="00000000" w14:paraId="641E3959" w14:textId="77777777">
        <w:trPr>
          <w:jc w:val="center"/>
        </w:trPr>
        <w:tc>
          <w:tcPr>
            <w:tcW w:w="846" w:type="dxa"/>
            <w:vAlign w:val="center"/>
          </w:tcPr>
          <w:p w14:paraId="62970319" w14:textId="77777777" w:rsidR="00835EAF" w:rsidRDefault="00835EAF">
            <w:pPr>
              <w:ind w:leftChars="-1" w:hanging="2"/>
              <w:jc w:val="center"/>
              <w:rPr>
                <w:szCs w:val="21"/>
              </w:rPr>
            </w:pPr>
            <w:r>
              <w:rPr>
                <w:rFonts w:hAnsi="宋体"/>
                <w:szCs w:val="21"/>
              </w:rPr>
              <w:t>凹透镜</w:t>
            </w:r>
          </w:p>
        </w:tc>
        <w:tc>
          <w:tcPr>
            <w:tcW w:w="1054" w:type="dxa"/>
            <w:vAlign w:val="center"/>
          </w:tcPr>
          <w:p w14:paraId="565EBDB5" w14:textId="77777777" w:rsidR="00835EAF" w:rsidRDefault="00835EAF">
            <w:pPr>
              <w:ind w:leftChars="-1" w:hanging="2"/>
              <w:jc w:val="center"/>
              <w:rPr>
                <w:szCs w:val="21"/>
              </w:rPr>
            </w:pPr>
            <w:r>
              <w:rPr>
                <w:rFonts w:hAnsi="宋体"/>
                <w:szCs w:val="21"/>
              </w:rPr>
              <w:t>发散透镜</w:t>
            </w:r>
          </w:p>
        </w:tc>
        <w:tc>
          <w:tcPr>
            <w:tcW w:w="846" w:type="dxa"/>
            <w:vAlign w:val="center"/>
          </w:tcPr>
          <w:p w14:paraId="0BA0AA9D" w14:textId="77777777" w:rsidR="00835EAF" w:rsidRDefault="00835EAF">
            <w:pPr>
              <w:jc w:val="center"/>
              <w:rPr>
                <w:bCs/>
                <w:szCs w:val="21"/>
              </w:rPr>
            </w:pPr>
            <w:r>
              <w:rPr>
                <w:rFonts w:hAnsi="宋体"/>
                <w:szCs w:val="21"/>
              </w:rPr>
              <w:t>近视镜</w:t>
            </w:r>
          </w:p>
        </w:tc>
        <w:tc>
          <w:tcPr>
            <w:tcW w:w="1054" w:type="dxa"/>
            <w:vAlign w:val="center"/>
          </w:tcPr>
          <w:p w14:paraId="2DBE050E" w14:textId="77777777" w:rsidR="00835EAF" w:rsidRDefault="00835EAF">
            <w:pPr>
              <w:jc w:val="center"/>
              <w:rPr>
                <w:bCs/>
                <w:szCs w:val="21"/>
              </w:rPr>
            </w:pPr>
            <w:r>
              <w:pict w14:anchorId="1B52A337">
                <v:group id="组合 159" o:spid="_x0000_s2261" style="width:9.25pt;height:22.5pt;mso-position-horizontal-relative:char;mso-position-vertical-relative:line" coordorigin="14078,4185" coordsize="163,675">
                  <v:shape id="弧形 160" o:spid="_x0000_s2262" type="#_x0000_t19" style="position:absolute;left:14078;top:4186;width:71;height:660;mso-wrap-style:square" coordsize="22706,43200" adj=",6090571,1106" path="wr-20494,,22706,43200,1106,,,43172nfewr-20494,,22706,43200,1106,,,43172l1106,21600nsxe">
                    <v:path o:connectlocs="1106,0;0,43172;1106,21600"/>
                  </v:shape>
                  <v:shape id="弧形 161" o:spid="_x0000_s2263" type="#_x0000_t19" style="position:absolute;left:14169;top:4186;width:72;height:660;flip:x;mso-wrap-style:square" coordsize="23027,43200" adj=",6146532,1427" path="wr-20173,,23027,43200,1427,,,43153nfewr-20173,,23027,43200,1427,,,43153l1427,21600nsxe">
                    <v:path o:connectlocs="1427,0;0,43153;1427,21600"/>
                  </v:shape>
                  <v:line id="直线 162" o:spid="_x0000_s2264" style="position:absolute;mso-wrap-style:square" from="14100,4185" to="14235,4185"/>
                  <v:line id="直线 163" o:spid="_x0000_s2265" style="position:absolute;mso-wrap-style:square" from="14100,4860" to="14235,4860"/>
                  <w10:wrap type="none"/>
                  <w10:anchorlock/>
                </v:group>
              </w:pict>
            </w:r>
          </w:p>
        </w:tc>
        <w:tc>
          <w:tcPr>
            <w:tcW w:w="1054" w:type="dxa"/>
            <w:vAlign w:val="center"/>
          </w:tcPr>
          <w:p w14:paraId="6DD4B084" w14:textId="77777777" w:rsidR="00835EAF" w:rsidRDefault="00835EAF">
            <w:pPr>
              <w:jc w:val="center"/>
              <w:rPr>
                <w:bCs/>
                <w:szCs w:val="21"/>
              </w:rPr>
            </w:pPr>
            <w:r>
              <w:pict w14:anchorId="251FAF7B">
                <v:group id="组合 151" o:spid="_x0000_s2266" style="width:9.75pt;height:24.75pt;mso-position-horizontal-relative:char;mso-position-vertical-relative:line" coordorigin="13770,5070" coordsize="165,780">
                  <v:line id="直线 152" o:spid="_x0000_s2267" style="position:absolute;mso-wrap-style:square" from="13845,5205" to="13845,5685"/>
                  <v:group id="组合 153" o:spid="_x0000_s2268" style="position:absolute;left:13770;top:5070;width:165;height:150" coordorigin="13725,5055" coordsize="165,150">
                    <v:line id="直线 154" o:spid="_x0000_s2269" style="position:absolute;mso-wrap-style:square" from="13725,5055" to="13800,5190"/>
                    <v:line id="直线 155" o:spid="_x0000_s2270" style="position:absolute;flip:x;mso-wrap-style:square" from="13815,5055" to="13890,5205"/>
                  </v:group>
                  <v:group id="组合 156" o:spid="_x0000_s2271" style="position:absolute;left:13770;top:5670;width:150;height:180;flip:y" coordorigin="13725,5055" coordsize="165,150">
                    <v:line id="直线 157" o:spid="_x0000_s2272" style="position:absolute;mso-wrap-style:square" from="13725,5055" to="13800,5190"/>
                    <v:line id="直线 158" o:spid="_x0000_s2273" style="position:absolute;flip:x;mso-wrap-style:square" from="13815,5055" to="13890,5205"/>
                  </v:group>
                  <w10:wrap type="none"/>
                  <w10:anchorlock/>
                </v:group>
              </w:pict>
            </w:r>
          </w:p>
        </w:tc>
        <w:tc>
          <w:tcPr>
            <w:tcW w:w="1894" w:type="dxa"/>
            <w:vAlign w:val="center"/>
          </w:tcPr>
          <w:p w14:paraId="1384AE45" w14:textId="77777777" w:rsidR="00835EAF" w:rsidRDefault="00835EAF">
            <w:pPr>
              <w:ind w:leftChars="-1" w:hanging="2"/>
              <w:jc w:val="center"/>
              <w:rPr>
                <w:szCs w:val="21"/>
              </w:rPr>
            </w:pPr>
            <w:r>
              <w:rPr>
                <w:rFonts w:hAnsi="宋体"/>
                <w:szCs w:val="21"/>
              </w:rPr>
              <w:t>对光线有发散作用</w:t>
            </w:r>
          </w:p>
        </w:tc>
      </w:tr>
    </w:tbl>
    <w:p w14:paraId="768AF295" w14:textId="77777777" w:rsidR="00835EAF" w:rsidRDefault="00835EAF">
      <w:pPr>
        <w:ind w:leftChars="-1" w:hanging="2"/>
        <w:rPr>
          <w:rFonts w:ascii="黑体" w:eastAsia="黑体" w:hAnsi="宋体" w:hint="eastAsia"/>
          <w:bCs/>
          <w:szCs w:val="21"/>
        </w:rPr>
      </w:pPr>
      <w:r>
        <w:rPr>
          <w:rFonts w:ascii="黑体" w:eastAsia="黑体" w:hAnsi="宋体" w:hint="eastAsia"/>
          <w:bCs/>
          <w:szCs w:val="21"/>
        </w:rPr>
        <w:t>二、生活中的透镜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63"/>
        <w:gridCol w:w="2666"/>
        <w:gridCol w:w="2471"/>
        <w:gridCol w:w="2622"/>
      </w:tblGrid>
      <w:tr w:rsidR="00000000" w14:paraId="2EF38745" w14:textId="77777777">
        <w:tc>
          <w:tcPr>
            <w:tcW w:w="763" w:type="dxa"/>
            <w:vAlign w:val="center"/>
          </w:tcPr>
          <w:p w14:paraId="4B892382" w14:textId="77777777" w:rsidR="00835EAF" w:rsidRDefault="00835EAF">
            <w:pPr>
              <w:pStyle w:val="af3"/>
              <w:ind w:left="420" w:firstLineChars="0" w:firstLine="0"/>
              <w:jc w:val="center"/>
              <w:textAlignment w:val="center"/>
              <w:rPr>
                <w:rFonts w:hint="eastAsia"/>
              </w:rPr>
            </w:pPr>
          </w:p>
        </w:tc>
        <w:tc>
          <w:tcPr>
            <w:tcW w:w="2666" w:type="dxa"/>
            <w:vAlign w:val="center"/>
          </w:tcPr>
          <w:p w14:paraId="672402EC" w14:textId="77777777" w:rsidR="00835EAF" w:rsidRDefault="00835EAF">
            <w:pPr>
              <w:pStyle w:val="af3"/>
              <w:ind w:firstLineChars="0" w:firstLine="0"/>
              <w:jc w:val="center"/>
              <w:textAlignment w:val="center"/>
              <w:rPr>
                <w:rFonts w:hint="eastAsia"/>
              </w:rPr>
            </w:pPr>
            <w:r>
              <w:rPr>
                <w:rFonts w:hint="eastAsia"/>
              </w:rPr>
              <w:t>照相机</w:t>
            </w:r>
          </w:p>
        </w:tc>
        <w:tc>
          <w:tcPr>
            <w:tcW w:w="2471" w:type="dxa"/>
            <w:vAlign w:val="center"/>
          </w:tcPr>
          <w:p w14:paraId="6B91099F" w14:textId="77777777" w:rsidR="00835EAF" w:rsidRDefault="00835EAF">
            <w:pPr>
              <w:pStyle w:val="af3"/>
              <w:ind w:firstLineChars="0" w:firstLine="0"/>
              <w:jc w:val="center"/>
              <w:textAlignment w:val="center"/>
              <w:rPr>
                <w:rFonts w:hint="eastAsia"/>
              </w:rPr>
            </w:pPr>
            <w:r>
              <w:rPr>
                <w:rFonts w:hint="eastAsia"/>
              </w:rPr>
              <w:t>投影仪</w:t>
            </w:r>
          </w:p>
        </w:tc>
        <w:tc>
          <w:tcPr>
            <w:tcW w:w="2622" w:type="dxa"/>
            <w:vAlign w:val="center"/>
          </w:tcPr>
          <w:p w14:paraId="362B1C90" w14:textId="77777777" w:rsidR="00835EAF" w:rsidRDefault="00835EAF">
            <w:pPr>
              <w:pStyle w:val="af3"/>
              <w:ind w:firstLineChars="0" w:firstLine="0"/>
              <w:jc w:val="center"/>
              <w:textAlignment w:val="center"/>
              <w:rPr>
                <w:rFonts w:hint="eastAsia"/>
              </w:rPr>
            </w:pPr>
            <w:r>
              <w:rPr>
                <w:rFonts w:hint="eastAsia"/>
              </w:rPr>
              <w:t>放大镜</w:t>
            </w:r>
          </w:p>
        </w:tc>
      </w:tr>
      <w:tr w:rsidR="00000000" w14:paraId="3463C344" w14:textId="77777777">
        <w:tc>
          <w:tcPr>
            <w:tcW w:w="763" w:type="dxa"/>
            <w:vMerge w:val="restart"/>
            <w:vAlign w:val="center"/>
          </w:tcPr>
          <w:p w14:paraId="4F993C6E" w14:textId="77777777" w:rsidR="00835EAF" w:rsidRDefault="00835EAF">
            <w:pPr>
              <w:pStyle w:val="af3"/>
              <w:ind w:firstLineChars="0" w:firstLine="0"/>
              <w:jc w:val="center"/>
              <w:textAlignment w:val="center"/>
              <w:rPr>
                <w:rFonts w:hint="eastAsia"/>
              </w:rPr>
            </w:pPr>
            <w:r>
              <w:rPr>
                <w:rFonts w:hint="eastAsia"/>
              </w:rPr>
              <w:t>原理</w:t>
            </w:r>
          </w:p>
        </w:tc>
        <w:tc>
          <w:tcPr>
            <w:tcW w:w="7759" w:type="dxa"/>
            <w:gridSpan w:val="3"/>
            <w:vAlign w:val="center"/>
          </w:tcPr>
          <w:p w14:paraId="44B0240C" w14:textId="77777777" w:rsidR="00835EAF" w:rsidRDefault="00835EAF">
            <w:pPr>
              <w:pStyle w:val="af3"/>
              <w:ind w:firstLineChars="0" w:firstLine="0"/>
              <w:jc w:val="center"/>
              <w:textAlignment w:val="center"/>
              <w:rPr>
                <w:rFonts w:hint="eastAsia"/>
                <w:u w:val="single"/>
              </w:rPr>
            </w:pPr>
            <w:r>
              <w:rPr>
                <w:rFonts w:hint="eastAsia"/>
                <w:u w:val="single"/>
              </w:rPr>
              <w:t>凸透镜成像</w:t>
            </w:r>
          </w:p>
        </w:tc>
      </w:tr>
      <w:tr w:rsidR="00000000" w14:paraId="30F93DAE" w14:textId="77777777">
        <w:tc>
          <w:tcPr>
            <w:tcW w:w="763" w:type="dxa"/>
            <w:vMerge/>
            <w:vAlign w:val="center"/>
          </w:tcPr>
          <w:p w14:paraId="7246D88C" w14:textId="77777777" w:rsidR="00835EAF" w:rsidRDefault="00835EAF">
            <w:pPr>
              <w:pStyle w:val="af3"/>
              <w:ind w:firstLineChars="0" w:firstLine="0"/>
              <w:jc w:val="center"/>
              <w:textAlignment w:val="center"/>
              <w:rPr>
                <w:rFonts w:hint="eastAsia"/>
              </w:rPr>
            </w:pPr>
          </w:p>
        </w:tc>
        <w:tc>
          <w:tcPr>
            <w:tcW w:w="2666" w:type="dxa"/>
            <w:vAlign w:val="center"/>
          </w:tcPr>
          <w:p w14:paraId="22EE72B0" w14:textId="77777777" w:rsidR="00835EAF" w:rsidRDefault="00835EAF">
            <w:pPr>
              <w:pStyle w:val="af3"/>
              <w:ind w:firstLineChars="0" w:firstLine="0"/>
              <w:jc w:val="center"/>
              <w:textAlignment w:val="center"/>
              <w:rPr>
                <w:rFonts w:hint="eastAsia"/>
                <w:u w:val="single"/>
              </w:rPr>
            </w:pPr>
            <w:r>
              <w:rPr>
                <w:rStyle w:val="Char"/>
                <w:rFonts w:ascii="Times New Roman" w:hAnsi="Times New Roman"/>
                <w:u w:val="single"/>
              </w:rPr>
              <w:t>u</w:t>
            </w:r>
            <w:r>
              <w:rPr>
                <w:rFonts w:hint="eastAsia"/>
                <w:u w:val="single"/>
              </w:rPr>
              <w:t>＞</w:t>
            </w:r>
            <w:r>
              <w:rPr>
                <w:rFonts w:hint="eastAsia"/>
                <w:u w:val="single"/>
              </w:rPr>
              <w:t>2</w:t>
            </w:r>
            <w:r>
              <w:rPr>
                <w:rStyle w:val="Char"/>
                <w:rFonts w:ascii="Times New Roman" w:hAnsi="Times New Roman"/>
                <w:u w:val="single"/>
              </w:rPr>
              <w:t>f</w:t>
            </w:r>
          </w:p>
        </w:tc>
        <w:tc>
          <w:tcPr>
            <w:tcW w:w="2471" w:type="dxa"/>
            <w:vAlign w:val="center"/>
          </w:tcPr>
          <w:p w14:paraId="30B29F48" w14:textId="77777777" w:rsidR="00835EAF" w:rsidRDefault="00835EAF">
            <w:pPr>
              <w:pStyle w:val="af3"/>
              <w:ind w:firstLineChars="0" w:firstLine="0"/>
              <w:jc w:val="center"/>
              <w:textAlignment w:val="center"/>
              <w:rPr>
                <w:rFonts w:hint="eastAsia"/>
                <w:u w:val="single"/>
              </w:rPr>
            </w:pPr>
            <w:r>
              <w:rPr>
                <w:rStyle w:val="Char"/>
                <w:rFonts w:ascii="Times New Roman" w:hAnsi="Times New Roman"/>
                <w:u w:val="single"/>
              </w:rPr>
              <w:t>f</w:t>
            </w:r>
            <w:r>
              <w:rPr>
                <w:rFonts w:hint="eastAsia"/>
                <w:u w:val="single"/>
              </w:rPr>
              <w:t>＜</w:t>
            </w:r>
            <w:r>
              <w:rPr>
                <w:rStyle w:val="Char"/>
                <w:rFonts w:ascii="Times New Roman" w:hAnsi="Times New Roman"/>
                <w:u w:val="single"/>
              </w:rPr>
              <w:t>u</w:t>
            </w:r>
            <w:r>
              <w:rPr>
                <w:rFonts w:hint="eastAsia"/>
                <w:u w:val="single"/>
              </w:rPr>
              <w:t>＜</w:t>
            </w:r>
            <w:r>
              <w:rPr>
                <w:rFonts w:hint="eastAsia"/>
                <w:u w:val="single"/>
              </w:rPr>
              <w:t>2</w:t>
            </w:r>
            <w:r>
              <w:rPr>
                <w:rStyle w:val="Char"/>
                <w:rFonts w:ascii="Times New Roman" w:hAnsi="Times New Roman"/>
                <w:u w:val="single"/>
              </w:rPr>
              <w:t>f</w:t>
            </w:r>
          </w:p>
        </w:tc>
        <w:tc>
          <w:tcPr>
            <w:tcW w:w="2622" w:type="dxa"/>
            <w:vAlign w:val="center"/>
          </w:tcPr>
          <w:p w14:paraId="4F9562B9" w14:textId="77777777" w:rsidR="00835EAF" w:rsidRDefault="00835EAF">
            <w:pPr>
              <w:pStyle w:val="af3"/>
              <w:ind w:firstLineChars="0" w:firstLine="0"/>
              <w:jc w:val="center"/>
              <w:textAlignment w:val="center"/>
              <w:rPr>
                <w:rFonts w:hint="eastAsia"/>
                <w:u w:val="single"/>
              </w:rPr>
            </w:pPr>
            <w:r>
              <w:rPr>
                <w:rStyle w:val="Char"/>
                <w:rFonts w:ascii="Times New Roman" w:hAnsi="Times New Roman"/>
                <w:u w:val="single"/>
              </w:rPr>
              <w:t>u</w:t>
            </w:r>
            <w:r>
              <w:rPr>
                <w:rFonts w:hint="eastAsia"/>
                <w:u w:val="single"/>
              </w:rPr>
              <w:t>＜</w:t>
            </w:r>
            <w:r>
              <w:rPr>
                <w:rStyle w:val="Char"/>
                <w:rFonts w:ascii="Times New Roman" w:hAnsi="Times New Roman"/>
                <w:u w:val="single"/>
              </w:rPr>
              <w:t>f</w:t>
            </w:r>
          </w:p>
        </w:tc>
      </w:tr>
      <w:tr w:rsidR="00000000" w14:paraId="23F57E59" w14:textId="77777777">
        <w:tc>
          <w:tcPr>
            <w:tcW w:w="763" w:type="dxa"/>
            <w:vAlign w:val="center"/>
          </w:tcPr>
          <w:p w14:paraId="64C01A52" w14:textId="77777777" w:rsidR="00835EAF" w:rsidRDefault="00835EAF">
            <w:pPr>
              <w:pStyle w:val="af3"/>
              <w:ind w:firstLineChars="0" w:firstLine="0"/>
              <w:jc w:val="center"/>
              <w:textAlignment w:val="center"/>
              <w:rPr>
                <w:rFonts w:hint="eastAsia"/>
              </w:rPr>
            </w:pPr>
            <w:r>
              <w:rPr>
                <w:rFonts w:hint="eastAsia"/>
              </w:rPr>
              <w:t>像的性质</w:t>
            </w:r>
          </w:p>
        </w:tc>
        <w:tc>
          <w:tcPr>
            <w:tcW w:w="2666" w:type="dxa"/>
            <w:vAlign w:val="center"/>
          </w:tcPr>
          <w:p w14:paraId="38BE9B06" w14:textId="77777777" w:rsidR="00835EAF" w:rsidRDefault="00835EAF">
            <w:pPr>
              <w:pStyle w:val="af3"/>
              <w:ind w:firstLineChars="0" w:firstLine="0"/>
              <w:jc w:val="center"/>
              <w:textAlignment w:val="center"/>
              <w:rPr>
                <w:rFonts w:hint="eastAsia"/>
                <w:u w:val="single"/>
              </w:rPr>
            </w:pPr>
            <w:r>
              <w:rPr>
                <w:rFonts w:hint="eastAsia"/>
                <w:u w:val="single"/>
              </w:rPr>
              <w:t>倒立、缩小的实像</w:t>
            </w:r>
          </w:p>
        </w:tc>
        <w:tc>
          <w:tcPr>
            <w:tcW w:w="2471" w:type="dxa"/>
            <w:vAlign w:val="center"/>
          </w:tcPr>
          <w:p w14:paraId="034E09DA" w14:textId="77777777" w:rsidR="00835EAF" w:rsidRDefault="00835EAF">
            <w:pPr>
              <w:pStyle w:val="af3"/>
              <w:ind w:firstLineChars="0" w:firstLine="0"/>
              <w:jc w:val="center"/>
              <w:textAlignment w:val="center"/>
              <w:rPr>
                <w:rFonts w:hint="eastAsia"/>
                <w:u w:val="single"/>
              </w:rPr>
            </w:pPr>
            <w:r>
              <w:rPr>
                <w:rFonts w:hint="eastAsia"/>
                <w:u w:val="single"/>
              </w:rPr>
              <w:t>倒立、放大的实像</w:t>
            </w:r>
          </w:p>
        </w:tc>
        <w:tc>
          <w:tcPr>
            <w:tcW w:w="2622" w:type="dxa"/>
            <w:vAlign w:val="center"/>
          </w:tcPr>
          <w:p w14:paraId="63DCAD69" w14:textId="77777777" w:rsidR="00835EAF" w:rsidRDefault="00835EAF">
            <w:pPr>
              <w:pStyle w:val="af3"/>
              <w:ind w:firstLineChars="0" w:firstLine="0"/>
              <w:jc w:val="center"/>
              <w:textAlignment w:val="center"/>
              <w:rPr>
                <w:rFonts w:hint="eastAsia"/>
                <w:u w:val="single"/>
              </w:rPr>
            </w:pPr>
            <w:r>
              <w:rPr>
                <w:rFonts w:hint="eastAsia"/>
                <w:u w:val="single"/>
              </w:rPr>
              <w:t>正立、放大的虚像</w:t>
            </w:r>
          </w:p>
        </w:tc>
      </w:tr>
      <w:tr w:rsidR="00000000" w14:paraId="3D229E7B" w14:textId="77777777">
        <w:tc>
          <w:tcPr>
            <w:tcW w:w="763" w:type="dxa"/>
            <w:vAlign w:val="center"/>
          </w:tcPr>
          <w:p w14:paraId="1BFCE7B6" w14:textId="77777777" w:rsidR="00835EAF" w:rsidRDefault="00835EAF">
            <w:pPr>
              <w:pStyle w:val="af3"/>
              <w:ind w:firstLineChars="0" w:firstLine="0"/>
              <w:jc w:val="center"/>
              <w:textAlignment w:val="center"/>
              <w:rPr>
                <w:rFonts w:hint="eastAsia"/>
              </w:rPr>
            </w:pPr>
            <w:r>
              <w:rPr>
                <w:rFonts w:hint="eastAsia"/>
              </w:rPr>
              <w:t>光路图</w:t>
            </w:r>
          </w:p>
        </w:tc>
        <w:tc>
          <w:tcPr>
            <w:tcW w:w="2666" w:type="dxa"/>
            <w:vAlign w:val="center"/>
          </w:tcPr>
          <w:p w14:paraId="5052009E" w14:textId="77777777" w:rsidR="00835EAF" w:rsidRDefault="00835EAF">
            <w:pPr>
              <w:pStyle w:val="af3"/>
              <w:ind w:firstLineChars="0" w:firstLine="0"/>
              <w:jc w:val="center"/>
              <w:textAlignment w:val="center"/>
              <w:rPr>
                <w:rFonts w:hint="eastAsia"/>
              </w:rPr>
            </w:pPr>
            <w:r>
              <w:pict w14:anchorId="4B9BD6E0">
                <v:shape id="图片 3" o:spid="_x0000_i1035" type="#_x0000_t75" style="width:100.5pt;height:41.25pt;mso-wrap-style:square;mso-position-horizontal-relative:page;mso-position-vertical-relative:page">
                  <v:imagedata r:id="rId12" o:title="" chromakey="white"/>
                </v:shape>
              </w:pict>
            </w:r>
          </w:p>
        </w:tc>
        <w:tc>
          <w:tcPr>
            <w:tcW w:w="2471" w:type="dxa"/>
            <w:vAlign w:val="center"/>
          </w:tcPr>
          <w:p w14:paraId="74EE7C85" w14:textId="77777777" w:rsidR="00835EAF" w:rsidRDefault="00835EAF">
            <w:pPr>
              <w:pStyle w:val="af3"/>
              <w:ind w:firstLineChars="0" w:firstLine="0"/>
              <w:jc w:val="center"/>
              <w:textAlignment w:val="center"/>
              <w:rPr>
                <w:rFonts w:hint="eastAsia"/>
              </w:rPr>
            </w:pPr>
            <w:r>
              <w:pict w14:anchorId="348F3D5F">
                <v:shape id="图片 33" o:spid="_x0000_i1036" type="#_x0000_t75" style="width:81pt;height:89.25pt;mso-wrap-style:square;mso-position-horizontal-relative:page;mso-position-vertical-relative:page">
                  <v:imagedata r:id="rId13" o:title="" chromakey="white"/>
                </v:shape>
              </w:pict>
            </w:r>
          </w:p>
        </w:tc>
        <w:tc>
          <w:tcPr>
            <w:tcW w:w="2622" w:type="dxa"/>
            <w:vAlign w:val="center"/>
          </w:tcPr>
          <w:p w14:paraId="7C2BF352" w14:textId="77777777" w:rsidR="00835EAF" w:rsidRDefault="00835EAF">
            <w:pPr>
              <w:pStyle w:val="af3"/>
              <w:ind w:firstLineChars="0" w:firstLine="0"/>
              <w:jc w:val="center"/>
              <w:textAlignment w:val="center"/>
              <w:rPr>
                <w:rFonts w:hint="eastAsia"/>
              </w:rPr>
            </w:pPr>
            <w:r>
              <w:object w:dxaOrig="1920" w:dyaOrig="495" w14:anchorId="763231DC">
                <v:shape id="对象 51" o:spid="_x0000_i1037" type="#_x0000_t75" style="width:96pt;height:24.75pt;mso-wrap-style:square;mso-position-horizontal-relative:page;mso-position-vertical-relative:page" o:ole="">
                  <v:imagedata r:id="rId14" o:title="" chromakey="white"/>
                </v:shape>
                <o:OLEObject Type="Embed" ProgID="PBrush" ShapeID="对象 51" DrawAspect="Content" ObjectID="_1842728386" r:id="rId15"/>
              </w:object>
            </w:r>
          </w:p>
        </w:tc>
      </w:tr>
      <w:tr w:rsidR="00000000" w14:paraId="329A0A83" w14:textId="77777777">
        <w:tc>
          <w:tcPr>
            <w:tcW w:w="763" w:type="dxa"/>
            <w:vAlign w:val="center"/>
          </w:tcPr>
          <w:p w14:paraId="74269ABD" w14:textId="77777777" w:rsidR="00835EAF" w:rsidRDefault="00835EAF">
            <w:pPr>
              <w:pStyle w:val="af3"/>
              <w:ind w:firstLineChars="0" w:firstLine="0"/>
              <w:jc w:val="center"/>
              <w:textAlignment w:val="center"/>
              <w:rPr>
                <w:rFonts w:hint="eastAsia"/>
              </w:rPr>
            </w:pPr>
            <w:r>
              <w:rPr>
                <w:rFonts w:hint="eastAsia"/>
              </w:rPr>
              <w:t>透镜不动时的调整</w:t>
            </w:r>
          </w:p>
        </w:tc>
        <w:tc>
          <w:tcPr>
            <w:tcW w:w="2666" w:type="dxa"/>
            <w:vAlign w:val="center"/>
          </w:tcPr>
          <w:p w14:paraId="080B3E7F" w14:textId="77777777" w:rsidR="00835EAF" w:rsidRDefault="00835EAF">
            <w:pPr>
              <w:pStyle w:val="af3"/>
              <w:ind w:firstLineChars="0" w:firstLine="0"/>
              <w:jc w:val="both"/>
              <w:textAlignment w:val="center"/>
              <w:rPr>
                <w:rFonts w:hint="eastAsia"/>
                <w:spacing w:val="-6"/>
              </w:rPr>
            </w:pPr>
            <w:r>
              <w:rPr>
                <w:rFonts w:hint="eastAsia"/>
                <w:spacing w:val="-6"/>
              </w:rPr>
              <w:t>像偏小：物体靠近相机，暗箱拉长</w:t>
            </w:r>
          </w:p>
          <w:p w14:paraId="32694F1A" w14:textId="77777777" w:rsidR="00835EAF" w:rsidRDefault="00835EAF">
            <w:pPr>
              <w:pStyle w:val="af3"/>
              <w:ind w:firstLineChars="0" w:firstLine="0"/>
              <w:jc w:val="both"/>
              <w:textAlignment w:val="center"/>
              <w:rPr>
                <w:rFonts w:hint="eastAsia"/>
              </w:rPr>
            </w:pPr>
            <w:r>
              <w:rPr>
                <w:rFonts w:hint="eastAsia"/>
                <w:spacing w:val="-6"/>
              </w:rPr>
              <w:t>像偏大：物体远离相机，暗箱缩短</w:t>
            </w:r>
          </w:p>
        </w:tc>
        <w:tc>
          <w:tcPr>
            <w:tcW w:w="2471" w:type="dxa"/>
            <w:vAlign w:val="center"/>
          </w:tcPr>
          <w:p w14:paraId="0D0C5E6F" w14:textId="77777777" w:rsidR="00835EAF" w:rsidRDefault="00835EAF">
            <w:pPr>
              <w:pStyle w:val="af3"/>
              <w:ind w:firstLineChars="0" w:firstLine="0"/>
              <w:jc w:val="both"/>
              <w:textAlignment w:val="center"/>
              <w:rPr>
                <w:rFonts w:hint="eastAsia"/>
              </w:rPr>
            </w:pPr>
            <w:r>
              <w:rPr>
                <w:rFonts w:hint="eastAsia"/>
              </w:rPr>
              <w:t>像偏小：物体靠近镜头，投影仪远离屏幕</w:t>
            </w:r>
          </w:p>
          <w:p w14:paraId="2E8F6E77" w14:textId="77777777" w:rsidR="00835EAF" w:rsidRDefault="00835EAF">
            <w:pPr>
              <w:pStyle w:val="af3"/>
              <w:ind w:firstLineChars="0" w:firstLine="0"/>
              <w:jc w:val="both"/>
              <w:textAlignment w:val="center"/>
              <w:rPr>
                <w:rFonts w:hint="eastAsia"/>
              </w:rPr>
            </w:pPr>
            <w:r>
              <w:rPr>
                <w:rFonts w:hint="eastAsia"/>
              </w:rPr>
              <w:t>像偏大：物体远离镜头，投影仪靠近屏幕</w:t>
            </w:r>
          </w:p>
        </w:tc>
        <w:tc>
          <w:tcPr>
            <w:tcW w:w="2622" w:type="dxa"/>
            <w:vAlign w:val="center"/>
          </w:tcPr>
          <w:p w14:paraId="4F8D902A" w14:textId="77777777" w:rsidR="00835EAF" w:rsidRDefault="00835EAF">
            <w:pPr>
              <w:pStyle w:val="af3"/>
              <w:ind w:firstLineChars="0" w:firstLine="0"/>
              <w:jc w:val="both"/>
              <w:textAlignment w:val="center"/>
              <w:rPr>
                <w:rFonts w:hint="eastAsia"/>
              </w:rPr>
            </w:pPr>
            <w:r>
              <w:rPr>
                <w:rFonts w:hint="eastAsia"/>
              </w:rPr>
              <w:t>像偏小：物体稍微远离透镜，适当调整眼睛位置</w:t>
            </w:r>
          </w:p>
          <w:p w14:paraId="04E0794C" w14:textId="77777777" w:rsidR="00835EAF" w:rsidRDefault="00835EAF">
            <w:pPr>
              <w:pStyle w:val="af3"/>
              <w:ind w:firstLineChars="0" w:firstLine="0"/>
              <w:jc w:val="both"/>
              <w:textAlignment w:val="center"/>
              <w:rPr>
                <w:rFonts w:hint="eastAsia"/>
              </w:rPr>
            </w:pPr>
            <w:r>
              <w:rPr>
                <w:rFonts w:hint="eastAsia"/>
              </w:rPr>
              <w:t>像偏大：物体稍微靠近透镜，适当调整眼睛位置</w:t>
            </w:r>
          </w:p>
        </w:tc>
      </w:tr>
      <w:tr w:rsidR="00000000" w14:paraId="076C7E66" w14:textId="77777777">
        <w:tc>
          <w:tcPr>
            <w:tcW w:w="763" w:type="dxa"/>
            <w:vAlign w:val="center"/>
          </w:tcPr>
          <w:p w14:paraId="5A921C61" w14:textId="77777777" w:rsidR="00835EAF" w:rsidRDefault="00835EAF">
            <w:pPr>
              <w:pStyle w:val="af3"/>
              <w:ind w:firstLineChars="0" w:firstLine="0"/>
              <w:jc w:val="center"/>
              <w:textAlignment w:val="center"/>
              <w:rPr>
                <w:rFonts w:hint="eastAsia"/>
              </w:rPr>
            </w:pPr>
            <w:r>
              <w:rPr>
                <w:rFonts w:hint="eastAsia"/>
              </w:rPr>
              <w:t>物体不动时的调整</w:t>
            </w:r>
          </w:p>
        </w:tc>
        <w:tc>
          <w:tcPr>
            <w:tcW w:w="2666" w:type="dxa"/>
            <w:vAlign w:val="center"/>
          </w:tcPr>
          <w:p w14:paraId="32579872" w14:textId="77777777" w:rsidR="00835EAF" w:rsidRDefault="00835EAF">
            <w:pPr>
              <w:pStyle w:val="af3"/>
              <w:ind w:firstLineChars="0" w:firstLine="0"/>
              <w:jc w:val="both"/>
              <w:textAlignment w:val="center"/>
              <w:rPr>
                <w:rFonts w:hint="eastAsia"/>
                <w:spacing w:val="-6"/>
              </w:rPr>
            </w:pPr>
            <w:r>
              <w:rPr>
                <w:rFonts w:hint="eastAsia"/>
                <w:spacing w:val="-6"/>
              </w:rPr>
              <w:t>像偏小：相机靠近物体，暗箱拉长</w:t>
            </w:r>
          </w:p>
          <w:p w14:paraId="658013C5" w14:textId="77777777" w:rsidR="00835EAF" w:rsidRDefault="00835EAF">
            <w:pPr>
              <w:pStyle w:val="af3"/>
              <w:ind w:firstLineChars="0" w:firstLine="0"/>
              <w:jc w:val="both"/>
              <w:textAlignment w:val="center"/>
              <w:rPr>
                <w:rFonts w:hint="eastAsia"/>
              </w:rPr>
            </w:pPr>
            <w:r>
              <w:rPr>
                <w:rFonts w:hint="eastAsia"/>
                <w:spacing w:val="-6"/>
              </w:rPr>
              <w:t>像偏大：相机远离物体，暗箱缩短</w:t>
            </w:r>
          </w:p>
        </w:tc>
        <w:tc>
          <w:tcPr>
            <w:tcW w:w="2471" w:type="dxa"/>
            <w:vAlign w:val="center"/>
          </w:tcPr>
          <w:p w14:paraId="7D835BE8" w14:textId="77777777" w:rsidR="00835EAF" w:rsidRDefault="00835EAF">
            <w:pPr>
              <w:pStyle w:val="af3"/>
              <w:ind w:firstLineChars="0" w:firstLine="0"/>
              <w:jc w:val="both"/>
              <w:textAlignment w:val="center"/>
              <w:rPr>
                <w:rFonts w:hint="eastAsia"/>
              </w:rPr>
            </w:pPr>
            <w:r>
              <w:rPr>
                <w:rFonts w:hint="eastAsia"/>
              </w:rPr>
              <w:t>像偏小：镜头靠近物体（位置降低），投影仪远离屏幕</w:t>
            </w:r>
          </w:p>
          <w:p w14:paraId="3369D056" w14:textId="77777777" w:rsidR="00835EAF" w:rsidRDefault="00835EAF">
            <w:pPr>
              <w:pStyle w:val="af3"/>
              <w:ind w:firstLineChars="0" w:firstLine="0"/>
              <w:jc w:val="both"/>
              <w:textAlignment w:val="center"/>
              <w:rPr>
                <w:rFonts w:hint="eastAsia"/>
              </w:rPr>
            </w:pPr>
            <w:r>
              <w:rPr>
                <w:rFonts w:hint="eastAsia"/>
              </w:rPr>
              <w:t>像偏大：镜头远离物体（位置提高），投影仪靠近屏幕</w:t>
            </w:r>
          </w:p>
        </w:tc>
        <w:tc>
          <w:tcPr>
            <w:tcW w:w="2622" w:type="dxa"/>
            <w:vAlign w:val="center"/>
          </w:tcPr>
          <w:p w14:paraId="7D6A5339" w14:textId="77777777" w:rsidR="00835EAF" w:rsidRDefault="00835EAF">
            <w:pPr>
              <w:pStyle w:val="af3"/>
              <w:ind w:firstLineChars="0" w:firstLine="0"/>
              <w:jc w:val="both"/>
              <w:textAlignment w:val="center"/>
              <w:rPr>
                <w:rFonts w:hint="eastAsia"/>
              </w:rPr>
            </w:pPr>
            <w:r>
              <w:rPr>
                <w:rFonts w:hint="eastAsia"/>
              </w:rPr>
              <w:t>像偏小：透镜稍远离物体，适当调整眼睛位置</w:t>
            </w:r>
          </w:p>
          <w:p w14:paraId="7307A5B1" w14:textId="77777777" w:rsidR="00835EAF" w:rsidRDefault="00835EAF">
            <w:pPr>
              <w:pStyle w:val="af3"/>
              <w:ind w:firstLineChars="0" w:firstLine="0"/>
              <w:jc w:val="both"/>
              <w:textAlignment w:val="center"/>
              <w:rPr>
                <w:rFonts w:hint="eastAsia"/>
              </w:rPr>
            </w:pPr>
            <w:r>
              <w:rPr>
                <w:rFonts w:hint="eastAsia"/>
              </w:rPr>
              <w:t>像偏大：透镜稍靠近物体，适当调整眼睛位置</w:t>
            </w:r>
          </w:p>
        </w:tc>
      </w:tr>
      <w:tr w:rsidR="00000000" w14:paraId="58D47F2C" w14:textId="77777777">
        <w:tc>
          <w:tcPr>
            <w:tcW w:w="763" w:type="dxa"/>
            <w:vAlign w:val="center"/>
          </w:tcPr>
          <w:p w14:paraId="6839D5B6" w14:textId="77777777" w:rsidR="00835EAF" w:rsidRDefault="00835EAF">
            <w:pPr>
              <w:pStyle w:val="af3"/>
              <w:ind w:firstLineChars="0" w:firstLine="0"/>
              <w:jc w:val="center"/>
              <w:textAlignment w:val="center"/>
              <w:rPr>
                <w:rFonts w:hint="eastAsia"/>
              </w:rPr>
            </w:pPr>
            <w:r>
              <w:rPr>
                <w:rFonts w:hint="eastAsia"/>
              </w:rPr>
              <w:t>其他内容</w:t>
            </w:r>
          </w:p>
        </w:tc>
        <w:tc>
          <w:tcPr>
            <w:tcW w:w="2666" w:type="dxa"/>
            <w:vAlign w:val="center"/>
          </w:tcPr>
          <w:p w14:paraId="0DC88BF9" w14:textId="77777777" w:rsidR="00835EAF" w:rsidRDefault="00835EAF">
            <w:pPr>
              <w:pStyle w:val="af3"/>
              <w:ind w:firstLineChars="0" w:firstLine="0"/>
              <w:jc w:val="both"/>
              <w:textAlignment w:val="center"/>
              <w:rPr>
                <w:rFonts w:hint="eastAsia"/>
              </w:rPr>
            </w:pPr>
            <w:r>
              <w:rPr>
                <w:rFonts w:hint="eastAsia"/>
              </w:rPr>
              <w:t>镜头相当于一个凸透镜。</w:t>
            </w:r>
          </w:p>
          <w:p w14:paraId="61AE95AA" w14:textId="77777777" w:rsidR="00835EAF" w:rsidRDefault="00835EAF">
            <w:pPr>
              <w:pStyle w:val="af3"/>
              <w:ind w:firstLineChars="0" w:firstLine="0"/>
              <w:jc w:val="both"/>
              <w:textAlignment w:val="center"/>
              <w:rPr>
                <w:rFonts w:hint="eastAsia"/>
              </w:rPr>
            </w:pPr>
            <w:r>
              <w:rPr>
                <w:rFonts w:hint="eastAsia"/>
              </w:rPr>
              <w:t>像越小，像中包含的内容越多。</w:t>
            </w:r>
          </w:p>
        </w:tc>
        <w:tc>
          <w:tcPr>
            <w:tcW w:w="2471" w:type="dxa"/>
            <w:vAlign w:val="center"/>
          </w:tcPr>
          <w:p w14:paraId="01B07C2B" w14:textId="77777777" w:rsidR="00835EAF" w:rsidRDefault="00835EAF">
            <w:pPr>
              <w:pStyle w:val="af3"/>
              <w:ind w:firstLineChars="0" w:firstLine="0"/>
              <w:jc w:val="both"/>
              <w:textAlignment w:val="center"/>
              <w:rPr>
                <w:rFonts w:hint="eastAsia"/>
              </w:rPr>
            </w:pPr>
            <w:r>
              <w:rPr>
                <w:rFonts w:hint="eastAsia"/>
              </w:rPr>
              <w:t>镜头相当于一个凸透镜。</w:t>
            </w:r>
          </w:p>
          <w:p w14:paraId="6A983631" w14:textId="77777777" w:rsidR="00835EAF" w:rsidRDefault="00835EAF">
            <w:pPr>
              <w:pStyle w:val="af3"/>
              <w:ind w:firstLineChars="0" w:firstLine="0"/>
              <w:jc w:val="both"/>
              <w:textAlignment w:val="center"/>
              <w:rPr>
                <w:rFonts w:hint="eastAsia"/>
              </w:rPr>
            </w:pPr>
            <w:r>
              <w:rPr>
                <w:rFonts w:hint="eastAsia"/>
              </w:rPr>
              <w:t>投影片要上下左右颠倒放置。</w:t>
            </w:r>
          </w:p>
          <w:p w14:paraId="6C63D4F6" w14:textId="77777777" w:rsidR="00835EAF" w:rsidRDefault="00835EAF">
            <w:pPr>
              <w:pStyle w:val="af3"/>
              <w:ind w:firstLineChars="0" w:firstLine="0"/>
              <w:jc w:val="both"/>
              <w:textAlignment w:val="center"/>
              <w:rPr>
                <w:rFonts w:hint="eastAsia"/>
              </w:rPr>
            </w:pPr>
            <w:r>
              <w:rPr>
                <w:rFonts w:hint="eastAsia"/>
              </w:rPr>
              <w:t>平面镜的作用：改变光的传播方向，使得射向天花板的光能够在屏幕上成像。</w:t>
            </w:r>
          </w:p>
        </w:tc>
        <w:tc>
          <w:tcPr>
            <w:tcW w:w="2622" w:type="dxa"/>
            <w:vAlign w:val="center"/>
          </w:tcPr>
          <w:p w14:paraId="4CEDC612" w14:textId="77777777" w:rsidR="00835EAF" w:rsidRDefault="00835EAF">
            <w:pPr>
              <w:pStyle w:val="af3"/>
              <w:ind w:firstLineChars="0" w:firstLine="0"/>
              <w:jc w:val="both"/>
              <w:textAlignment w:val="center"/>
              <w:rPr>
                <w:rFonts w:hint="eastAsia"/>
              </w:rPr>
            </w:pPr>
          </w:p>
        </w:tc>
      </w:tr>
    </w:tbl>
    <w:p w14:paraId="6B1FA4A2" w14:textId="77777777" w:rsidR="00835EAF" w:rsidRDefault="00835EAF">
      <w:pPr>
        <w:pStyle w:val="af3"/>
        <w:textAlignment w:val="center"/>
        <w:rPr>
          <w:rFonts w:hint="eastAsia"/>
        </w:rPr>
      </w:pPr>
      <w:r>
        <w:rPr>
          <w:rFonts w:hint="eastAsia"/>
        </w:rPr>
        <w:t>实像和虚像（见下图）：照相机和投影仪所成的像，是光通过凸透镜射出后会聚在那里所成的，如果把感光胶片放在那里，真的能记录下所成的像。这种像叫做实像。物体和实像分别位于凸透镜的两侧。</w:t>
      </w:r>
    </w:p>
    <w:p w14:paraId="37FBB90A" w14:textId="77777777" w:rsidR="00835EAF" w:rsidRDefault="00835EAF">
      <w:pPr>
        <w:pStyle w:val="af3"/>
        <w:textAlignment w:val="center"/>
        <w:rPr>
          <w:rFonts w:hint="eastAsia"/>
        </w:rPr>
      </w:pPr>
      <w:r>
        <w:rPr>
          <w:rFonts w:hint="eastAsia"/>
        </w:rPr>
        <w:t>凸透镜成实像情景：</w:t>
      </w:r>
      <w:r>
        <w:rPr>
          <w:rFonts w:hint="eastAsia"/>
          <w:u w:val="single"/>
        </w:rPr>
        <w:t>光屏能承接到</w:t>
      </w:r>
      <w:r>
        <w:rPr>
          <w:rFonts w:hint="eastAsia"/>
        </w:rPr>
        <w:t>所形成的像，物和实像在凸透镜两侧。</w:t>
      </w:r>
    </w:p>
    <w:p w14:paraId="4EF6748C" w14:textId="77777777" w:rsidR="00835EAF" w:rsidRDefault="00835EAF">
      <w:pPr>
        <w:pStyle w:val="af3"/>
        <w:ind w:firstLineChars="0" w:firstLine="0"/>
        <w:jc w:val="center"/>
        <w:textAlignment w:val="center"/>
        <w:rPr>
          <w:rFonts w:hint="eastAsia"/>
        </w:rPr>
      </w:pPr>
      <w:r>
        <w:rPr>
          <w:rFonts w:hint="eastAsia"/>
          <w:lang w:val="en-US" w:eastAsia="zh-CN"/>
        </w:rPr>
        <w:pict w14:anchorId="7EAFC8A4">
          <v:shape id="图片 34" o:spid="_x0000_i1038" type="#_x0000_t75" style="width:144.75pt;height:29.25pt;mso-wrap-style:square;mso-position-horizontal-relative:page;mso-position-vertical-relative:page">
            <v:imagedata r:id="rId16" o:title="" chromakey="white"/>
          </v:shape>
        </w:pict>
      </w:r>
    </w:p>
    <w:p w14:paraId="5FE1F660" w14:textId="77777777" w:rsidR="00835EAF" w:rsidRDefault="00835EAF">
      <w:pPr>
        <w:pStyle w:val="af3"/>
        <w:textAlignment w:val="center"/>
        <w:rPr>
          <w:rFonts w:hint="eastAsia"/>
        </w:rPr>
      </w:pPr>
      <w:r>
        <w:rPr>
          <w:rFonts w:hint="eastAsia"/>
        </w:rPr>
        <w:t>凸透镜成虚像情景：</w:t>
      </w:r>
      <w:r>
        <w:rPr>
          <w:rFonts w:hint="eastAsia"/>
          <w:u w:val="single"/>
        </w:rPr>
        <w:t>光屏不能承接</w:t>
      </w:r>
      <w:r>
        <w:rPr>
          <w:rFonts w:hint="eastAsia"/>
        </w:rPr>
        <w:t>所形成的像，物和虚像在凸透镜同侧。</w:t>
      </w:r>
    </w:p>
    <w:p w14:paraId="7AB5A0B4" w14:textId="77777777" w:rsidR="00835EAF" w:rsidRDefault="00835EAF">
      <w:pPr>
        <w:pStyle w:val="af3"/>
        <w:ind w:firstLineChars="0" w:firstLine="0"/>
        <w:jc w:val="center"/>
        <w:textAlignment w:val="center"/>
        <w:rPr>
          <w:rFonts w:hint="eastAsia"/>
        </w:rPr>
      </w:pPr>
      <w:r>
        <w:rPr>
          <w:rFonts w:hint="eastAsia"/>
          <w:lang w:val="en-US" w:eastAsia="zh-CN"/>
        </w:rPr>
        <w:lastRenderedPageBreak/>
        <w:pict w14:anchorId="38B1485F">
          <v:shape id="图片 35" o:spid="_x0000_i1039" type="#_x0000_t75" style="width:111pt;height:24.75pt;mso-wrap-style:square;mso-position-horizontal-relative:page;mso-position-vertical-relative:page">
            <v:imagedata r:id="rId17" o:title="" chromakey="white"/>
          </v:shape>
        </w:pict>
      </w:r>
    </w:p>
    <w:p w14:paraId="24E325CF" w14:textId="77777777" w:rsidR="00835EAF" w:rsidRDefault="00835EAF">
      <w:pPr>
        <w:ind w:leftChars="-1" w:hanging="2"/>
        <w:rPr>
          <w:rFonts w:ascii="黑体" w:eastAsia="黑体" w:hAnsi="宋体" w:hint="eastAsia"/>
          <w:bCs/>
          <w:szCs w:val="21"/>
        </w:rPr>
      </w:pPr>
      <w:r>
        <w:rPr>
          <w:rFonts w:ascii="黑体" w:eastAsia="黑体" w:hAnsi="宋体"/>
          <w:bCs/>
          <w:szCs w:val="21"/>
        </w:rPr>
        <w:t>三、凸透镜成像</w:t>
      </w:r>
      <w:r>
        <w:rPr>
          <w:rFonts w:ascii="黑体" w:eastAsia="黑体" w:hAnsi="宋体" w:hint="eastAsia"/>
          <w:bCs/>
          <w:szCs w:val="21"/>
        </w:rPr>
        <w:t>的</w:t>
      </w:r>
      <w:r>
        <w:rPr>
          <w:rFonts w:ascii="黑体" w:eastAsia="黑体" w:hAnsi="宋体"/>
          <w:bCs/>
          <w:szCs w:val="21"/>
        </w:rPr>
        <w:t>规律</w:t>
      </w:r>
    </w:p>
    <w:p w14:paraId="392E38F6" w14:textId="77777777" w:rsidR="00835EAF" w:rsidRDefault="00835EAF">
      <w:pPr>
        <w:ind w:leftChars="-1" w:left="313" w:hangingChars="150" w:hanging="315"/>
        <w:rPr>
          <w:szCs w:val="21"/>
          <w:u w:val="single"/>
        </w:rPr>
      </w:pPr>
      <w:r>
        <w:rPr>
          <w:szCs w:val="21"/>
        </w:rPr>
        <w:t>1</w:t>
      </w:r>
      <w:r>
        <w:rPr>
          <w:rFonts w:hAnsi="宋体"/>
          <w:szCs w:val="21"/>
        </w:rPr>
        <w:t>、实验：实验时点燃蜡烛，使</w:t>
      </w:r>
      <w:r>
        <w:rPr>
          <w:rFonts w:hAnsi="宋体"/>
          <w:szCs w:val="21"/>
          <w:u w:val="single"/>
        </w:rPr>
        <w:t>烛焰、凸透镜、光屏的中心</w:t>
      </w:r>
      <w:r>
        <w:rPr>
          <w:rFonts w:hAnsi="宋体"/>
          <w:szCs w:val="21"/>
        </w:rPr>
        <w:t>大致在同一高度，目的是：</w:t>
      </w:r>
      <w:r>
        <w:rPr>
          <w:rFonts w:hAnsi="宋体"/>
          <w:szCs w:val="21"/>
          <w:u w:val="single"/>
        </w:rPr>
        <w:t>使烛焰的像成在光屏中央。</w:t>
      </w:r>
      <w:r>
        <w:rPr>
          <w:rFonts w:hAnsi="宋体"/>
          <w:szCs w:val="21"/>
        </w:rPr>
        <w:t>若在实验时，无论怎样移动光屏，在光屏都得不到像，可能得原因有：</w:t>
      </w:r>
      <w:r>
        <w:rPr>
          <w:rFonts w:hAnsi="宋体"/>
          <w:szCs w:val="21"/>
          <w:u w:val="single"/>
        </w:rPr>
        <w:t>①</w:t>
      </w:r>
      <w:r>
        <w:rPr>
          <w:rFonts w:hAnsi="宋体"/>
          <w:szCs w:val="21"/>
          <w:u w:val="single"/>
        </w:rPr>
        <w:t>蜡烛在焦点以内；</w:t>
      </w:r>
      <w:r>
        <w:rPr>
          <w:rFonts w:hAnsi="宋体"/>
          <w:szCs w:val="21"/>
          <w:u w:val="single"/>
        </w:rPr>
        <w:t>②</w:t>
      </w:r>
      <w:r>
        <w:rPr>
          <w:rFonts w:hAnsi="宋体"/>
          <w:szCs w:val="21"/>
          <w:u w:val="single"/>
        </w:rPr>
        <w:t>烛焰在焦点上</w:t>
      </w:r>
      <w:r>
        <w:rPr>
          <w:rFonts w:hAnsi="宋体"/>
          <w:szCs w:val="21"/>
          <w:u w:val="single"/>
        </w:rPr>
        <w:t>③</w:t>
      </w:r>
      <w:r>
        <w:rPr>
          <w:rFonts w:hAnsi="宋体"/>
          <w:szCs w:val="21"/>
          <w:u w:val="single"/>
        </w:rPr>
        <w:t>烛焰、凸透镜、光屏的中心不在同一高度；</w:t>
      </w:r>
      <w:r>
        <w:rPr>
          <w:rFonts w:hAnsi="宋体"/>
          <w:szCs w:val="21"/>
          <w:u w:val="single"/>
        </w:rPr>
        <w:t>④</w:t>
      </w:r>
      <w:r>
        <w:rPr>
          <w:rFonts w:hAnsi="宋体"/>
          <w:szCs w:val="21"/>
          <w:u w:val="single"/>
        </w:rPr>
        <w:t>蜡烛到凸透镜的距离稍大于焦距，成像在很远的地方，光具座的光屏无法移到该位置。</w:t>
      </w:r>
    </w:p>
    <w:p w14:paraId="3D4C0923" w14:textId="77777777" w:rsidR="00835EAF" w:rsidRDefault="00835EAF">
      <w:pPr>
        <w:rPr>
          <w:szCs w:val="21"/>
        </w:rPr>
      </w:pPr>
      <w:r>
        <w:rPr>
          <w:szCs w:val="21"/>
        </w:rPr>
        <w:t>2</w:t>
      </w:r>
      <w:r>
        <w:rPr>
          <w:rFonts w:hAnsi="宋体"/>
          <w:szCs w:val="21"/>
        </w:rPr>
        <w:t>、实验结论：（凸透镜成像规律）</w:t>
      </w:r>
    </w:p>
    <w:p w14:paraId="29076067" w14:textId="77777777" w:rsidR="00835EAF" w:rsidRDefault="00835EAF">
      <w:pPr>
        <w:ind w:firstLineChars="150" w:firstLine="315"/>
        <w:rPr>
          <w:rFonts w:hint="eastAsia"/>
          <w:szCs w:val="21"/>
        </w:rPr>
      </w:pPr>
      <w:r>
        <w:rPr>
          <w:szCs w:val="21"/>
        </w:rPr>
        <w:t>F</w:t>
      </w:r>
      <w:r>
        <w:rPr>
          <w:rFonts w:hAnsi="宋体"/>
          <w:szCs w:val="21"/>
        </w:rPr>
        <w:t>分虚实</w:t>
      </w:r>
      <w:r>
        <w:rPr>
          <w:rFonts w:hint="eastAsia"/>
          <w:szCs w:val="21"/>
        </w:rPr>
        <w:t>，</w:t>
      </w:r>
      <w:r>
        <w:rPr>
          <w:szCs w:val="21"/>
        </w:rPr>
        <w:t>2f</w:t>
      </w:r>
      <w:r>
        <w:rPr>
          <w:rFonts w:hAnsi="宋体"/>
          <w:szCs w:val="21"/>
        </w:rPr>
        <w:t>大小</w:t>
      </w:r>
      <w:r>
        <w:rPr>
          <w:rFonts w:hint="eastAsia"/>
          <w:szCs w:val="21"/>
        </w:rPr>
        <w:t>，</w:t>
      </w:r>
      <w:r>
        <w:rPr>
          <w:rFonts w:hAnsi="宋体"/>
          <w:szCs w:val="21"/>
        </w:rPr>
        <w:t>实倒虚正</w:t>
      </w:r>
      <w:r>
        <w:rPr>
          <w:rFonts w:hint="eastAsia"/>
          <w:szCs w:val="21"/>
        </w:rPr>
        <w:t>，</w:t>
      </w:r>
      <w:r>
        <w:rPr>
          <w:rFonts w:hAnsi="宋体"/>
          <w:szCs w:val="21"/>
        </w:rPr>
        <w:t>具体见下表</w:t>
      </w:r>
      <w:r>
        <w:rPr>
          <w:rFonts w:hint="eastAsia"/>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821"/>
        <w:gridCol w:w="850"/>
        <w:gridCol w:w="851"/>
        <w:gridCol w:w="850"/>
        <w:gridCol w:w="851"/>
      </w:tblGrid>
      <w:tr w:rsidR="00000000" w14:paraId="259987A7" w14:textId="77777777">
        <w:trPr>
          <w:cantSplit/>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1B0A1D59" w14:textId="77777777" w:rsidR="00835EAF" w:rsidRDefault="00835EAF">
            <w:pPr>
              <w:ind w:leftChars="-1" w:hanging="2"/>
              <w:jc w:val="center"/>
              <w:rPr>
                <w:szCs w:val="21"/>
              </w:rPr>
            </w:pPr>
            <w:r>
              <w:rPr>
                <w:rFonts w:hAnsi="宋体"/>
                <w:szCs w:val="21"/>
              </w:rPr>
              <w:t>物距</w:t>
            </w:r>
          </w:p>
        </w:tc>
        <w:tc>
          <w:tcPr>
            <w:tcW w:w="2522" w:type="dxa"/>
            <w:gridSpan w:val="3"/>
            <w:tcBorders>
              <w:top w:val="single" w:sz="4" w:space="0" w:color="auto"/>
              <w:left w:val="single" w:sz="4" w:space="0" w:color="auto"/>
              <w:bottom w:val="single" w:sz="4" w:space="0" w:color="auto"/>
              <w:right w:val="single" w:sz="4" w:space="0" w:color="auto"/>
            </w:tcBorders>
            <w:vAlign w:val="center"/>
          </w:tcPr>
          <w:p w14:paraId="6E148F35" w14:textId="77777777" w:rsidR="00835EAF" w:rsidRDefault="00835EAF">
            <w:pPr>
              <w:ind w:leftChars="-1" w:hanging="2"/>
              <w:jc w:val="center"/>
              <w:rPr>
                <w:szCs w:val="21"/>
              </w:rPr>
            </w:pPr>
            <w:r>
              <w:rPr>
                <w:rFonts w:hAnsi="宋体"/>
                <w:szCs w:val="21"/>
              </w:rPr>
              <w:t>像的性质</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25C6E715" w14:textId="77777777" w:rsidR="00835EAF" w:rsidRDefault="00835EAF">
            <w:pPr>
              <w:ind w:leftChars="-1" w:hanging="2"/>
              <w:jc w:val="center"/>
              <w:rPr>
                <w:szCs w:val="21"/>
              </w:rPr>
            </w:pPr>
            <w:r>
              <w:rPr>
                <w:rFonts w:hAnsi="宋体"/>
                <w:szCs w:val="21"/>
              </w:rPr>
              <w:t>像距</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5A9BC9CC" w14:textId="77777777" w:rsidR="00835EAF" w:rsidRDefault="00835EAF">
            <w:pPr>
              <w:ind w:leftChars="-1" w:hanging="2"/>
              <w:jc w:val="center"/>
              <w:rPr>
                <w:szCs w:val="21"/>
              </w:rPr>
            </w:pPr>
            <w:r>
              <w:rPr>
                <w:rFonts w:hAnsi="宋体"/>
                <w:szCs w:val="21"/>
              </w:rPr>
              <w:t>应用</w:t>
            </w:r>
          </w:p>
        </w:tc>
      </w:tr>
      <w:tr w:rsidR="00000000" w14:paraId="056F1A0B" w14:textId="77777777">
        <w:trPr>
          <w:cantSplit/>
          <w:jc w:val="center"/>
        </w:trPr>
        <w:tc>
          <w:tcPr>
            <w:tcW w:w="846" w:type="dxa"/>
            <w:vMerge/>
            <w:tcBorders>
              <w:top w:val="single" w:sz="4" w:space="0" w:color="auto"/>
              <w:left w:val="single" w:sz="4" w:space="0" w:color="auto"/>
              <w:bottom w:val="single" w:sz="4" w:space="0" w:color="auto"/>
              <w:right w:val="single" w:sz="4" w:space="0" w:color="auto"/>
            </w:tcBorders>
            <w:vAlign w:val="center"/>
          </w:tcPr>
          <w:p w14:paraId="0DF5E4C4" w14:textId="77777777" w:rsidR="00835EAF" w:rsidRDefault="00835EAF">
            <w:pPr>
              <w:widowControl/>
              <w:ind w:leftChars="-1" w:hanging="2"/>
              <w:jc w:val="left"/>
              <w:rPr>
                <w:szCs w:val="21"/>
              </w:rPr>
            </w:pPr>
          </w:p>
        </w:tc>
        <w:tc>
          <w:tcPr>
            <w:tcW w:w="821" w:type="dxa"/>
            <w:tcBorders>
              <w:top w:val="single" w:sz="4" w:space="0" w:color="auto"/>
              <w:left w:val="single" w:sz="4" w:space="0" w:color="auto"/>
              <w:bottom w:val="single" w:sz="4" w:space="0" w:color="auto"/>
              <w:right w:val="single" w:sz="4" w:space="0" w:color="auto"/>
            </w:tcBorders>
            <w:vAlign w:val="center"/>
          </w:tcPr>
          <w:p w14:paraId="2D55F78A" w14:textId="77777777" w:rsidR="00835EAF" w:rsidRDefault="00835EAF">
            <w:pPr>
              <w:ind w:leftChars="-1" w:hanging="2"/>
              <w:jc w:val="center"/>
              <w:rPr>
                <w:szCs w:val="21"/>
              </w:rPr>
            </w:pPr>
            <w:r>
              <w:rPr>
                <w:rFonts w:hAnsi="宋体"/>
                <w:szCs w:val="21"/>
              </w:rPr>
              <w:t>倒、正</w:t>
            </w:r>
          </w:p>
        </w:tc>
        <w:tc>
          <w:tcPr>
            <w:tcW w:w="850" w:type="dxa"/>
            <w:tcBorders>
              <w:top w:val="single" w:sz="4" w:space="0" w:color="auto"/>
              <w:left w:val="single" w:sz="4" w:space="0" w:color="auto"/>
              <w:bottom w:val="single" w:sz="4" w:space="0" w:color="auto"/>
              <w:right w:val="single" w:sz="4" w:space="0" w:color="auto"/>
            </w:tcBorders>
            <w:vAlign w:val="center"/>
          </w:tcPr>
          <w:p w14:paraId="560635C9" w14:textId="77777777" w:rsidR="00835EAF" w:rsidRDefault="00835EAF">
            <w:pPr>
              <w:ind w:leftChars="-1" w:hanging="2"/>
              <w:jc w:val="center"/>
              <w:rPr>
                <w:szCs w:val="21"/>
              </w:rPr>
            </w:pPr>
            <w:r>
              <w:rPr>
                <w:rFonts w:hAnsi="宋体"/>
                <w:szCs w:val="21"/>
              </w:rPr>
              <w:t>放、缩</w:t>
            </w:r>
          </w:p>
        </w:tc>
        <w:tc>
          <w:tcPr>
            <w:tcW w:w="851" w:type="dxa"/>
            <w:tcBorders>
              <w:top w:val="single" w:sz="4" w:space="0" w:color="auto"/>
              <w:left w:val="single" w:sz="4" w:space="0" w:color="auto"/>
              <w:bottom w:val="single" w:sz="4" w:space="0" w:color="auto"/>
              <w:right w:val="single" w:sz="4" w:space="0" w:color="auto"/>
            </w:tcBorders>
            <w:vAlign w:val="center"/>
          </w:tcPr>
          <w:p w14:paraId="474A32E4" w14:textId="77777777" w:rsidR="00835EAF" w:rsidRDefault="00835EAF">
            <w:pPr>
              <w:ind w:leftChars="-1" w:hanging="2"/>
              <w:jc w:val="center"/>
              <w:rPr>
                <w:szCs w:val="21"/>
              </w:rPr>
            </w:pPr>
            <w:r>
              <w:rPr>
                <w:rFonts w:hAnsi="宋体"/>
                <w:szCs w:val="21"/>
              </w:rPr>
              <w:t>虚、实</w:t>
            </w:r>
          </w:p>
        </w:tc>
        <w:tc>
          <w:tcPr>
            <w:tcW w:w="850" w:type="dxa"/>
            <w:vMerge/>
            <w:tcBorders>
              <w:top w:val="single" w:sz="4" w:space="0" w:color="auto"/>
              <w:left w:val="single" w:sz="4" w:space="0" w:color="auto"/>
              <w:bottom w:val="single" w:sz="4" w:space="0" w:color="auto"/>
              <w:right w:val="single" w:sz="4" w:space="0" w:color="auto"/>
            </w:tcBorders>
            <w:vAlign w:val="center"/>
          </w:tcPr>
          <w:p w14:paraId="048F2AA0" w14:textId="77777777" w:rsidR="00835EAF" w:rsidRDefault="00835EAF">
            <w:pPr>
              <w:widowControl/>
              <w:ind w:leftChars="-1" w:hanging="2"/>
              <w:jc w:val="left"/>
              <w:rPr>
                <w:szCs w:val="21"/>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362EEC8" w14:textId="77777777" w:rsidR="00835EAF" w:rsidRDefault="00835EAF">
            <w:pPr>
              <w:widowControl/>
              <w:ind w:leftChars="-1" w:hanging="2"/>
              <w:jc w:val="left"/>
              <w:rPr>
                <w:szCs w:val="21"/>
              </w:rPr>
            </w:pPr>
          </w:p>
        </w:tc>
      </w:tr>
      <w:tr w:rsidR="00000000" w14:paraId="6FF992E2" w14:textId="77777777">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1246D1FE" w14:textId="77777777" w:rsidR="00835EAF" w:rsidRDefault="00835EAF">
            <w:pPr>
              <w:ind w:leftChars="-1" w:hanging="2"/>
              <w:jc w:val="center"/>
              <w:rPr>
                <w:szCs w:val="21"/>
              </w:rPr>
            </w:pPr>
            <w:r>
              <w:rPr>
                <w:szCs w:val="21"/>
              </w:rPr>
              <w:t>u&gt;2f</w:t>
            </w:r>
          </w:p>
        </w:tc>
        <w:tc>
          <w:tcPr>
            <w:tcW w:w="821" w:type="dxa"/>
            <w:tcBorders>
              <w:top w:val="single" w:sz="4" w:space="0" w:color="auto"/>
              <w:left w:val="single" w:sz="4" w:space="0" w:color="auto"/>
              <w:bottom w:val="single" w:sz="4" w:space="0" w:color="auto"/>
              <w:right w:val="single" w:sz="4" w:space="0" w:color="auto"/>
            </w:tcBorders>
            <w:vAlign w:val="center"/>
          </w:tcPr>
          <w:p w14:paraId="41F2C761" w14:textId="77777777" w:rsidR="00835EAF" w:rsidRDefault="00835EAF">
            <w:pPr>
              <w:ind w:leftChars="-1" w:hanging="2"/>
              <w:jc w:val="center"/>
              <w:rPr>
                <w:szCs w:val="21"/>
              </w:rPr>
            </w:pPr>
            <w:r>
              <w:rPr>
                <w:rFonts w:hAnsi="宋体"/>
                <w:szCs w:val="21"/>
              </w:rPr>
              <w:t>倒立</w:t>
            </w:r>
          </w:p>
        </w:tc>
        <w:tc>
          <w:tcPr>
            <w:tcW w:w="850" w:type="dxa"/>
            <w:tcBorders>
              <w:top w:val="single" w:sz="4" w:space="0" w:color="auto"/>
              <w:left w:val="single" w:sz="4" w:space="0" w:color="auto"/>
              <w:bottom w:val="single" w:sz="4" w:space="0" w:color="auto"/>
              <w:right w:val="single" w:sz="4" w:space="0" w:color="auto"/>
            </w:tcBorders>
            <w:vAlign w:val="center"/>
          </w:tcPr>
          <w:p w14:paraId="19D7A05E" w14:textId="77777777" w:rsidR="00835EAF" w:rsidRDefault="00835EAF">
            <w:pPr>
              <w:ind w:leftChars="-1" w:hanging="2"/>
              <w:jc w:val="center"/>
              <w:rPr>
                <w:szCs w:val="21"/>
              </w:rPr>
            </w:pPr>
            <w:r>
              <w:rPr>
                <w:rFonts w:hAnsi="宋体"/>
                <w:szCs w:val="21"/>
              </w:rPr>
              <w:t>缩小</w:t>
            </w:r>
          </w:p>
        </w:tc>
        <w:tc>
          <w:tcPr>
            <w:tcW w:w="851" w:type="dxa"/>
            <w:tcBorders>
              <w:top w:val="single" w:sz="4" w:space="0" w:color="auto"/>
              <w:left w:val="single" w:sz="4" w:space="0" w:color="auto"/>
              <w:bottom w:val="single" w:sz="4" w:space="0" w:color="auto"/>
              <w:right w:val="single" w:sz="4" w:space="0" w:color="auto"/>
            </w:tcBorders>
            <w:vAlign w:val="center"/>
          </w:tcPr>
          <w:p w14:paraId="002FFE9C" w14:textId="77777777" w:rsidR="00835EAF" w:rsidRDefault="00835EAF">
            <w:pPr>
              <w:ind w:leftChars="-1" w:hanging="2"/>
              <w:jc w:val="center"/>
              <w:rPr>
                <w:szCs w:val="21"/>
              </w:rPr>
            </w:pPr>
            <w:r>
              <w:rPr>
                <w:rFonts w:hAnsi="宋体"/>
                <w:szCs w:val="21"/>
              </w:rPr>
              <w:t>实像</w:t>
            </w:r>
          </w:p>
        </w:tc>
        <w:tc>
          <w:tcPr>
            <w:tcW w:w="850" w:type="dxa"/>
            <w:tcBorders>
              <w:top w:val="single" w:sz="4" w:space="0" w:color="auto"/>
              <w:left w:val="single" w:sz="4" w:space="0" w:color="auto"/>
              <w:bottom w:val="single" w:sz="4" w:space="0" w:color="auto"/>
              <w:right w:val="single" w:sz="4" w:space="0" w:color="auto"/>
            </w:tcBorders>
            <w:vAlign w:val="center"/>
          </w:tcPr>
          <w:p w14:paraId="4C474C96" w14:textId="77777777" w:rsidR="00835EAF" w:rsidRDefault="00835EAF">
            <w:pPr>
              <w:ind w:leftChars="-1" w:hanging="2"/>
              <w:jc w:val="center"/>
              <w:rPr>
                <w:szCs w:val="21"/>
              </w:rPr>
            </w:pPr>
            <w:r>
              <w:rPr>
                <w:szCs w:val="21"/>
              </w:rPr>
              <w:t>f&lt;v&lt;2f</w:t>
            </w:r>
          </w:p>
        </w:tc>
        <w:tc>
          <w:tcPr>
            <w:tcW w:w="851" w:type="dxa"/>
            <w:tcBorders>
              <w:top w:val="single" w:sz="4" w:space="0" w:color="auto"/>
              <w:left w:val="single" w:sz="4" w:space="0" w:color="auto"/>
              <w:bottom w:val="single" w:sz="4" w:space="0" w:color="auto"/>
              <w:right w:val="single" w:sz="4" w:space="0" w:color="auto"/>
            </w:tcBorders>
            <w:vAlign w:val="center"/>
          </w:tcPr>
          <w:p w14:paraId="6651ECE2" w14:textId="77777777" w:rsidR="00835EAF" w:rsidRDefault="00835EAF">
            <w:pPr>
              <w:ind w:leftChars="-1" w:hanging="2"/>
              <w:jc w:val="center"/>
              <w:rPr>
                <w:szCs w:val="21"/>
              </w:rPr>
            </w:pPr>
            <w:r>
              <w:rPr>
                <w:rFonts w:hAnsi="宋体"/>
                <w:szCs w:val="21"/>
              </w:rPr>
              <w:t>照相机</w:t>
            </w:r>
          </w:p>
        </w:tc>
      </w:tr>
      <w:tr w:rsidR="00000000" w14:paraId="765E4B52" w14:textId="77777777">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5484E0CF" w14:textId="77777777" w:rsidR="00835EAF" w:rsidRDefault="00835EAF">
            <w:pPr>
              <w:ind w:leftChars="-1" w:hanging="2"/>
              <w:jc w:val="center"/>
              <w:rPr>
                <w:szCs w:val="21"/>
              </w:rPr>
            </w:pPr>
            <w:r>
              <w:rPr>
                <w:szCs w:val="21"/>
              </w:rPr>
              <w:t>f&lt;u&lt;2f</w:t>
            </w:r>
          </w:p>
        </w:tc>
        <w:tc>
          <w:tcPr>
            <w:tcW w:w="821" w:type="dxa"/>
            <w:tcBorders>
              <w:top w:val="single" w:sz="4" w:space="0" w:color="auto"/>
              <w:left w:val="single" w:sz="4" w:space="0" w:color="auto"/>
              <w:bottom w:val="single" w:sz="4" w:space="0" w:color="auto"/>
              <w:right w:val="single" w:sz="4" w:space="0" w:color="auto"/>
            </w:tcBorders>
            <w:vAlign w:val="center"/>
          </w:tcPr>
          <w:p w14:paraId="08B15705" w14:textId="77777777" w:rsidR="00835EAF" w:rsidRDefault="00835EAF">
            <w:pPr>
              <w:ind w:leftChars="-1" w:hanging="2"/>
              <w:jc w:val="center"/>
              <w:rPr>
                <w:szCs w:val="21"/>
              </w:rPr>
            </w:pPr>
            <w:r>
              <w:rPr>
                <w:rFonts w:hAnsi="宋体"/>
                <w:szCs w:val="21"/>
              </w:rPr>
              <w:t>倒立</w:t>
            </w:r>
          </w:p>
        </w:tc>
        <w:tc>
          <w:tcPr>
            <w:tcW w:w="850" w:type="dxa"/>
            <w:tcBorders>
              <w:top w:val="single" w:sz="4" w:space="0" w:color="auto"/>
              <w:left w:val="single" w:sz="4" w:space="0" w:color="auto"/>
              <w:bottom w:val="single" w:sz="4" w:space="0" w:color="auto"/>
              <w:right w:val="single" w:sz="4" w:space="0" w:color="auto"/>
            </w:tcBorders>
            <w:vAlign w:val="center"/>
          </w:tcPr>
          <w:p w14:paraId="16640AEC" w14:textId="77777777" w:rsidR="00835EAF" w:rsidRDefault="00835EAF">
            <w:pPr>
              <w:ind w:leftChars="-1" w:hanging="2"/>
              <w:jc w:val="center"/>
              <w:rPr>
                <w:szCs w:val="21"/>
              </w:rPr>
            </w:pPr>
            <w:r>
              <w:rPr>
                <w:rFonts w:hAnsi="宋体"/>
                <w:szCs w:val="21"/>
              </w:rPr>
              <w:t>放大</w:t>
            </w:r>
          </w:p>
        </w:tc>
        <w:tc>
          <w:tcPr>
            <w:tcW w:w="851" w:type="dxa"/>
            <w:tcBorders>
              <w:top w:val="single" w:sz="4" w:space="0" w:color="auto"/>
              <w:left w:val="single" w:sz="4" w:space="0" w:color="auto"/>
              <w:bottom w:val="single" w:sz="4" w:space="0" w:color="auto"/>
              <w:right w:val="single" w:sz="4" w:space="0" w:color="auto"/>
            </w:tcBorders>
            <w:vAlign w:val="center"/>
          </w:tcPr>
          <w:p w14:paraId="1703CABE" w14:textId="77777777" w:rsidR="00835EAF" w:rsidRDefault="00835EAF">
            <w:pPr>
              <w:ind w:leftChars="-1" w:hanging="2"/>
              <w:jc w:val="center"/>
              <w:rPr>
                <w:szCs w:val="21"/>
              </w:rPr>
            </w:pPr>
            <w:r>
              <w:rPr>
                <w:rFonts w:hAnsi="宋体"/>
                <w:szCs w:val="21"/>
              </w:rPr>
              <w:t>实像</w:t>
            </w:r>
          </w:p>
        </w:tc>
        <w:tc>
          <w:tcPr>
            <w:tcW w:w="850" w:type="dxa"/>
            <w:tcBorders>
              <w:top w:val="single" w:sz="4" w:space="0" w:color="auto"/>
              <w:left w:val="single" w:sz="4" w:space="0" w:color="auto"/>
              <w:bottom w:val="single" w:sz="4" w:space="0" w:color="auto"/>
              <w:right w:val="single" w:sz="4" w:space="0" w:color="auto"/>
            </w:tcBorders>
            <w:vAlign w:val="center"/>
          </w:tcPr>
          <w:p w14:paraId="078587AF" w14:textId="77777777" w:rsidR="00835EAF" w:rsidRDefault="00835EAF">
            <w:pPr>
              <w:ind w:leftChars="-1" w:hanging="2"/>
              <w:jc w:val="center"/>
              <w:rPr>
                <w:szCs w:val="21"/>
              </w:rPr>
            </w:pPr>
            <w:r>
              <w:rPr>
                <w:szCs w:val="21"/>
              </w:rPr>
              <w:t>v&gt;2f</w:t>
            </w:r>
          </w:p>
        </w:tc>
        <w:tc>
          <w:tcPr>
            <w:tcW w:w="851" w:type="dxa"/>
            <w:tcBorders>
              <w:top w:val="single" w:sz="4" w:space="0" w:color="auto"/>
              <w:left w:val="single" w:sz="4" w:space="0" w:color="auto"/>
              <w:bottom w:val="single" w:sz="4" w:space="0" w:color="auto"/>
              <w:right w:val="single" w:sz="4" w:space="0" w:color="auto"/>
            </w:tcBorders>
            <w:vAlign w:val="center"/>
          </w:tcPr>
          <w:p w14:paraId="28B301F1" w14:textId="77777777" w:rsidR="00835EAF" w:rsidRDefault="00835EAF">
            <w:pPr>
              <w:ind w:leftChars="-1" w:hanging="2"/>
              <w:jc w:val="center"/>
              <w:rPr>
                <w:szCs w:val="21"/>
              </w:rPr>
            </w:pPr>
            <w:r>
              <w:rPr>
                <w:rFonts w:hAnsi="宋体"/>
                <w:szCs w:val="21"/>
              </w:rPr>
              <w:t>幻灯机</w:t>
            </w:r>
          </w:p>
        </w:tc>
      </w:tr>
      <w:tr w:rsidR="00000000" w14:paraId="2FB57CD2" w14:textId="77777777">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1A7C81A7" w14:textId="77777777" w:rsidR="00835EAF" w:rsidRDefault="00835EAF">
            <w:pPr>
              <w:ind w:leftChars="-1" w:hanging="2"/>
              <w:jc w:val="center"/>
              <w:rPr>
                <w:szCs w:val="21"/>
              </w:rPr>
            </w:pPr>
            <w:r>
              <w:rPr>
                <w:szCs w:val="21"/>
              </w:rPr>
              <w:t>u&lt;f</w:t>
            </w:r>
          </w:p>
        </w:tc>
        <w:tc>
          <w:tcPr>
            <w:tcW w:w="821" w:type="dxa"/>
            <w:tcBorders>
              <w:top w:val="single" w:sz="4" w:space="0" w:color="auto"/>
              <w:left w:val="single" w:sz="4" w:space="0" w:color="auto"/>
              <w:bottom w:val="single" w:sz="4" w:space="0" w:color="auto"/>
              <w:right w:val="single" w:sz="4" w:space="0" w:color="auto"/>
            </w:tcBorders>
            <w:vAlign w:val="center"/>
          </w:tcPr>
          <w:p w14:paraId="358696B2" w14:textId="77777777" w:rsidR="00835EAF" w:rsidRDefault="00835EAF">
            <w:pPr>
              <w:ind w:leftChars="-1" w:hanging="2"/>
              <w:jc w:val="center"/>
              <w:rPr>
                <w:szCs w:val="21"/>
              </w:rPr>
            </w:pPr>
            <w:r>
              <w:rPr>
                <w:rFonts w:hAnsi="宋体"/>
                <w:szCs w:val="21"/>
              </w:rPr>
              <w:t>正立</w:t>
            </w:r>
          </w:p>
        </w:tc>
        <w:tc>
          <w:tcPr>
            <w:tcW w:w="850" w:type="dxa"/>
            <w:tcBorders>
              <w:top w:val="single" w:sz="4" w:space="0" w:color="auto"/>
              <w:left w:val="single" w:sz="4" w:space="0" w:color="auto"/>
              <w:bottom w:val="single" w:sz="4" w:space="0" w:color="auto"/>
              <w:right w:val="single" w:sz="4" w:space="0" w:color="auto"/>
            </w:tcBorders>
            <w:vAlign w:val="center"/>
          </w:tcPr>
          <w:p w14:paraId="074FF8E5" w14:textId="77777777" w:rsidR="00835EAF" w:rsidRDefault="00835EAF">
            <w:pPr>
              <w:ind w:leftChars="-1" w:hanging="2"/>
              <w:jc w:val="center"/>
              <w:rPr>
                <w:szCs w:val="21"/>
              </w:rPr>
            </w:pPr>
            <w:r>
              <w:rPr>
                <w:rFonts w:hAnsi="宋体"/>
                <w:szCs w:val="21"/>
              </w:rPr>
              <w:t>放大</w:t>
            </w:r>
          </w:p>
        </w:tc>
        <w:tc>
          <w:tcPr>
            <w:tcW w:w="851" w:type="dxa"/>
            <w:tcBorders>
              <w:top w:val="single" w:sz="4" w:space="0" w:color="auto"/>
              <w:left w:val="single" w:sz="4" w:space="0" w:color="auto"/>
              <w:bottom w:val="single" w:sz="4" w:space="0" w:color="auto"/>
              <w:right w:val="single" w:sz="4" w:space="0" w:color="auto"/>
            </w:tcBorders>
            <w:vAlign w:val="center"/>
          </w:tcPr>
          <w:p w14:paraId="220C0E95" w14:textId="77777777" w:rsidR="00835EAF" w:rsidRDefault="00835EAF">
            <w:pPr>
              <w:ind w:leftChars="-1" w:hanging="2"/>
              <w:jc w:val="center"/>
              <w:rPr>
                <w:szCs w:val="21"/>
              </w:rPr>
            </w:pPr>
            <w:r>
              <w:rPr>
                <w:rFonts w:hAnsi="宋体"/>
                <w:szCs w:val="21"/>
              </w:rPr>
              <w:t>虚象</w:t>
            </w:r>
          </w:p>
        </w:tc>
        <w:tc>
          <w:tcPr>
            <w:tcW w:w="850" w:type="dxa"/>
            <w:tcBorders>
              <w:top w:val="single" w:sz="4" w:space="0" w:color="auto"/>
              <w:left w:val="single" w:sz="4" w:space="0" w:color="auto"/>
              <w:bottom w:val="single" w:sz="4" w:space="0" w:color="auto"/>
              <w:right w:val="single" w:sz="4" w:space="0" w:color="auto"/>
            </w:tcBorders>
            <w:vAlign w:val="center"/>
          </w:tcPr>
          <w:p w14:paraId="4398361B" w14:textId="77777777" w:rsidR="00835EAF" w:rsidRDefault="00835EAF">
            <w:pPr>
              <w:ind w:leftChars="-1" w:hanging="2"/>
              <w:jc w:val="center"/>
              <w:rPr>
                <w:szCs w:val="21"/>
              </w:rPr>
            </w:pPr>
            <w:r>
              <w:rPr>
                <w:szCs w:val="21"/>
              </w:rPr>
              <w:t>|v|&gt;u</w:t>
            </w:r>
          </w:p>
        </w:tc>
        <w:tc>
          <w:tcPr>
            <w:tcW w:w="851" w:type="dxa"/>
            <w:tcBorders>
              <w:top w:val="single" w:sz="4" w:space="0" w:color="auto"/>
              <w:left w:val="single" w:sz="4" w:space="0" w:color="auto"/>
              <w:bottom w:val="single" w:sz="4" w:space="0" w:color="auto"/>
              <w:right w:val="single" w:sz="4" w:space="0" w:color="auto"/>
            </w:tcBorders>
            <w:vAlign w:val="center"/>
          </w:tcPr>
          <w:p w14:paraId="41608AB1" w14:textId="77777777" w:rsidR="00835EAF" w:rsidRDefault="00835EAF">
            <w:pPr>
              <w:ind w:leftChars="-1" w:hanging="2"/>
              <w:jc w:val="center"/>
              <w:rPr>
                <w:szCs w:val="21"/>
              </w:rPr>
            </w:pPr>
            <w:r>
              <w:rPr>
                <w:rFonts w:hAnsi="宋体"/>
                <w:szCs w:val="21"/>
              </w:rPr>
              <w:t>放大镜</w:t>
            </w:r>
          </w:p>
        </w:tc>
      </w:tr>
    </w:tbl>
    <w:p w14:paraId="608259EE" w14:textId="77777777" w:rsidR="00835EAF" w:rsidRDefault="00835EAF">
      <w:pPr>
        <w:rPr>
          <w:szCs w:val="21"/>
        </w:rPr>
      </w:pPr>
      <w:r>
        <w:rPr>
          <w:rFonts w:hAnsi="宋体" w:hint="eastAsia"/>
          <w:szCs w:val="21"/>
        </w:rPr>
        <w:t>3</w:t>
      </w:r>
      <w:r>
        <w:rPr>
          <w:rFonts w:hAnsi="宋体"/>
          <w:szCs w:val="21"/>
        </w:rPr>
        <w:t>、对规律的进一步认识：</w:t>
      </w:r>
    </w:p>
    <w:p w14:paraId="03C0F0E8" w14:textId="77777777" w:rsidR="00835EAF" w:rsidRDefault="00835EAF">
      <w:pPr>
        <w:ind w:leftChars="-1" w:hanging="2"/>
        <w:rPr>
          <w:szCs w:val="21"/>
          <w:u w:val="single"/>
        </w:rPr>
      </w:pPr>
      <w:r>
        <w:rPr>
          <w:rFonts w:hAnsi="宋体" w:hint="eastAsia"/>
          <w:szCs w:val="21"/>
        </w:rPr>
        <w:t>（</w:t>
      </w:r>
      <w:r>
        <w:rPr>
          <w:rFonts w:hAnsi="宋体" w:hint="eastAsia"/>
          <w:szCs w:val="21"/>
        </w:rPr>
        <w:t>1</w:t>
      </w:r>
      <w:r>
        <w:rPr>
          <w:rFonts w:hAnsi="宋体" w:hint="eastAsia"/>
          <w:szCs w:val="21"/>
        </w:rPr>
        <w:t>）</w:t>
      </w:r>
      <w:r>
        <w:rPr>
          <w:szCs w:val="21"/>
        </w:rPr>
        <w:t>u</w:t>
      </w:r>
      <w:r>
        <w:rPr>
          <w:rFonts w:hAnsi="宋体"/>
          <w:szCs w:val="21"/>
        </w:rPr>
        <w:t>＝</w:t>
      </w:r>
      <w:r>
        <w:rPr>
          <w:szCs w:val="21"/>
        </w:rPr>
        <w:t>f</w:t>
      </w:r>
      <w:r>
        <w:rPr>
          <w:rFonts w:hAnsi="宋体"/>
          <w:szCs w:val="21"/>
        </w:rPr>
        <w:t>是</w:t>
      </w:r>
      <w:r>
        <w:rPr>
          <w:rFonts w:hAnsi="宋体"/>
          <w:szCs w:val="21"/>
          <w:u w:val="single"/>
        </w:rPr>
        <w:t>成实像和虚象，正立像和倒立像，像物同侧和异侧的分界点。</w:t>
      </w:r>
    </w:p>
    <w:p w14:paraId="1BE6A7E9" w14:textId="77777777" w:rsidR="00835EAF" w:rsidRDefault="00835EAF">
      <w:pPr>
        <w:ind w:leftChars="-1" w:hanging="2"/>
        <w:rPr>
          <w:szCs w:val="21"/>
        </w:rPr>
      </w:pPr>
      <w:r>
        <w:rPr>
          <w:rFonts w:hAnsi="宋体" w:hint="eastAsia"/>
          <w:szCs w:val="21"/>
        </w:rPr>
        <w:t>（</w:t>
      </w:r>
      <w:r>
        <w:rPr>
          <w:rFonts w:hAnsi="宋体" w:hint="eastAsia"/>
          <w:szCs w:val="21"/>
        </w:rPr>
        <w:t>2</w:t>
      </w:r>
      <w:r>
        <w:rPr>
          <w:rFonts w:hAnsi="宋体" w:hint="eastAsia"/>
          <w:szCs w:val="21"/>
        </w:rPr>
        <w:t>）</w:t>
      </w:r>
      <w:r>
        <w:rPr>
          <w:szCs w:val="21"/>
        </w:rPr>
        <w:t>u</w:t>
      </w:r>
      <w:r>
        <w:rPr>
          <w:rFonts w:hAnsi="宋体"/>
          <w:szCs w:val="21"/>
        </w:rPr>
        <w:t>＝</w:t>
      </w:r>
      <w:r>
        <w:rPr>
          <w:szCs w:val="21"/>
        </w:rPr>
        <w:t>2f</w:t>
      </w:r>
      <w:r>
        <w:rPr>
          <w:rFonts w:hAnsi="宋体"/>
          <w:szCs w:val="21"/>
        </w:rPr>
        <w:t>是</w:t>
      </w:r>
      <w:r>
        <w:rPr>
          <w:rFonts w:hAnsi="宋体"/>
          <w:szCs w:val="21"/>
          <w:u w:val="single"/>
        </w:rPr>
        <w:t>像放大和缩小的分界点</w:t>
      </w:r>
    </w:p>
    <w:p w14:paraId="7AC44EE3" w14:textId="77777777" w:rsidR="00835EAF" w:rsidRDefault="00835EAF">
      <w:pPr>
        <w:ind w:leftChars="-1" w:hanging="2"/>
        <w:rPr>
          <w:szCs w:val="21"/>
        </w:rPr>
      </w:pPr>
      <w:r>
        <w:rPr>
          <w:rFonts w:hAnsi="宋体" w:hint="eastAsia"/>
          <w:szCs w:val="21"/>
        </w:rPr>
        <w:t>（</w:t>
      </w:r>
      <w:r>
        <w:rPr>
          <w:rFonts w:hAnsi="宋体" w:hint="eastAsia"/>
          <w:szCs w:val="21"/>
        </w:rPr>
        <w:t>3</w:t>
      </w:r>
      <w:r>
        <w:rPr>
          <w:rFonts w:hAnsi="宋体" w:hint="eastAsia"/>
          <w:szCs w:val="21"/>
        </w:rPr>
        <w:t>）</w:t>
      </w:r>
      <w:r>
        <w:rPr>
          <w:rFonts w:hAnsi="宋体"/>
          <w:szCs w:val="21"/>
        </w:rPr>
        <w:t>当像距大于物距时成</w:t>
      </w:r>
      <w:r>
        <w:rPr>
          <w:rFonts w:hAnsi="宋体"/>
          <w:szCs w:val="21"/>
          <w:u w:val="single"/>
        </w:rPr>
        <w:t>放大</w:t>
      </w:r>
      <w:r>
        <w:rPr>
          <w:rFonts w:hAnsi="宋体"/>
          <w:szCs w:val="21"/>
        </w:rPr>
        <w:t>的实像（或虚像），当像距小于物距时成</w:t>
      </w:r>
      <w:r>
        <w:rPr>
          <w:rFonts w:hAnsi="宋体"/>
          <w:szCs w:val="21"/>
          <w:u w:val="single"/>
        </w:rPr>
        <w:t>倒立缩小的实</w:t>
      </w:r>
      <w:r>
        <w:rPr>
          <w:rFonts w:hAnsi="宋体"/>
          <w:szCs w:val="21"/>
        </w:rPr>
        <w:t>像。</w:t>
      </w:r>
    </w:p>
    <w:p w14:paraId="581351F9" w14:textId="77777777" w:rsidR="00835EAF" w:rsidRDefault="00835EAF">
      <w:pPr>
        <w:ind w:leftChars="-1" w:hanging="2"/>
        <w:rPr>
          <w:szCs w:val="21"/>
        </w:rPr>
      </w:pPr>
      <w:r>
        <w:rPr>
          <w:color w:val="000000"/>
          <w:szCs w:val="21"/>
        </w:rPr>
        <w:pict w14:anchorId="043223AE">
          <v:group id="组合 218" o:spid="_x0000_s2279" style="position:absolute;left:0;text-align:left;margin-left:108pt;margin-top:7.8pt;width:218.25pt;height:33.75pt;z-index:251656704" coordorigin="14250,8745" coordsize="4365,675">
            <v:group id="组合 219" o:spid="_x0000_s2280" style="position:absolute;left:14250;top:8745;width:3510;height:675" coordorigin="14250,8745" coordsize="3510,675">
              <v:group id="组合 220" o:spid="_x0000_s2281" style="position:absolute;left:14250;top:8745;width:1710;height:675" coordorigin="14250,8745" coordsize="1710,675">
                <v:shape id="文本框 221" o:spid="_x0000_s2282" type="#_x0000_t202" style="position:absolute;left:14250;top:8745;width:915;height:675;mso-wrap-style:square" filled="f" stroked="f">
                  <v:textbox inset="0,0,0,0">
                    <w:txbxContent>
                      <w:p w14:paraId="639065A0" w14:textId="77777777" w:rsidR="00835EAF" w:rsidRDefault="00835EAF">
                        <w:r>
                          <w:rPr>
                            <w:rFonts w:hint="eastAsia"/>
                          </w:rPr>
                          <w:t>物距减小</w:t>
                        </w:r>
                      </w:p>
                      <w:p w14:paraId="35978557" w14:textId="77777777" w:rsidR="00835EAF" w:rsidRDefault="00835EAF">
                        <w:r>
                          <w:rPr>
                            <w:rFonts w:hint="eastAsia"/>
                          </w:rPr>
                          <w:t>（增大）</w:t>
                        </w:r>
                      </w:p>
                    </w:txbxContent>
                  </v:textbox>
                </v:shape>
                <v:line id="直线 222" o:spid="_x0000_s2283" style="position:absolute;mso-wrap-style:square" from="15180,8967" to="15960,8967">
                  <v:stroke endarrow="block" endarrowwidth="narrow"/>
                </v:line>
                <v:line id="直线 223" o:spid="_x0000_s2284" style="position:absolute;flip:x;mso-wrap-style:square" from="15195,9060" to="15915,9060">
                  <v:stroke endarrow="block" endarrowwidth="narrow"/>
                </v:line>
              </v:group>
              <v:shape id="文本框 224" o:spid="_x0000_s2285" type="#_x0000_t202" style="position:absolute;left:16065;top:8745;width:1050;height:660;mso-wrap-style:square" filled="f" stroked="f">
                <v:textbox inset="0,0,0,0">
                  <w:txbxContent>
                    <w:p w14:paraId="759F5F42" w14:textId="77777777" w:rsidR="00835EAF" w:rsidRDefault="00835EAF">
                      <w:pPr>
                        <w:rPr>
                          <w:rFonts w:ascii="宋体" w:hAnsi="宋体"/>
                        </w:rPr>
                      </w:pPr>
                      <w:r>
                        <w:rPr>
                          <w:rFonts w:ascii="宋体" w:hAnsi="宋体" w:hint="eastAsia"/>
                        </w:rPr>
                        <w:t>像距</w:t>
                      </w:r>
                      <w:r>
                        <w:rPr>
                          <w:rFonts w:ascii="宋体" w:hAnsi="宋体" w:hint="eastAsia"/>
                          <w:color w:val="000000"/>
                          <w:u w:val="single"/>
                        </w:rPr>
                        <w:t>增大</w:t>
                      </w:r>
                    </w:p>
                    <w:p w14:paraId="7E165D6F" w14:textId="77777777" w:rsidR="00835EAF" w:rsidRDefault="00835EAF">
                      <w:pPr>
                        <w:rPr>
                          <w:rFonts w:hint="eastAsia"/>
                        </w:rPr>
                      </w:pPr>
                      <w:r>
                        <w:rPr>
                          <w:rFonts w:ascii="宋体" w:hAnsi="宋体" w:hint="eastAsia"/>
                        </w:rPr>
                        <w:t>（</w:t>
                      </w:r>
                      <w:r>
                        <w:rPr>
                          <w:rFonts w:ascii="宋体" w:hAnsi="宋体" w:hint="eastAsia"/>
                          <w:u w:val="single"/>
                        </w:rPr>
                        <w:t>减小</w:t>
                      </w:r>
                      <w:r>
                        <w:rPr>
                          <w:rFonts w:ascii="宋体" w:hAnsi="宋体" w:hint="eastAsia"/>
                        </w:rPr>
                        <w:t>）</w:t>
                      </w:r>
                    </w:p>
                  </w:txbxContent>
                </v:textbox>
              </v:shape>
              <v:line id="直线 225" o:spid="_x0000_s2286" style="position:absolute;mso-wrap-style:square" from="16980,9027" to="17760,9027">
                <v:stroke endarrow="block" endarrowwidth="narrow"/>
              </v:line>
              <v:line id="直线 226" o:spid="_x0000_s2287" style="position:absolute;flip:x;mso-wrap-style:square" from="16995,9120" to="17715,9120">
                <v:stroke endarrow="block" endarrowwidth="narrow"/>
              </v:line>
            </v:group>
            <v:shape id="文本框 227" o:spid="_x0000_s2288" type="#_x0000_t202" style="position:absolute;left:17835;top:8760;width:780;height:660;mso-wrap-style:square" filled="f" stroked="f">
              <v:textbox inset="0,0,0,0">
                <w:txbxContent>
                  <w:p w14:paraId="412BA027" w14:textId="77777777" w:rsidR="00835EAF" w:rsidRDefault="00835EAF">
                    <w:pPr>
                      <w:rPr>
                        <w:rFonts w:ascii="宋体" w:hAnsi="宋体"/>
                        <w:color w:val="000000"/>
                      </w:rPr>
                    </w:pPr>
                    <w:r>
                      <w:rPr>
                        <w:rFonts w:ascii="宋体" w:hAnsi="宋体" w:hint="eastAsia"/>
                      </w:rPr>
                      <w:t>像</w:t>
                    </w:r>
                    <w:r>
                      <w:rPr>
                        <w:rFonts w:ascii="宋体" w:hAnsi="宋体" w:hint="eastAsia"/>
                        <w:color w:val="000000"/>
                        <w:u w:val="single"/>
                      </w:rPr>
                      <w:t>变大</w:t>
                    </w:r>
                  </w:p>
                  <w:p w14:paraId="41ABBEE7" w14:textId="77777777" w:rsidR="00835EAF" w:rsidRDefault="00835EAF">
                    <w:pPr>
                      <w:rPr>
                        <w:rFonts w:hint="eastAsia"/>
                      </w:rPr>
                    </w:pPr>
                    <w:r>
                      <w:rPr>
                        <w:rFonts w:ascii="宋体" w:hAnsi="宋体" w:hint="eastAsia"/>
                      </w:rPr>
                      <w:t>（</w:t>
                    </w:r>
                    <w:r>
                      <w:rPr>
                        <w:rFonts w:ascii="宋体" w:hAnsi="宋体" w:hint="eastAsia"/>
                        <w:u w:val="single"/>
                      </w:rPr>
                      <w:t>变小</w:t>
                    </w:r>
                    <w:r>
                      <w:rPr>
                        <w:rFonts w:hint="eastAsia"/>
                      </w:rPr>
                      <w:t>）</w:t>
                    </w:r>
                  </w:p>
                </w:txbxContent>
              </v:textbox>
            </v:shape>
          </v:group>
        </w:pict>
      </w:r>
      <w:r>
        <w:rPr>
          <w:rFonts w:hAnsi="宋体" w:hint="eastAsia"/>
          <w:szCs w:val="21"/>
        </w:rPr>
        <w:t>（</w:t>
      </w:r>
      <w:r>
        <w:rPr>
          <w:rFonts w:hAnsi="宋体" w:hint="eastAsia"/>
          <w:szCs w:val="21"/>
        </w:rPr>
        <w:t>4</w:t>
      </w:r>
      <w:r>
        <w:rPr>
          <w:rFonts w:hAnsi="宋体" w:hint="eastAsia"/>
          <w:szCs w:val="21"/>
        </w:rPr>
        <w:t>）</w:t>
      </w:r>
      <w:r>
        <w:rPr>
          <w:rFonts w:hAnsi="宋体"/>
          <w:szCs w:val="21"/>
        </w:rPr>
        <w:t>成实像时：</w:t>
      </w:r>
    </w:p>
    <w:p w14:paraId="783CB2DE" w14:textId="77777777" w:rsidR="00835EAF" w:rsidRDefault="00835EAF">
      <w:pPr>
        <w:ind w:leftChars="-1" w:hanging="2"/>
        <w:rPr>
          <w:szCs w:val="21"/>
        </w:rPr>
      </w:pPr>
    </w:p>
    <w:p w14:paraId="4BA6E0B0" w14:textId="77777777" w:rsidR="00835EAF" w:rsidRDefault="00835EAF">
      <w:pPr>
        <w:ind w:leftChars="-1" w:hanging="2"/>
        <w:rPr>
          <w:szCs w:val="21"/>
        </w:rPr>
      </w:pPr>
      <w:r>
        <w:rPr>
          <w:szCs w:val="21"/>
        </w:rPr>
        <w:pict w14:anchorId="128F8269">
          <v:group id="组合 228" o:spid="_x0000_s2289" style="position:absolute;left:0;text-align:left;margin-left:108pt;margin-top:14.55pt;width:218.25pt;height:33.75pt;z-index:251657728" coordorigin="14250,8745" coordsize="4365,675">
            <v:group id="组合 229" o:spid="_x0000_s2290" style="position:absolute;left:14250;top:8745;width:3510;height:675" coordorigin="14250,8745" coordsize="3510,675">
              <v:group id="组合 230" o:spid="_x0000_s2291" style="position:absolute;left:14250;top:8745;width:1710;height:675" coordorigin="14250,8745" coordsize="1710,675">
                <v:shape id="文本框 231" o:spid="_x0000_s2292" type="#_x0000_t202" style="position:absolute;left:14250;top:8745;width:915;height:675;mso-wrap-style:square" filled="f" stroked="f">
                  <v:textbox inset="0,0,0,0">
                    <w:txbxContent>
                      <w:p w14:paraId="21227054" w14:textId="77777777" w:rsidR="00835EAF" w:rsidRDefault="00835EAF">
                        <w:r>
                          <w:rPr>
                            <w:rFonts w:hint="eastAsia"/>
                          </w:rPr>
                          <w:t>物距减小</w:t>
                        </w:r>
                      </w:p>
                      <w:p w14:paraId="413C0215" w14:textId="77777777" w:rsidR="00835EAF" w:rsidRDefault="00835EAF">
                        <w:r>
                          <w:rPr>
                            <w:rFonts w:hint="eastAsia"/>
                          </w:rPr>
                          <w:t>（增大）</w:t>
                        </w:r>
                      </w:p>
                    </w:txbxContent>
                  </v:textbox>
                </v:shape>
                <v:line id="直线 232" o:spid="_x0000_s2293" style="position:absolute;mso-wrap-style:square" from="15180,8967" to="15960,8967">
                  <v:stroke endarrow="block" endarrowwidth="narrow"/>
                </v:line>
                <v:line id="直线 233" o:spid="_x0000_s2294" style="position:absolute;flip:x;mso-wrap-style:square" from="15195,9060" to="15915,9060">
                  <v:stroke endarrow="block" endarrowwidth="narrow"/>
                </v:line>
              </v:group>
              <v:shape id="文本框 234" o:spid="_x0000_s2295" type="#_x0000_t202" style="position:absolute;left:16065;top:8745;width:1050;height:660;mso-wrap-style:square" filled="f" stroked="f">
                <v:textbox inset="0,0,0,0">
                  <w:txbxContent>
                    <w:p w14:paraId="55B3077E" w14:textId="77777777" w:rsidR="00835EAF" w:rsidRDefault="00835EAF">
                      <w:pPr>
                        <w:rPr>
                          <w:rFonts w:ascii="宋体" w:hAnsi="宋体"/>
                        </w:rPr>
                      </w:pPr>
                      <w:r>
                        <w:rPr>
                          <w:rFonts w:ascii="宋体" w:hAnsi="宋体" w:hint="eastAsia"/>
                        </w:rPr>
                        <w:t>像距</w:t>
                      </w:r>
                      <w:r>
                        <w:rPr>
                          <w:rFonts w:ascii="宋体" w:hAnsi="宋体" w:hint="eastAsia"/>
                          <w:color w:val="000000"/>
                          <w:u w:val="single"/>
                        </w:rPr>
                        <w:t>减小</w:t>
                      </w:r>
                    </w:p>
                    <w:p w14:paraId="50336376" w14:textId="77777777" w:rsidR="00835EAF" w:rsidRDefault="00835EAF">
                      <w:pPr>
                        <w:rPr>
                          <w:rFonts w:ascii="宋体" w:hAnsi="宋体" w:hint="eastAsia"/>
                        </w:rPr>
                      </w:pPr>
                      <w:r>
                        <w:rPr>
                          <w:rFonts w:ascii="宋体" w:hAnsi="宋体" w:hint="eastAsia"/>
                        </w:rPr>
                        <w:t>（</w:t>
                      </w:r>
                      <w:r>
                        <w:rPr>
                          <w:rFonts w:ascii="宋体" w:hAnsi="宋体" w:hint="eastAsia"/>
                          <w:u w:val="single"/>
                        </w:rPr>
                        <w:t>增大</w:t>
                      </w:r>
                      <w:r>
                        <w:rPr>
                          <w:rFonts w:ascii="宋体" w:hAnsi="宋体" w:hint="eastAsia"/>
                        </w:rPr>
                        <w:t>）</w:t>
                      </w:r>
                    </w:p>
                  </w:txbxContent>
                </v:textbox>
              </v:shape>
              <v:line id="直线 235" o:spid="_x0000_s2296" style="position:absolute;mso-wrap-style:square" from="16980,9027" to="17760,9027">
                <v:stroke endarrow="block" endarrowwidth="narrow"/>
              </v:line>
              <v:line id="直线 236" o:spid="_x0000_s2297" style="position:absolute;flip:x;mso-wrap-style:square" from="16995,9120" to="17715,9120">
                <v:stroke endarrow="block" endarrowwidth="narrow"/>
              </v:line>
            </v:group>
            <v:shape id="文本框 237" o:spid="_x0000_s2298" type="#_x0000_t202" style="position:absolute;left:17835;top:8760;width:780;height:660;mso-wrap-style:square" filled="f" stroked="f">
              <v:textbox inset="0,0,0,0">
                <w:txbxContent>
                  <w:p w14:paraId="4141270D" w14:textId="77777777" w:rsidR="00835EAF" w:rsidRDefault="00835EAF">
                    <w:pPr>
                      <w:rPr>
                        <w:rFonts w:ascii="宋体" w:hAnsi="宋体"/>
                        <w:color w:val="000000"/>
                      </w:rPr>
                    </w:pPr>
                    <w:r>
                      <w:rPr>
                        <w:rFonts w:ascii="宋体" w:hAnsi="宋体" w:hint="eastAsia"/>
                      </w:rPr>
                      <w:t>像</w:t>
                    </w:r>
                    <w:r>
                      <w:rPr>
                        <w:rFonts w:ascii="宋体" w:hAnsi="宋体" w:hint="eastAsia"/>
                        <w:color w:val="000000"/>
                        <w:u w:val="single"/>
                      </w:rPr>
                      <w:t>变小</w:t>
                    </w:r>
                  </w:p>
                  <w:p w14:paraId="7B83E2BA" w14:textId="77777777" w:rsidR="00835EAF" w:rsidRDefault="00835EAF">
                    <w:pPr>
                      <w:rPr>
                        <w:rFonts w:hint="eastAsia"/>
                      </w:rPr>
                    </w:pPr>
                    <w:r>
                      <w:rPr>
                        <w:rFonts w:ascii="宋体" w:hAnsi="宋体" w:hint="eastAsia"/>
                      </w:rPr>
                      <w:t>（</w:t>
                    </w:r>
                    <w:r>
                      <w:rPr>
                        <w:rFonts w:ascii="宋体" w:hAnsi="宋体" w:hint="eastAsia"/>
                        <w:u w:val="single"/>
                      </w:rPr>
                      <w:t>变大</w:t>
                    </w:r>
                    <w:r>
                      <w:rPr>
                        <w:rFonts w:hint="eastAsia"/>
                      </w:rPr>
                      <w:t>）</w:t>
                    </w:r>
                  </w:p>
                </w:txbxContent>
              </v:textbox>
            </v:shape>
          </v:group>
        </w:pict>
      </w:r>
      <w:r>
        <w:rPr>
          <w:rFonts w:hAnsi="宋体" w:hint="eastAsia"/>
          <w:szCs w:val="21"/>
        </w:rPr>
        <w:t>（</w:t>
      </w:r>
      <w:r>
        <w:rPr>
          <w:rFonts w:hAnsi="宋体" w:hint="eastAsia"/>
          <w:szCs w:val="21"/>
        </w:rPr>
        <w:t>5</w:t>
      </w:r>
      <w:r>
        <w:rPr>
          <w:rFonts w:hAnsi="宋体" w:hint="eastAsia"/>
          <w:szCs w:val="21"/>
        </w:rPr>
        <w:t>）</w:t>
      </w:r>
      <w:r>
        <w:rPr>
          <w:rFonts w:hAnsi="宋体"/>
          <w:szCs w:val="21"/>
        </w:rPr>
        <w:t>成虚像时：</w:t>
      </w:r>
    </w:p>
    <w:p w14:paraId="5C06AB75" w14:textId="77777777" w:rsidR="00835EAF" w:rsidRDefault="00835EAF">
      <w:pPr>
        <w:ind w:leftChars="-1" w:hanging="2"/>
        <w:rPr>
          <w:szCs w:val="21"/>
        </w:rPr>
      </w:pPr>
    </w:p>
    <w:p w14:paraId="06EC9A73" w14:textId="77777777" w:rsidR="00835EAF" w:rsidRDefault="00835EAF">
      <w:pPr>
        <w:ind w:leftChars="-1" w:hanging="2"/>
        <w:rPr>
          <w:szCs w:val="21"/>
        </w:rPr>
      </w:pPr>
    </w:p>
    <w:p w14:paraId="3DEDD351" w14:textId="77777777" w:rsidR="00835EAF" w:rsidRDefault="00835EAF">
      <w:pPr>
        <w:ind w:leftChars="-1" w:hanging="2"/>
        <w:rPr>
          <w:bCs/>
          <w:szCs w:val="21"/>
        </w:rPr>
      </w:pPr>
      <w:r>
        <w:rPr>
          <w:rFonts w:hAnsi="宋体"/>
          <w:bCs/>
          <w:szCs w:val="21"/>
        </w:rPr>
        <w:t>当物体从远处向焦点靠近时，像逐渐变大，远离凸透镜</w:t>
      </w:r>
    </w:p>
    <w:p w14:paraId="67D0A456" w14:textId="77777777" w:rsidR="00835EAF" w:rsidRDefault="00835EAF">
      <w:pPr>
        <w:ind w:leftChars="-1" w:hanging="2"/>
        <w:rPr>
          <w:bCs/>
          <w:szCs w:val="21"/>
        </w:rPr>
      </w:pPr>
      <w:r>
        <w:rPr>
          <w:rFonts w:hAnsi="宋体"/>
          <w:bCs/>
          <w:szCs w:val="21"/>
        </w:rPr>
        <w:t>①</w:t>
      </w:r>
      <w:r>
        <w:rPr>
          <w:rFonts w:hAnsi="宋体"/>
          <w:bCs/>
          <w:szCs w:val="21"/>
        </w:rPr>
        <w:t>当</w:t>
      </w:r>
      <w:r>
        <w:rPr>
          <w:bCs/>
          <w:szCs w:val="21"/>
        </w:rPr>
        <w:t>u</w:t>
      </w:r>
      <w:r>
        <w:rPr>
          <w:rFonts w:hAnsi="宋体"/>
          <w:bCs/>
          <w:szCs w:val="21"/>
        </w:rPr>
        <w:t>＞</w:t>
      </w:r>
      <w:r>
        <w:rPr>
          <w:bCs/>
          <w:szCs w:val="21"/>
        </w:rPr>
        <w:t>2f</w:t>
      </w:r>
      <w:r>
        <w:rPr>
          <w:rFonts w:hAnsi="宋体"/>
          <w:bCs/>
          <w:szCs w:val="21"/>
        </w:rPr>
        <w:t>，物体比像移动得快</w:t>
      </w:r>
    </w:p>
    <w:p w14:paraId="4A3D763F" w14:textId="77777777" w:rsidR="00835EAF" w:rsidRDefault="00835EAF">
      <w:pPr>
        <w:ind w:leftChars="-1" w:hanging="2"/>
        <w:rPr>
          <w:bCs/>
          <w:szCs w:val="21"/>
        </w:rPr>
      </w:pPr>
      <w:r>
        <w:rPr>
          <w:rFonts w:hAnsi="宋体"/>
          <w:bCs/>
          <w:szCs w:val="21"/>
        </w:rPr>
        <w:t>②</w:t>
      </w:r>
      <w:r>
        <w:rPr>
          <w:rFonts w:hAnsi="宋体"/>
          <w:bCs/>
          <w:szCs w:val="21"/>
        </w:rPr>
        <w:t>当</w:t>
      </w:r>
      <w:r>
        <w:rPr>
          <w:bCs/>
          <w:szCs w:val="21"/>
        </w:rPr>
        <w:t>f</w:t>
      </w:r>
      <w:r>
        <w:rPr>
          <w:rFonts w:hAnsi="宋体"/>
          <w:bCs/>
          <w:szCs w:val="21"/>
        </w:rPr>
        <w:t>＜</w:t>
      </w:r>
      <w:r>
        <w:rPr>
          <w:bCs/>
          <w:szCs w:val="21"/>
        </w:rPr>
        <w:t>u</w:t>
      </w:r>
      <w:r>
        <w:rPr>
          <w:rFonts w:hAnsi="宋体"/>
          <w:bCs/>
          <w:szCs w:val="21"/>
        </w:rPr>
        <w:t>＜</w:t>
      </w:r>
      <w:r>
        <w:rPr>
          <w:bCs/>
          <w:szCs w:val="21"/>
        </w:rPr>
        <w:t>2f</w:t>
      </w:r>
      <w:r>
        <w:rPr>
          <w:rFonts w:hAnsi="宋体"/>
          <w:bCs/>
          <w:szCs w:val="21"/>
        </w:rPr>
        <w:t>，物体比像移动得慢</w:t>
      </w:r>
    </w:p>
    <w:p w14:paraId="32EE2428" w14:textId="77777777" w:rsidR="00835EAF" w:rsidRDefault="00835EAF">
      <w:pPr>
        <w:ind w:leftChars="-1" w:hanging="2"/>
        <w:rPr>
          <w:rFonts w:eastAsia="黑体"/>
          <w:bCs/>
          <w:szCs w:val="21"/>
        </w:rPr>
      </w:pPr>
      <w:r>
        <w:rPr>
          <w:rFonts w:eastAsia="黑体"/>
          <w:bCs/>
          <w:szCs w:val="21"/>
        </w:rPr>
        <w:t>四、眼睛和眼镜</w:t>
      </w:r>
    </w:p>
    <w:p w14:paraId="74EDE121" w14:textId="77777777" w:rsidR="00835EAF" w:rsidRDefault="00835EAF">
      <w:pPr>
        <w:ind w:leftChars="-1" w:left="313" w:hangingChars="150" w:hanging="315"/>
        <w:rPr>
          <w:szCs w:val="21"/>
        </w:rPr>
      </w:pPr>
      <w:r>
        <w:rPr>
          <w:bCs/>
          <w:szCs w:val="21"/>
        </w:rPr>
        <w:t>1</w:t>
      </w:r>
      <w:r>
        <w:rPr>
          <w:rFonts w:hAnsi="宋体"/>
          <w:bCs/>
          <w:szCs w:val="21"/>
        </w:rPr>
        <w:t>、成像原理</w:t>
      </w:r>
      <w:r>
        <w:rPr>
          <w:rFonts w:hint="eastAsia"/>
          <w:bCs/>
          <w:szCs w:val="21"/>
        </w:rPr>
        <w:t>：</w:t>
      </w:r>
      <w:r>
        <w:rPr>
          <w:rFonts w:hAnsi="宋体"/>
          <w:bCs/>
          <w:szCs w:val="21"/>
        </w:rPr>
        <w:t>从物体发出的光线经过晶状体等一个综合的凸透镜在视网膜上行成</w:t>
      </w:r>
      <w:r>
        <w:rPr>
          <w:rFonts w:hAnsi="宋体"/>
          <w:bCs/>
          <w:szCs w:val="21"/>
          <w:u w:val="single"/>
        </w:rPr>
        <w:t>倒立，缩</w:t>
      </w:r>
      <w:r>
        <w:rPr>
          <w:rFonts w:hAnsi="宋体"/>
          <w:szCs w:val="21"/>
          <w:u w:val="single"/>
        </w:rPr>
        <w:t>小</w:t>
      </w:r>
      <w:r>
        <w:rPr>
          <w:rFonts w:hAnsi="宋体"/>
          <w:szCs w:val="21"/>
        </w:rPr>
        <w:t>的实像，分布在</w:t>
      </w:r>
      <w:r>
        <w:rPr>
          <w:rFonts w:hAnsi="宋体"/>
          <w:szCs w:val="21"/>
          <w:u w:val="single"/>
        </w:rPr>
        <w:t>视网膜上的视神经细胞</w:t>
      </w:r>
      <w:r>
        <w:rPr>
          <w:rFonts w:hAnsi="宋体"/>
          <w:szCs w:val="21"/>
        </w:rPr>
        <w:t>受到光的刺激，把这个信号传输给大脑，人就可以看到这个物体了。</w:t>
      </w:r>
    </w:p>
    <w:p w14:paraId="64E29D95" w14:textId="77777777" w:rsidR="00835EAF" w:rsidRDefault="00835EAF">
      <w:pPr>
        <w:ind w:leftChars="-1" w:hanging="2"/>
        <w:rPr>
          <w:szCs w:val="21"/>
        </w:rPr>
      </w:pPr>
      <w:r>
        <w:rPr>
          <w:szCs w:val="21"/>
        </w:rPr>
        <w:t>2</w:t>
      </w:r>
      <w:r>
        <w:rPr>
          <w:rFonts w:hAnsi="宋体"/>
          <w:szCs w:val="21"/>
        </w:rPr>
        <w:t>、近视原因</w:t>
      </w:r>
      <w:r>
        <w:rPr>
          <w:rFonts w:hint="eastAsia"/>
          <w:szCs w:val="21"/>
        </w:rPr>
        <w:t>：</w:t>
      </w:r>
      <w:r>
        <w:rPr>
          <w:rFonts w:hAnsi="宋体"/>
          <w:szCs w:val="21"/>
          <w:u w:val="single"/>
        </w:rPr>
        <w:t>晶体太厚，折光能力强，或眼球在前后方向上太长（用凹透镜矫正）</w:t>
      </w:r>
    </w:p>
    <w:p w14:paraId="64C43ADD" w14:textId="77777777" w:rsidR="00835EAF" w:rsidRDefault="00835EAF">
      <w:pPr>
        <w:ind w:left="-1" w:firstLineChars="150" w:firstLine="315"/>
        <w:rPr>
          <w:szCs w:val="21"/>
          <w:u w:val="single"/>
        </w:rPr>
      </w:pPr>
      <w:r>
        <w:rPr>
          <w:rFonts w:hAnsi="宋体"/>
          <w:szCs w:val="21"/>
        </w:rPr>
        <w:t>远视原因：</w:t>
      </w:r>
      <w:r>
        <w:rPr>
          <w:rFonts w:hAnsi="宋体"/>
          <w:szCs w:val="21"/>
          <w:u w:val="single"/>
        </w:rPr>
        <w:t>晶体太薄，折光能力弱，或眼球在前后方向上太短（用凸透镜矫正）</w:t>
      </w:r>
    </w:p>
    <w:p w14:paraId="5713130A" w14:textId="77777777" w:rsidR="00835EAF" w:rsidRDefault="00835EAF">
      <w:pPr>
        <w:ind w:left="-1" w:firstLineChars="150" w:firstLine="315"/>
        <w:rPr>
          <w:szCs w:val="21"/>
        </w:rPr>
      </w:pPr>
      <w:r>
        <w:rPr>
          <w:rFonts w:hAnsi="宋体"/>
          <w:szCs w:val="21"/>
        </w:rPr>
        <w:t>明视距离：</w:t>
      </w:r>
      <w:r>
        <w:rPr>
          <w:szCs w:val="21"/>
        </w:rPr>
        <w:t xml:space="preserve">25cm           </w:t>
      </w:r>
      <w:r>
        <w:rPr>
          <w:rFonts w:hAnsi="宋体"/>
          <w:szCs w:val="21"/>
        </w:rPr>
        <w:t>近点：</w:t>
      </w:r>
      <w:r>
        <w:rPr>
          <w:szCs w:val="21"/>
        </w:rPr>
        <w:t>10cm</w:t>
      </w:r>
    </w:p>
    <w:p w14:paraId="11CE4FE9" w14:textId="77777777" w:rsidR="00835EAF" w:rsidRDefault="00835EAF">
      <w:pPr>
        <w:ind w:leftChars="-1" w:hanging="2"/>
        <w:rPr>
          <w:rFonts w:eastAsia="黑体"/>
          <w:bCs/>
          <w:szCs w:val="21"/>
        </w:rPr>
      </w:pPr>
      <w:r>
        <w:rPr>
          <w:rFonts w:eastAsia="黑体"/>
          <w:bCs/>
          <w:szCs w:val="21"/>
        </w:rPr>
        <w:t>五、显微镜和望远镜</w:t>
      </w:r>
    </w:p>
    <w:p w14:paraId="32DC58FD" w14:textId="77777777" w:rsidR="00835EAF" w:rsidRDefault="00835EAF">
      <w:pPr>
        <w:ind w:leftChars="-1" w:hanging="2"/>
        <w:rPr>
          <w:szCs w:val="21"/>
        </w:rPr>
        <w:sectPr w:rsidR="00000000">
          <w:type w:val="continuous"/>
          <w:pgSz w:w="11906" w:h="16838"/>
          <w:pgMar w:top="567" w:right="1134" w:bottom="567" w:left="1134" w:header="567" w:footer="567" w:gutter="0"/>
          <w:cols w:space="720"/>
          <w:docGrid w:type="lines" w:linePitch="314"/>
        </w:sectPr>
      </w:pPr>
    </w:p>
    <w:p w14:paraId="4A4EB65B" w14:textId="77777777" w:rsidR="00835EAF" w:rsidRDefault="00835EAF">
      <w:pPr>
        <w:ind w:leftChars="-1" w:left="313" w:hangingChars="150" w:hanging="315"/>
        <w:rPr>
          <w:bCs/>
          <w:szCs w:val="21"/>
        </w:rPr>
      </w:pPr>
      <w:r>
        <w:rPr>
          <w:bCs/>
          <w:szCs w:val="21"/>
        </w:rPr>
        <w:t>1</w:t>
      </w:r>
      <w:r>
        <w:rPr>
          <w:bCs/>
          <w:szCs w:val="21"/>
        </w:rPr>
        <w:t>、显微镜</w:t>
      </w:r>
      <w:r>
        <w:rPr>
          <w:rFonts w:hint="eastAsia"/>
          <w:bCs/>
          <w:szCs w:val="21"/>
        </w:rPr>
        <w:t>：</w:t>
      </w:r>
      <w:r>
        <w:rPr>
          <w:bCs/>
          <w:szCs w:val="21"/>
        </w:rPr>
        <w:t>显微镜镜筒的两端各有一组透镜，每组透镜的作用都相当于一个凸透镜，靠近眼睛的凸透镜叫做目镜，靠近被观察物体的凸透镜叫做物镜。来自被观察物体的光经过物镜后成一个放大的实像，道理就像投影仪的镜头成像一样；目镜的作用则像一个普通的放大镜，把这个像再放大一次。经过这两次放大作用，我们就可以看到肉眼看不见的小物体了。</w:t>
      </w:r>
    </w:p>
    <w:p w14:paraId="48B68FBC" w14:textId="77777777" w:rsidR="00835EAF" w:rsidRDefault="00835EAF">
      <w:pPr>
        <w:ind w:leftChars="-1" w:left="313" w:hangingChars="150" w:hanging="315"/>
        <w:rPr>
          <w:bCs/>
          <w:szCs w:val="21"/>
        </w:rPr>
      </w:pPr>
      <w:r>
        <w:rPr>
          <w:bCs/>
          <w:szCs w:val="21"/>
        </w:rPr>
        <w:t>2</w:t>
      </w:r>
      <w:r>
        <w:rPr>
          <w:bCs/>
          <w:szCs w:val="21"/>
        </w:rPr>
        <w:t>、望远镜</w:t>
      </w:r>
      <w:r>
        <w:rPr>
          <w:rFonts w:hint="eastAsia"/>
          <w:bCs/>
          <w:szCs w:val="21"/>
        </w:rPr>
        <w:t>：</w:t>
      </w:r>
      <w:r>
        <w:rPr>
          <w:bCs/>
          <w:szCs w:val="21"/>
        </w:rPr>
        <w:t>有一种望远镜也是由两组凸透镜组成的。靠近眼睛的凸透镜叫做目镜，靠近被观察物体的凸透镜叫做物镜。我们能不能看清一个物体，它对我们的眼睛所成</w:t>
      </w:r>
      <w:r>
        <w:rPr>
          <w:bCs/>
          <w:szCs w:val="21"/>
        </w:rPr>
        <w:t>“</w:t>
      </w:r>
      <w:r>
        <w:rPr>
          <w:bCs/>
          <w:szCs w:val="21"/>
        </w:rPr>
        <w:t>视角</w:t>
      </w:r>
      <w:r>
        <w:rPr>
          <w:bCs/>
          <w:szCs w:val="21"/>
        </w:rPr>
        <w:t>”</w:t>
      </w:r>
      <w:r>
        <w:rPr>
          <w:bCs/>
          <w:szCs w:val="21"/>
        </w:rPr>
        <w:t>的大小十分重要。望远镜的物镜所成的像虽然比原来的物体小，但它离我们的眼睛很近，再加上目镜的放大作用，视角可以变得很大。</w:t>
      </w:r>
    </w:p>
    <w:p w14:paraId="1EB4EE80" w14:textId="77777777" w:rsidR="00835EAF" w:rsidRDefault="00835EAF">
      <w:pPr>
        <w:ind w:leftChars="-1" w:hanging="2"/>
        <w:rPr>
          <w:rFonts w:hAnsi="宋体" w:hint="eastAsia"/>
          <w:b/>
          <w:szCs w:val="21"/>
        </w:rPr>
        <w:sectPr w:rsidR="00000000">
          <w:type w:val="continuous"/>
          <w:pgSz w:w="11906" w:h="16838"/>
          <w:pgMar w:top="567" w:right="1134" w:bottom="567" w:left="1134" w:header="567" w:footer="567" w:gutter="0"/>
          <w:cols w:space="720"/>
          <w:docGrid w:type="lines" w:linePitch="314"/>
        </w:sectPr>
      </w:pPr>
    </w:p>
    <w:p w14:paraId="1E2E57C1"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lastRenderedPageBreak/>
        <w:t>第六章</w:t>
      </w:r>
      <w:r>
        <w:rPr>
          <w:rFonts w:hAnsi="宋体" w:hint="eastAsia"/>
          <w:b/>
          <w:color w:val="FF0000"/>
          <w:sz w:val="36"/>
          <w:szCs w:val="36"/>
        </w:rPr>
        <w:t xml:space="preserve">  </w:t>
      </w:r>
      <w:r>
        <w:rPr>
          <w:rFonts w:hAnsi="宋体" w:hint="eastAsia"/>
          <w:b/>
          <w:color w:val="FF0000"/>
          <w:sz w:val="36"/>
          <w:szCs w:val="36"/>
        </w:rPr>
        <w:t>质量与密度</w:t>
      </w:r>
    </w:p>
    <w:p w14:paraId="72E943E1" w14:textId="77777777" w:rsidR="00835EAF" w:rsidRDefault="00835EAF">
      <w:pPr>
        <w:rPr>
          <w:rFonts w:ascii="黑体" w:eastAsia="黑体" w:hint="eastAsia"/>
          <w:szCs w:val="21"/>
        </w:rPr>
      </w:pPr>
      <w:r>
        <w:rPr>
          <w:rFonts w:ascii="黑体" w:eastAsia="黑体" w:hint="eastAsia"/>
          <w:szCs w:val="21"/>
        </w:rPr>
        <w:t>一、质量</w:t>
      </w:r>
    </w:p>
    <w:p w14:paraId="79DDF47D" w14:textId="77777777" w:rsidR="00835EAF" w:rsidRDefault="00835EAF">
      <w:pPr>
        <w:widowControl/>
        <w:ind w:left="315" w:hangingChars="150" w:hanging="315"/>
        <w:jc w:val="left"/>
        <w:rPr>
          <w:kern w:val="0"/>
          <w:szCs w:val="21"/>
          <w:u w:val="single"/>
        </w:rPr>
      </w:pPr>
      <w:r>
        <w:rPr>
          <w:kern w:val="0"/>
          <w:szCs w:val="21"/>
        </w:rPr>
        <w:t>1</w:t>
      </w:r>
      <w:r>
        <w:rPr>
          <w:rFonts w:hAnsi="宋体"/>
          <w:kern w:val="0"/>
          <w:szCs w:val="21"/>
        </w:rPr>
        <w:t>、物体是由</w:t>
      </w:r>
      <w:r>
        <w:rPr>
          <w:rFonts w:hAnsi="宋体"/>
          <w:kern w:val="0"/>
          <w:szCs w:val="21"/>
          <w:u w:val="single"/>
        </w:rPr>
        <w:t>物质</w:t>
      </w:r>
      <w:r>
        <w:rPr>
          <w:rFonts w:hAnsi="宋体"/>
          <w:kern w:val="0"/>
          <w:szCs w:val="21"/>
        </w:rPr>
        <w:t>组成的。</w:t>
      </w:r>
      <w:r>
        <w:rPr>
          <w:rFonts w:hAnsi="宋体"/>
          <w:kern w:val="0"/>
          <w:szCs w:val="21"/>
          <w:u w:val="single"/>
        </w:rPr>
        <w:t>物体所含物质的多少叫质量</w:t>
      </w:r>
      <w:r>
        <w:rPr>
          <w:rFonts w:hAnsi="宋体"/>
          <w:kern w:val="0"/>
          <w:szCs w:val="21"/>
        </w:rPr>
        <w:t>，用</w:t>
      </w:r>
      <w:r>
        <w:rPr>
          <w:i/>
          <w:kern w:val="0"/>
          <w:szCs w:val="21"/>
        </w:rPr>
        <w:t>m</w:t>
      </w:r>
      <w:r>
        <w:rPr>
          <w:rFonts w:hAnsi="宋体"/>
          <w:kern w:val="0"/>
          <w:szCs w:val="21"/>
        </w:rPr>
        <w:t>表示。</w:t>
      </w:r>
      <w:r>
        <w:rPr>
          <w:rFonts w:hAnsi="宋体"/>
          <w:kern w:val="0"/>
          <w:szCs w:val="21"/>
          <w:u w:val="single"/>
        </w:rPr>
        <w:t>物体的质量不随物体的形态、状态、位置、温度而改变</w:t>
      </w:r>
      <w:r>
        <w:rPr>
          <w:rFonts w:hAnsi="宋体"/>
          <w:kern w:val="0"/>
          <w:szCs w:val="21"/>
        </w:rPr>
        <w:t>，所以</w:t>
      </w:r>
      <w:r>
        <w:rPr>
          <w:rFonts w:hAnsi="宋体"/>
          <w:kern w:val="0"/>
          <w:szCs w:val="21"/>
          <w:u w:val="single"/>
        </w:rPr>
        <w:t>质量是物体本身的一种属性</w:t>
      </w:r>
      <w:r>
        <w:rPr>
          <w:rFonts w:hAnsi="宋体"/>
          <w:kern w:val="0"/>
          <w:szCs w:val="21"/>
        </w:rPr>
        <w:t>。质量的单位：</w:t>
      </w:r>
      <w:r>
        <w:rPr>
          <w:rFonts w:hAnsi="宋体"/>
          <w:kern w:val="0"/>
          <w:szCs w:val="21"/>
          <w:u w:val="single"/>
        </w:rPr>
        <w:t>千克（</w:t>
      </w:r>
      <w:r>
        <w:rPr>
          <w:kern w:val="0"/>
          <w:szCs w:val="21"/>
          <w:u w:val="single"/>
        </w:rPr>
        <w:t>kg</w:t>
      </w:r>
      <w:r>
        <w:rPr>
          <w:rFonts w:hAnsi="宋体"/>
          <w:kern w:val="0"/>
          <w:szCs w:val="21"/>
          <w:u w:val="single"/>
        </w:rPr>
        <w:t>）</w:t>
      </w:r>
      <w:r>
        <w:rPr>
          <w:rFonts w:hAnsi="宋体"/>
          <w:kern w:val="0"/>
          <w:szCs w:val="21"/>
        </w:rPr>
        <w:t>，常用单位：</w:t>
      </w:r>
      <w:r>
        <w:rPr>
          <w:rFonts w:hAnsi="宋体"/>
          <w:kern w:val="0"/>
          <w:szCs w:val="21"/>
          <w:u w:val="single"/>
        </w:rPr>
        <w:t>吨（</w:t>
      </w:r>
      <w:r>
        <w:rPr>
          <w:kern w:val="0"/>
          <w:szCs w:val="21"/>
          <w:u w:val="single"/>
        </w:rPr>
        <w:t>t</w:t>
      </w:r>
      <w:r>
        <w:rPr>
          <w:rFonts w:hAnsi="宋体"/>
          <w:kern w:val="0"/>
          <w:szCs w:val="21"/>
          <w:u w:val="single"/>
        </w:rPr>
        <w:t>）、克（</w:t>
      </w:r>
      <w:r>
        <w:rPr>
          <w:kern w:val="0"/>
          <w:szCs w:val="21"/>
          <w:u w:val="single"/>
        </w:rPr>
        <w:t>g</w:t>
      </w:r>
      <w:r>
        <w:rPr>
          <w:rFonts w:hAnsi="宋体"/>
          <w:kern w:val="0"/>
          <w:szCs w:val="21"/>
          <w:u w:val="single"/>
        </w:rPr>
        <w:t>）、毫克（</w:t>
      </w:r>
      <w:r>
        <w:rPr>
          <w:kern w:val="0"/>
          <w:szCs w:val="21"/>
          <w:u w:val="single"/>
        </w:rPr>
        <w:t>mg</w:t>
      </w:r>
      <w:r>
        <w:rPr>
          <w:rFonts w:hAnsi="宋体"/>
          <w:kern w:val="0"/>
          <w:szCs w:val="21"/>
          <w:u w:val="single"/>
        </w:rPr>
        <w:t>）</w:t>
      </w:r>
      <w:r>
        <w:rPr>
          <w:rFonts w:hAnsi="宋体"/>
          <w:kern w:val="0"/>
          <w:szCs w:val="21"/>
        </w:rPr>
        <w:t>。</w:t>
      </w:r>
      <w:r>
        <w:rPr>
          <w:kern w:val="0"/>
          <w:szCs w:val="21"/>
          <w:u w:val="single"/>
        </w:rPr>
        <w:t>1t=1000kg 1kg=1000g 1g=1000mg</w:t>
      </w:r>
    </w:p>
    <w:p w14:paraId="52F95306" w14:textId="77777777" w:rsidR="00835EAF" w:rsidRDefault="00835EAF">
      <w:pPr>
        <w:widowControl/>
        <w:ind w:left="315" w:hangingChars="150" w:hanging="315"/>
        <w:jc w:val="left"/>
        <w:rPr>
          <w:kern w:val="0"/>
          <w:szCs w:val="21"/>
        </w:rPr>
      </w:pPr>
      <w:r>
        <w:rPr>
          <w:kern w:val="0"/>
          <w:szCs w:val="21"/>
        </w:rPr>
        <w:t>2</w:t>
      </w:r>
      <w:r>
        <w:rPr>
          <w:rFonts w:hAnsi="宋体"/>
          <w:kern w:val="0"/>
          <w:szCs w:val="21"/>
        </w:rPr>
        <w:t>、</w:t>
      </w:r>
      <w:r>
        <w:rPr>
          <w:rFonts w:hAnsi="宋体" w:hint="eastAsia"/>
          <w:kern w:val="0"/>
          <w:szCs w:val="21"/>
          <w:u w:val="single"/>
        </w:rPr>
        <w:t>天平</w:t>
      </w:r>
      <w:r>
        <w:rPr>
          <w:rFonts w:hAnsi="宋体"/>
          <w:kern w:val="0"/>
          <w:szCs w:val="21"/>
        </w:rPr>
        <w:t>是实验室测质量的常用工具。当天平平衡后，被测物体的质量</w:t>
      </w:r>
      <w:r>
        <w:rPr>
          <w:rFonts w:hAnsi="宋体"/>
          <w:kern w:val="0"/>
          <w:szCs w:val="21"/>
          <w:u w:val="single"/>
        </w:rPr>
        <w:t>等于砝码的质量加上游码所对的刻度值</w:t>
      </w:r>
      <w:r>
        <w:rPr>
          <w:rFonts w:hAnsi="宋体"/>
          <w:kern w:val="0"/>
          <w:szCs w:val="21"/>
        </w:rPr>
        <w:t>。</w:t>
      </w:r>
    </w:p>
    <w:p w14:paraId="41F2F182" w14:textId="77777777" w:rsidR="00835EAF" w:rsidRDefault="00835EAF">
      <w:pPr>
        <w:widowControl/>
        <w:ind w:left="315" w:hangingChars="150" w:hanging="315"/>
        <w:jc w:val="left"/>
        <w:rPr>
          <w:kern w:val="0"/>
          <w:szCs w:val="21"/>
        </w:rPr>
      </w:pPr>
      <w:r>
        <w:rPr>
          <w:kern w:val="0"/>
          <w:szCs w:val="21"/>
        </w:rPr>
        <w:t>3</w:t>
      </w:r>
      <w:r>
        <w:rPr>
          <w:rFonts w:hAnsi="宋体"/>
          <w:kern w:val="0"/>
          <w:szCs w:val="21"/>
        </w:rPr>
        <w:t>、天平的使用</w:t>
      </w:r>
      <w:r>
        <w:rPr>
          <w:rFonts w:hint="eastAsia"/>
          <w:kern w:val="0"/>
          <w:szCs w:val="21"/>
        </w:rPr>
        <w:t>：</w:t>
      </w:r>
      <w:r>
        <w:rPr>
          <w:rFonts w:hAnsi="宋体"/>
          <w:kern w:val="0"/>
          <w:szCs w:val="21"/>
        </w:rPr>
        <w:t>注意事项：被测物体的质量不能超过天平的称量（天平所能称的最大质量）；向盘中加减砝码时要用镊子，不能用手接触砝码，不能把砝码弄湿、弄脏；潮湿的物体和化学药品不能直接放在天平的盘中。托盘天平的结构：底座、游码、标尺、平衡螺母、横梁、托盘、分度盘、指针。使用步骤：</w:t>
      </w:r>
    </w:p>
    <w:p w14:paraId="2027EA63" w14:textId="77777777" w:rsidR="00835EAF" w:rsidRDefault="00835EAF">
      <w:pPr>
        <w:widowControl/>
        <w:ind w:firstLineChars="150" w:firstLine="315"/>
        <w:jc w:val="left"/>
        <w:rPr>
          <w:kern w:val="0"/>
          <w:szCs w:val="21"/>
        </w:rPr>
      </w:pPr>
      <w:r>
        <w:rPr>
          <w:rFonts w:ascii="宋体" w:hAnsi="宋体"/>
          <w:kern w:val="0"/>
          <w:szCs w:val="21"/>
        </w:rPr>
        <w:t>①</w:t>
      </w:r>
      <w:r>
        <w:rPr>
          <w:rFonts w:hAnsi="宋体"/>
          <w:kern w:val="0"/>
          <w:szCs w:val="21"/>
          <w:u w:val="single"/>
        </w:rPr>
        <w:t>放置</w:t>
      </w:r>
      <w:r>
        <w:rPr>
          <w:kern w:val="0"/>
          <w:szCs w:val="21"/>
        </w:rPr>
        <w:t>——</w:t>
      </w:r>
      <w:r>
        <w:rPr>
          <w:rFonts w:hAnsi="宋体"/>
          <w:kern w:val="0"/>
          <w:szCs w:val="21"/>
        </w:rPr>
        <w:t>天平应水平放置。</w:t>
      </w:r>
    </w:p>
    <w:p w14:paraId="3657897E" w14:textId="77777777" w:rsidR="00835EAF" w:rsidRDefault="00835EAF">
      <w:pPr>
        <w:widowControl/>
        <w:ind w:leftChars="150" w:left="525" w:hangingChars="100" w:hanging="210"/>
        <w:jc w:val="left"/>
        <w:rPr>
          <w:kern w:val="0"/>
          <w:szCs w:val="21"/>
        </w:rPr>
      </w:pPr>
      <w:r>
        <w:rPr>
          <w:rFonts w:ascii="宋体" w:hAnsi="宋体"/>
          <w:kern w:val="0"/>
          <w:szCs w:val="21"/>
        </w:rPr>
        <w:t>②</w:t>
      </w:r>
      <w:r>
        <w:rPr>
          <w:rFonts w:hAnsi="宋体"/>
          <w:kern w:val="0"/>
          <w:szCs w:val="21"/>
          <w:u w:val="single"/>
        </w:rPr>
        <w:t>调节</w:t>
      </w:r>
      <w:r>
        <w:rPr>
          <w:kern w:val="0"/>
          <w:szCs w:val="21"/>
        </w:rPr>
        <w:t>——</w:t>
      </w:r>
      <w:r>
        <w:rPr>
          <w:rFonts w:hAnsi="宋体"/>
          <w:kern w:val="0"/>
          <w:szCs w:val="21"/>
        </w:rPr>
        <w:t>天平使用前要使横梁平衡。首先把游码放在标尺的</w:t>
      </w:r>
      <w:r>
        <w:rPr>
          <w:kern w:val="0"/>
          <w:szCs w:val="21"/>
        </w:rPr>
        <w:t>“0”</w:t>
      </w:r>
      <w:r>
        <w:rPr>
          <w:rFonts w:hAnsi="宋体"/>
          <w:kern w:val="0"/>
          <w:szCs w:val="21"/>
        </w:rPr>
        <w:t>刻度处，然后调节横梁两端的平衡螺母（移向高端），使横梁平衡。</w:t>
      </w:r>
    </w:p>
    <w:p w14:paraId="57428316" w14:textId="77777777" w:rsidR="00835EAF" w:rsidRDefault="00835EAF">
      <w:pPr>
        <w:widowControl/>
        <w:ind w:leftChars="150" w:left="525" w:hangingChars="100" w:hanging="210"/>
        <w:jc w:val="left"/>
        <w:rPr>
          <w:kern w:val="0"/>
          <w:szCs w:val="21"/>
        </w:rPr>
      </w:pPr>
      <w:r>
        <w:rPr>
          <w:rFonts w:ascii="宋体" w:hAnsi="宋体"/>
          <w:kern w:val="0"/>
          <w:szCs w:val="21"/>
        </w:rPr>
        <w:t>③</w:t>
      </w:r>
      <w:r>
        <w:rPr>
          <w:rFonts w:hAnsi="宋体"/>
          <w:kern w:val="0"/>
          <w:szCs w:val="21"/>
          <w:u w:val="single"/>
        </w:rPr>
        <w:t>称量</w:t>
      </w:r>
      <w:r>
        <w:rPr>
          <w:kern w:val="0"/>
          <w:szCs w:val="21"/>
        </w:rPr>
        <w:t>——</w:t>
      </w:r>
      <w:r>
        <w:rPr>
          <w:rFonts w:hAnsi="宋体"/>
          <w:kern w:val="0"/>
          <w:szCs w:val="21"/>
        </w:rPr>
        <w:t>称量时应把被测物体放天平的左盘，把砝码放右盘（先大后小）。游码能够分辨更小的质量，在标尺上向右移动游码，就等于在右盘中增加一个更小的砝码。</w:t>
      </w:r>
    </w:p>
    <w:p w14:paraId="2DABB471" w14:textId="77777777" w:rsidR="00835EAF" w:rsidRDefault="00835EAF">
      <w:pPr>
        <w:rPr>
          <w:rFonts w:ascii="黑体" w:eastAsia="黑体" w:hint="eastAsia"/>
          <w:szCs w:val="21"/>
        </w:rPr>
      </w:pPr>
      <w:r>
        <w:rPr>
          <w:rFonts w:ascii="黑体" w:eastAsia="黑体" w:hint="eastAsia"/>
          <w:szCs w:val="21"/>
        </w:rPr>
        <w:t>二</w:t>
      </w:r>
      <w:r>
        <w:rPr>
          <w:rFonts w:ascii="黑体" w:eastAsia="黑体"/>
          <w:szCs w:val="21"/>
        </w:rPr>
        <w:t>、密度</w:t>
      </w:r>
    </w:p>
    <w:p w14:paraId="2F361789" w14:textId="77777777" w:rsidR="00835EAF" w:rsidRDefault="00835EAF">
      <w:pPr>
        <w:widowControl/>
        <w:ind w:left="315" w:hangingChars="150" w:hanging="315"/>
        <w:jc w:val="left"/>
        <w:rPr>
          <w:kern w:val="0"/>
          <w:szCs w:val="21"/>
        </w:rPr>
      </w:pPr>
      <w:r>
        <w:rPr>
          <w:kern w:val="0"/>
          <w:szCs w:val="21"/>
        </w:rPr>
        <w:t>1</w:t>
      </w:r>
      <w:r>
        <w:rPr>
          <w:rFonts w:hAnsi="宋体"/>
          <w:kern w:val="0"/>
          <w:szCs w:val="21"/>
        </w:rPr>
        <w:t>、物质的质量与体积的关系</w:t>
      </w:r>
      <w:r>
        <w:rPr>
          <w:rFonts w:hint="eastAsia"/>
          <w:kern w:val="0"/>
          <w:szCs w:val="21"/>
        </w:rPr>
        <w:t>：</w:t>
      </w:r>
      <w:r>
        <w:rPr>
          <w:rFonts w:hAnsi="宋体"/>
          <w:kern w:val="0"/>
          <w:szCs w:val="21"/>
          <w:u w:val="single"/>
        </w:rPr>
        <w:t>体积相同的不同物质组成的物体的质量一般不同，同种物质组成的物体的质量与它的体积成正比</w:t>
      </w:r>
      <w:r>
        <w:rPr>
          <w:rFonts w:hAnsi="宋体"/>
          <w:kern w:val="0"/>
          <w:szCs w:val="21"/>
        </w:rPr>
        <w:t>。</w:t>
      </w:r>
    </w:p>
    <w:p w14:paraId="4931BD5C" w14:textId="77777777" w:rsidR="00835EAF" w:rsidRDefault="00835EAF">
      <w:pPr>
        <w:widowControl/>
        <w:ind w:left="315" w:hangingChars="150" w:hanging="315"/>
        <w:jc w:val="left"/>
        <w:rPr>
          <w:kern w:val="0"/>
          <w:szCs w:val="21"/>
        </w:rPr>
      </w:pPr>
      <w:r>
        <w:rPr>
          <w:kern w:val="0"/>
          <w:szCs w:val="21"/>
        </w:rPr>
        <w:t>2</w:t>
      </w:r>
      <w:r>
        <w:rPr>
          <w:rFonts w:hAnsi="宋体"/>
          <w:kern w:val="0"/>
          <w:szCs w:val="21"/>
        </w:rPr>
        <w:t>、</w:t>
      </w:r>
      <w:r>
        <w:rPr>
          <w:rFonts w:hAnsi="宋体"/>
          <w:kern w:val="0"/>
          <w:szCs w:val="21"/>
          <w:u w:val="single"/>
        </w:rPr>
        <w:t>一种物质的质量与体积的比值是一定的，物质不同，其比值一般不同</w:t>
      </w:r>
      <w:r>
        <w:rPr>
          <w:rFonts w:hAnsi="宋体"/>
          <w:kern w:val="0"/>
          <w:szCs w:val="21"/>
        </w:rPr>
        <w:t>，这反映了不同物质的不同特性，物理学中用密度表示这种特性。单位体积的某种物质的质量叫做这种物质的密度。</w:t>
      </w:r>
    </w:p>
    <w:p w14:paraId="143A3D0E" w14:textId="77777777" w:rsidR="00835EAF" w:rsidRDefault="00835EAF">
      <w:pPr>
        <w:widowControl/>
        <w:ind w:firstLineChars="150" w:firstLine="315"/>
        <w:jc w:val="left"/>
        <w:rPr>
          <w:kern w:val="0"/>
          <w:szCs w:val="21"/>
          <w:u w:val="single"/>
        </w:rPr>
      </w:pPr>
      <w:r>
        <w:rPr>
          <w:rFonts w:hAnsi="宋体"/>
          <w:kern w:val="0"/>
          <w:szCs w:val="21"/>
        </w:rPr>
        <w:t>密度的公式：</w:t>
      </w:r>
      <w:r>
        <w:rPr>
          <w:i/>
          <w:kern w:val="0"/>
          <w:szCs w:val="21"/>
          <w:u w:val="single"/>
        </w:rPr>
        <w:t>ρ</w:t>
      </w:r>
      <w:r>
        <w:rPr>
          <w:kern w:val="0"/>
          <w:szCs w:val="21"/>
          <w:u w:val="single"/>
        </w:rPr>
        <w:t>=</w:t>
      </w:r>
      <w:r>
        <w:rPr>
          <w:i/>
          <w:kern w:val="0"/>
          <w:szCs w:val="21"/>
          <w:u w:val="single"/>
        </w:rPr>
        <w:t>m</w:t>
      </w:r>
      <w:r>
        <w:rPr>
          <w:kern w:val="0"/>
          <w:szCs w:val="21"/>
          <w:u w:val="single"/>
        </w:rPr>
        <w:t>/</w:t>
      </w:r>
      <w:r>
        <w:rPr>
          <w:i/>
          <w:kern w:val="0"/>
          <w:szCs w:val="21"/>
          <w:u w:val="single"/>
        </w:rPr>
        <w:t>V</w:t>
      </w:r>
    </w:p>
    <w:p w14:paraId="1944F244" w14:textId="77777777" w:rsidR="00835EAF" w:rsidRDefault="00835EAF">
      <w:pPr>
        <w:widowControl/>
        <w:ind w:firstLineChars="150" w:firstLine="315"/>
        <w:jc w:val="left"/>
        <w:rPr>
          <w:kern w:val="0"/>
          <w:szCs w:val="21"/>
        </w:rPr>
      </w:pPr>
      <w:r>
        <w:rPr>
          <w:i/>
          <w:kern w:val="0"/>
          <w:szCs w:val="21"/>
        </w:rPr>
        <w:t>ρ</w:t>
      </w:r>
      <w:r>
        <w:rPr>
          <w:kern w:val="0"/>
          <w:szCs w:val="21"/>
        </w:rPr>
        <w:t>——</w:t>
      </w:r>
      <w:r>
        <w:rPr>
          <w:rFonts w:hAnsi="宋体"/>
          <w:kern w:val="0"/>
          <w:szCs w:val="21"/>
        </w:rPr>
        <w:t>密度</w:t>
      </w:r>
      <w:r>
        <w:rPr>
          <w:kern w:val="0"/>
          <w:szCs w:val="21"/>
        </w:rPr>
        <w:t>——</w:t>
      </w:r>
      <w:r>
        <w:rPr>
          <w:rFonts w:hAnsi="宋体"/>
          <w:kern w:val="0"/>
          <w:szCs w:val="21"/>
        </w:rPr>
        <w:t>千克每立方米（</w:t>
      </w:r>
      <w:r>
        <w:rPr>
          <w:kern w:val="0"/>
          <w:szCs w:val="21"/>
        </w:rPr>
        <w:t>kg/m</w:t>
      </w:r>
      <w:r>
        <w:rPr>
          <w:kern w:val="0"/>
          <w:szCs w:val="21"/>
          <w:vertAlign w:val="superscript"/>
        </w:rPr>
        <w:t>3</w:t>
      </w:r>
      <w:r>
        <w:rPr>
          <w:rFonts w:hAnsi="宋体"/>
          <w:kern w:val="0"/>
          <w:szCs w:val="21"/>
        </w:rPr>
        <w:t>）</w:t>
      </w:r>
    </w:p>
    <w:p w14:paraId="050EECAE" w14:textId="77777777" w:rsidR="00835EAF" w:rsidRDefault="00835EAF">
      <w:pPr>
        <w:widowControl/>
        <w:ind w:firstLineChars="150" w:firstLine="315"/>
        <w:jc w:val="left"/>
        <w:rPr>
          <w:kern w:val="0"/>
          <w:szCs w:val="21"/>
        </w:rPr>
      </w:pPr>
      <w:r>
        <w:rPr>
          <w:i/>
          <w:kern w:val="0"/>
          <w:szCs w:val="21"/>
        </w:rPr>
        <w:t>m</w:t>
      </w:r>
      <w:r>
        <w:rPr>
          <w:kern w:val="0"/>
          <w:szCs w:val="21"/>
        </w:rPr>
        <w:t>——</w:t>
      </w:r>
      <w:r>
        <w:rPr>
          <w:rFonts w:hAnsi="宋体"/>
          <w:kern w:val="0"/>
          <w:szCs w:val="21"/>
        </w:rPr>
        <w:t>质量</w:t>
      </w:r>
      <w:r>
        <w:rPr>
          <w:kern w:val="0"/>
          <w:szCs w:val="21"/>
        </w:rPr>
        <w:t>——</w:t>
      </w:r>
      <w:r>
        <w:rPr>
          <w:rFonts w:hAnsi="宋体"/>
          <w:kern w:val="0"/>
          <w:szCs w:val="21"/>
        </w:rPr>
        <w:t>千克（</w:t>
      </w:r>
      <w:r>
        <w:rPr>
          <w:kern w:val="0"/>
          <w:szCs w:val="21"/>
        </w:rPr>
        <w:t>kg</w:t>
      </w:r>
      <w:r>
        <w:rPr>
          <w:rFonts w:hAnsi="宋体"/>
          <w:kern w:val="0"/>
          <w:szCs w:val="21"/>
        </w:rPr>
        <w:t>）</w:t>
      </w:r>
    </w:p>
    <w:p w14:paraId="289A77C0" w14:textId="77777777" w:rsidR="00835EAF" w:rsidRDefault="00835EAF">
      <w:pPr>
        <w:widowControl/>
        <w:ind w:firstLineChars="150" w:firstLine="315"/>
        <w:jc w:val="left"/>
        <w:rPr>
          <w:kern w:val="0"/>
          <w:szCs w:val="21"/>
        </w:rPr>
      </w:pPr>
      <w:r>
        <w:rPr>
          <w:i/>
          <w:kern w:val="0"/>
          <w:szCs w:val="21"/>
        </w:rPr>
        <w:t>V</w:t>
      </w:r>
      <w:r>
        <w:rPr>
          <w:kern w:val="0"/>
          <w:szCs w:val="21"/>
        </w:rPr>
        <w:t>——</w:t>
      </w:r>
      <w:r>
        <w:rPr>
          <w:rFonts w:hAnsi="宋体"/>
          <w:kern w:val="0"/>
          <w:szCs w:val="21"/>
        </w:rPr>
        <w:t>体积</w:t>
      </w:r>
      <w:r>
        <w:rPr>
          <w:kern w:val="0"/>
          <w:szCs w:val="21"/>
        </w:rPr>
        <w:t>——</w:t>
      </w:r>
      <w:r>
        <w:rPr>
          <w:rFonts w:hAnsi="宋体"/>
          <w:kern w:val="0"/>
          <w:szCs w:val="21"/>
        </w:rPr>
        <w:t>立方米（</w:t>
      </w:r>
      <w:r>
        <w:rPr>
          <w:kern w:val="0"/>
          <w:szCs w:val="21"/>
        </w:rPr>
        <w:t>m</w:t>
      </w:r>
      <w:r>
        <w:rPr>
          <w:kern w:val="0"/>
          <w:szCs w:val="21"/>
          <w:vertAlign w:val="superscript"/>
        </w:rPr>
        <w:t>3</w:t>
      </w:r>
      <w:r>
        <w:rPr>
          <w:rFonts w:hAnsi="宋体"/>
          <w:kern w:val="0"/>
          <w:szCs w:val="21"/>
        </w:rPr>
        <w:t>）</w:t>
      </w:r>
    </w:p>
    <w:p w14:paraId="48F0BE7E" w14:textId="77777777" w:rsidR="00835EAF" w:rsidRDefault="00835EAF">
      <w:pPr>
        <w:widowControl/>
        <w:ind w:firstLineChars="150" w:firstLine="315"/>
        <w:jc w:val="left"/>
        <w:rPr>
          <w:kern w:val="0"/>
          <w:szCs w:val="21"/>
        </w:rPr>
      </w:pPr>
      <w:r>
        <w:rPr>
          <w:rFonts w:hAnsi="宋体"/>
          <w:kern w:val="0"/>
          <w:szCs w:val="21"/>
        </w:rPr>
        <w:t>密度的常用单位</w:t>
      </w:r>
      <w:r>
        <w:rPr>
          <w:kern w:val="0"/>
          <w:szCs w:val="21"/>
          <w:u w:val="single"/>
        </w:rPr>
        <w:t>g/cm</w:t>
      </w:r>
      <w:r>
        <w:rPr>
          <w:kern w:val="0"/>
          <w:szCs w:val="21"/>
          <w:u w:val="single"/>
          <w:vertAlign w:val="superscript"/>
        </w:rPr>
        <w:t>3</w:t>
      </w:r>
      <w:r>
        <w:rPr>
          <w:rFonts w:hAnsi="宋体"/>
          <w:kern w:val="0"/>
          <w:szCs w:val="21"/>
          <w:u w:val="single"/>
        </w:rPr>
        <w:t>，</w:t>
      </w:r>
      <w:r>
        <w:rPr>
          <w:kern w:val="0"/>
          <w:szCs w:val="21"/>
          <w:u w:val="single"/>
        </w:rPr>
        <w:t>g/cm</w:t>
      </w:r>
      <w:r>
        <w:rPr>
          <w:kern w:val="0"/>
          <w:szCs w:val="21"/>
          <w:u w:val="single"/>
          <w:vertAlign w:val="superscript"/>
        </w:rPr>
        <w:t>3</w:t>
      </w:r>
      <w:r>
        <w:rPr>
          <w:rFonts w:hAnsi="宋体"/>
          <w:kern w:val="0"/>
          <w:szCs w:val="21"/>
        </w:rPr>
        <w:t>单位大，</w:t>
      </w:r>
      <w:r>
        <w:rPr>
          <w:kern w:val="0"/>
          <w:szCs w:val="21"/>
          <w:u w:val="single"/>
        </w:rPr>
        <w:t>1g/cm</w:t>
      </w:r>
      <w:r>
        <w:rPr>
          <w:kern w:val="0"/>
          <w:szCs w:val="21"/>
          <w:u w:val="single"/>
          <w:vertAlign w:val="superscript"/>
        </w:rPr>
        <w:t>3</w:t>
      </w:r>
      <w:r>
        <w:rPr>
          <w:kern w:val="0"/>
          <w:szCs w:val="21"/>
          <w:u w:val="single"/>
        </w:rPr>
        <w:t>=1.0×10</w:t>
      </w:r>
      <w:r>
        <w:rPr>
          <w:kern w:val="0"/>
          <w:szCs w:val="21"/>
          <w:u w:val="single"/>
          <w:vertAlign w:val="superscript"/>
        </w:rPr>
        <w:t>3</w:t>
      </w:r>
      <w:r>
        <w:rPr>
          <w:kern w:val="0"/>
          <w:szCs w:val="21"/>
          <w:u w:val="single"/>
        </w:rPr>
        <w:t>kg/m</w:t>
      </w:r>
      <w:r>
        <w:rPr>
          <w:kern w:val="0"/>
          <w:szCs w:val="21"/>
          <w:u w:val="single"/>
          <w:vertAlign w:val="superscript"/>
        </w:rPr>
        <w:t>3</w:t>
      </w:r>
      <w:r>
        <w:rPr>
          <w:rFonts w:hAnsi="宋体"/>
          <w:kern w:val="0"/>
          <w:szCs w:val="21"/>
        </w:rPr>
        <w:t>。水的密度为</w:t>
      </w:r>
      <w:r>
        <w:rPr>
          <w:kern w:val="0"/>
          <w:szCs w:val="21"/>
          <w:u w:val="single"/>
        </w:rPr>
        <w:t>1.0×10</w:t>
      </w:r>
      <w:r>
        <w:rPr>
          <w:kern w:val="0"/>
          <w:szCs w:val="21"/>
          <w:u w:val="single"/>
          <w:vertAlign w:val="superscript"/>
        </w:rPr>
        <w:t>3</w:t>
      </w:r>
      <w:r>
        <w:rPr>
          <w:kern w:val="0"/>
          <w:szCs w:val="21"/>
          <w:u w:val="single"/>
        </w:rPr>
        <w:t>kg/m</w:t>
      </w:r>
      <w:r>
        <w:rPr>
          <w:kern w:val="0"/>
          <w:szCs w:val="21"/>
          <w:u w:val="single"/>
          <w:vertAlign w:val="superscript"/>
        </w:rPr>
        <w:t>3</w:t>
      </w:r>
      <w:r>
        <w:rPr>
          <w:rFonts w:hAnsi="宋体"/>
          <w:kern w:val="0"/>
          <w:szCs w:val="21"/>
        </w:rPr>
        <w:t>，读作</w:t>
      </w:r>
      <w:r>
        <w:rPr>
          <w:kern w:val="0"/>
          <w:szCs w:val="21"/>
          <w:u w:val="single"/>
        </w:rPr>
        <w:t>1.0×10</w:t>
      </w:r>
      <w:r>
        <w:rPr>
          <w:kern w:val="0"/>
          <w:szCs w:val="21"/>
          <w:u w:val="single"/>
          <w:vertAlign w:val="superscript"/>
        </w:rPr>
        <w:t>3</w:t>
      </w:r>
      <w:r>
        <w:rPr>
          <w:rFonts w:hAnsi="宋体"/>
          <w:kern w:val="0"/>
          <w:szCs w:val="21"/>
          <w:u w:val="single"/>
        </w:rPr>
        <w:t>千克每立方米</w:t>
      </w:r>
      <w:r>
        <w:rPr>
          <w:rFonts w:hAnsi="宋体"/>
          <w:kern w:val="0"/>
          <w:szCs w:val="21"/>
        </w:rPr>
        <w:t>，它表示物理意义是：</w:t>
      </w:r>
      <w:r>
        <w:rPr>
          <w:kern w:val="0"/>
          <w:szCs w:val="21"/>
          <w:u w:val="single"/>
        </w:rPr>
        <w:t>1</w:t>
      </w:r>
      <w:r>
        <w:rPr>
          <w:rFonts w:hAnsi="宋体"/>
          <w:kern w:val="0"/>
          <w:szCs w:val="21"/>
          <w:u w:val="single"/>
        </w:rPr>
        <w:t>立方米的水的质量为</w:t>
      </w:r>
      <w:r>
        <w:rPr>
          <w:kern w:val="0"/>
          <w:szCs w:val="21"/>
          <w:u w:val="single"/>
        </w:rPr>
        <w:t>1.0×10</w:t>
      </w:r>
      <w:r>
        <w:rPr>
          <w:kern w:val="0"/>
          <w:szCs w:val="21"/>
          <w:u w:val="single"/>
          <w:vertAlign w:val="superscript"/>
        </w:rPr>
        <w:t>3</w:t>
      </w:r>
      <w:r>
        <w:rPr>
          <w:rFonts w:hAnsi="宋体"/>
          <w:kern w:val="0"/>
          <w:szCs w:val="21"/>
          <w:u w:val="single"/>
        </w:rPr>
        <w:t>千克</w:t>
      </w:r>
      <w:r>
        <w:rPr>
          <w:rFonts w:hAnsi="宋体"/>
          <w:kern w:val="0"/>
          <w:szCs w:val="21"/>
        </w:rPr>
        <w:t>。</w:t>
      </w:r>
    </w:p>
    <w:p w14:paraId="56C8B506" w14:textId="77777777" w:rsidR="00835EAF" w:rsidRDefault="00835EAF">
      <w:pPr>
        <w:widowControl/>
        <w:jc w:val="left"/>
        <w:rPr>
          <w:kern w:val="0"/>
          <w:szCs w:val="21"/>
          <w:u w:val="single"/>
        </w:rPr>
      </w:pPr>
      <w:r>
        <w:rPr>
          <w:kern w:val="0"/>
          <w:szCs w:val="21"/>
        </w:rPr>
        <w:t>3</w:t>
      </w:r>
      <w:r>
        <w:rPr>
          <w:rFonts w:hAnsi="宋体"/>
          <w:kern w:val="0"/>
          <w:szCs w:val="21"/>
        </w:rPr>
        <w:t>、密度的应用</w:t>
      </w:r>
      <w:r>
        <w:rPr>
          <w:rFonts w:hint="eastAsia"/>
          <w:kern w:val="0"/>
          <w:szCs w:val="21"/>
        </w:rPr>
        <w:t>：</w:t>
      </w:r>
      <w:r>
        <w:rPr>
          <w:rFonts w:hAnsi="宋体"/>
          <w:kern w:val="0"/>
          <w:szCs w:val="21"/>
          <w:u w:val="single"/>
        </w:rPr>
        <w:t>鉴别物质：</w:t>
      </w:r>
      <w:r>
        <w:rPr>
          <w:i/>
          <w:kern w:val="0"/>
          <w:szCs w:val="21"/>
          <w:u w:val="single"/>
        </w:rPr>
        <w:t>ρ=m/V</w:t>
      </w:r>
      <w:r>
        <w:rPr>
          <w:rFonts w:hAnsi="宋体"/>
          <w:kern w:val="0"/>
          <w:szCs w:val="21"/>
          <w:u w:val="single"/>
        </w:rPr>
        <w:t>。</w:t>
      </w:r>
    </w:p>
    <w:p w14:paraId="6CD58B6E" w14:textId="77777777" w:rsidR="00835EAF" w:rsidRDefault="00835EAF">
      <w:pPr>
        <w:widowControl/>
        <w:ind w:firstLineChars="750" w:firstLine="1575"/>
        <w:jc w:val="left"/>
        <w:rPr>
          <w:kern w:val="0"/>
          <w:szCs w:val="21"/>
          <w:u w:val="single"/>
        </w:rPr>
      </w:pPr>
      <w:r>
        <w:rPr>
          <w:rFonts w:hAnsi="宋体"/>
          <w:kern w:val="0"/>
          <w:szCs w:val="21"/>
          <w:u w:val="single"/>
        </w:rPr>
        <w:t>测量不易直接测量的体积：</w:t>
      </w:r>
      <w:r>
        <w:rPr>
          <w:i/>
          <w:kern w:val="0"/>
          <w:szCs w:val="21"/>
          <w:u w:val="single"/>
        </w:rPr>
        <w:t>V=m/ρ</w:t>
      </w:r>
      <w:r>
        <w:rPr>
          <w:rFonts w:hAnsi="宋体"/>
          <w:kern w:val="0"/>
          <w:szCs w:val="21"/>
          <w:u w:val="single"/>
        </w:rPr>
        <w:t>。</w:t>
      </w:r>
    </w:p>
    <w:p w14:paraId="5752FC83" w14:textId="77777777" w:rsidR="00835EAF" w:rsidRDefault="00835EAF">
      <w:pPr>
        <w:widowControl/>
        <w:ind w:firstLineChars="750" w:firstLine="1575"/>
        <w:jc w:val="left"/>
        <w:rPr>
          <w:kern w:val="0"/>
          <w:szCs w:val="21"/>
          <w:u w:val="single"/>
        </w:rPr>
      </w:pPr>
      <w:r>
        <w:rPr>
          <w:rFonts w:hAnsi="宋体"/>
          <w:kern w:val="0"/>
          <w:szCs w:val="21"/>
          <w:u w:val="single"/>
        </w:rPr>
        <w:t>测量不易直接测量的质量：</w:t>
      </w:r>
      <w:r>
        <w:rPr>
          <w:i/>
          <w:kern w:val="0"/>
          <w:szCs w:val="21"/>
          <w:u w:val="single"/>
        </w:rPr>
        <w:t>m=ρV</w:t>
      </w:r>
      <w:r>
        <w:rPr>
          <w:rFonts w:hAnsi="宋体"/>
          <w:kern w:val="0"/>
          <w:szCs w:val="21"/>
          <w:u w:val="single"/>
        </w:rPr>
        <w:t>。</w:t>
      </w:r>
    </w:p>
    <w:p w14:paraId="25AE09AE" w14:textId="77777777" w:rsidR="00835EAF" w:rsidRDefault="00835EAF">
      <w:pPr>
        <w:rPr>
          <w:rFonts w:ascii="黑体" w:eastAsia="黑体"/>
          <w:szCs w:val="21"/>
        </w:rPr>
      </w:pPr>
      <w:r>
        <w:rPr>
          <w:rFonts w:ascii="黑体" w:eastAsia="黑体" w:hint="eastAsia"/>
          <w:szCs w:val="21"/>
        </w:rPr>
        <w:t>三</w:t>
      </w:r>
      <w:r>
        <w:rPr>
          <w:rFonts w:ascii="黑体" w:eastAsia="黑体"/>
          <w:szCs w:val="21"/>
        </w:rPr>
        <w:t>、测量物质的密度</w:t>
      </w:r>
    </w:p>
    <w:p w14:paraId="20B614C1" w14:textId="77777777" w:rsidR="00835EAF" w:rsidRDefault="00835EAF">
      <w:pPr>
        <w:widowControl/>
        <w:jc w:val="left"/>
        <w:rPr>
          <w:kern w:val="0"/>
          <w:szCs w:val="21"/>
        </w:rPr>
      </w:pPr>
      <w:r>
        <w:rPr>
          <w:kern w:val="0"/>
          <w:szCs w:val="21"/>
        </w:rPr>
        <w:t>1</w:t>
      </w:r>
      <w:r>
        <w:rPr>
          <w:rFonts w:hAnsi="宋体"/>
          <w:kern w:val="0"/>
          <w:szCs w:val="21"/>
        </w:rPr>
        <w:t>、量筒的使用</w:t>
      </w:r>
      <w:r>
        <w:rPr>
          <w:rFonts w:hint="eastAsia"/>
          <w:kern w:val="0"/>
          <w:szCs w:val="21"/>
        </w:rPr>
        <w:t>：</w:t>
      </w:r>
      <w:r>
        <w:rPr>
          <w:rFonts w:hAnsi="宋体"/>
          <w:kern w:val="0"/>
          <w:szCs w:val="21"/>
        </w:rPr>
        <w:t>液体物质的体积可以用量筒测出。量筒（量杯）的使用方法：</w:t>
      </w:r>
    </w:p>
    <w:p w14:paraId="044700F7" w14:textId="77777777" w:rsidR="00835EAF" w:rsidRDefault="00835EAF">
      <w:pPr>
        <w:widowControl/>
        <w:ind w:firstLineChars="150" w:firstLine="315"/>
        <w:jc w:val="left"/>
        <w:rPr>
          <w:kern w:val="0"/>
          <w:szCs w:val="21"/>
        </w:rPr>
      </w:pPr>
      <w:r>
        <w:rPr>
          <w:rFonts w:ascii="宋体" w:hAnsi="宋体"/>
          <w:kern w:val="0"/>
          <w:szCs w:val="21"/>
        </w:rPr>
        <w:t>①</w:t>
      </w:r>
      <w:r>
        <w:rPr>
          <w:rFonts w:hAnsi="宋体"/>
          <w:kern w:val="0"/>
          <w:szCs w:val="21"/>
        </w:rPr>
        <w:t>观察量筒标度的单位。</w:t>
      </w:r>
      <w:r>
        <w:rPr>
          <w:kern w:val="0"/>
          <w:szCs w:val="21"/>
        </w:rPr>
        <w:t>1L=1dm</w:t>
      </w:r>
      <w:r>
        <w:rPr>
          <w:kern w:val="0"/>
          <w:szCs w:val="21"/>
          <w:vertAlign w:val="superscript"/>
        </w:rPr>
        <w:t>3</w:t>
      </w:r>
      <w:r>
        <w:rPr>
          <w:kern w:val="0"/>
          <w:szCs w:val="21"/>
        </w:rPr>
        <w:t xml:space="preserve"> 1mL=1cm</w:t>
      </w:r>
      <w:r>
        <w:rPr>
          <w:kern w:val="0"/>
          <w:szCs w:val="21"/>
          <w:vertAlign w:val="superscript"/>
        </w:rPr>
        <w:t>3</w:t>
      </w:r>
    </w:p>
    <w:p w14:paraId="32FCB6D5" w14:textId="77777777" w:rsidR="00835EAF" w:rsidRDefault="00835EAF">
      <w:pPr>
        <w:widowControl/>
        <w:ind w:firstLineChars="150" w:firstLine="315"/>
        <w:jc w:val="left"/>
        <w:rPr>
          <w:kern w:val="0"/>
          <w:szCs w:val="21"/>
        </w:rPr>
      </w:pPr>
      <w:r>
        <w:rPr>
          <w:rFonts w:ascii="宋体" w:hAnsi="宋体"/>
          <w:kern w:val="0"/>
          <w:szCs w:val="21"/>
        </w:rPr>
        <w:t>②</w:t>
      </w:r>
      <w:r>
        <w:rPr>
          <w:rFonts w:hAnsi="宋体"/>
          <w:kern w:val="0"/>
          <w:szCs w:val="21"/>
        </w:rPr>
        <w:t>观察量筒的最大测量值（量程）和分度值（最小刻度）。</w:t>
      </w:r>
    </w:p>
    <w:p w14:paraId="23FEDE93" w14:textId="77777777" w:rsidR="00835EAF" w:rsidRDefault="00835EAF">
      <w:pPr>
        <w:widowControl/>
        <w:ind w:firstLineChars="150" w:firstLine="315"/>
        <w:jc w:val="left"/>
        <w:rPr>
          <w:kern w:val="0"/>
          <w:szCs w:val="21"/>
        </w:rPr>
      </w:pPr>
      <w:r>
        <w:rPr>
          <w:rFonts w:ascii="宋体" w:hAnsi="宋体"/>
          <w:kern w:val="0"/>
          <w:szCs w:val="21"/>
        </w:rPr>
        <w:t>③</w:t>
      </w:r>
      <w:r>
        <w:rPr>
          <w:rFonts w:hAnsi="宋体"/>
          <w:kern w:val="0"/>
          <w:szCs w:val="21"/>
        </w:rPr>
        <w:t>读数时，视线与量筒中凹液面的底部相平（或与量筒中凸液面的顶部相平）。</w:t>
      </w:r>
    </w:p>
    <w:p w14:paraId="03AD750A" w14:textId="77777777" w:rsidR="00835EAF" w:rsidRDefault="00835EAF">
      <w:pPr>
        <w:widowControl/>
        <w:ind w:left="315" w:hangingChars="150" w:hanging="315"/>
        <w:jc w:val="left"/>
        <w:rPr>
          <w:kern w:val="0"/>
          <w:szCs w:val="21"/>
        </w:rPr>
      </w:pPr>
      <w:r>
        <w:rPr>
          <w:kern w:val="0"/>
          <w:szCs w:val="21"/>
        </w:rPr>
        <w:t>2</w:t>
      </w:r>
      <w:r>
        <w:rPr>
          <w:rFonts w:hAnsi="宋体"/>
          <w:kern w:val="0"/>
          <w:szCs w:val="21"/>
        </w:rPr>
        <w:t>、测量液体和固体的密度</w:t>
      </w:r>
      <w:r>
        <w:rPr>
          <w:rFonts w:hint="eastAsia"/>
          <w:kern w:val="0"/>
          <w:szCs w:val="21"/>
        </w:rPr>
        <w:t>：</w:t>
      </w:r>
      <w:r>
        <w:rPr>
          <w:rFonts w:hAnsi="宋体"/>
          <w:kern w:val="0"/>
          <w:szCs w:val="21"/>
        </w:rPr>
        <w:t>只要测量出物质的质量和体积，通过</w:t>
      </w:r>
      <w:r>
        <w:rPr>
          <w:i/>
          <w:kern w:val="0"/>
          <w:szCs w:val="21"/>
        </w:rPr>
        <w:t>ρ=m/V</w:t>
      </w:r>
      <w:r>
        <w:rPr>
          <w:rFonts w:hAnsi="宋体"/>
          <w:kern w:val="0"/>
          <w:szCs w:val="21"/>
        </w:rPr>
        <w:t>就能够算出物质的密度。质量可以用天平测出，液体和形状不规则的固体的体积可以用量筒或量杯来测量。</w:t>
      </w:r>
    </w:p>
    <w:p w14:paraId="306FA69F" w14:textId="77777777" w:rsidR="00835EAF" w:rsidRDefault="00835EAF">
      <w:pPr>
        <w:rPr>
          <w:rFonts w:ascii="黑体" w:eastAsia="黑体"/>
          <w:szCs w:val="21"/>
        </w:rPr>
      </w:pPr>
      <w:r>
        <w:rPr>
          <w:rFonts w:ascii="黑体" w:eastAsia="黑体" w:hint="eastAsia"/>
          <w:szCs w:val="21"/>
        </w:rPr>
        <w:t>四</w:t>
      </w:r>
      <w:r>
        <w:rPr>
          <w:rFonts w:ascii="黑体" w:eastAsia="黑体"/>
          <w:szCs w:val="21"/>
        </w:rPr>
        <w:t>、密度与社会生活</w:t>
      </w:r>
    </w:p>
    <w:p w14:paraId="4657FF1F" w14:textId="77777777" w:rsidR="00835EAF" w:rsidRDefault="00835EAF">
      <w:pPr>
        <w:widowControl/>
        <w:ind w:left="315" w:hangingChars="150" w:hanging="315"/>
        <w:jc w:val="left"/>
        <w:rPr>
          <w:kern w:val="0"/>
          <w:szCs w:val="21"/>
        </w:rPr>
      </w:pPr>
      <w:r>
        <w:rPr>
          <w:kern w:val="0"/>
          <w:szCs w:val="21"/>
        </w:rPr>
        <w:t>1</w:t>
      </w:r>
      <w:r>
        <w:rPr>
          <w:rFonts w:hAnsi="宋体"/>
          <w:kern w:val="0"/>
          <w:szCs w:val="21"/>
        </w:rPr>
        <w:t>、密度与温度：温度能改变物质的密度，一般物体都是在温度升高时体积膨胀（即：热胀冷缩，水在</w:t>
      </w:r>
      <w:r>
        <w:rPr>
          <w:kern w:val="0"/>
          <w:szCs w:val="21"/>
        </w:rPr>
        <w:t>4</w:t>
      </w:r>
      <w:r>
        <w:rPr>
          <w:rFonts w:ascii="宋体" w:hAnsi="宋体"/>
          <w:kern w:val="0"/>
          <w:szCs w:val="21"/>
        </w:rPr>
        <w:t>℃</w:t>
      </w:r>
      <w:r>
        <w:rPr>
          <w:rFonts w:hAnsi="宋体"/>
          <w:kern w:val="0"/>
          <w:szCs w:val="21"/>
        </w:rPr>
        <w:t>以下是热缩冷胀），密度变小。</w:t>
      </w:r>
    </w:p>
    <w:p w14:paraId="38E32E8A" w14:textId="77777777" w:rsidR="00835EAF" w:rsidRDefault="00835EAF">
      <w:pPr>
        <w:widowControl/>
        <w:jc w:val="left"/>
        <w:rPr>
          <w:kern w:val="0"/>
          <w:szCs w:val="21"/>
        </w:rPr>
      </w:pPr>
      <w:r>
        <w:rPr>
          <w:kern w:val="0"/>
          <w:szCs w:val="21"/>
        </w:rPr>
        <w:t>2</w:t>
      </w:r>
      <w:r>
        <w:rPr>
          <w:rFonts w:hAnsi="宋体"/>
          <w:kern w:val="0"/>
          <w:szCs w:val="21"/>
        </w:rPr>
        <w:t>、密度与物质鉴别：不同物质的密度一般不同，通过测量物质的密度可以鉴别物质。</w:t>
      </w:r>
    </w:p>
    <w:p w14:paraId="7E7D3BA5" w14:textId="77777777" w:rsidR="00835EAF" w:rsidRDefault="00835EAF">
      <w:pPr>
        <w:rPr>
          <w:szCs w:val="21"/>
        </w:rPr>
      </w:pPr>
    </w:p>
    <w:p w14:paraId="25662F24" w14:textId="77777777" w:rsidR="00835EAF" w:rsidRDefault="00835EAF">
      <w:pPr>
        <w:jc w:val="center"/>
        <w:rPr>
          <w:rFonts w:hint="eastAsia"/>
          <w:b/>
          <w:bCs/>
          <w:sz w:val="32"/>
          <w:szCs w:val="32"/>
        </w:rPr>
      </w:pPr>
    </w:p>
    <w:p w14:paraId="5C2B37D7" w14:textId="77777777" w:rsidR="00835EAF" w:rsidRDefault="00835EAF">
      <w:pPr>
        <w:jc w:val="center"/>
        <w:rPr>
          <w:rFonts w:hint="eastAsia"/>
          <w:b/>
          <w:bCs/>
          <w:sz w:val="32"/>
          <w:szCs w:val="32"/>
        </w:rPr>
      </w:pPr>
    </w:p>
    <w:p w14:paraId="010A230D" w14:textId="77777777" w:rsidR="00835EAF" w:rsidRDefault="00835EAF">
      <w:pPr>
        <w:jc w:val="center"/>
        <w:rPr>
          <w:rFonts w:hint="eastAsia"/>
          <w:b/>
          <w:bCs/>
          <w:sz w:val="32"/>
          <w:szCs w:val="32"/>
        </w:rPr>
      </w:pPr>
    </w:p>
    <w:p w14:paraId="7CEF6B6E"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lastRenderedPageBreak/>
        <w:t>第七章</w:t>
      </w:r>
      <w:r>
        <w:rPr>
          <w:rFonts w:hAnsi="宋体" w:hint="eastAsia"/>
          <w:b/>
          <w:color w:val="FF0000"/>
          <w:sz w:val="36"/>
          <w:szCs w:val="36"/>
        </w:rPr>
        <w:t xml:space="preserve">  </w:t>
      </w:r>
      <w:r>
        <w:rPr>
          <w:rFonts w:hAnsi="宋体" w:hint="eastAsia"/>
          <w:b/>
          <w:color w:val="FF0000"/>
          <w:sz w:val="36"/>
          <w:szCs w:val="36"/>
        </w:rPr>
        <w:t>力</w:t>
      </w:r>
    </w:p>
    <w:p w14:paraId="07F966A2" w14:textId="77777777" w:rsidR="00835EAF" w:rsidRDefault="00835EAF">
      <w:pPr>
        <w:jc w:val="center"/>
        <w:rPr>
          <w:rFonts w:hint="eastAsia"/>
          <w:b/>
          <w:bCs/>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力</w:t>
      </w:r>
    </w:p>
    <w:p w14:paraId="05E303B0" w14:textId="77777777" w:rsidR="00835EAF" w:rsidRDefault="00835EAF">
      <w:pPr>
        <w:ind w:left="304" w:hangingChars="145" w:hanging="304"/>
        <w:rPr>
          <w:rFonts w:hint="eastAsia"/>
          <w:szCs w:val="21"/>
        </w:rPr>
      </w:pPr>
      <w:r>
        <w:rPr>
          <w:szCs w:val="21"/>
        </w:rPr>
        <w:t>1</w:t>
      </w:r>
      <w:r>
        <w:rPr>
          <w:rFonts w:hint="eastAsia"/>
          <w:szCs w:val="21"/>
        </w:rPr>
        <w:t>、力的作用效果：力可以使物体改变运动状态，包括使运动的物体静止、使静止的物体运动、使物体速度的大小、方向发生改变；力可以使物体发生形变。</w:t>
      </w:r>
    </w:p>
    <w:p w14:paraId="71111834" w14:textId="77777777" w:rsidR="00835EAF" w:rsidRDefault="00835EAF">
      <w:pPr>
        <w:ind w:leftChars="143" w:left="300"/>
        <w:rPr>
          <w:szCs w:val="21"/>
        </w:rPr>
      </w:pPr>
      <w:r>
        <w:rPr>
          <w:rFonts w:hint="eastAsia"/>
          <w:szCs w:val="21"/>
        </w:rPr>
        <w:t>物理学中，力的单位是牛顿，简称牛，符号是</w:t>
      </w:r>
      <w:r>
        <w:rPr>
          <w:szCs w:val="21"/>
        </w:rPr>
        <w:t>N</w:t>
      </w:r>
      <w:r>
        <w:rPr>
          <w:rFonts w:hint="eastAsia"/>
          <w:szCs w:val="21"/>
        </w:rPr>
        <w:t>。</w:t>
      </w:r>
    </w:p>
    <w:p w14:paraId="37DA759B" w14:textId="77777777" w:rsidR="00835EAF" w:rsidRDefault="00835EAF">
      <w:pPr>
        <w:rPr>
          <w:szCs w:val="21"/>
        </w:rPr>
      </w:pPr>
      <w:r>
        <w:rPr>
          <w:szCs w:val="21"/>
        </w:rPr>
        <w:t>2</w:t>
      </w:r>
      <w:r>
        <w:rPr>
          <w:rFonts w:hint="eastAsia"/>
          <w:szCs w:val="21"/>
        </w:rPr>
        <w:t>、力的大小、方向和作用点叫做力的三要素。力的三要素都能影响力的作用效果。</w:t>
      </w:r>
    </w:p>
    <w:p w14:paraId="52DE98BE" w14:textId="77777777" w:rsidR="00835EAF" w:rsidRDefault="00835EAF">
      <w:pPr>
        <w:ind w:left="309" w:hangingChars="147" w:hanging="309"/>
        <w:rPr>
          <w:szCs w:val="21"/>
        </w:rPr>
      </w:pPr>
      <w:r>
        <w:rPr>
          <w:szCs w:val="21"/>
        </w:rPr>
        <w:t>3</w:t>
      </w:r>
      <w:r>
        <w:rPr>
          <w:rFonts w:hint="eastAsia"/>
          <w:szCs w:val="21"/>
        </w:rPr>
        <w:t>、在物理学中通常用一根带箭头的线段表示力：在受力物体上沿着力的方向画一条线段，在线段的末端画一个箭头表示力的方向，线段的起点或终点表示力的作用点，在同一图中，力越大，线段越长。有时还在力的示意图旁边用数值和单位标出力的大小。</w:t>
      </w:r>
    </w:p>
    <w:p w14:paraId="40969E45" w14:textId="77777777" w:rsidR="00835EAF" w:rsidRDefault="00835EAF">
      <w:pPr>
        <w:ind w:left="309" w:hangingChars="147" w:hanging="309"/>
        <w:rPr>
          <w:rFonts w:hint="eastAsia"/>
          <w:szCs w:val="21"/>
        </w:rPr>
      </w:pPr>
      <w:r>
        <w:rPr>
          <w:szCs w:val="21"/>
        </w:rPr>
        <w:t>4</w:t>
      </w:r>
      <w:r>
        <w:rPr>
          <w:rFonts w:hint="eastAsia"/>
          <w:szCs w:val="21"/>
        </w:rPr>
        <w:t>、一个物体对别的物体施力时，也同时受到后者对它的作用力。也就是说，物体间力的作用是相互的（相互作用力在任何情况下都是大小相等，方向相反，作用在不同物体上）。两物体相互作用时，施力物体同时也是受力物体，反之，受力物体同时也是施力物体。力不能脱离物体而存在。</w:t>
      </w:r>
    </w:p>
    <w:p w14:paraId="6D429076" w14:textId="77777777" w:rsidR="00835EAF" w:rsidRDefault="00835EAF">
      <w:pPr>
        <w:jc w:val="center"/>
        <w:rPr>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弹力</w:t>
      </w:r>
    </w:p>
    <w:p w14:paraId="2DACDF14" w14:textId="77777777" w:rsidR="00835EAF" w:rsidRDefault="00835EAF">
      <w:pPr>
        <w:rPr>
          <w:rFonts w:hint="eastAsia"/>
          <w:szCs w:val="21"/>
        </w:rPr>
      </w:pPr>
      <w:r>
        <w:rPr>
          <w:szCs w:val="21"/>
        </w:rPr>
        <w:t>1</w:t>
      </w:r>
      <w:r>
        <w:rPr>
          <w:rFonts w:hint="eastAsia"/>
          <w:szCs w:val="21"/>
        </w:rPr>
        <w:t>、物体受力时发生形变，不受力时又恢复原来的形状的特性叫做弹性。</w:t>
      </w:r>
    </w:p>
    <w:p w14:paraId="5BF6BE6F" w14:textId="77777777" w:rsidR="00835EAF" w:rsidRDefault="00835EAF">
      <w:pPr>
        <w:ind w:firstLineChars="150" w:firstLine="315"/>
        <w:rPr>
          <w:rFonts w:hint="eastAsia"/>
          <w:szCs w:val="21"/>
        </w:rPr>
      </w:pPr>
      <w:r>
        <w:rPr>
          <w:rFonts w:hint="eastAsia"/>
          <w:szCs w:val="21"/>
        </w:rPr>
        <w:t>物体变形后不能自动恢复原来形状的特性叫做塑性。</w:t>
      </w:r>
    </w:p>
    <w:p w14:paraId="23F47CB2" w14:textId="77777777" w:rsidR="00835EAF" w:rsidRDefault="00835EAF">
      <w:pPr>
        <w:ind w:firstLineChars="150" w:firstLine="315"/>
        <w:rPr>
          <w:szCs w:val="21"/>
        </w:rPr>
      </w:pPr>
      <w:r>
        <w:rPr>
          <w:rFonts w:hint="eastAsia"/>
          <w:szCs w:val="21"/>
        </w:rPr>
        <w:t>弹簧的弹性有一定的限度，超过这个限度就不能完全复原。</w:t>
      </w:r>
    </w:p>
    <w:p w14:paraId="7560805E" w14:textId="77777777" w:rsidR="00835EAF" w:rsidRDefault="00835EAF">
      <w:pPr>
        <w:ind w:firstLineChars="150" w:firstLine="315"/>
        <w:rPr>
          <w:szCs w:val="21"/>
        </w:rPr>
      </w:pPr>
      <w:r>
        <w:rPr>
          <w:rFonts w:hint="eastAsia"/>
          <w:szCs w:val="21"/>
        </w:rPr>
        <w:t>弹力是物体由于弹性形变而产生的力。</w:t>
      </w:r>
    </w:p>
    <w:p w14:paraId="12298FD6" w14:textId="77777777" w:rsidR="00835EAF" w:rsidRDefault="00835EAF">
      <w:pPr>
        <w:rPr>
          <w:szCs w:val="21"/>
        </w:rPr>
      </w:pPr>
      <w:r>
        <w:rPr>
          <w:szCs w:val="21"/>
        </w:rPr>
        <w:t>2</w:t>
      </w:r>
      <w:r>
        <w:rPr>
          <w:rFonts w:hint="eastAsia"/>
          <w:szCs w:val="21"/>
        </w:rPr>
        <w:t>、测量力的大小的工具叫做测力计。</w:t>
      </w:r>
    </w:p>
    <w:p w14:paraId="5F7FB79E" w14:textId="77777777" w:rsidR="00835EAF" w:rsidRDefault="00835EAF">
      <w:pPr>
        <w:ind w:leftChars="150" w:left="1995" w:hangingChars="800" w:hanging="1680"/>
        <w:rPr>
          <w:szCs w:val="21"/>
        </w:rPr>
      </w:pPr>
      <w:r>
        <w:rPr>
          <w:rFonts w:hint="eastAsia"/>
          <w:szCs w:val="21"/>
        </w:rPr>
        <w:t>弹簧测力计原理：弹簧受的拉力越大，弹簧的伸长就越长。在弹性限度内，弹簧的伸长跟受到的拉力成正比。</w:t>
      </w:r>
    </w:p>
    <w:p w14:paraId="41B40F0D" w14:textId="77777777" w:rsidR="00835EAF" w:rsidRDefault="00835EAF">
      <w:pPr>
        <w:ind w:firstLineChars="150" w:firstLine="315"/>
        <w:rPr>
          <w:szCs w:val="21"/>
        </w:rPr>
      </w:pPr>
      <w:r>
        <w:rPr>
          <w:rFonts w:hint="eastAsia"/>
          <w:szCs w:val="21"/>
        </w:rPr>
        <w:t>弹簧测力计结构：弹簧、挂构、指针、刻度牌、外壳。</w:t>
      </w:r>
    </w:p>
    <w:p w14:paraId="33B239B8" w14:textId="77777777" w:rsidR="00835EAF" w:rsidRDefault="00835EAF">
      <w:pPr>
        <w:ind w:leftChars="150" w:left="1995" w:hangingChars="800" w:hanging="1680"/>
        <w:rPr>
          <w:szCs w:val="21"/>
        </w:rPr>
      </w:pPr>
      <w:r>
        <w:rPr>
          <w:rFonts w:hint="eastAsia"/>
          <w:szCs w:val="21"/>
        </w:rPr>
        <w:t>弹簧测力计使用：使用前：①观察它的量程（测量范围），加在它上面的力不能超过它的量程。②观察分度值，即认清它的每一小格表示多少牛。③检查它的指针是否指在</w:t>
      </w:r>
      <w:r>
        <w:rPr>
          <w:rFonts w:ascii="宋体" w:hAnsi="宋体"/>
          <w:szCs w:val="21"/>
        </w:rPr>
        <w:t>“</w:t>
      </w:r>
      <w:r>
        <w:rPr>
          <w:szCs w:val="21"/>
        </w:rPr>
        <w:t>0</w:t>
      </w:r>
      <w:r>
        <w:rPr>
          <w:rFonts w:ascii="宋体" w:hAnsi="宋体"/>
          <w:szCs w:val="21"/>
        </w:rPr>
        <w:t>”</w:t>
      </w:r>
      <w:r>
        <w:rPr>
          <w:rFonts w:hint="eastAsia"/>
          <w:szCs w:val="21"/>
        </w:rPr>
        <w:t>刻度，测量前应该把指针调节到指</w:t>
      </w:r>
      <w:r>
        <w:rPr>
          <w:rFonts w:ascii="宋体" w:hAnsi="宋体"/>
          <w:szCs w:val="21"/>
        </w:rPr>
        <w:t>“</w:t>
      </w:r>
      <w:r>
        <w:rPr>
          <w:szCs w:val="21"/>
        </w:rPr>
        <w:t>0</w:t>
      </w:r>
      <w:r>
        <w:rPr>
          <w:rFonts w:ascii="宋体" w:hAnsi="宋体"/>
          <w:szCs w:val="21"/>
        </w:rPr>
        <w:t>”</w:t>
      </w:r>
      <w:r>
        <w:rPr>
          <w:rFonts w:hint="eastAsia"/>
          <w:szCs w:val="21"/>
        </w:rPr>
        <w:t>的位置上。</w:t>
      </w:r>
    </w:p>
    <w:p w14:paraId="575D1312" w14:textId="77777777" w:rsidR="00835EAF" w:rsidRDefault="00835EAF">
      <w:pPr>
        <w:ind w:firstLineChars="150" w:firstLine="315"/>
        <w:rPr>
          <w:szCs w:val="21"/>
        </w:rPr>
      </w:pPr>
      <w:r>
        <w:rPr>
          <w:rFonts w:hint="eastAsia"/>
          <w:szCs w:val="21"/>
        </w:rPr>
        <w:t>测量时：注意防止弹簧指针卡住，沿轴线方向用力。</w:t>
      </w:r>
    </w:p>
    <w:p w14:paraId="28B18177" w14:textId="77777777" w:rsidR="00835EAF" w:rsidRDefault="00835EAF">
      <w:pPr>
        <w:ind w:firstLineChars="150" w:firstLine="315"/>
        <w:rPr>
          <w:rFonts w:hint="eastAsia"/>
          <w:szCs w:val="21"/>
        </w:rPr>
      </w:pPr>
      <w:r>
        <w:rPr>
          <w:rFonts w:hint="eastAsia"/>
          <w:szCs w:val="21"/>
        </w:rPr>
        <w:t>读数时：视线与刻度面垂直。</w:t>
      </w:r>
    </w:p>
    <w:p w14:paraId="3CC08999" w14:textId="77777777" w:rsidR="00835EAF" w:rsidRDefault="00835EAF">
      <w:pPr>
        <w:jc w:val="center"/>
        <w:rPr>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重力</w:t>
      </w:r>
    </w:p>
    <w:p w14:paraId="416B847B" w14:textId="77777777" w:rsidR="00835EAF" w:rsidRDefault="00835EAF">
      <w:pPr>
        <w:ind w:left="309" w:hangingChars="147" w:hanging="309"/>
        <w:rPr>
          <w:szCs w:val="21"/>
        </w:rPr>
      </w:pPr>
      <w:r>
        <w:rPr>
          <w:szCs w:val="21"/>
        </w:rPr>
        <w:t>1</w:t>
      </w:r>
      <w:r>
        <w:rPr>
          <w:rFonts w:hint="eastAsia"/>
          <w:szCs w:val="21"/>
        </w:rPr>
        <w:t>、宇宙间任何两个物体，都存在互相吸引的力，这就是万有引力。由于地球的吸引而使物体受到的力，叫做重力。地球上所有物体都受到重力的作用。重力的施力物体是地球。</w:t>
      </w:r>
    </w:p>
    <w:p w14:paraId="54C62A9D" w14:textId="77777777" w:rsidR="00835EAF" w:rsidRDefault="00835EAF">
      <w:pPr>
        <w:rPr>
          <w:rFonts w:hint="eastAsia"/>
          <w:szCs w:val="21"/>
        </w:rPr>
      </w:pPr>
      <w:r>
        <w:rPr>
          <w:szCs w:val="21"/>
        </w:rPr>
        <w:t>2</w:t>
      </w:r>
      <w:r>
        <w:rPr>
          <w:rFonts w:hint="eastAsia"/>
          <w:szCs w:val="21"/>
        </w:rPr>
        <w:t>、重力的大小通常叫做重量。</w:t>
      </w:r>
    </w:p>
    <w:p w14:paraId="515DB142" w14:textId="77777777" w:rsidR="00835EAF" w:rsidRDefault="00835EAF">
      <w:pPr>
        <w:ind w:firstLineChars="147" w:firstLine="309"/>
        <w:rPr>
          <w:b/>
          <w:color w:val="0000FF"/>
          <w:szCs w:val="21"/>
        </w:rPr>
      </w:pPr>
      <w:r>
        <w:rPr>
          <w:rFonts w:hint="eastAsia"/>
          <w:szCs w:val="21"/>
        </w:rPr>
        <w:t>物体所受的重力跟它的质量成正比，它们之间的关系是</w:t>
      </w:r>
      <w:r>
        <w:rPr>
          <w:i/>
          <w:szCs w:val="21"/>
        </w:rPr>
        <w:t>G</w:t>
      </w:r>
      <w:r>
        <w:rPr>
          <w:szCs w:val="21"/>
        </w:rPr>
        <w:t>=</w:t>
      </w:r>
      <w:r>
        <w:rPr>
          <w:i/>
          <w:szCs w:val="21"/>
        </w:rPr>
        <w:t>mg</w:t>
      </w:r>
      <w:r>
        <w:rPr>
          <w:rFonts w:hint="eastAsia"/>
          <w:szCs w:val="21"/>
        </w:rPr>
        <w:t>。</w:t>
      </w:r>
    </w:p>
    <w:p w14:paraId="12662438" w14:textId="77777777" w:rsidR="00835EAF" w:rsidRDefault="00835EAF">
      <w:pPr>
        <w:ind w:firstLineChars="150" w:firstLine="315"/>
        <w:rPr>
          <w:szCs w:val="21"/>
        </w:rPr>
      </w:pPr>
      <w:r>
        <w:rPr>
          <w:rFonts w:hint="eastAsia"/>
          <w:szCs w:val="21"/>
        </w:rPr>
        <w:t>符号的意义及单位：</w:t>
      </w:r>
      <w:r>
        <w:rPr>
          <w:i/>
          <w:szCs w:val="21"/>
        </w:rPr>
        <w:t>G</w:t>
      </w:r>
      <w:r>
        <w:rPr>
          <w:szCs w:val="21"/>
        </w:rPr>
        <w:t>——</w:t>
      </w:r>
      <w:r>
        <w:rPr>
          <w:rFonts w:hint="eastAsia"/>
          <w:szCs w:val="21"/>
        </w:rPr>
        <w:t>重力</w:t>
      </w:r>
      <w:r>
        <w:rPr>
          <w:szCs w:val="21"/>
        </w:rPr>
        <w:t>——</w:t>
      </w:r>
      <w:r>
        <w:rPr>
          <w:rFonts w:hint="eastAsia"/>
          <w:szCs w:val="21"/>
        </w:rPr>
        <w:t>牛顿（</w:t>
      </w:r>
      <w:r>
        <w:rPr>
          <w:szCs w:val="21"/>
        </w:rPr>
        <w:t>N</w:t>
      </w:r>
      <w:r>
        <w:rPr>
          <w:rFonts w:hint="eastAsia"/>
          <w:szCs w:val="21"/>
        </w:rPr>
        <w:t>）</w:t>
      </w:r>
    </w:p>
    <w:p w14:paraId="738839C1" w14:textId="77777777" w:rsidR="00835EAF" w:rsidRDefault="00835EAF">
      <w:pPr>
        <w:ind w:firstLineChars="1050" w:firstLine="2205"/>
        <w:rPr>
          <w:szCs w:val="21"/>
        </w:rPr>
      </w:pPr>
      <w:r>
        <w:rPr>
          <w:i/>
          <w:szCs w:val="21"/>
        </w:rPr>
        <w:t>M</w:t>
      </w:r>
      <w:r>
        <w:rPr>
          <w:szCs w:val="21"/>
        </w:rPr>
        <w:t>——</w:t>
      </w:r>
      <w:r>
        <w:rPr>
          <w:rFonts w:hint="eastAsia"/>
          <w:szCs w:val="21"/>
        </w:rPr>
        <w:t>质量</w:t>
      </w:r>
      <w:r>
        <w:rPr>
          <w:szCs w:val="21"/>
        </w:rPr>
        <w:t>——</w:t>
      </w:r>
      <w:r>
        <w:rPr>
          <w:rFonts w:hint="eastAsia"/>
          <w:szCs w:val="21"/>
        </w:rPr>
        <w:t>千克（</w:t>
      </w:r>
      <w:r>
        <w:rPr>
          <w:szCs w:val="21"/>
        </w:rPr>
        <w:t>kg</w:t>
      </w:r>
      <w:r>
        <w:rPr>
          <w:rFonts w:hint="eastAsia"/>
          <w:szCs w:val="21"/>
        </w:rPr>
        <w:t>）</w:t>
      </w:r>
    </w:p>
    <w:p w14:paraId="4C1C90E8" w14:textId="77777777" w:rsidR="00835EAF" w:rsidRDefault="00835EAF">
      <w:pPr>
        <w:ind w:firstLineChars="1050" w:firstLine="2205"/>
        <w:rPr>
          <w:szCs w:val="21"/>
        </w:rPr>
      </w:pPr>
      <w:r>
        <w:rPr>
          <w:i/>
          <w:szCs w:val="21"/>
        </w:rPr>
        <w:t>g</w:t>
      </w:r>
      <w:r>
        <w:rPr>
          <w:szCs w:val="21"/>
        </w:rPr>
        <w:t>=9.8</w:t>
      </w:r>
      <w:r>
        <w:rPr>
          <w:rFonts w:hint="eastAsia"/>
          <w:szCs w:val="21"/>
        </w:rPr>
        <w:t>牛</w:t>
      </w:r>
      <w:r>
        <w:rPr>
          <w:szCs w:val="21"/>
        </w:rPr>
        <w:t>/</w:t>
      </w:r>
      <w:r>
        <w:rPr>
          <w:rFonts w:hint="eastAsia"/>
          <w:szCs w:val="21"/>
        </w:rPr>
        <w:t>千克</w:t>
      </w:r>
      <w:r>
        <w:rPr>
          <w:szCs w:val="21"/>
        </w:rPr>
        <w:t>(N/kg)(</w:t>
      </w:r>
      <w:r>
        <w:rPr>
          <w:rFonts w:hint="eastAsia"/>
          <w:szCs w:val="21"/>
        </w:rPr>
        <w:t>在要求不很精确的情况下可取</w:t>
      </w:r>
      <w:r>
        <w:rPr>
          <w:szCs w:val="21"/>
        </w:rPr>
        <w:t>g=10N/kg)</w:t>
      </w:r>
    </w:p>
    <w:p w14:paraId="7EEFEE6B" w14:textId="77777777" w:rsidR="00835EAF" w:rsidRDefault="00835EAF">
      <w:pPr>
        <w:rPr>
          <w:szCs w:val="21"/>
        </w:rPr>
      </w:pPr>
      <w:r>
        <w:rPr>
          <w:szCs w:val="21"/>
        </w:rPr>
        <w:t>3</w:t>
      </w:r>
      <w:r>
        <w:rPr>
          <w:rFonts w:hint="eastAsia"/>
          <w:szCs w:val="21"/>
        </w:rPr>
        <w:t>、重力的方向是竖直向下的。应用：重垂线</w:t>
      </w:r>
    </w:p>
    <w:p w14:paraId="559A6C6A" w14:textId="77777777" w:rsidR="00835EAF" w:rsidRDefault="00835EAF">
      <w:pPr>
        <w:rPr>
          <w:rFonts w:hint="eastAsia"/>
          <w:szCs w:val="21"/>
        </w:rPr>
      </w:pPr>
      <w:r>
        <w:rPr>
          <w:szCs w:val="21"/>
        </w:rPr>
        <w:t>4</w:t>
      </w:r>
      <w:r>
        <w:rPr>
          <w:rFonts w:hint="eastAsia"/>
          <w:szCs w:val="21"/>
        </w:rPr>
        <w:t>、重力在物体上的作用点叫做重心。形状规则的物体的重心在它的几何中心。</w:t>
      </w:r>
    </w:p>
    <w:p w14:paraId="203E0DEE"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第八章</w:t>
      </w:r>
      <w:r>
        <w:rPr>
          <w:rFonts w:hAnsi="宋体" w:hint="eastAsia"/>
          <w:b/>
          <w:color w:val="FF0000"/>
          <w:sz w:val="36"/>
          <w:szCs w:val="36"/>
        </w:rPr>
        <w:t xml:space="preserve">  </w:t>
      </w:r>
      <w:r>
        <w:rPr>
          <w:rFonts w:hAnsi="宋体" w:hint="eastAsia"/>
          <w:b/>
          <w:color w:val="FF0000"/>
          <w:sz w:val="36"/>
          <w:szCs w:val="36"/>
        </w:rPr>
        <w:t>运动和力</w:t>
      </w:r>
    </w:p>
    <w:p w14:paraId="07A91AC3" w14:textId="77777777" w:rsidR="00835EAF" w:rsidRDefault="00835EAF">
      <w:pPr>
        <w:jc w:val="center"/>
        <w:rPr>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牛顿第一定律</w:t>
      </w:r>
    </w:p>
    <w:p w14:paraId="7D746043" w14:textId="77777777" w:rsidR="00835EAF" w:rsidRDefault="00835EAF">
      <w:pPr>
        <w:ind w:left="309" w:hangingChars="147" w:hanging="309"/>
        <w:rPr>
          <w:szCs w:val="21"/>
        </w:rPr>
      </w:pPr>
      <w:r>
        <w:rPr>
          <w:szCs w:val="21"/>
        </w:rPr>
        <w:t>1</w:t>
      </w:r>
      <w:r>
        <w:rPr>
          <w:rFonts w:hint="eastAsia"/>
          <w:szCs w:val="21"/>
        </w:rPr>
        <w:t>、维持运动需要力吗？亚里士多德：如果要使一个物体持续运动，就必须对它施加力的作用。如果这个力被撤销，物体就会停止运动。伽利略：物体的运动并不需要力来维持，运动之所以会停下来，是因为受到了摩擦阻力。</w:t>
      </w:r>
    </w:p>
    <w:p w14:paraId="749DD7BB" w14:textId="77777777" w:rsidR="00835EAF" w:rsidRDefault="00835EAF">
      <w:pPr>
        <w:ind w:left="309" w:hangingChars="147" w:hanging="309"/>
        <w:rPr>
          <w:szCs w:val="21"/>
        </w:rPr>
      </w:pPr>
      <w:r>
        <w:rPr>
          <w:szCs w:val="21"/>
        </w:rPr>
        <w:t>2</w:t>
      </w:r>
      <w:r>
        <w:rPr>
          <w:rFonts w:hint="eastAsia"/>
          <w:szCs w:val="21"/>
        </w:rPr>
        <w:t>、一切物体在没有受到力的作用的时候，总保持静止状态或匀速直线运动状态（即：一切物体在没有受到力的作用的时候，运动状态不会发生改变）。牛顿第一定律是通过分析事实，再进一步概括、推理得出的。</w:t>
      </w:r>
    </w:p>
    <w:p w14:paraId="666A28A0" w14:textId="77777777" w:rsidR="00835EAF" w:rsidRDefault="00835EAF">
      <w:pPr>
        <w:ind w:left="309" w:hangingChars="147" w:hanging="309"/>
        <w:rPr>
          <w:rFonts w:hint="eastAsia"/>
          <w:szCs w:val="21"/>
        </w:rPr>
      </w:pPr>
      <w:r>
        <w:rPr>
          <w:szCs w:val="21"/>
        </w:rPr>
        <w:t>3</w:t>
      </w:r>
      <w:r>
        <w:rPr>
          <w:rFonts w:hint="eastAsia"/>
          <w:szCs w:val="21"/>
        </w:rPr>
        <w:t>、物体保持运动状态不变的特性叫惯性。牛顿第一定律也叫惯性定律。说明：惯性是物体的一种特性。惯性不是力，只有大小，没有方向。物体惯性大小只与质量大小有关，与物体是否受力，运动快慢均无关。一切物体在任何情况下都有惯性。</w:t>
      </w:r>
    </w:p>
    <w:p w14:paraId="11A58088" w14:textId="77777777" w:rsidR="00835EAF" w:rsidRDefault="00835EAF">
      <w:pPr>
        <w:jc w:val="center"/>
        <w:rPr>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二力平衡</w:t>
      </w:r>
    </w:p>
    <w:p w14:paraId="1540A54B" w14:textId="77777777" w:rsidR="00835EAF" w:rsidRDefault="00835EAF">
      <w:pPr>
        <w:tabs>
          <w:tab w:val="left" w:pos="2070"/>
        </w:tabs>
        <w:ind w:left="315" w:hangingChars="150" w:hanging="315"/>
        <w:rPr>
          <w:szCs w:val="21"/>
        </w:rPr>
      </w:pPr>
      <w:r>
        <w:rPr>
          <w:rFonts w:hint="eastAsia"/>
          <w:szCs w:val="21"/>
        </w:rPr>
        <w:lastRenderedPageBreak/>
        <w:t>1</w:t>
      </w:r>
      <w:r>
        <w:rPr>
          <w:rFonts w:hint="eastAsia"/>
          <w:szCs w:val="21"/>
        </w:rPr>
        <w:t>、物体在受到两个力的作用时，如果能保持静止状态或匀速直线运动状态，那么这两个力相互平衡。</w:t>
      </w:r>
    </w:p>
    <w:p w14:paraId="6C11F773" w14:textId="77777777" w:rsidR="00835EAF" w:rsidRDefault="00835EAF">
      <w:pPr>
        <w:ind w:left="315" w:hangingChars="150" w:hanging="315"/>
        <w:rPr>
          <w:rFonts w:hint="eastAsia"/>
          <w:szCs w:val="21"/>
        </w:rPr>
      </w:pPr>
      <w:r>
        <w:rPr>
          <w:rFonts w:hint="eastAsia"/>
          <w:szCs w:val="21"/>
        </w:rPr>
        <w:t>2</w:t>
      </w:r>
      <w:r>
        <w:rPr>
          <w:rFonts w:hint="eastAsia"/>
          <w:szCs w:val="21"/>
        </w:rPr>
        <w:t>、作用在同一物体上的两个力，如果大小相等、方向相反、并且在同一条直线上，这两个力就彼此平衡。</w:t>
      </w:r>
    </w:p>
    <w:p w14:paraId="084EE261" w14:textId="77777777" w:rsidR="00835EAF" w:rsidRDefault="00835EAF">
      <w:pPr>
        <w:jc w:val="center"/>
        <w:rPr>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摩擦力</w:t>
      </w:r>
    </w:p>
    <w:p w14:paraId="554F506B" w14:textId="77777777" w:rsidR="00835EAF" w:rsidRDefault="00835EAF">
      <w:pPr>
        <w:ind w:left="309" w:hangingChars="147" w:hanging="309"/>
        <w:rPr>
          <w:szCs w:val="21"/>
        </w:rPr>
      </w:pPr>
      <w:r>
        <w:rPr>
          <w:szCs w:val="21"/>
        </w:rPr>
        <w:t>1</w:t>
      </w:r>
      <w:r>
        <w:rPr>
          <w:rFonts w:hint="eastAsia"/>
          <w:szCs w:val="21"/>
        </w:rPr>
        <w:t>、两个相互接触的物体，当它们做相对运动时，在接触面上产生的阻碍相对运动的力叫摩擦力。</w:t>
      </w:r>
    </w:p>
    <w:p w14:paraId="5ECD0704" w14:textId="77777777" w:rsidR="00835EAF" w:rsidRDefault="00835EAF">
      <w:pPr>
        <w:rPr>
          <w:szCs w:val="21"/>
        </w:rPr>
      </w:pPr>
      <w:r>
        <w:rPr>
          <w:szCs w:val="21"/>
        </w:rPr>
        <w:t>2</w:t>
      </w:r>
      <w:r>
        <w:rPr>
          <w:rFonts w:hint="eastAsia"/>
          <w:szCs w:val="21"/>
        </w:rPr>
        <w:t>、摩擦分为滑动摩擦和滚动摩擦，滚动摩擦比滑动摩擦小得多。</w:t>
      </w:r>
    </w:p>
    <w:p w14:paraId="7A92FEBD" w14:textId="77777777" w:rsidR="00835EAF" w:rsidRDefault="00835EAF">
      <w:pPr>
        <w:ind w:left="309" w:hangingChars="147" w:hanging="309"/>
        <w:rPr>
          <w:b/>
          <w:color w:val="0000FF"/>
          <w:szCs w:val="21"/>
        </w:rPr>
      </w:pPr>
      <w:r>
        <w:rPr>
          <w:szCs w:val="21"/>
        </w:rPr>
        <w:t>3</w:t>
      </w:r>
      <w:r>
        <w:rPr>
          <w:rFonts w:hint="eastAsia"/>
          <w:szCs w:val="21"/>
        </w:rPr>
        <w:t>、滑动摩擦和滚动摩擦既跟作用在物体表面的压力有关，又跟接触面的粗糙程度有关。滑动摩擦力的方向跟物体相对运动方向相反。</w:t>
      </w:r>
    </w:p>
    <w:p w14:paraId="74439424" w14:textId="77777777" w:rsidR="00835EAF" w:rsidRDefault="00835EAF">
      <w:pPr>
        <w:ind w:leftChars="150" w:left="315"/>
        <w:rPr>
          <w:rFonts w:hint="eastAsia"/>
          <w:szCs w:val="21"/>
        </w:rPr>
      </w:pPr>
      <w:r>
        <w:rPr>
          <w:rFonts w:hint="eastAsia"/>
          <w:szCs w:val="21"/>
        </w:rPr>
        <w:t>我们应增大有益摩擦，减小有害摩擦。增大摩擦的方法：增加接触面的粗慥程度，增加压力，变滚动为滑动；减小摩擦的方法：减小接触面的粗慥程度（使接触面光滑），减小压力，使两个互相接触的表面分开，变滑动为滚动。</w:t>
      </w:r>
    </w:p>
    <w:p w14:paraId="5F97101A"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第九章</w:t>
      </w:r>
      <w:r>
        <w:rPr>
          <w:rFonts w:hAnsi="宋体" w:hint="eastAsia"/>
          <w:b/>
          <w:color w:val="FF0000"/>
          <w:sz w:val="36"/>
          <w:szCs w:val="36"/>
        </w:rPr>
        <w:t xml:space="preserve">  </w:t>
      </w:r>
      <w:r>
        <w:rPr>
          <w:rFonts w:hAnsi="宋体" w:hint="eastAsia"/>
          <w:b/>
          <w:color w:val="FF0000"/>
          <w:sz w:val="36"/>
          <w:szCs w:val="36"/>
        </w:rPr>
        <w:t>压强</w:t>
      </w:r>
    </w:p>
    <w:p w14:paraId="4151AC5B" w14:textId="77777777" w:rsidR="00835EAF" w:rsidRDefault="00835EAF">
      <w:pPr>
        <w:jc w:val="center"/>
        <w:rPr>
          <w:rFonts w:hint="eastAsia"/>
          <w:b/>
          <w:bCs/>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压强</w:t>
      </w:r>
    </w:p>
    <w:p w14:paraId="754E0303" w14:textId="77777777" w:rsidR="00835EAF" w:rsidRDefault="00835EAF">
      <w:pPr>
        <w:ind w:left="309" w:hangingChars="147" w:hanging="309"/>
        <w:rPr>
          <w:szCs w:val="21"/>
        </w:rPr>
      </w:pPr>
      <w:r>
        <w:rPr>
          <w:szCs w:val="21"/>
        </w:rPr>
        <w:t>1</w:t>
      </w:r>
      <w:r>
        <w:rPr>
          <w:rFonts w:hint="eastAsia"/>
          <w:szCs w:val="21"/>
        </w:rPr>
        <w:t>、垂直压在物体表面上的力叫压力。压力并不都是由重力引起的，一般压力不等于重力。把物体放在水平桌面上时，如果物体不受其他力，则压力等于物体的重力。</w:t>
      </w:r>
    </w:p>
    <w:p w14:paraId="4CD66FC4" w14:textId="77777777" w:rsidR="00835EAF" w:rsidRDefault="00835EAF">
      <w:pPr>
        <w:ind w:firstLineChars="150" w:firstLine="315"/>
        <w:rPr>
          <w:szCs w:val="21"/>
        </w:rPr>
      </w:pPr>
      <w:r>
        <w:rPr>
          <w:rFonts w:hint="eastAsia"/>
          <w:szCs w:val="21"/>
        </w:rPr>
        <w:t>研究影响压力作用效果因素的实验结论是：压力的作用效果与压力和受力面积有关。</w:t>
      </w:r>
    </w:p>
    <w:p w14:paraId="598A9EC6" w14:textId="77777777" w:rsidR="00835EAF" w:rsidRDefault="00835EAF">
      <w:pPr>
        <w:ind w:firstLineChars="150" w:firstLine="315"/>
        <w:rPr>
          <w:szCs w:val="21"/>
        </w:rPr>
      </w:pPr>
      <w:r>
        <w:rPr>
          <w:rFonts w:hint="eastAsia"/>
          <w:szCs w:val="21"/>
        </w:rPr>
        <w:t>物体单位面积上受到的压力叫压强。压强是表示压力作用效果的物理量。</w:t>
      </w:r>
    </w:p>
    <w:p w14:paraId="35F9F356" w14:textId="77777777" w:rsidR="00835EAF" w:rsidRDefault="00835EAF">
      <w:pPr>
        <w:ind w:firstLineChars="150" w:firstLine="315"/>
        <w:rPr>
          <w:szCs w:val="21"/>
        </w:rPr>
      </w:pPr>
      <w:r>
        <w:rPr>
          <w:rFonts w:hint="eastAsia"/>
          <w:szCs w:val="21"/>
        </w:rPr>
        <w:t>压强公式：</w:t>
      </w:r>
      <w:r>
        <w:rPr>
          <w:i/>
          <w:szCs w:val="21"/>
        </w:rPr>
        <w:t>p</w:t>
      </w:r>
      <w:r>
        <w:rPr>
          <w:szCs w:val="21"/>
        </w:rPr>
        <w:t>=</w:t>
      </w:r>
      <w:r>
        <w:rPr>
          <w:i/>
          <w:szCs w:val="21"/>
        </w:rPr>
        <w:fldChar w:fldCharType="begin"/>
      </w:r>
      <w:r>
        <w:rPr>
          <w:i/>
          <w:szCs w:val="21"/>
        </w:rPr>
        <w:instrText xml:space="preserve"> </w:instrText>
      </w:r>
      <w:r>
        <w:rPr>
          <w:rFonts w:hint="eastAsia"/>
          <w:i/>
          <w:szCs w:val="21"/>
        </w:rPr>
        <w:instrText>eq \f(F,S)</w:instrText>
      </w:r>
      <w:r>
        <w:rPr>
          <w:i/>
          <w:szCs w:val="21"/>
        </w:rPr>
        <w:instrText xml:space="preserve"> </w:instrText>
      </w:r>
      <w:r>
        <w:rPr>
          <w:i/>
          <w:szCs w:val="21"/>
        </w:rPr>
        <w:fldChar w:fldCharType="separate"/>
      </w:r>
      <w:r>
        <w:rPr>
          <w:i/>
          <w:szCs w:val="21"/>
        </w:rPr>
        <w:fldChar w:fldCharType="end"/>
      </w:r>
      <w:r>
        <w:rPr>
          <w:rFonts w:hint="eastAsia"/>
          <w:szCs w:val="21"/>
        </w:rPr>
        <w:t>，其中：</w:t>
      </w:r>
      <w:r>
        <w:rPr>
          <w:rFonts w:hint="eastAsia"/>
          <w:i/>
          <w:szCs w:val="21"/>
        </w:rPr>
        <w:t>p</w:t>
      </w:r>
      <w:r>
        <w:rPr>
          <w:szCs w:val="21"/>
        </w:rPr>
        <w:t>——</w:t>
      </w:r>
      <w:r>
        <w:rPr>
          <w:rFonts w:hint="eastAsia"/>
          <w:szCs w:val="21"/>
        </w:rPr>
        <w:t>压强</w:t>
      </w:r>
      <w:r>
        <w:rPr>
          <w:szCs w:val="21"/>
        </w:rPr>
        <w:t>——</w:t>
      </w:r>
      <w:r>
        <w:rPr>
          <w:rFonts w:hint="eastAsia"/>
          <w:szCs w:val="21"/>
        </w:rPr>
        <w:t>帕斯卡（</w:t>
      </w:r>
      <w:r>
        <w:rPr>
          <w:szCs w:val="21"/>
        </w:rPr>
        <w:t>Pa</w:t>
      </w:r>
      <w:r>
        <w:rPr>
          <w:rFonts w:hint="eastAsia"/>
          <w:szCs w:val="21"/>
        </w:rPr>
        <w:t>）；</w:t>
      </w:r>
    </w:p>
    <w:p w14:paraId="50F9092D" w14:textId="77777777" w:rsidR="00835EAF" w:rsidRDefault="00835EAF">
      <w:pPr>
        <w:ind w:firstLineChars="1250" w:firstLine="2625"/>
        <w:rPr>
          <w:szCs w:val="21"/>
        </w:rPr>
      </w:pPr>
      <w:r>
        <w:rPr>
          <w:i/>
          <w:szCs w:val="21"/>
        </w:rPr>
        <w:t>F</w:t>
      </w:r>
      <w:r>
        <w:rPr>
          <w:szCs w:val="21"/>
        </w:rPr>
        <w:t>——</w:t>
      </w:r>
      <w:r>
        <w:rPr>
          <w:rFonts w:hint="eastAsia"/>
          <w:szCs w:val="21"/>
        </w:rPr>
        <w:t>压力</w:t>
      </w:r>
      <w:r>
        <w:rPr>
          <w:szCs w:val="21"/>
        </w:rPr>
        <w:t>——</w:t>
      </w:r>
      <w:r>
        <w:rPr>
          <w:rFonts w:hint="eastAsia"/>
          <w:szCs w:val="21"/>
        </w:rPr>
        <w:t>牛顿（</w:t>
      </w:r>
      <w:r>
        <w:rPr>
          <w:szCs w:val="21"/>
        </w:rPr>
        <w:t>N</w:t>
      </w:r>
      <w:r>
        <w:rPr>
          <w:rFonts w:hint="eastAsia"/>
          <w:szCs w:val="21"/>
        </w:rPr>
        <w:t>）</w:t>
      </w:r>
    </w:p>
    <w:p w14:paraId="7CE1E281" w14:textId="77777777" w:rsidR="00835EAF" w:rsidRDefault="00835EAF">
      <w:pPr>
        <w:ind w:firstLineChars="1250" w:firstLine="2625"/>
        <w:rPr>
          <w:szCs w:val="21"/>
        </w:rPr>
      </w:pPr>
      <w:r>
        <w:rPr>
          <w:i/>
          <w:szCs w:val="21"/>
        </w:rPr>
        <w:t>S</w:t>
      </w:r>
      <w:r>
        <w:rPr>
          <w:szCs w:val="21"/>
        </w:rPr>
        <w:t>——</w:t>
      </w:r>
      <w:r>
        <w:rPr>
          <w:rFonts w:hint="eastAsia"/>
          <w:szCs w:val="21"/>
        </w:rPr>
        <w:t>受力面积</w:t>
      </w:r>
      <w:r>
        <w:rPr>
          <w:szCs w:val="21"/>
        </w:rPr>
        <w:t>——</w:t>
      </w:r>
      <w:r>
        <w:rPr>
          <w:rFonts w:hint="eastAsia"/>
          <w:szCs w:val="21"/>
        </w:rPr>
        <w:t>米</w:t>
      </w:r>
      <w:r>
        <w:rPr>
          <w:szCs w:val="21"/>
          <w:vertAlign w:val="superscript"/>
        </w:rPr>
        <w:t>2</w:t>
      </w:r>
      <w:r>
        <w:rPr>
          <w:rFonts w:hint="eastAsia"/>
          <w:szCs w:val="21"/>
        </w:rPr>
        <w:t>（</w:t>
      </w:r>
      <w:r>
        <w:rPr>
          <w:szCs w:val="21"/>
        </w:rPr>
        <w:t>m</w:t>
      </w:r>
      <w:r>
        <w:rPr>
          <w:szCs w:val="21"/>
          <w:vertAlign w:val="superscript"/>
        </w:rPr>
        <w:t>2</w:t>
      </w:r>
      <w:r>
        <w:rPr>
          <w:rFonts w:hint="eastAsia"/>
          <w:szCs w:val="21"/>
        </w:rPr>
        <w:t>）。</w:t>
      </w:r>
    </w:p>
    <w:p w14:paraId="00BB62EE" w14:textId="77777777" w:rsidR="00835EAF" w:rsidRDefault="00835EAF">
      <w:pPr>
        <w:rPr>
          <w:szCs w:val="21"/>
        </w:rPr>
      </w:pPr>
      <w:r>
        <w:rPr>
          <w:szCs w:val="21"/>
        </w:rPr>
        <w:t>2</w:t>
      </w:r>
      <w:r>
        <w:rPr>
          <w:rFonts w:hint="eastAsia"/>
          <w:szCs w:val="21"/>
        </w:rPr>
        <w:t>、增大压强的方法：增大压力、减小受力面积、同时增大压力和减小受力面积。</w:t>
      </w:r>
    </w:p>
    <w:p w14:paraId="2FCF05E0" w14:textId="77777777" w:rsidR="00835EAF" w:rsidRDefault="00835EAF">
      <w:pPr>
        <w:ind w:firstLineChars="150" w:firstLine="315"/>
        <w:rPr>
          <w:rFonts w:hint="eastAsia"/>
          <w:szCs w:val="21"/>
        </w:rPr>
      </w:pPr>
      <w:r>
        <w:rPr>
          <w:rFonts w:hint="eastAsia"/>
          <w:szCs w:val="21"/>
        </w:rPr>
        <w:t>减小压强的方法：减小压力、增大受力面积、同时减小压力和增大受力面积。</w:t>
      </w:r>
    </w:p>
    <w:p w14:paraId="34212BCF" w14:textId="77777777" w:rsidR="00835EAF" w:rsidRDefault="00835EAF">
      <w:pPr>
        <w:jc w:val="center"/>
        <w:rPr>
          <w:rFonts w:hint="eastAsia"/>
          <w:b/>
          <w:bCs/>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液体的压强</w:t>
      </w:r>
    </w:p>
    <w:p w14:paraId="779A6379" w14:textId="77777777" w:rsidR="00835EAF" w:rsidRDefault="00835EAF">
      <w:pPr>
        <w:rPr>
          <w:szCs w:val="21"/>
        </w:rPr>
      </w:pPr>
      <w:r>
        <w:rPr>
          <w:szCs w:val="21"/>
        </w:rPr>
        <w:t>1</w:t>
      </w:r>
      <w:r>
        <w:rPr>
          <w:rFonts w:hint="eastAsia"/>
          <w:szCs w:val="21"/>
        </w:rPr>
        <w:t>、液体内部产生压强的原因：液体受重力且具有流动性。</w:t>
      </w:r>
    </w:p>
    <w:p w14:paraId="78E71526" w14:textId="77777777" w:rsidR="00835EAF" w:rsidRDefault="00835EAF">
      <w:pPr>
        <w:ind w:leftChars="150" w:left="315"/>
        <w:rPr>
          <w:szCs w:val="21"/>
        </w:rPr>
      </w:pPr>
      <w:r>
        <w:rPr>
          <w:rFonts w:hint="eastAsia"/>
          <w:szCs w:val="21"/>
        </w:rPr>
        <w:t>液体压强的特点：（</w:t>
      </w:r>
      <w:r>
        <w:rPr>
          <w:rFonts w:hint="eastAsia"/>
          <w:szCs w:val="21"/>
        </w:rPr>
        <w:t>1</w:t>
      </w:r>
      <w:r>
        <w:rPr>
          <w:rFonts w:hint="eastAsia"/>
          <w:szCs w:val="21"/>
        </w:rPr>
        <w:t>）液体内部朝各个方向都有压强；（</w:t>
      </w:r>
      <w:r>
        <w:rPr>
          <w:rFonts w:hint="eastAsia"/>
          <w:szCs w:val="21"/>
        </w:rPr>
        <w:t>2</w:t>
      </w:r>
      <w:r>
        <w:rPr>
          <w:rFonts w:hint="eastAsia"/>
          <w:szCs w:val="21"/>
        </w:rPr>
        <w:t>）在同一深度，各个方向的压强都相等；（</w:t>
      </w:r>
      <w:r>
        <w:rPr>
          <w:rFonts w:hint="eastAsia"/>
          <w:szCs w:val="21"/>
        </w:rPr>
        <w:t>3</w:t>
      </w:r>
      <w:r>
        <w:rPr>
          <w:rFonts w:hint="eastAsia"/>
          <w:szCs w:val="21"/>
        </w:rPr>
        <w:t>）深度增大，液体的压强增大；（</w:t>
      </w:r>
      <w:r>
        <w:rPr>
          <w:rFonts w:hint="eastAsia"/>
          <w:szCs w:val="21"/>
        </w:rPr>
        <w:t>4</w:t>
      </w:r>
      <w:r>
        <w:rPr>
          <w:rFonts w:hint="eastAsia"/>
          <w:szCs w:val="21"/>
        </w:rPr>
        <w:t>）液体的压强还与液体的密度有关，在深度相同时，液体的密度越大，压强越大。</w:t>
      </w:r>
    </w:p>
    <w:p w14:paraId="54234286" w14:textId="77777777" w:rsidR="00835EAF" w:rsidRDefault="00835EAF">
      <w:pPr>
        <w:rPr>
          <w:szCs w:val="21"/>
        </w:rPr>
      </w:pPr>
      <w:r>
        <w:rPr>
          <w:szCs w:val="21"/>
        </w:rPr>
        <w:t>2</w:t>
      </w:r>
      <w:r>
        <w:rPr>
          <w:rFonts w:hint="eastAsia"/>
          <w:szCs w:val="21"/>
        </w:rPr>
        <w:t>、液体压强公式：</w:t>
      </w:r>
      <w:r>
        <w:rPr>
          <w:i/>
          <w:szCs w:val="21"/>
        </w:rPr>
        <w:t>p</w:t>
      </w:r>
      <w:r>
        <w:rPr>
          <w:szCs w:val="21"/>
        </w:rPr>
        <w:t>=</w:t>
      </w:r>
      <w:r>
        <w:rPr>
          <w:i/>
          <w:szCs w:val="21"/>
        </w:rPr>
        <w:t>ρgh</w:t>
      </w:r>
      <w:r>
        <w:rPr>
          <w:rFonts w:hint="eastAsia"/>
          <w:szCs w:val="21"/>
        </w:rPr>
        <w:t>。</w:t>
      </w:r>
    </w:p>
    <w:p w14:paraId="67BBE1EC" w14:textId="77777777" w:rsidR="00835EAF" w:rsidRDefault="00835EAF">
      <w:pPr>
        <w:ind w:leftChars="150" w:left="315"/>
        <w:rPr>
          <w:szCs w:val="21"/>
        </w:rPr>
      </w:pPr>
      <w:r>
        <w:rPr>
          <w:rFonts w:hint="eastAsia"/>
          <w:szCs w:val="21"/>
        </w:rPr>
        <w:t>说明：（</w:t>
      </w:r>
      <w:r>
        <w:rPr>
          <w:rFonts w:hint="eastAsia"/>
          <w:szCs w:val="21"/>
        </w:rPr>
        <w:t>1</w:t>
      </w:r>
      <w:r>
        <w:rPr>
          <w:rFonts w:hint="eastAsia"/>
          <w:szCs w:val="21"/>
        </w:rPr>
        <w:t>）公式适用的条件为：液体。（</w:t>
      </w:r>
      <w:r>
        <w:rPr>
          <w:rFonts w:hint="eastAsia"/>
          <w:szCs w:val="21"/>
        </w:rPr>
        <w:t>2</w:t>
      </w:r>
      <w:r>
        <w:rPr>
          <w:rFonts w:hint="eastAsia"/>
          <w:szCs w:val="21"/>
        </w:rPr>
        <w:t>）公式中物理量的单位为：</w:t>
      </w:r>
      <w:r>
        <w:rPr>
          <w:i/>
          <w:szCs w:val="21"/>
        </w:rPr>
        <w:t>p</w:t>
      </w:r>
      <w:r>
        <w:rPr>
          <w:szCs w:val="21"/>
        </w:rPr>
        <w:t>——Pa</w:t>
      </w:r>
      <w:r>
        <w:rPr>
          <w:rFonts w:hint="eastAsia"/>
          <w:szCs w:val="21"/>
        </w:rPr>
        <w:t>；</w:t>
      </w:r>
      <w:r>
        <w:rPr>
          <w:i/>
          <w:szCs w:val="21"/>
        </w:rPr>
        <w:t>ρ</w:t>
      </w:r>
      <w:r>
        <w:rPr>
          <w:szCs w:val="21"/>
        </w:rPr>
        <w:t>——kg/m3</w:t>
      </w:r>
      <w:r>
        <w:rPr>
          <w:rFonts w:hint="eastAsia"/>
          <w:szCs w:val="21"/>
        </w:rPr>
        <w:t>；</w:t>
      </w:r>
      <w:r>
        <w:rPr>
          <w:i/>
          <w:szCs w:val="21"/>
        </w:rPr>
        <w:t>g</w:t>
      </w:r>
      <w:r>
        <w:rPr>
          <w:szCs w:val="21"/>
        </w:rPr>
        <w:t>——N/kg</w:t>
      </w:r>
      <w:r>
        <w:rPr>
          <w:rFonts w:hint="eastAsia"/>
          <w:szCs w:val="21"/>
        </w:rPr>
        <w:t>；</w:t>
      </w:r>
      <w:r>
        <w:rPr>
          <w:i/>
          <w:szCs w:val="21"/>
        </w:rPr>
        <w:t>h</w:t>
      </w:r>
      <w:r>
        <w:rPr>
          <w:szCs w:val="21"/>
        </w:rPr>
        <w:t>——m</w:t>
      </w:r>
      <w:r>
        <w:rPr>
          <w:rFonts w:hint="eastAsia"/>
          <w:szCs w:val="21"/>
        </w:rPr>
        <w:t>。（</w:t>
      </w:r>
      <w:r>
        <w:rPr>
          <w:rFonts w:hint="eastAsia"/>
          <w:szCs w:val="21"/>
        </w:rPr>
        <w:t>3</w:t>
      </w:r>
      <w:r>
        <w:rPr>
          <w:rFonts w:hint="eastAsia"/>
          <w:szCs w:val="21"/>
        </w:rPr>
        <w:t>）从公式中看出：液体的压强只与液体的密度和液体的深度有关，而与液体的质量、体积、重力、容器的底面积、容器形状均无关。著名的帕斯卡破桶实验充分说明这一点。</w:t>
      </w:r>
    </w:p>
    <w:p w14:paraId="2DD7135F" w14:textId="77777777" w:rsidR="00835EAF" w:rsidRDefault="00835EAF">
      <w:pPr>
        <w:ind w:left="315" w:hangingChars="150" w:hanging="315"/>
        <w:rPr>
          <w:rFonts w:hint="eastAsia"/>
          <w:szCs w:val="21"/>
        </w:rPr>
      </w:pPr>
      <w:r>
        <w:rPr>
          <w:szCs w:val="21"/>
        </w:rPr>
        <w:t>3</w:t>
      </w:r>
      <w:r>
        <w:rPr>
          <w:rFonts w:hint="eastAsia"/>
          <w:szCs w:val="21"/>
        </w:rPr>
        <w:t>、上端开口，下部连通的容器叫连通器。原理：连通器里装一种液体且液体不流动时，各容器中的液面高度总是相同的。应用：茶壶、锅炉水位计、乳牛自动喂水器、船闸等。</w:t>
      </w:r>
    </w:p>
    <w:p w14:paraId="2F0EE7EC" w14:textId="77777777" w:rsidR="00835EAF" w:rsidRDefault="00835EAF">
      <w:pPr>
        <w:jc w:val="center"/>
        <w:rPr>
          <w:rFonts w:hint="eastAsia"/>
          <w:b/>
          <w:bCs/>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大气压强</w:t>
      </w:r>
    </w:p>
    <w:p w14:paraId="69E41C5A" w14:textId="77777777" w:rsidR="00835EAF" w:rsidRDefault="00835EAF">
      <w:pPr>
        <w:rPr>
          <w:szCs w:val="21"/>
        </w:rPr>
      </w:pPr>
      <w:r>
        <w:rPr>
          <w:szCs w:val="21"/>
        </w:rPr>
        <w:t>1</w:t>
      </w:r>
      <w:r>
        <w:rPr>
          <w:rFonts w:hint="eastAsia"/>
          <w:szCs w:val="21"/>
        </w:rPr>
        <w:t>、实验证明：大气压强是存在的，大气压强通常简称大气压或气压。</w:t>
      </w:r>
    </w:p>
    <w:p w14:paraId="6F209DCE" w14:textId="77777777" w:rsidR="00835EAF" w:rsidRDefault="00835EAF">
      <w:pPr>
        <w:rPr>
          <w:szCs w:val="21"/>
        </w:rPr>
      </w:pPr>
      <w:r>
        <w:rPr>
          <w:szCs w:val="21"/>
        </w:rPr>
        <w:t>2</w:t>
      </w:r>
      <w:r>
        <w:rPr>
          <w:rFonts w:hint="eastAsia"/>
          <w:szCs w:val="21"/>
        </w:rPr>
        <w:t>、大气压的测量</w:t>
      </w:r>
      <w:r>
        <w:rPr>
          <w:szCs w:val="21"/>
        </w:rPr>
        <w:t>——</w:t>
      </w:r>
      <w:r>
        <w:rPr>
          <w:rFonts w:hint="eastAsia"/>
          <w:szCs w:val="21"/>
        </w:rPr>
        <w:t>托里拆利实验。</w:t>
      </w:r>
    </w:p>
    <w:p w14:paraId="5152E45E" w14:textId="77777777" w:rsidR="00835EAF" w:rsidRDefault="00835EAF">
      <w:pPr>
        <w:ind w:leftChars="150" w:left="840" w:hangingChars="250" w:hanging="525"/>
        <w:rPr>
          <w:szCs w:val="21"/>
        </w:rPr>
      </w:pPr>
      <w:r>
        <w:rPr>
          <w:rFonts w:hint="eastAsia"/>
          <w:szCs w:val="21"/>
        </w:rPr>
        <w:t>（</w:t>
      </w:r>
      <w:r>
        <w:rPr>
          <w:rFonts w:hint="eastAsia"/>
          <w:szCs w:val="21"/>
        </w:rPr>
        <w:t>1</w:t>
      </w:r>
      <w:r>
        <w:rPr>
          <w:rFonts w:hint="eastAsia"/>
          <w:szCs w:val="21"/>
        </w:rPr>
        <w:t>）实验过程：在长约</w:t>
      </w:r>
      <w:r>
        <w:rPr>
          <w:szCs w:val="21"/>
        </w:rPr>
        <w:t>1m</w:t>
      </w:r>
      <w:r>
        <w:rPr>
          <w:rFonts w:hint="eastAsia"/>
          <w:szCs w:val="21"/>
        </w:rPr>
        <w:t>，一端封闭的玻璃管里灌满水银，将管口堵住，然后倒插在水银槽中放开堵管口的手指后，管内水银面下降一些就不在下降，这时管内外水银面的高度差约为</w:t>
      </w:r>
      <w:r>
        <w:rPr>
          <w:szCs w:val="21"/>
        </w:rPr>
        <w:t>760mm</w:t>
      </w:r>
      <w:r>
        <w:rPr>
          <w:rFonts w:hint="eastAsia"/>
          <w:szCs w:val="21"/>
        </w:rPr>
        <w:t>。</w:t>
      </w:r>
    </w:p>
    <w:p w14:paraId="740FBFCA" w14:textId="77777777" w:rsidR="00835EAF" w:rsidRDefault="00835EAF">
      <w:pPr>
        <w:ind w:leftChars="150" w:left="840" w:hangingChars="250" w:hanging="525"/>
        <w:rPr>
          <w:szCs w:val="21"/>
        </w:rPr>
      </w:pPr>
      <w:r>
        <w:rPr>
          <w:rFonts w:hint="eastAsia"/>
          <w:szCs w:val="21"/>
        </w:rPr>
        <w:t>（</w:t>
      </w:r>
      <w:r>
        <w:rPr>
          <w:rFonts w:hint="eastAsia"/>
          <w:szCs w:val="21"/>
        </w:rPr>
        <w:t>2</w:t>
      </w:r>
      <w:r>
        <w:rPr>
          <w:rFonts w:hint="eastAsia"/>
          <w:szCs w:val="21"/>
        </w:rPr>
        <w:t>）原理分析：在管内，与管外液面相平的地方取一液片，因为液体不动故液片受到上下的压强平衡。即向上的大气压</w:t>
      </w:r>
      <w:r>
        <w:rPr>
          <w:szCs w:val="21"/>
        </w:rPr>
        <w:t>=</w:t>
      </w:r>
      <w:r>
        <w:rPr>
          <w:rFonts w:hint="eastAsia"/>
          <w:szCs w:val="21"/>
        </w:rPr>
        <w:t>水银柱产生的压强。</w:t>
      </w:r>
    </w:p>
    <w:p w14:paraId="1B3D99D4" w14:textId="77777777" w:rsidR="00835EAF" w:rsidRDefault="00835EAF">
      <w:pPr>
        <w:ind w:leftChars="150" w:left="840" w:hangingChars="250" w:hanging="525"/>
        <w:rPr>
          <w:szCs w:val="21"/>
        </w:rPr>
      </w:pPr>
      <w:r>
        <w:rPr>
          <w:rFonts w:hint="eastAsia"/>
          <w:szCs w:val="21"/>
        </w:rPr>
        <w:t>（</w:t>
      </w:r>
      <w:r>
        <w:rPr>
          <w:rFonts w:hint="eastAsia"/>
          <w:szCs w:val="21"/>
        </w:rPr>
        <w:t>3</w:t>
      </w:r>
      <w:r>
        <w:rPr>
          <w:rFonts w:hint="eastAsia"/>
          <w:szCs w:val="21"/>
        </w:rPr>
        <w:t>）结论：大气压</w:t>
      </w:r>
      <w:r>
        <w:rPr>
          <w:i/>
          <w:szCs w:val="21"/>
        </w:rPr>
        <w:t>p</w:t>
      </w:r>
      <w:r>
        <w:rPr>
          <w:szCs w:val="21"/>
        </w:rPr>
        <w:t>0=760mmHg=76cmHg=1.01×105Pa</w:t>
      </w:r>
      <w:r>
        <w:rPr>
          <w:rFonts w:hint="eastAsia"/>
          <w:szCs w:val="21"/>
        </w:rPr>
        <w:t>(</w:t>
      </w:r>
      <w:r>
        <w:rPr>
          <w:rFonts w:hint="eastAsia"/>
          <w:szCs w:val="21"/>
        </w:rPr>
        <w:t>其值随着外界大气压的变化而变化</w:t>
      </w:r>
      <w:r>
        <w:rPr>
          <w:szCs w:val="21"/>
        </w:rPr>
        <w:t>)</w:t>
      </w:r>
      <w:r>
        <w:rPr>
          <w:rFonts w:hint="eastAsia"/>
          <w:szCs w:val="21"/>
        </w:rPr>
        <w:t>。</w:t>
      </w:r>
    </w:p>
    <w:p w14:paraId="25430DCB" w14:textId="77777777" w:rsidR="00835EAF" w:rsidRDefault="00835EAF">
      <w:pPr>
        <w:ind w:firstLineChars="150" w:firstLine="315"/>
        <w:rPr>
          <w:rFonts w:hint="eastAsia"/>
          <w:szCs w:val="21"/>
        </w:rPr>
      </w:pPr>
      <w:r>
        <w:rPr>
          <w:rFonts w:hint="eastAsia"/>
          <w:szCs w:val="21"/>
        </w:rPr>
        <w:t>（</w:t>
      </w:r>
      <w:r>
        <w:rPr>
          <w:rFonts w:hint="eastAsia"/>
          <w:szCs w:val="21"/>
        </w:rPr>
        <w:t>4</w:t>
      </w:r>
      <w:r>
        <w:rPr>
          <w:rFonts w:hint="eastAsia"/>
          <w:szCs w:val="21"/>
        </w:rPr>
        <w:t>）说明：</w:t>
      </w:r>
    </w:p>
    <w:p w14:paraId="1874EBEE" w14:textId="77777777" w:rsidR="00835EAF" w:rsidRDefault="00835EAF">
      <w:pPr>
        <w:ind w:leftChars="133" w:left="489" w:hangingChars="100" w:hanging="210"/>
        <w:rPr>
          <w:szCs w:val="21"/>
        </w:rPr>
      </w:pPr>
      <w:r>
        <w:rPr>
          <w:rFonts w:hint="eastAsia"/>
          <w:szCs w:val="21"/>
        </w:rPr>
        <w:t>①实验前玻璃管里水银灌满的目的是：使玻璃管倒置后，水银上方为真空；若未灌满，则测量结果偏小。</w:t>
      </w:r>
    </w:p>
    <w:p w14:paraId="588BD25D" w14:textId="77777777" w:rsidR="00835EAF" w:rsidRDefault="00835EAF">
      <w:pPr>
        <w:ind w:firstLineChars="150" w:firstLine="315"/>
        <w:rPr>
          <w:szCs w:val="21"/>
        </w:rPr>
      </w:pPr>
      <w:r>
        <w:rPr>
          <w:rFonts w:hint="eastAsia"/>
          <w:szCs w:val="21"/>
        </w:rPr>
        <w:t>②本实验若把水银改成水，则需要玻璃管的长度为</w:t>
      </w:r>
      <w:r>
        <w:rPr>
          <w:szCs w:val="21"/>
        </w:rPr>
        <w:t>10.3m</w:t>
      </w:r>
    </w:p>
    <w:p w14:paraId="07122FE0" w14:textId="77777777" w:rsidR="00835EAF" w:rsidRDefault="00835EAF">
      <w:pPr>
        <w:ind w:firstLineChars="150" w:firstLine="315"/>
        <w:rPr>
          <w:rFonts w:hint="eastAsia"/>
          <w:szCs w:val="21"/>
        </w:rPr>
      </w:pPr>
      <w:r>
        <w:rPr>
          <w:rFonts w:hint="eastAsia"/>
          <w:szCs w:val="21"/>
        </w:rPr>
        <w:t>③将玻璃管稍上提或下压，管内外的高度差不变，将玻璃管倾斜，高度不变，长度变长。</w:t>
      </w:r>
    </w:p>
    <w:p w14:paraId="5FC3620A" w14:textId="77777777" w:rsidR="00835EAF" w:rsidRDefault="00835EAF">
      <w:pPr>
        <w:rPr>
          <w:szCs w:val="21"/>
        </w:rPr>
      </w:pPr>
      <w:r>
        <w:rPr>
          <w:rFonts w:hint="eastAsia"/>
          <w:szCs w:val="21"/>
        </w:rPr>
        <w:t>3</w:t>
      </w:r>
      <w:r>
        <w:rPr>
          <w:rFonts w:hint="eastAsia"/>
          <w:szCs w:val="21"/>
        </w:rPr>
        <w:t>、标准大气压</w:t>
      </w:r>
      <w:r>
        <w:rPr>
          <w:szCs w:val="21"/>
        </w:rPr>
        <w:t>——</w:t>
      </w:r>
      <w:r>
        <w:rPr>
          <w:rFonts w:hint="eastAsia"/>
          <w:szCs w:val="21"/>
        </w:rPr>
        <w:t>支持</w:t>
      </w:r>
      <w:r>
        <w:rPr>
          <w:szCs w:val="21"/>
        </w:rPr>
        <w:t>76cm</w:t>
      </w:r>
      <w:r>
        <w:rPr>
          <w:rFonts w:hint="eastAsia"/>
          <w:szCs w:val="21"/>
        </w:rPr>
        <w:t>水银柱的大气压叫标准大气压。</w:t>
      </w:r>
    </w:p>
    <w:p w14:paraId="65950647" w14:textId="77777777" w:rsidR="00835EAF" w:rsidRDefault="00835EAF">
      <w:pPr>
        <w:ind w:firstLineChars="150" w:firstLine="315"/>
        <w:rPr>
          <w:szCs w:val="21"/>
        </w:rPr>
      </w:pPr>
      <w:r>
        <w:rPr>
          <w:rFonts w:hint="eastAsia"/>
          <w:szCs w:val="21"/>
        </w:rPr>
        <w:t>标准大气压</w:t>
      </w:r>
      <w:r>
        <w:rPr>
          <w:szCs w:val="21"/>
        </w:rPr>
        <w:t>=760mmHg=76cmHg=1.013×105Pa</w:t>
      </w:r>
      <w:r>
        <w:rPr>
          <w:rFonts w:hint="eastAsia"/>
          <w:szCs w:val="21"/>
        </w:rPr>
        <w:t>，可支持水柱高约</w:t>
      </w:r>
      <w:r>
        <w:rPr>
          <w:szCs w:val="21"/>
        </w:rPr>
        <w:t>10.3m</w:t>
      </w:r>
    </w:p>
    <w:p w14:paraId="211EBA2C" w14:textId="77777777" w:rsidR="00835EAF" w:rsidRDefault="00835EAF">
      <w:pPr>
        <w:ind w:left="315" w:hangingChars="150" w:hanging="315"/>
        <w:rPr>
          <w:szCs w:val="21"/>
        </w:rPr>
      </w:pPr>
      <w:r>
        <w:rPr>
          <w:rFonts w:hint="eastAsia"/>
          <w:szCs w:val="21"/>
        </w:rPr>
        <w:t>4</w:t>
      </w:r>
      <w:r>
        <w:rPr>
          <w:rFonts w:hint="eastAsia"/>
          <w:szCs w:val="21"/>
        </w:rPr>
        <w:t>、大气压的变化：大气压随高度增加而减小，大气压随高度的变化是不均匀的，低空大气压减小得快，高空减小得慢，且大气压的值与地点、天气、季节的变化有关。一般来说，晴天大气压比阴天高，冬</w:t>
      </w:r>
      <w:r>
        <w:rPr>
          <w:rFonts w:hint="eastAsia"/>
          <w:szCs w:val="21"/>
        </w:rPr>
        <w:lastRenderedPageBreak/>
        <w:t>天比夏天高。</w:t>
      </w:r>
    </w:p>
    <w:p w14:paraId="32D8DE6F" w14:textId="77777777" w:rsidR="00835EAF" w:rsidRDefault="00835EAF">
      <w:pPr>
        <w:rPr>
          <w:szCs w:val="21"/>
        </w:rPr>
      </w:pPr>
      <w:r>
        <w:rPr>
          <w:rFonts w:hint="eastAsia"/>
          <w:szCs w:val="21"/>
        </w:rPr>
        <w:t>5</w:t>
      </w:r>
      <w:r>
        <w:rPr>
          <w:rFonts w:hint="eastAsia"/>
          <w:szCs w:val="21"/>
        </w:rPr>
        <w:t>、大气压的测量：测定大气压的仪器叫气压计。气压计分为水银气压计和无液气压计。</w:t>
      </w:r>
    </w:p>
    <w:p w14:paraId="44DA27DC" w14:textId="77777777" w:rsidR="00835EAF" w:rsidRDefault="00835EAF">
      <w:pPr>
        <w:ind w:firstLineChars="150" w:firstLine="315"/>
        <w:rPr>
          <w:rFonts w:hint="eastAsia"/>
          <w:szCs w:val="21"/>
        </w:rPr>
      </w:pPr>
      <w:r>
        <w:rPr>
          <w:rFonts w:hint="eastAsia"/>
          <w:szCs w:val="21"/>
        </w:rPr>
        <w:t>大气压的应用：活塞式抽水机和离心式抽水机。</w:t>
      </w:r>
    </w:p>
    <w:p w14:paraId="0037ED1B" w14:textId="77777777" w:rsidR="00835EAF" w:rsidRDefault="00835EAF">
      <w:pPr>
        <w:jc w:val="center"/>
        <w:rPr>
          <w:rFonts w:hint="eastAsia"/>
          <w:b/>
          <w:bCs/>
          <w:szCs w:val="21"/>
        </w:rPr>
      </w:pPr>
      <w:r>
        <w:rPr>
          <w:rFonts w:hint="eastAsia"/>
          <w:b/>
          <w:bCs/>
          <w:szCs w:val="21"/>
        </w:rPr>
        <w:t>第</w:t>
      </w:r>
      <w:r>
        <w:rPr>
          <w:rFonts w:hint="eastAsia"/>
          <w:b/>
          <w:bCs/>
          <w:szCs w:val="21"/>
        </w:rPr>
        <w:t>4</w:t>
      </w:r>
      <w:r>
        <w:rPr>
          <w:rFonts w:hint="eastAsia"/>
          <w:b/>
          <w:bCs/>
          <w:szCs w:val="21"/>
        </w:rPr>
        <w:t>节</w:t>
      </w:r>
      <w:r>
        <w:rPr>
          <w:rFonts w:hint="eastAsia"/>
          <w:b/>
          <w:bCs/>
          <w:szCs w:val="21"/>
        </w:rPr>
        <w:t xml:space="preserve">  </w:t>
      </w:r>
      <w:r>
        <w:rPr>
          <w:rFonts w:hint="eastAsia"/>
          <w:b/>
          <w:bCs/>
          <w:szCs w:val="21"/>
        </w:rPr>
        <w:t>流体压强与流速的关系</w:t>
      </w:r>
    </w:p>
    <w:p w14:paraId="7C8FD18A" w14:textId="77777777" w:rsidR="00835EAF" w:rsidRDefault="00835EAF">
      <w:pPr>
        <w:rPr>
          <w:szCs w:val="21"/>
        </w:rPr>
      </w:pPr>
      <w:r>
        <w:rPr>
          <w:szCs w:val="21"/>
        </w:rPr>
        <w:t>1</w:t>
      </w:r>
      <w:r>
        <w:rPr>
          <w:rFonts w:hint="eastAsia"/>
          <w:szCs w:val="21"/>
        </w:rPr>
        <w:t>、流体压强与流速的关系：在气体和液体中，流速越大的位置压强越小。</w:t>
      </w:r>
    </w:p>
    <w:p w14:paraId="346685D5" w14:textId="77777777" w:rsidR="00835EAF" w:rsidRDefault="00835EAF">
      <w:pPr>
        <w:rPr>
          <w:rFonts w:hint="eastAsia"/>
          <w:szCs w:val="21"/>
        </w:rPr>
      </w:pPr>
      <w:r>
        <w:rPr>
          <w:szCs w:val="21"/>
        </w:rPr>
        <w:t>2</w:t>
      </w:r>
      <w:r>
        <w:rPr>
          <w:rFonts w:hint="eastAsia"/>
          <w:szCs w:val="21"/>
        </w:rPr>
        <w:t>、飞机的升力：机翼的上下表面存在的压强差，产生了向上的升力。</w:t>
      </w:r>
    </w:p>
    <w:p w14:paraId="5C29176A"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第十章</w:t>
      </w:r>
      <w:r>
        <w:rPr>
          <w:rFonts w:hAnsi="宋体" w:hint="eastAsia"/>
          <w:b/>
          <w:color w:val="FF0000"/>
          <w:sz w:val="36"/>
          <w:szCs w:val="36"/>
        </w:rPr>
        <w:t xml:space="preserve">  </w:t>
      </w:r>
      <w:r>
        <w:rPr>
          <w:rFonts w:hAnsi="宋体" w:hint="eastAsia"/>
          <w:b/>
          <w:color w:val="FF0000"/>
          <w:sz w:val="36"/>
          <w:szCs w:val="36"/>
        </w:rPr>
        <w:t>浮力</w:t>
      </w:r>
    </w:p>
    <w:p w14:paraId="2F7431F3" w14:textId="77777777" w:rsidR="00835EAF" w:rsidRDefault="00835EAF">
      <w:pPr>
        <w:jc w:val="center"/>
        <w:rPr>
          <w:rFonts w:hint="eastAsia"/>
          <w:b/>
          <w:bCs/>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浮力</w:t>
      </w:r>
    </w:p>
    <w:p w14:paraId="17ACF519" w14:textId="77777777" w:rsidR="00835EAF" w:rsidRDefault="00835EAF">
      <w:pPr>
        <w:rPr>
          <w:rFonts w:hint="eastAsia"/>
          <w:szCs w:val="21"/>
        </w:rPr>
      </w:pPr>
      <w:r>
        <w:rPr>
          <w:rFonts w:hint="eastAsia"/>
          <w:szCs w:val="21"/>
        </w:rPr>
        <w:t>1</w:t>
      </w:r>
      <w:r>
        <w:rPr>
          <w:rFonts w:hint="eastAsia"/>
          <w:szCs w:val="21"/>
        </w:rPr>
        <w:t>、浮力是由液体（或气体）对物体向上和向下压力差产生的。</w:t>
      </w:r>
    </w:p>
    <w:p w14:paraId="61436DF0" w14:textId="77777777" w:rsidR="00835EAF" w:rsidRDefault="00835EAF">
      <w:pPr>
        <w:jc w:val="center"/>
        <w:rPr>
          <w:rFonts w:hint="eastAsia"/>
          <w:b/>
          <w:bCs/>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阿基米德原理</w:t>
      </w:r>
    </w:p>
    <w:p w14:paraId="72DD7051" w14:textId="77777777" w:rsidR="00835EAF" w:rsidRDefault="00835EAF">
      <w:pPr>
        <w:rPr>
          <w:szCs w:val="21"/>
        </w:rPr>
      </w:pPr>
      <w:r>
        <w:rPr>
          <w:rFonts w:hint="eastAsia"/>
          <w:szCs w:val="21"/>
        </w:rPr>
        <w:t>1</w:t>
      </w:r>
      <w:r>
        <w:rPr>
          <w:rFonts w:hint="eastAsia"/>
          <w:szCs w:val="21"/>
        </w:rPr>
        <w:t>、内容：</w:t>
      </w:r>
      <w:r>
        <w:rPr>
          <w:rFonts w:hAnsi="宋体"/>
          <w:szCs w:val="21"/>
        </w:rPr>
        <w:t>浸入液体里的物体受到向上的浮力，浮力的大小等于它排开的液体受到的重力。</w:t>
      </w:r>
    </w:p>
    <w:p w14:paraId="342AD55A" w14:textId="77777777" w:rsidR="00835EAF" w:rsidRDefault="00835EAF">
      <w:pPr>
        <w:ind w:left="315" w:hangingChars="150" w:hanging="315"/>
        <w:rPr>
          <w:szCs w:val="21"/>
        </w:rPr>
      </w:pPr>
      <w:r>
        <w:rPr>
          <w:rFonts w:hint="eastAsia"/>
          <w:szCs w:val="21"/>
        </w:rPr>
        <w:t>2</w:t>
      </w:r>
      <w:r>
        <w:rPr>
          <w:rFonts w:hint="eastAsia"/>
          <w:szCs w:val="21"/>
        </w:rPr>
        <w:t>、</w:t>
      </w:r>
      <w:r>
        <w:rPr>
          <w:rFonts w:hAnsi="宋体"/>
          <w:szCs w:val="21"/>
        </w:rPr>
        <w:t>公式表示：</w:t>
      </w:r>
      <w:r>
        <w:rPr>
          <w:i/>
          <w:spacing w:val="-20"/>
          <w:kern w:val="15"/>
          <w:szCs w:val="21"/>
        </w:rPr>
        <w:t>F</w:t>
      </w:r>
      <w:r>
        <w:rPr>
          <w:rFonts w:hAnsi="宋体"/>
          <w:spacing w:val="-20"/>
          <w:kern w:val="15"/>
          <w:szCs w:val="21"/>
          <w:vertAlign w:val="subscript"/>
        </w:rPr>
        <w:t>浮</w:t>
      </w:r>
      <w:r>
        <w:rPr>
          <w:spacing w:val="-20"/>
          <w:kern w:val="15"/>
          <w:szCs w:val="21"/>
          <w:vertAlign w:val="subscript"/>
        </w:rPr>
        <w:t xml:space="preserve">  </w:t>
      </w:r>
      <w:r>
        <w:rPr>
          <w:spacing w:val="-20"/>
          <w:kern w:val="15"/>
          <w:szCs w:val="21"/>
        </w:rPr>
        <w:t xml:space="preserve">= </w:t>
      </w:r>
      <w:r>
        <w:rPr>
          <w:i/>
          <w:spacing w:val="-20"/>
          <w:kern w:val="15"/>
          <w:szCs w:val="21"/>
        </w:rPr>
        <w:t>G</w:t>
      </w:r>
      <w:r>
        <w:rPr>
          <w:rFonts w:hAnsi="宋体"/>
          <w:spacing w:val="-20"/>
          <w:kern w:val="15"/>
          <w:szCs w:val="21"/>
          <w:vertAlign w:val="subscript"/>
        </w:rPr>
        <w:t>排</w:t>
      </w:r>
      <w:r>
        <w:rPr>
          <w:spacing w:val="-20"/>
          <w:kern w:val="15"/>
          <w:szCs w:val="21"/>
        </w:rPr>
        <w:t xml:space="preserve"> =</w:t>
      </w:r>
      <w:r>
        <w:rPr>
          <w:i/>
          <w:kern w:val="15"/>
          <w:szCs w:val="21"/>
        </w:rPr>
        <w:t>ρ</w:t>
      </w:r>
      <w:r>
        <w:rPr>
          <w:rFonts w:hAnsi="宋体"/>
          <w:kern w:val="15"/>
          <w:szCs w:val="21"/>
          <w:vertAlign w:val="subscript"/>
        </w:rPr>
        <w:t>液</w:t>
      </w:r>
      <w:r>
        <w:rPr>
          <w:i/>
          <w:kern w:val="15"/>
          <w:szCs w:val="21"/>
        </w:rPr>
        <w:t>V</w:t>
      </w:r>
      <w:r>
        <w:rPr>
          <w:rFonts w:hAnsi="宋体"/>
          <w:kern w:val="15"/>
          <w:szCs w:val="21"/>
          <w:vertAlign w:val="subscript"/>
        </w:rPr>
        <w:t>排</w:t>
      </w:r>
      <w:r>
        <w:rPr>
          <w:i/>
          <w:kern w:val="15"/>
          <w:szCs w:val="21"/>
        </w:rPr>
        <w:t>g</w:t>
      </w:r>
      <w:r>
        <w:rPr>
          <w:rFonts w:hint="eastAsia"/>
          <w:kern w:val="15"/>
          <w:szCs w:val="21"/>
        </w:rPr>
        <w:t>。</w:t>
      </w:r>
      <w:r>
        <w:rPr>
          <w:rFonts w:hAnsi="宋体"/>
          <w:kern w:val="15"/>
          <w:szCs w:val="21"/>
        </w:rPr>
        <w:t>从公式中可以看出：液体对物体的浮力与液体的密度和物体排开液体的体积有关，而与物体的质量、体积、重力、形状</w:t>
      </w:r>
      <w:r>
        <w:rPr>
          <w:kern w:val="15"/>
          <w:szCs w:val="21"/>
        </w:rPr>
        <w:t xml:space="preserve"> </w:t>
      </w:r>
      <w:r>
        <w:rPr>
          <w:rFonts w:hAnsi="宋体"/>
          <w:kern w:val="15"/>
          <w:szCs w:val="21"/>
        </w:rPr>
        <w:t>、浸没的深度等均无关。</w:t>
      </w:r>
    </w:p>
    <w:p w14:paraId="6A47B655" w14:textId="77777777" w:rsidR="00835EAF" w:rsidRDefault="00835EAF">
      <w:pPr>
        <w:rPr>
          <w:rFonts w:hint="eastAsia"/>
          <w:szCs w:val="21"/>
        </w:rPr>
      </w:pPr>
      <w:r>
        <w:rPr>
          <w:rFonts w:hint="eastAsia"/>
          <w:szCs w:val="21"/>
        </w:rPr>
        <w:t>3</w:t>
      </w:r>
      <w:r>
        <w:rPr>
          <w:rFonts w:hint="eastAsia"/>
          <w:szCs w:val="21"/>
        </w:rPr>
        <w:t>、</w:t>
      </w:r>
      <w:r>
        <w:rPr>
          <w:rFonts w:hAnsi="宋体"/>
          <w:szCs w:val="21"/>
        </w:rPr>
        <w:t>适用条件：液体（或气体）</w:t>
      </w:r>
      <w:r>
        <w:rPr>
          <w:rFonts w:hAnsi="宋体" w:hint="eastAsia"/>
          <w:szCs w:val="21"/>
        </w:rPr>
        <w:t>。</w:t>
      </w:r>
    </w:p>
    <w:p w14:paraId="5C2AD682" w14:textId="77777777" w:rsidR="00835EAF" w:rsidRDefault="00835EAF">
      <w:pPr>
        <w:jc w:val="center"/>
        <w:rPr>
          <w:rFonts w:hint="eastAsia"/>
          <w:b/>
          <w:bCs/>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物体的浮沉条件及应用</w:t>
      </w:r>
    </w:p>
    <w:p w14:paraId="72742E30" w14:textId="77777777" w:rsidR="00835EAF" w:rsidRDefault="00835EAF">
      <w:pPr>
        <w:ind w:left="315" w:hangingChars="150" w:hanging="315"/>
        <w:rPr>
          <w:szCs w:val="21"/>
        </w:rPr>
      </w:pPr>
      <w:r>
        <w:rPr>
          <w:szCs w:val="21"/>
        </w:rPr>
        <w:t>1</w:t>
      </w:r>
      <w:r>
        <w:rPr>
          <w:rFonts w:hint="eastAsia"/>
          <w:szCs w:val="21"/>
        </w:rPr>
        <w:t>、浸没在液体中物体，当它所受的浮力大于重力时，物体上浮；当它所受的浮力小于所受的重力时，物体下沉；当它所受的浮力与所受的重力相等时，物体悬浮在液体中或漂浮在液面上。反之亦然。漂浮在液面上的物体受到的浮力等于受到的重力。</w:t>
      </w:r>
    </w:p>
    <w:p w14:paraId="6E1CD607" w14:textId="77777777" w:rsidR="00835EAF" w:rsidRDefault="00835EAF">
      <w:pPr>
        <w:rPr>
          <w:rFonts w:hint="eastAsia"/>
          <w:szCs w:val="21"/>
        </w:rPr>
      </w:pPr>
      <w:r>
        <w:rPr>
          <w:szCs w:val="21"/>
        </w:rPr>
        <w:t>2</w:t>
      </w:r>
      <w:r>
        <w:rPr>
          <w:rFonts w:hint="eastAsia"/>
          <w:szCs w:val="21"/>
        </w:rPr>
        <w:t>、浮力的应用</w:t>
      </w:r>
    </w:p>
    <w:p w14:paraId="634BCEA4" w14:textId="77777777" w:rsidR="00835EAF" w:rsidRDefault="00835EAF">
      <w:pPr>
        <w:ind w:leftChars="150" w:left="315"/>
        <w:rPr>
          <w:szCs w:val="21"/>
        </w:rPr>
      </w:pPr>
      <w:r>
        <w:rPr>
          <w:rFonts w:hint="eastAsia"/>
          <w:szCs w:val="21"/>
        </w:rPr>
        <w:t>轮船：采用空心的办法增大排水量。排水量</w:t>
      </w:r>
      <w:r>
        <w:rPr>
          <w:szCs w:val="21"/>
        </w:rPr>
        <w:t>——</w:t>
      </w:r>
      <w:r>
        <w:rPr>
          <w:rFonts w:hint="eastAsia"/>
          <w:szCs w:val="21"/>
        </w:rPr>
        <w:t>轮船按设计的要求满载时排开的水的质量。潜水艇：改变自身重来实现上浮下沉。气球和飞艇：改变所受浮力的大小，实现上升下降。</w:t>
      </w:r>
    </w:p>
    <w:p w14:paraId="6E434C68"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第十一章</w:t>
      </w:r>
      <w:r>
        <w:rPr>
          <w:rFonts w:hAnsi="宋体" w:hint="eastAsia"/>
          <w:b/>
          <w:color w:val="FF0000"/>
          <w:sz w:val="36"/>
          <w:szCs w:val="36"/>
        </w:rPr>
        <w:t xml:space="preserve">  </w:t>
      </w:r>
      <w:r>
        <w:rPr>
          <w:rFonts w:hAnsi="宋体" w:hint="eastAsia"/>
          <w:b/>
          <w:color w:val="FF0000"/>
          <w:sz w:val="36"/>
          <w:szCs w:val="36"/>
        </w:rPr>
        <w:t>功和机械能</w:t>
      </w:r>
    </w:p>
    <w:p w14:paraId="26D72207" w14:textId="77777777" w:rsidR="00835EAF" w:rsidRDefault="00835EAF">
      <w:pPr>
        <w:jc w:val="center"/>
        <w:rPr>
          <w:rFonts w:hint="eastAsia"/>
          <w:b/>
          <w:bCs/>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功</w:t>
      </w:r>
    </w:p>
    <w:p w14:paraId="26411DEB" w14:textId="77777777" w:rsidR="00835EAF" w:rsidRDefault="00835EAF">
      <w:pPr>
        <w:ind w:left="315" w:hangingChars="150" w:hanging="315"/>
        <w:rPr>
          <w:szCs w:val="21"/>
        </w:rPr>
      </w:pPr>
      <w:r>
        <w:rPr>
          <w:szCs w:val="21"/>
        </w:rPr>
        <w:t>1</w:t>
      </w:r>
      <w:r>
        <w:rPr>
          <w:rFonts w:hint="eastAsia"/>
          <w:szCs w:val="21"/>
        </w:rPr>
        <w:t>、做功的含义：如果一个力作用在物体上，物体在这个力的方向上移动了一段距离，这个力的作用就显示出成效，力学里就说这个力做了功。力学里所说的功包括两个必要因素：一是作用在物体上的力，二是物体在这个力的方向上移动的距离。不做功的三种情况：有力无距离、有距离无力、力和距离垂直。</w:t>
      </w:r>
    </w:p>
    <w:p w14:paraId="2B257CC4" w14:textId="77777777" w:rsidR="00835EAF" w:rsidRDefault="00835EAF">
      <w:pPr>
        <w:ind w:left="315" w:hangingChars="150" w:hanging="315"/>
        <w:rPr>
          <w:szCs w:val="21"/>
        </w:rPr>
      </w:pPr>
      <w:r>
        <w:rPr>
          <w:szCs w:val="21"/>
        </w:rPr>
        <w:t>2</w:t>
      </w:r>
      <w:r>
        <w:rPr>
          <w:rFonts w:hint="eastAsia"/>
          <w:szCs w:val="21"/>
        </w:rPr>
        <w:t>、功的计算：作用在物体上力越大，使物体移动的距离越大，这个力的成效越显著，说明力所做的功越多。物理学中把力与在力的方向上移动的距离的乘积叫做功：</w:t>
      </w:r>
    </w:p>
    <w:p w14:paraId="58302E1D" w14:textId="77777777" w:rsidR="00835EAF" w:rsidRDefault="00835EAF">
      <w:pPr>
        <w:ind w:firstLineChars="150" w:firstLine="315"/>
        <w:rPr>
          <w:szCs w:val="21"/>
        </w:rPr>
      </w:pPr>
      <w:r>
        <w:rPr>
          <w:rFonts w:hint="eastAsia"/>
          <w:szCs w:val="21"/>
        </w:rPr>
        <w:t>功</w:t>
      </w:r>
      <w:r>
        <w:rPr>
          <w:szCs w:val="21"/>
        </w:rPr>
        <w:t>=</w:t>
      </w:r>
      <w:r>
        <w:rPr>
          <w:rFonts w:hint="eastAsia"/>
          <w:szCs w:val="21"/>
        </w:rPr>
        <w:t>力</w:t>
      </w:r>
      <w:r>
        <w:rPr>
          <w:szCs w:val="21"/>
        </w:rPr>
        <w:t>×</w:t>
      </w:r>
      <w:r>
        <w:rPr>
          <w:rFonts w:hint="eastAsia"/>
          <w:szCs w:val="21"/>
        </w:rPr>
        <w:t>力的方向上移动的距离</w:t>
      </w:r>
    </w:p>
    <w:p w14:paraId="4B65F03E" w14:textId="77777777" w:rsidR="00835EAF" w:rsidRDefault="00835EAF">
      <w:pPr>
        <w:ind w:firstLineChars="150" w:firstLine="315"/>
        <w:rPr>
          <w:szCs w:val="21"/>
        </w:rPr>
      </w:pPr>
      <w:r>
        <w:rPr>
          <w:rFonts w:hint="eastAsia"/>
          <w:szCs w:val="21"/>
        </w:rPr>
        <w:t>用公式表示：</w:t>
      </w:r>
      <w:r>
        <w:rPr>
          <w:i/>
          <w:szCs w:val="21"/>
        </w:rPr>
        <w:t>W</w:t>
      </w:r>
      <w:r>
        <w:rPr>
          <w:szCs w:val="21"/>
        </w:rPr>
        <w:t>=</w:t>
      </w:r>
      <w:r>
        <w:rPr>
          <w:i/>
          <w:szCs w:val="21"/>
        </w:rPr>
        <w:t>FS</w:t>
      </w:r>
      <w:r>
        <w:rPr>
          <w:rFonts w:hint="eastAsia"/>
          <w:szCs w:val="21"/>
        </w:rPr>
        <w:t>，符号的意义及单位：</w:t>
      </w:r>
      <w:r>
        <w:rPr>
          <w:i/>
          <w:szCs w:val="21"/>
        </w:rPr>
        <w:t>W</w:t>
      </w:r>
      <w:r>
        <w:rPr>
          <w:szCs w:val="21"/>
        </w:rPr>
        <w:t>——</w:t>
      </w:r>
      <w:r>
        <w:rPr>
          <w:rFonts w:hint="eastAsia"/>
          <w:szCs w:val="21"/>
        </w:rPr>
        <w:t>功</w:t>
      </w:r>
      <w:r>
        <w:rPr>
          <w:szCs w:val="21"/>
        </w:rPr>
        <w:t>——</w:t>
      </w:r>
      <w:r>
        <w:rPr>
          <w:rFonts w:hint="eastAsia"/>
          <w:szCs w:val="21"/>
        </w:rPr>
        <w:t>焦耳（</w:t>
      </w:r>
      <w:r>
        <w:rPr>
          <w:szCs w:val="21"/>
        </w:rPr>
        <w:t>J</w:t>
      </w:r>
      <w:r>
        <w:rPr>
          <w:rFonts w:hint="eastAsia"/>
          <w:szCs w:val="21"/>
        </w:rPr>
        <w:t>）</w:t>
      </w:r>
    </w:p>
    <w:p w14:paraId="20BE4EF8" w14:textId="77777777" w:rsidR="00835EAF" w:rsidRDefault="00835EAF">
      <w:pPr>
        <w:ind w:firstLineChars="2000" w:firstLine="4200"/>
        <w:rPr>
          <w:szCs w:val="21"/>
        </w:rPr>
      </w:pPr>
      <w:r>
        <w:rPr>
          <w:i/>
          <w:szCs w:val="21"/>
        </w:rPr>
        <w:t>F</w:t>
      </w:r>
      <w:r>
        <w:rPr>
          <w:szCs w:val="21"/>
        </w:rPr>
        <w:t>——</w:t>
      </w:r>
      <w:r>
        <w:rPr>
          <w:rFonts w:hint="eastAsia"/>
          <w:szCs w:val="21"/>
        </w:rPr>
        <w:t>力</w:t>
      </w:r>
      <w:r>
        <w:rPr>
          <w:szCs w:val="21"/>
        </w:rPr>
        <w:t>——</w:t>
      </w:r>
      <w:r>
        <w:rPr>
          <w:rFonts w:hint="eastAsia"/>
          <w:szCs w:val="21"/>
        </w:rPr>
        <w:t>牛顿（</w:t>
      </w:r>
      <w:r>
        <w:rPr>
          <w:szCs w:val="21"/>
        </w:rPr>
        <w:t>N</w:t>
      </w:r>
      <w:r>
        <w:rPr>
          <w:rFonts w:hint="eastAsia"/>
          <w:szCs w:val="21"/>
        </w:rPr>
        <w:t>）</w:t>
      </w:r>
    </w:p>
    <w:p w14:paraId="3FE84EC5" w14:textId="77777777" w:rsidR="00835EAF" w:rsidRDefault="00835EAF">
      <w:pPr>
        <w:ind w:firstLineChars="2000" w:firstLine="4200"/>
        <w:rPr>
          <w:szCs w:val="21"/>
        </w:rPr>
      </w:pPr>
      <w:r>
        <w:rPr>
          <w:i/>
          <w:szCs w:val="21"/>
        </w:rPr>
        <w:t>S</w:t>
      </w:r>
      <w:r>
        <w:rPr>
          <w:szCs w:val="21"/>
        </w:rPr>
        <w:t>——</w:t>
      </w:r>
      <w:r>
        <w:rPr>
          <w:rFonts w:hint="eastAsia"/>
          <w:szCs w:val="21"/>
        </w:rPr>
        <w:t>距离</w:t>
      </w:r>
      <w:r>
        <w:rPr>
          <w:szCs w:val="21"/>
        </w:rPr>
        <w:t>——</w:t>
      </w:r>
      <w:r>
        <w:rPr>
          <w:rFonts w:hint="eastAsia"/>
          <w:szCs w:val="21"/>
        </w:rPr>
        <w:t>米（</w:t>
      </w:r>
      <w:r>
        <w:rPr>
          <w:szCs w:val="21"/>
        </w:rPr>
        <w:t>m</w:t>
      </w:r>
      <w:r>
        <w:rPr>
          <w:rFonts w:hint="eastAsia"/>
          <w:szCs w:val="21"/>
        </w:rPr>
        <w:t>）</w:t>
      </w:r>
    </w:p>
    <w:p w14:paraId="4E22AAC4" w14:textId="77777777" w:rsidR="00835EAF" w:rsidRDefault="00835EAF">
      <w:pPr>
        <w:ind w:firstLineChars="150" w:firstLine="315"/>
        <w:rPr>
          <w:szCs w:val="21"/>
        </w:rPr>
      </w:pPr>
      <w:r>
        <w:rPr>
          <w:rFonts w:hint="eastAsia"/>
          <w:szCs w:val="21"/>
        </w:rPr>
        <w:t>功的单位：焦耳（</w:t>
      </w:r>
      <w:r>
        <w:rPr>
          <w:szCs w:val="21"/>
        </w:rPr>
        <w:t>J</w:t>
      </w:r>
      <w:r>
        <w:rPr>
          <w:rFonts w:hint="eastAsia"/>
          <w:szCs w:val="21"/>
        </w:rPr>
        <w:t>），</w:t>
      </w:r>
      <w:r>
        <w:rPr>
          <w:szCs w:val="21"/>
        </w:rPr>
        <w:t>1J=1N·m</w:t>
      </w:r>
      <w:r>
        <w:rPr>
          <w:rFonts w:hint="eastAsia"/>
          <w:szCs w:val="21"/>
        </w:rPr>
        <w:t>。</w:t>
      </w:r>
    </w:p>
    <w:p w14:paraId="22FDFAD2" w14:textId="77777777" w:rsidR="00835EAF" w:rsidRDefault="00835EAF">
      <w:pPr>
        <w:ind w:leftChars="150" w:left="945" w:hangingChars="300" w:hanging="630"/>
        <w:rPr>
          <w:szCs w:val="21"/>
        </w:rPr>
      </w:pPr>
      <w:r>
        <w:rPr>
          <w:rFonts w:hint="eastAsia"/>
          <w:szCs w:val="21"/>
        </w:rPr>
        <w:t>注意：①分清哪个力对物体做功，计算时</w:t>
      </w:r>
      <w:r>
        <w:rPr>
          <w:szCs w:val="21"/>
        </w:rPr>
        <w:t>F</w:t>
      </w:r>
      <w:r>
        <w:rPr>
          <w:rFonts w:hint="eastAsia"/>
          <w:szCs w:val="21"/>
        </w:rPr>
        <w:t>就是这个力；②公式中</w:t>
      </w:r>
      <w:r>
        <w:rPr>
          <w:szCs w:val="21"/>
        </w:rPr>
        <w:t>S</w:t>
      </w:r>
      <w:r>
        <w:rPr>
          <w:rFonts w:hint="eastAsia"/>
          <w:szCs w:val="21"/>
        </w:rPr>
        <w:t>一定是在力</w:t>
      </w:r>
      <w:r>
        <w:rPr>
          <w:szCs w:val="21"/>
        </w:rPr>
        <w:t>F</w:t>
      </w:r>
      <w:r>
        <w:rPr>
          <w:rFonts w:hint="eastAsia"/>
          <w:szCs w:val="21"/>
        </w:rPr>
        <w:t>的方向上通过的距离，必须与</w:t>
      </w:r>
      <w:r>
        <w:rPr>
          <w:szCs w:val="21"/>
        </w:rPr>
        <w:t>F</w:t>
      </w:r>
      <w:r>
        <w:rPr>
          <w:rFonts w:hint="eastAsia"/>
          <w:szCs w:val="21"/>
        </w:rPr>
        <w:t>对应。③功的单位</w:t>
      </w:r>
      <w:r>
        <w:rPr>
          <w:rFonts w:ascii="宋体" w:hAnsi="宋体"/>
          <w:szCs w:val="21"/>
        </w:rPr>
        <w:t>“</w:t>
      </w:r>
      <w:r>
        <w:rPr>
          <w:rFonts w:ascii="宋体" w:hAnsi="宋体" w:hint="eastAsia"/>
          <w:szCs w:val="21"/>
        </w:rPr>
        <w:t>焦</w:t>
      </w:r>
      <w:r>
        <w:rPr>
          <w:rFonts w:ascii="宋体" w:hAnsi="宋体"/>
          <w:szCs w:val="21"/>
        </w:rPr>
        <w:t>”</w:t>
      </w:r>
      <w:r>
        <w:rPr>
          <w:rFonts w:hint="eastAsia"/>
          <w:szCs w:val="21"/>
        </w:rPr>
        <w:t>（牛</w:t>
      </w:r>
      <w:r>
        <w:rPr>
          <w:szCs w:val="21"/>
        </w:rPr>
        <w:t>·</w:t>
      </w:r>
      <w:r>
        <w:rPr>
          <w:rFonts w:hint="eastAsia"/>
          <w:szCs w:val="21"/>
        </w:rPr>
        <w:t>米</w:t>
      </w:r>
      <w:r>
        <w:rPr>
          <w:szCs w:val="21"/>
        </w:rPr>
        <w:t>=</w:t>
      </w:r>
      <w:r>
        <w:rPr>
          <w:rFonts w:hint="eastAsia"/>
          <w:szCs w:val="21"/>
        </w:rPr>
        <w:t>焦），不要和力和力臂的乘积（牛</w:t>
      </w:r>
      <w:r>
        <w:rPr>
          <w:szCs w:val="21"/>
        </w:rPr>
        <w:t>·</w:t>
      </w:r>
      <w:r>
        <w:rPr>
          <w:rFonts w:hint="eastAsia"/>
          <w:szCs w:val="21"/>
        </w:rPr>
        <w:t>米，不能写成</w:t>
      </w:r>
      <w:r>
        <w:rPr>
          <w:rFonts w:ascii="宋体" w:hAnsi="宋体"/>
          <w:szCs w:val="21"/>
        </w:rPr>
        <w:t>“</w:t>
      </w:r>
      <w:r>
        <w:rPr>
          <w:rFonts w:ascii="宋体" w:hAnsi="宋体" w:hint="eastAsia"/>
          <w:szCs w:val="21"/>
        </w:rPr>
        <w:t>焦</w:t>
      </w:r>
      <w:r>
        <w:rPr>
          <w:rFonts w:ascii="宋体" w:hAnsi="宋体"/>
          <w:szCs w:val="21"/>
        </w:rPr>
        <w:t>”</w:t>
      </w:r>
      <w:r>
        <w:rPr>
          <w:rFonts w:hint="eastAsia"/>
          <w:szCs w:val="21"/>
        </w:rPr>
        <w:t>）单位搞混。</w:t>
      </w:r>
    </w:p>
    <w:p w14:paraId="048C070F" w14:textId="77777777" w:rsidR="00835EAF" w:rsidRDefault="00835EAF">
      <w:pPr>
        <w:ind w:left="315" w:hangingChars="150" w:hanging="315"/>
        <w:rPr>
          <w:szCs w:val="21"/>
        </w:rPr>
      </w:pPr>
      <w:r>
        <w:rPr>
          <w:szCs w:val="21"/>
        </w:rPr>
        <w:t>3</w:t>
      </w:r>
      <w:r>
        <w:rPr>
          <w:rFonts w:hint="eastAsia"/>
          <w:szCs w:val="21"/>
        </w:rPr>
        <w:t>、功的原理：使用机械时，人们所做的功，都不会少于不用机械时所做的功，也就是使用任何机械都不省功。</w:t>
      </w:r>
    </w:p>
    <w:p w14:paraId="0AF789D8" w14:textId="77777777" w:rsidR="00835EAF" w:rsidRDefault="00835EAF">
      <w:pPr>
        <w:ind w:leftChars="150" w:left="945" w:hangingChars="300" w:hanging="630"/>
        <w:rPr>
          <w:rFonts w:hint="eastAsia"/>
          <w:szCs w:val="21"/>
        </w:rPr>
      </w:pPr>
      <w:r>
        <w:rPr>
          <w:rFonts w:hint="eastAsia"/>
          <w:szCs w:val="21"/>
        </w:rPr>
        <w:t>说明：①功的原理是一个普遍的结论，对于任何机械都适用。②功的原理告诉我们，使用机械要省力必须费距离，要省距离必须费力，既省力又省距离的机械是没有的。③使用机械虽然不能省功，但人类仍然使用，是因为使用机械或者可以省力、或者可以省距离、或者可以改变力的方向，给人类工作带来很多方便。④我们做题遇到的多是理想机械（忽略摩擦和机械本身的重力）理想机械：使用机械时人们所做的功（</w:t>
      </w:r>
      <w:r>
        <w:rPr>
          <w:szCs w:val="21"/>
        </w:rPr>
        <w:t>FS</w:t>
      </w:r>
      <w:r>
        <w:rPr>
          <w:rFonts w:hint="eastAsia"/>
          <w:szCs w:val="21"/>
        </w:rPr>
        <w:t>）</w:t>
      </w:r>
      <w:r>
        <w:rPr>
          <w:szCs w:val="21"/>
        </w:rPr>
        <w:t>=</w:t>
      </w:r>
      <w:r>
        <w:rPr>
          <w:rFonts w:hint="eastAsia"/>
          <w:szCs w:val="21"/>
        </w:rPr>
        <w:t>不用机械时对重物所做的功（</w:t>
      </w:r>
      <w:r>
        <w:rPr>
          <w:szCs w:val="21"/>
        </w:rPr>
        <w:t>Gh</w:t>
      </w:r>
      <w:r>
        <w:rPr>
          <w:rFonts w:hint="eastAsia"/>
          <w:szCs w:val="21"/>
        </w:rPr>
        <w:t>）。</w:t>
      </w:r>
    </w:p>
    <w:p w14:paraId="556FCA35" w14:textId="77777777" w:rsidR="00835EAF" w:rsidRDefault="00835EAF">
      <w:pPr>
        <w:jc w:val="center"/>
        <w:rPr>
          <w:rFonts w:hint="eastAsia"/>
          <w:b/>
          <w:bCs/>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功率</w:t>
      </w:r>
    </w:p>
    <w:p w14:paraId="3CAD2992" w14:textId="77777777" w:rsidR="00835EAF" w:rsidRDefault="00835EAF">
      <w:pPr>
        <w:rPr>
          <w:szCs w:val="21"/>
        </w:rPr>
      </w:pPr>
      <w:r>
        <w:rPr>
          <w:rFonts w:hint="eastAsia"/>
          <w:szCs w:val="21"/>
        </w:rPr>
        <w:t>1</w:t>
      </w:r>
      <w:r>
        <w:rPr>
          <w:rFonts w:hint="eastAsia"/>
          <w:szCs w:val="21"/>
        </w:rPr>
        <w:t>、物理学中，用功率表示做功的快慢。单位时间内所做的功叫做功率。</w:t>
      </w:r>
    </w:p>
    <w:p w14:paraId="5A20A978" w14:textId="77777777" w:rsidR="00835EAF" w:rsidRDefault="00835EAF">
      <w:pPr>
        <w:rPr>
          <w:szCs w:val="21"/>
        </w:rPr>
      </w:pPr>
      <w:r>
        <w:rPr>
          <w:rFonts w:hint="eastAsia"/>
          <w:szCs w:val="21"/>
        </w:rPr>
        <w:t>2</w:t>
      </w:r>
      <w:r>
        <w:rPr>
          <w:rFonts w:hint="eastAsia"/>
          <w:szCs w:val="21"/>
        </w:rPr>
        <w:t>、公式：</w:t>
      </w:r>
      <w:r>
        <w:rPr>
          <w:i/>
          <w:szCs w:val="21"/>
        </w:rPr>
        <w:t>P</w:t>
      </w:r>
      <w:r>
        <w:rPr>
          <w:szCs w:val="21"/>
        </w:rPr>
        <w:t>=</w:t>
      </w:r>
      <w:r>
        <w:rPr>
          <w:i/>
          <w:szCs w:val="21"/>
        </w:rPr>
        <w:fldChar w:fldCharType="begin"/>
      </w:r>
      <w:r>
        <w:rPr>
          <w:i/>
          <w:szCs w:val="21"/>
        </w:rPr>
        <w:instrText xml:space="preserve"> </w:instrText>
      </w:r>
      <w:r>
        <w:rPr>
          <w:rFonts w:hint="eastAsia"/>
          <w:i/>
          <w:szCs w:val="21"/>
        </w:rPr>
        <w:instrText>eq \f(</w:instrText>
      </w:r>
      <w:r>
        <w:rPr>
          <w:i/>
          <w:szCs w:val="21"/>
        </w:rPr>
        <w:instrText>W</w:instrText>
      </w:r>
      <w:r>
        <w:rPr>
          <w:rFonts w:hint="eastAsia"/>
          <w:i/>
          <w:szCs w:val="21"/>
        </w:rPr>
        <w:instrText>,</w:instrText>
      </w:r>
      <w:r>
        <w:rPr>
          <w:i/>
          <w:szCs w:val="21"/>
        </w:rPr>
        <w:instrText>t</w:instrText>
      </w:r>
      <w:r>
        <w:rPr>
          <w:rFonts w:hint="eastAsia"/>
          <w:i/>
          <w:szCs w:val="21"/>
        </w:rPr>
        <w:instrText>)</w:instrText>
      </w:r>
      <w:r>
        <w:rPr>
          <w:i/>
          <w:szCs w:val="21"/>
        </w:rPr>
        <w:instrText xml:space="preserve"> </w:instrText>
      </w:r>
      <w:r>
        <w:rPr>
          <w:i/>
          <w:szCs w:val="21"/>
        </w:rPr>
        <w:fldChar w:fldCharType="separate"/>
      </w:r>
      <w:r>
        <w:rPr>
          <w:i/>
          <w:szCs w:val="21"/>
        </w:rPr>
        <w:fldChar w:fldCharType="end"/>
      </w:r>
    </w:p>
    <w:p w14:paraId="32123BDC" w14:textId="77777777" w:rsidR="00835EAF" w:rsidRDefault="00835EAF">
      <w:pPr>
        <w:ind w:firstLineChars="150" w:firstLine="315"/>
        <w:rPr>
          <w:szCs w:val="21"/>
        </w:rPr>
      </w:pPr>
      <w:r>
        <w:rPr>
          <w:rFonts w:hint="eastAsia"/>
          <w:szCs w:val="21"/>
        </w:rPr>
        <w:lastRenderedPageBreak/>
        <w:t>符号的意义及单位：</w:t>
      </w:r>
      <w:r>
        <w:rPr>
          <w:i/>
          <w:szCs w:val="21"/>
        </w:rPr>
        <w:t>P</w:t>
      </w:r>
      <w:r>
        <w:rPr>
          <w:szCs w:val="21"/>
        </w:rPr>
        <w:t>——</w:t>
      </w:r>
      <w:r>
        <w:rPr>
          <w:rFonts w:hint="eastAsia"/>
          <w:szCs w:val="21"/>
        </w:rPr>
        <w:t>功率</w:t>
      </w:r>
      <w:r>
        <w:rPr>
          <w:szCs w:val="21"/>
        </w:rPr>
        <w:t>——</w:t>
      </w:r>
      <w:r>
        <w:rPr>
          <w:rFonts w:hint="eastAsia"/>
          <w:szCs w:val="21"/>
        </w:rPr>
        <w:t>瓦特（</w:t>
      </w:r>
      <w:r>
        <w:rPr>
          <w:szCs w:val="21"/>
        </w:rPr>
        <w:t>W</w:t>
      </w:r>
      <w:r>
        <w:rPr>
          <w:rFonts w:hint="eastAsia"/>
          <w:szCs w:val="21"/>
        </w:rPr>
        <w:t>）</w:t>
      </w:r>
    </w:p>
    <w:p w14:paraId="008F238B" w14:textId="77777777" w:rsidR="00835EAF" w:rsidRDefault="00835EAF">
      <w:pPr>
        <w:ind w:firstLineChars="1050" w:firstLine="2205"/>
        <w:rPr>
          <w:szCs w:val="21"/>
        </w:rPr>
      </w:pPr>
      <w:r>
        <w:rPr>
          <w:i/>
          <w:szCs w:val="21"/>
        </w:rPr>
        <w:t>W</w:t>
      </w:r>
      <w:r>
        <w:rPr>
          <w:szCs w:val="21"/>
        </w:rPr>
        <w:t>——</w:t>
      </w:r>
      <w:r>
        <w:rPr>
          <w:rFonts w:hint="eastAsia"/>
          <w:szCs w:val="21"/>
        </w:rPr>
        <w:t>功</w:t>
      </w:r>
      <w:r>
        <w:rPr>
          <w:szCs w:val="21"/>
        </w:rPr>
        <w:t>——</w:t>
      </w:r>
      <w:r>
        <w:rPr>
          <w:rFonts w:hint="eastAsia"/>
          <w:szCs w:val="21"/>
        </w:rPr>
        <w:t>焦耳（</w:t>
      </w:r>
      <w:r>
        <w:rPr>
          <w:szCs w:val="21"/>
        </w:rPr>
        <w:t>J</w:t>
      </w:r>
      <w:r>
        <w:rPr>
          <w:rFonts w:hint="eastAsia"/>
          <w:szCs w:val="21"/>
        </w:rPr>
        <w:t>）</w:t>
      </w:r>
    </w:p>
    <w:p w14:paraId="0E533CF4" w14:textId="77777777" w:rsidR="00835EAF" w:rsidRDefault="00835EAF">
      <w:pPr>
        <w:ind w:firstLineChars="1050" w:firstLine="2205"/>
        <w:rPr>
          <w:szCs w:val="21"/>
        </w:rPr>
      </w:pPr>
      <w:r>
        <w:rPr>
          <w:i/>
          <w:szCs w:val="21"/>
        </w:rPr>
        <w:t>T</w:t>
      </w:r>
      <w:r>
        <w:rPr>
          <w:szCs w:val="21"/>
        </w:rPr>
        <w:t>——</w:t>
      </w:r>
      <w:r>
        <w:rPr>
          <w:rFonts w:hint="eastAsia"/>
          <w:szCs w:val="21"/>
        </w:rPr>
        <w:t>时间</w:t>
      </w:r>
      <w:r>
        <w:rPr>
          <w:szCs w:val="21"/>
        </w:rPr>
        <w:t>——</w:t>
      </w:r>
      <w:r>
        <w:rPr>
          <w:rFonts w:hint="eastAsia"/>
          <w:szCs w:val="21"/>
        </w:rPr>
        <w:t>秒（</w:t>
      </w:r>
      <w:r>
        <w:rPr>
          <w:szCs w:val="21"/>
        </w:rPr>
        <w:t>s</w:t>
      </w:r>
      <w:r>
        <w:rPr>
          <w:rFonts w:hint="eastAsia"/>
          <w:szCs w:val="21"/>
        </w:rPr>
        <w:t>）</w:t>
      </w:r>
    </w:p>
    <w:p w14:paraId="2A560BA0" w14:textId="77777777" w:rsidR="00835EAF" w:rsidRDefault="00835EAF">
      <w:pPr>
        <w:rPr>
          <w:rFonts w:hint="eastAsia"/>
          <w:szCs w:val="21"/>
        </w:rPr>
      </w:pPr>
      <w:r>
        <w:rPr>
          <w:rFonts w:hint="eastAsia"/>
          <w:szCs w:val="21"/>
        </w:rPr>
        <w:t>3</w:t>
      </w:r>
      <w:r>
        <w:rPr>
          <w:rFonts w:hint="eastAsia"/>
          <w:szCs w:val="21"/>
        </w:rPr>
        <w:t>、功率的单位是瓦特（简称瓦，符号</w:t>
      </w:r>
      <w:r>
        <w:rPr>
          <w:szCs w:val="21"/>
        </w:rPr>
        <w:t>W</w:t>
      </w:r>
      <w:r>
        <w:rPr>
          <w:rFonts w:hint="eastAsia"/>
          <w:szCs w:val="21"/>
        </w:rPr>
        <w:t>）、千瓦（</w:t>
      </w:r>
      <w:r>
        <w:rPr>
          <w:szCs w:val="21"/>
        </w:rPr>
        <w:t>kW</w:t>
      </w:r>
      <w:r>
        <w:rPr>
          <w:rFonts w:hint="eastAsia"/>
          <w:szCs w:val="21"/>
        </w:rPr>
        <w:t>）</w:t>
      </w:r>
      <w:r>
        <w:rPr>
          <w:szCs w:val="21"/>
        </w:rPr>
        <w:t>1W=1J/s</w:t>
      </w:r>
      <w:r>
        <w:rPr>
          <w:rFonts w:hint="eastAsia"/>
          <w:szCs w:val="21"/>
        </w:rPr>
        <w:t>、</w:t>
      </w:r>
      <w:r>
        <w:rPr>
          <w:szCs w:val="21"/>
        </w:rPr>
        <w:t>1kW=10</w:t>
      </w:r>
      <w:r>
        <w:rPr>
          <w:szCs w:val="21"/>
          <w:vertAlign w:val="superscript"/>
        </w:rPr>
        <w:t>3</w:t>
      </w:r>
      <w:r>
        <w:rPr>
          <w:szCs w:val="21"/>
        </w:rPr>
        <w:t>W</w:t>
      </w:r>
      <w:r>
        <w:rPr>
          <w:rFonts w:hint="eastAsia"/>
          <w:szCs w:val="21"/>
        </w:rPr>
        <w:t>。</w:t>
      </w:r>
    </w:p>
    <w:p w14:paraId="4208B3D5" w14:textId="77777777" w:rsidR="00835EAF" w:rsidRDefault="00835EAF">
      <w:pPr>
        <w:jc w:val="center"/>
        <w:rPr>
          <w:rFonts w:hint="eastAsia"/>
          <w:b/>
          <w:bCs/>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动能和势能</w:t>
      </w:r>
    </w:p>
    <w:p w14:paraId="62E7C523" w14:textId="77777777" w:rsidR="00835EAF" w:rsidRDefault="00835EAF">
      <w:pPr>
        <w:rPr>
          <w:szCs w:val="21"/>
        </w:rPr>
      </w:pPr>
      <w:r>
        <w:rPr>
          <w:szCs w:val="21"/>
        </w:rPr>
        <w:t>1</w:t>
      </w:r>
      <w:r>
        <w:rPr>
          <w:rFonts w:hint="eastAsia"/>
          <w:szCs w:val="21"/>
        </w:rPr>
        <w:t>、物体能够对外做功（但不一定做功），表示这个物体具有能量，简称能。</w:t>
      </w:r>
    </w:p>
    <w:p w14:paraId="7082AE46" w14:textId="77777777" w:rsidR="00835EAF" w:rsidRDefault="00835EAF">
      <w:pPr>
        <w:rPr>
          <w:szCs w:val="21"/>
        </w:rPr>
      </w:pPr>
      <w:r>
        <w:rPr>
          <w:rFonts w:hint="eastAsia"/>
          <w:szCs w:val="21"/>
        </w:rPr>
        <w:t>2</w:t>
      </w:r>
      <w:r>
        <w:rPr>
          <w:rFonts w:hint="eastAsia"/>
          <w:szCs w:val="21"/>
        </w:rPr>
        <w:t>、动能：物体由于运动而具有的能叫做动能。</w:t>
      </w:r>
    </w:p>
    <w:p w14:paraId="6064961C" w14:textId="77777777" w:rsidR="00835EAF" w:rsidRDefault="00835EAF">
      <w:pPr>
        <w:ind w:left="315" w:hangingChars="150" w:hanging="315"/>
        <w:rPr>
          <w:szCs w:val="21"/>
        </w:rPr>
      </w:pPr>
      <w:r>
        <w:rPr>
          <w:rFonts w:hint="eastAsia"/>
          <w:szCs w:val="21"/>
        </w:rPr>
        <w:t>3</w:t>
      </w:r>
      <w:r>
        <w:rPr>
          <w:rFonts w:hint="eastAsia"/>
          <w:szCs w:val="21"/>
        </w:rPr>
        <w:t>、质量相同的物体，运动的速度越大，它的动能越大；运动速度相同的物体，质量越大，它的动能也越大。</w:t>
      </w:r>
    </w:p>
    <w:p w14:paraId="0DDF928E" w14:textId="77777777" w:rsidR="00835EAF" w:rsidRDefault="00835EAF">
      <w:pPr>
        <w:rPr>
          <w:rFonts w:hint="eastAsia"/>
          <w:szCs w:val="21"/>
        </w:rPr>
      </w:pPr>
      <w:r>
        <w:rPr>
          <w:rFonts w:hint="eastAsia"/>
          <w:szCs w:val="21"/>
        </w:rPr>
        <w:t>4</w:t>
      </w:r>
      <w:r>
        <w:rPr>
          <w:rFonts w:hint="eastAsia"/>
          <w:szCs w:val="21"/>
        </w:rPr>
        <w:t>、重力势能和弹性势能统称为势能。</w:t>
      </w:r>
    </w:p>
    <w:p w14:paraId="55061804" w14:textId="77777777" w:rsidR="00835EAF" w:rsidRDefault="00835EAF">
      <w:pPr>
        <w:ind w:leftChars="150" w:left="315"/>
        <w:rPr>
          <w:szCs w:val="21"/>
        </w:rPr>
      </w:pPr>
      <w:r>
        <w:rPr>
          <w:rFonts w:hint="eastAsia"/>
          <w:szCs w:val="21"/>
        </w:rPr>
        <w:t>①重力势能：物体由于被举高而具有的能量，叫做重力势能。物体被举得越高，质量越大，具有的重力势能也越大。</w:t>
      </w:r>
    </w:p>
    <w:p w14:paraId="65D447C3" w14:textId="77777777" w:rsidR="00835EAF" w:rsidRDefault="00835EAF">
      <w:pPr>
        <w:ind w:leftChars="150" w:left="315"/>
        <w:rPr>
          <w:szCs w:val="21"/>
        </w:rPr>
      </w:pPr>
      <w:r>
        <w:rPr>
          <w:rFonts w:hint="eastAsia"/>
          <w:szCs w:val="21"/>
        </w:rPr>
        <w:t>②弹性势能：物体由于弹性形变而具有的能量叫做弹性势能。物体的弹性形变越大，具有的弹性势能越大。</w:t>
      </w:r>
    </w:p>
    <w:p w14:paraId="1BD1FCC7" w14:textId="77777777" w:rsidR="00835EAF" w:rsidRDefault="00835EAF">
      <w:pPr>
        <w:jc w:val="center"/>
        <w:rPr>
          <w:rFonts w:hint="eastAsia"/>
          <w:b/>
          <w:bCs/>
          <w:szCs w:val="21"/>
        </w:rPr>
      </w:pPr>
      <w:r>
        <w:rPr>
          <w:rFonts w:hint="eastAsia"/>
          <w:b/>
          <w:bCs/>
          <w:szCs w:val="21"/>
        </w:rPr>
        <w:t>第</w:t>
      </w:r>
      <w:r>
        <w:rPr>
          <w:rFonts w:hint="eastAsia"/>
          <w:b/>
          <w:bCs/>
          <w:szCs w:val="21"/>
        </w:rPr>
        <w:t>4</w:t>
      </w:r>
      <w:r>
        <w:rPr>
          <w:rFonts w:hint="eastAsia"/>
          <w:b/>
          <w:bCs/>
          <w:szCs w:val="21"/>
        </w:rPr>
        <w:t>节</w:t>
      </w:r>
      <w:r>
        <w:rPr>
          <w:rFonts w:hint="eastAsia"/>
          <w:b/>
          <w:bCs/>
          <w:szCs w:val="21"/>
        </w:rPr>
        <w:t xml:space="preserve">  </w:t>
      </w:r>
      <w:r>
        <w:rPr>
          <w:rFonts w:hint="eastAsia"/>
          <w:b/>
          <w:bCs/>
          <w:szCs w:val="21"/>
        </w:rPr>
        <w:t>机械能及其转化</w:t>
      </w:r>
    </w:p>
    <w:p w14:paraId="61DB1836" w14:textId="77777777" w:rsidR="00835EAF" w:rsidRDefault="00835EAF">
      <w:pPr>
        <w:ind w:left="315" w:hangingChars="150" w:hanging="315"/>
        <w:rPr>
          <w:szCs w:val="21"/>
        </w:rPr>
      </w:pPr>
      <w:r>
        <w:rPr>
          <w:szCs w:val="21"/>
        </w:rPr>
        <w:t>1</w:t>
      </w:r>
      <w:r>
        <w:rPr>
          <w:rFonts w:hint="eastAsia"/>
          <w:szCs w:val="21"/>
        </w:rPr>
        <w:t>、机械能：动能与势能统称为机械能。动能是物体运动时具有的能量，势能是存储着的能量。动能和势能可以互相转化。如果只有动能和势能相互转化，机械能的总和不变，也就是说机械能是守恒的。</w:t>
      </w:r>
    </w:p>
    <w:p w14:paraId="2D3CB91E" w14:textId="77777777" w:rsidR="00835EAF" w:rsidRDefault="00835EAF">
      <w:pPr>
        <w:rPr>
          <w:szCs w:val="21"/>
        </w:rPr>
      </w:pPr>
      <w:r>
        <w:rPr>
          <w:szCs w:val="21"/>
        </w:rPr>
        <w:t>2</w:t>
      </w:r>
      <w:r>
        <w:rPr>
          <w:rFonts w:hint="eastAsia"/>
          <w:szCs w:val="21"/>
        </w:rPr>
        <w:t>、动能和重力势能间的转化规律：</w:t>
      </w:r>
    </w:p>
    <w:p w14:paraId="0D968426" w14:textId="77777777" w:rsidR="00835EAF" w:rsidRDefault="00835EAF">
      <w:pPr>
        <w:ind w:firstLineChars="150" w:firstLine="315"/>
        <w:rPr>
          <w:szCs w:val="21"/>
        </w:rPr>
      </w:pPr>
      <w:r>
        <w:rPr>
          <w:rFonts w:hint="eastAsia"/>
          <w:szCs w:val="21"/>
        </w:rPr>
        <w:t>①质量一定的物体，如果加速下降，则动能增大，重力势能减小，重力势能转化为动能；</w:t>
      </w:r>
    </w:p>
    <w:p w14:paraId="62586DE2" w14:textId="77777777" w:rsidR="00835EAF" w:rsidRDefault="00835EAF">
      <w:pPr>
        <w:ind w:firstLineChars="150" w:firstLine="315"/>
        <w:rPr>
          <w:szCs w:val="21"/>
        </w:rPr>
      </w:pPr>
      <w:r>
        <w:rPr>
          <w:rFonts w:hint="eastAsia"/>
          <w:szCs w:val="21"/>
        </w:rPr>
        <w:t>②质量一定的物体，如果减速上升，则动能减小，重力势能增大，动能转化为重力势能。</w:t>
      </w:r>
    </w:p>
    <w:p w14:paraId="757C6D43" w14:textId="77777777" w:rsidR="00835EAF" w:rsidRDefault="00835EAF">
      <w:pPr>
        <w:rPr>
          <w:szCs w:val="21"/>
        </w:rPr>
      </w:pPr>
      <w:r>
        <w:rPr>
          <w:szCs w:val="21"/>
        </w:rPr>
        <w:t>3</w:t>
      </w:r>
      <w:r>
        <w:rPr>
          <w:rFonts w:hint="eastAsia"/>
          <w:szCs w:val="21"/>
        </w:rPr>
        <w:t>、动能与弹性势能间的转化规律：</w:t>
      </w:r>
    </w:p>
    <w:p w14:paraId="41788E56" w14:textId="77777777" w:rsidR="00835EAF" w:rsidRDefault="00835EAF">
      <w:pPr>
        <w:ind w:firstLineChars="150" w:firstLine="315"/>
        <w:rPr>
          <w:szCs w:val="21"/>
        </w:rPr>
      </w:pPr>
      <w:r>
        <w:rPr>
          <w:rFonts w:hint="eastAsia"/>
          <w:szCs w:val="21"/>
        </w:rPr>
        <w:t>①如果一个物体的动能减小，而另一个物体的弹性势能增大，则动能转化为弹性势能；</w:t>
      </w:r>
    </w:p>
    <w:p w14:paraId="48F961C4" w14:textId="77777777" w:rsidR="00835EAF" w:rsidRDefault="00835EAF">
      <w:pPr>
        <w:ind w:firstLineChars="150" w:firstLine="315"/>
        <w:rPr>
          <w:rFonts w:hint="eastAsia"/>
          <w:szCs w:val="21"/>
        </w:rPr>
      </w:pPr>
      <w:r>
        <w:rPr>
          <w:rFonts w:hint="eastAsia"/>
          <w:szCs w:val="21"/>
        </w:rPr>
        <w:t>②如果一个物体的动能增大，而另一个物体的弹性势能减小，则弹性势能转化为动能。</w:t>
      </w:r>
    </w:p>
    <w:p w14:paraId="222884F4"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第十二章</w:t>
      </w:r>
      <w:r>
        <w:rPr>
          <w:rFonts w:hAnsi="宋体" w:hint="eastAsia"/>
          <w:b/>
          <w:color w:val="FF0000"/>
          <w:sz w:val="36"/>
          <w:szCs w:val="36"/>
        </w:rPr>
        <w:t xml:space="preserve">    </w:t>
      </w:r>
      <w:r>
        <w:rPr>
          <w:rFonts w:hAnsi="宋体" w:hint="eastAsia"/>
          <w:b/>
          <w:color w:val="FF0000"/>
          <w:sz w:val="36"/>
          <w:szCs w:val="36"/>
        </w:rPr>
        <w:t>简单机械</w:t>
      </w:r>
    </w:p>
    <w:p w14:paraId="07815BF0" w14:textId="77777777" w:rsidR="00835EAF" w:rsidRDefault="00835EAF">
      <w:pPr>
        <w:jc w:val="center"/>
        <w:rPr>
          <w:rFonts w:hint="eastAsia"/>
          <w:b/>
          <w:bCs/>
          <w:szCs w:val="21"/>
        </w:rPr>
      </w:pPr>
      <w:r>
        <w:rPr>
          <w:rFonts w:hint="eastAsia"/>
          <w:b/>
          <w:bCs/>
          <w:szCs w:val="21"/>
        </w:rPr>
        <w:t>第</w:t>
      </w:r>
      <w:r>
        <w:rPr>
          <w:rFonts w:hint="eastAsia"/>
          <w:b/>
          <w:bCs/>
          <w:szCs w:val="21"/>
        </w:rPr>
        <w:t>1</w:t>
      </w:r>
      <w:r>
        <w:rPr>
          <w:rFonts w:hint="eastAsia"/>
          <w:b/>
          <w:bCs/>
          <w:szCs w:val="21"/>
        </w:rPr>
        <w:t>节</w:t>
      </w:r>
      <w:r>
        <w:rPr>
          <w:rFonts w:hint="eastAsia"/>
          <w:b/>
          <w:bCs/>
          <w:szCs w:val="21"/>
        </w:rPr>
        <w:t xml:space="preserve">  </w:t>
      </w:r>
      <w:r>
        <w:rPr>
          <w:rFonts w:hint="eastAsia"/>
          <w:b/>
          <w:bCs/>
          <w:szCs w:val="21"/>
        </w:rPr>
        <w:t>杠杆</w:t>
      </w:r>
    </w:p>
    <w:p w14:paraId="08B0AAC2" w14:textId="77777777" w:rsidR="00835EAF" w:rsidRDefault="00835EAF">
      <w:pPr>
        <w:rPr>
          <w:szCs w:val="21"/>
        </w:rPr>
      </w:pPr>
      <w:r>
        <w:rPr>
          <w:szCs w:val="21"/>
        </w:rPr>
        <w:t>1</w:t>
      </w:r>
      <w:r>
        <w:rPr>
          <w:rFonts w:hint="eastAsia"/>
          <w:szCs w:val="21"/>
        </w:rPr>
        <w:t>、一根硬棒，在力的作用下能绕着固定点转动，这根硬棒就是杠杆。</w:t>
      </w:r>
    </w:p>
    <w:p w14:paraId="7C937A2A" w14:textId="77777777" w:rsidR="00835EAF" w:rsidRDefault="00835EAF">
      <w:pPr>
        <w:ind w:leftChars="150" w:left="315"/>
        <w:rPr>
          <w:szCs w:val="21"/>
        </w:rPr>
      </w:pPr>
      <w:r>
        <w:rPr>
          <w:rFonts w:hint="eastAsia"/>
          <w:szCs w:val="21"/>
        </w:rPr>
        <w:t>支点</w:t>
      </w:r>
      <w:r>
        <w:rPr>
          <w:szCs w:val="21"/>
        </w:rPr>
        <w:t>——</w:t>
      </w:r>
      <w:r>
        <w:rPr>
          <w:rFonts w:hint="eastAsia"/>
          <w:szCs w:val="21"/>
        </w:rPr>
        <w:t>杠杆绕着转动的点；动力</w:t>
      </w:r>
      <w:r>
        <w:rPr>
          <w:szCs w:val="21"/>
        </w:rPr>
        <w:t>——</w:t>
      </w:r>
      <w:r>
        <w:rPr>
          <w:rFonts w:hint="eastAsia"/>
          <w:szCs w:val="21"/>
        </w:rPr>
        <w:t>使杠杆转动的力；阻力</w:t>
      </w:r>
      <w:r>
        <w:rPr>
          <w:szCs w:val="21"/>
        </w:rPr>
        <w:t>——</w:t>
      </w:r>
      <w:r>
        <w:rPr>
          <w:rFonts w:hint="eastAsia"/>
          <w:szCs w:val="21"/>
        </w:rPr>
        <w:t>阻碍杠杆转动的力；动力臂</w:t>
      </w:r>
      <w:r>
        <w:rPr>
          <w:szCs w:val="21"/>
        </w:rPr>
        <w:t>——</w:t>
      </w:r>
      <w:r>
        <w:rPr>
          <w:rFonts w:hint="eastAsia"/>
          <w:szCs w:val="21"/>
        </w:rPr>
        <w:t>从支点到动力作用线的距离；阻力臂</w:t>
      </w:r>
      <w:r>
        <w:rPr>
          <w:szCs w:val="21"/>
        </w:rPr>
        <w:t>——</w:t>
      </w:r>
      <w:r>
        <w:rPr>
          <w:rFonts w:hint="eastAsia"/>
          <w:szCs w:val="21"/>
        </w:rPr>
        <w:t>从支点到阻力作用线的距离。</w:t>
      </w:r>
    </w:p>
    <w:p w14:paraId="40C2851C" w14:textId="77777777" w:rsidR="00835EAF" w:rsidRDefault="00835EAF">
      <w:pPr>
        <w:ind w:firstLineChars="150" w:firstLine="315"/>
        <w:rPr>
          <w:szCs w:val="21"/>
        </w:rPr>
      </w:pPr>
      <w:r>
        <w:rPr>
          <w:rFonts w:hint="eastAsia"/>
          <w:szCs w:val="21"/>
        </w:rPr>
        <w:t>当杠杆在动力和阻力作用下静止时，我们就说杠杆平衡了。</w:t>
      </w:r>
    </w:p>
    <w:p w14:paraId="017953B9" w14:textId="77777777" w:rsidR="00835EAF" w:rsidRDefault="00835EAF">
      <w:pPr>
        <w:rPr>
          <w:szCs w:val="21"/>
        </w:rPr>
      </w:pPr>
      <w:r>
        <w:rPr>
          <w:szCs w:val="21"/>
        </w:rPr>
        <w:t>2</w:t>
      </w:r>
      <w:r>
        <w:rPr>
          <w:rFonts w:hint="eastAsia"/>
          <w:szCs w:val="21"/>
        </w:rPr>
        <w:t>、杠杆的平衡条件：动力</w:t>
      </w:r>
      <w:r>
        <w:rPr>
          <w:szCs w:val="21"/>
        </w:rPr>
        <w:t>×</w:t>
      </w:r>
      <w:r>
        <w:rPr>
          <w:rFonts w:hint="eastAsia"/>
          <w:szCs w:val="21"/>
        </w:rPr>
        <w:t>动力臂</w:t>
      </w:r>
      <w:r>
        <w:rPr>
          <w:szCs w:val="21"/>
        </w:rPr>
        <w:t>=</w:t>
      </w:r>
      <w:r>
        <w:rPr>
          <w:rFonts w:hint="eastAsia"/>
          <w:szCs w:val="21"/>
        </w:rPr>
        <w:t>阻力</w:t>
      </w:r>
      <w:r>
        <w:rPr>
          <w:szCs w:val="21"/>
        </w:rPr>
        <w:t>×</w:t>
      </w:r>
      <w:r>
        <w:rPr>
          <w:rFonts w:hint="eastAsia"/>
          <w:szCs w:val="21"/>
        </w:rPr>
        <w:t>阻力臂或</w:t>
      </w:r>
      <w:r>
        <w:rPr>
          <w:szCs w:val="21"/>
        </w:rPr>
        <w:t>F</w:t>
      </w:r>
      <w:r>
        <w:rPr>
          <w:szCs w:val="21"/>
          <w:vertAlign w:val="subscript"/>
        </w:rPr>
        <w:t>1</w:t>
      </w:r>
      <w:r>
        <w:rPr>
          <w:szCs w:val="21"/>
        </w:rPr>
        <w:t>L</w:t>
      </w:r>
      <w:r>
        <w:rPr>
          <w:szCs w:val="21"/>
          <w:vertAlign w:val="subscript"/>
        </w:rPr>
        <w:t>1</w:t>
      </w:r>
      <w:r>
        <w:rPr>
          <w:szCs w:val="21"/>
        </w:rPr>
        <w:t>=F</w:t>
      </w:r>
      <w:r>
        <w:rPr>
          <w:szCs w:val="21"/>
          <w:vertAlign w:val="subscript"/>
        </w:rPr>
        <w:t>2</w:t>
      </w:r>
      <w:r>
        <w:rPr>
          <w:szCs w:val="21"/>
        </w:rPr>
        <w:t>L</w:t>
      </w:r>
      <w:r>
        <w:rPr>
          <w:szCs w:val="21"/>
          <w:vertAlign w:val="subscript"/>
        </w:rPr>
        <w:t>2</w:t>
      </w:r>
    </w:p>
    <w:p w14:paraId="268D9DCD" w14:textId="77777777" w:rsidR="00835EAF" w:rsidRDefault="00835EAF">
      <w:pPr>
        <w:rPr>
          <w:szCs w:val="21"/>
        </w:rPr>
      </w:pPr>
      <w:r>
        <w:rPr>
          <w:szCs w:val="21"/>
        </w:rPr>
        <w:t>3</w:t>
      </w:r>
      <w:r>
        <w:rPr>
          <w:rFonts w:hint="eastAsia"/>
          <w:szCs w:val="21"/>
        </w:rPr>
        <w:t>、杠杆的应用</w:t>
      </w:r>
    </w:p>
    <w:p w14:paraId="21EB80CA" w14:textId="77777777" w:rsidR="00835EAF" w:rsidRDefault="00835EAF">
      <w:pPr>
        <w:ind w:firstLineChars="150" w:firstLine="315"/>
        <w:rPr>
          <w:szCs w:val="21"/>
        </w:rPr>
      </w:pPr>
      <w:r>
        <w:rPr>
          <w:szCs w:val="21"/>
        </w:rPr>
        <w:t>省力杠杆：</w:t>
      </w:r>
      <w:r>
        <w:rPr>
          <w:szCs w:val="21"/>
        </w:rPr>
        <w:t>L</w:t>
      </w:r>
      <w:r>
        <w:rPr>
          <w:szCs w:val="21"/>
          <w:vertAlign w:val="subscript"/>
        </w:rPr>
        <w:t>1</w:t>
      </w:r>
      <w:r>
        <w:rPr>
          <w:szCs w:val="21"/>
        </w:rPr>
        <w:t>＞</w:t>
      </w:r>
      <w:r>
        <w:rPr>
          <w:szCs w:val="21"/>
        </w:rPr>
        <w:t>L</w:t>
      </w:r>
      <w:r>
        <w:rPr>
          <w:szCs w:val="21"/>
          <w:vertAlign w:val="subscript"/>
        </w:rPr>
        <w:t>2</w:t>
      </w:r>
      <w:r>
        <w:rPr>
          <w:szCs w:val="21"/>
        </w:rPr>
        <w:t xml:space="preserve">  F</w:t>
      </w:r>
      <w:r>
        <w:rPr>
          <w:szCs w:val="21"/>
          <w:vertAlign w:val="subscript"/>
        </w:rPr>
        <w:t>1</w:t>
      </w:r>
      <w:r>
        <w:rPr>
          <w:szCs w:val="21"/>
        </w:rPr>
        <w:t>＜</w:t>
      </w:r>
      <w:r>
        <w:rPr>
          <w:szCs w:val="21"/>
        </w:rPr>
        <w:t>F</w:t>
      </w:r>
      <w:r>
        <w:rPr>
          <w:szCs w:val="21"/>
          <w:vertAlign w:val="subscript"/>
        </w:rPr>
        <w:t>2</w:t>
      </w:r>
      <w:r>
        <w:rPr>
          <w:szCs w:val="21"/>
        </w:rPr>
        <w:t xml:space="preserve">   </w:t>
      </w:r>
      <w:r>
        <w:rPr>
          <w:szCs w:val="21"/>
        </w:rPr>
        <w:t>省力费距离；</w:t>
      </w:r>
    </w:p>
    <w:p w14:paraId="62B89704" w14:textId="77777777" w:rsidR="00835EAF" w:rsidRDefault="00835EAF">
      <w:pPr>
        <w:ind w:firstLineChars="150" w:firstLine="315"/>
        <w:rPr>
          <w:szCs w:val="21"/>
        </w:rPr>
      </w:pPr>
      <w:r>
        <w:rPr>
          <w:szCs w:val="21"/>
        </w:rPr>
        <w:t>费力杠杆：</w:t>
      </w:r>
      <w:r>
        <w:rPr>
          <w:szCs w:val="21"/>
        </w:rPr>
        <w:t>L</w:t>
      </w:r>
      <w:r>
        <w:rPr>
          <w:szCs w:val="21"/>
          <w:vertAlign w:val="subscript"/>
        </w:rPr>
        <w:t>1</w:t>
      </w:r>
      <w:r>
        <w:rPr>
          <w:szCs w:val="21"/>
        </w:rPr>
        <w:t>＜</w:t>
      </w:r>
      <w:r>
        <w:rPr>
          <w:szCs w:val="21"/>
        </w:rPr>
        <w:t>L</w:t>
      </w:r>
      <w:r>
        <w:rPr>
          <w:szCs w:val="21"/>
          <w:vertAlign w:val="subscript"/>
        </w:rPr>
        <w:t>2</w:t>
      </w:r>
      <w:r>
        <w:rPr>
          <w:szCs w:val="21"/>
        </w:rPr>
        <w:t xml:space="preserve">  F</w:t>
      </w:r>
      <w:r>
        <w:rPr>
          <w:szCs w:val="21"/>
          <w:vertAlign w:val="subscript"/>
        </w:rPr>
        <w:t>1</w:t>
      </w:r>
      <w:r>
        <w:rPr>
          <w:szCs w:val="21"/>
        </w:rPr>
        <w:t>＞</w:t>
      </w:r>
      <w:r>
        <w:rPr>
          <w:szCs w:val="21"/>
        </w:rPr>
        <w:t>F</w:t>
      </w:r>
      <w:r>
        <w:rPr>
          <w:szCs w:val="21"/>
          <w:vertAlign w:val="subscript"/>
        </w:rPr>
        <w:t>2</w:t>
      </w:r>
      <w:r>
        <w:rPr>
          <w:szCs w:val="21"/>
        </w:rPr>
        <w:t xml:space="preserve">   </w:t>
      </w:r>
      <w:r>
        <w:rPr>
          <w:szCs w:val="21"/>
        </w:rPr>
        <w:t>费力省距离；</w:t>
      </w:r>
    </w:p>
    <w:p w14:paraId="5E865D8A" w14:textId="77777777" w:rsidR="00835EAF" w:rsidRDefault="00835EAF">
      <w:pPr>
        <w:ind w:firstLineChars="150" w:firstLine="315"/>
        <w:rPr>
          <w:szCs w:val="21"/>
        </w:rPr>
      </w:pPr>
      <w:r>
        <w:rPr>
          <w:rFonts w:hint="eastAsia"/>
          <w:szCs w:val="21"/>
        </w:rPr>
        <w:t>等臂杠杆：</w:t>
      </w:r>
      <w:r>
        <w:rPr>
          <w:szCs w:val="21"/>
        </w:rPr>
        <w:t>L</w:t>
      </w:r>
      <w:r>
        <w:rPr>
          <w:szCs w:val="21"/>
          <w:vertAlign w:val="subscript"/>
        </w:rPr>
        <w:t>1</w:t>
      </w:r>
      <w:r>
        <w:rPr>
          <w:rFonts w:ascii="宋体" w:hAnsi="宋体"/>
          <w:szCs w:val="21"/>
        </w:rPr>
        <w:t xml:space="preserve">= </w:t>
      </w:r>
      <w:r>
        <w:rPr>
          <w:szCs w:val="21"/>
        </w:rPr>
        <w:t>L</w:t>
      </w:r>
      <w:r>
        <w:rPr>
          <w:szCs w:val="21"/>
          <w:vertAlign w:val="subscript"/>
        </w:rPr>
        <w:t>2</w:t>
      </w:r>
      <w:r>
        <w:rPr>
          <w:szCs w:val="21"/>
        </w:rPr>
        <w:t xml:space="preserve">  F</w:t>
      </w:r>
      <w:r>
        <w:rPr>
          <w:szCs w:val="21"/>
          <w:vertAlign w:val="subscript"/>
        </w:rPr>
        <w:t>1</w:t>
      </w:r>
      <w:r>
        <w:rPr>
          <w:rFonts w:ascii="宋体" w:hAnsi="宋体"/>
          <w:szCs w:val="21"/>
        </w:rPr>
        <w:t xml:space="preserve">= </w:t>
      </w:r>
      <w:r>
        <w:rPr>
          <w:szCs w:val="21"/>
        </w:rPr>
        <w:t>F</w:t>
      </w:r>
      <w:r>
        <w:rPr>
          <w:szCs w:val="21"/>
          <w:vertAlign w:val="subscript"/>
        </w:rPr>
        <w:t>2</w:t>
      </w:r>
      <w:r>
        <w:rPr>
          <w:szCs w:val="21"/>
        </w:rPr>
        <w:t xml:space="preserve">   </w:t>
      </w:r>
      <w:r>
        <w:rPr>
          <w:rFonts w:hint="eastAsia"/>
          <w:szCs w:val="21"/>
        </w:rPr>
        <w:t>不省力、不省距离，能改变力的方向。</w:t>
      </w:r>
    </w:p>
    <w:p w14:paraId="63BF5AA3" w14:textId="77777777" w:rsidR="00835EAF" w:rsidRDefault="00835EAF">
      <w:pPr>
        <w:ind w:firstLineChars="150" w:firstLine="315"/>
        <w:rPr>
          <w:rFonts w:hint="eastAsia"/>
          <w:szCs w:val="21"/>
        </w:rPr>
      </w:pPr>
      <w:r>
        <w:rPr>
          <w:rFonts w:hint="eastAsia"/>
          <w:szCs w:val="21"/>
        </w:rPr>
        <w:t>等臂杠杆的具体应用：天平。许多称质量的秤，如杆秤、案秤，都是根据杠杆原理制成的。</w:t>
      </w:r>
    </w:p>
    <w:p w14:paraId="3F050172" w14:textId="77777777" w:rsidR="00835EAF" w:rsidRDefault="00835EAF">
      <w:pPr>
        <w:jc w:val="center"/>
        <w:rPr>
          <w:rFonts w:hint="eastAsia"/>
          <w:b/>
          <w:bCs/>
          <w:szCs w:val="21"/>
        </w:rPr>
      </w:pPr>
      <w:r>
        <w:rPr>
          <w:rFonts w:hint="eastAsia"/>
          <w:b/>
          <w:bCs/>
          <w:szCs w:val="21"/>
        </w:rPr>
        <w:t>第</w:t>
      </w:r>
      <w:r>
        <w:rPr>
          <w:rFonts w:hint="eastAsia"/>
          <w:b/>
          <w:bCs/>
          <w:szCs w:val="21"/>
        </w:rPr>
        <w:t>2</w:t>
      </w:r>
      <w:r>
        <w:rPr>
          <w:rFonts w:hint="eastAsia"/>
          <w:b/>
          <w:bCs/>
          <w:szCs w:val="21"/>
        </w:rPr>
        <w:t>节</w:t>
      </w:r>
      <w:r>
        <w:rPr>
          <w:rFonts w:hint="eastAsia"/>
          <w:b/>
          <w:bCs/>
          <w:szCs w:val="21"/>
        </w:rPr>
        <w:t xml:space="preserve">  </w:t>
      </w:r>
      <w:r>
        <w:rPr>
          <w:rFonts w:hint="eastAsia"/>
          <w:b/>
          <w:bCs/>
          <w:szCs w:val="21"/>
        </w:rPr>
        <w:t>滑轮</w:t>
      </w:r>
    </w:p>
    <w:p w14:paraId="3E155146" w14:textId="77777777" w:rsidR="00835EAF" w:rsidRDefault="00835EAF">
      <w:pPr>
        <w:ind w:left="315" w:hangingChars="150" w:hanging="315"/>
        <w:rPr>
          <w:rFonts w:hint="eastAsia"/>
          <w:szCs w:val="21"/>
        </w:rPr>
      </w:pPr>
      <w:r>
        <w:rPr>
          <w:szCs w:val="21"/>
        </w:rPr>
        <w:t>1</w:t>
      </w:r>
      <w:r>
        <w:rPr>
          <w:rFonts w:hint="eastAsia"/>
          <w:szCs w:val="21"/>
        </w:rPr>
        <w:t>、滑轮分定滑轮和动滑轮两种。定滑轮在使用时，轴固定不动；动滑轮在使用时，轴随物体一起运动。</w:t>
      </w:r>
    </w:p>
    <w:p w14:paraId="52DBC29F" w14:textId="77777777" w:rsidR="00835EAF" w:rsidRDefault="00835EAF">
      <w:pPr>
        <w:ind w:leftChars="150" w:left="315"/>
        <w:rPr>
          <w:szCs w:val="21"/>
        </w:rPr>
      </w:pPr>
      <w:r>
        <w:rPr>
          <w:rFonts w:hint="eastAsia"/>
          <w:szCs w:val="21"/>
        </w:rPr>
        <w:t>定滑轮实质是个等臂杠杆，故定滑轮不省力，但它可以改变力的方向；动滑轮实质是动力臂为阻力臂二倍的杠杆，故动滑轮能省一半力，但不能改变力的方向。</w:t>
      </w:r>
    </w:p>
    <w:p w14:paraId="53C61F95" w14:textId="77777777" w:rsidR="00835EAF" w:rsidRDefault="00835EAF">
      <w:pPr>
        <w:rPr>
          <w:szCs w:val="21"/>
        </w:rPr>
      </w:pPr>
      <w:r>
        <w:rPr>
          <w:szCs w:val="21"/>
        </w:rPr>
        <w:t>2</w:t>
      </w:r>
      <w:r>
        <w:rPr>
          <w:rFonts w:hint="eastAsia"/>
          <w:szCs w:val="21"/>
        </w:rPr>
        <w:t>、把定滑轮和动滑轮组合在一起，就组成滑轮组。</w:t>
      </w:r>
    </w:p>
    <w:p w14:paraId="72B67E74" w14:textId="77777777" w:rsidR="00835EAF" w:rsidRDefault="00835EAF">
      <w:pPr>
        <w:ind w:leftChars="150" w:left="315"/>
        <w:rPr>
          <w:szCs w:val="21"/>
        </w:rPr>
      </w:pPr>
      <w:r>
        <w:rPr>
          <w:rFonts w:hint="eastAsia"/>
          <w:szCs w:val="21"/>
        </w:rPr>
        <w:t>使用滑轮组时，滑轮组用几段绳子吊着重物，提起重物所用的力就是物体重的几分之一。且物体升高</w:t>
      </w:r>
      <w:r>
        <w:rPr>
          <w:rFonts w:ascii="宋体" w:hAnsi="宋体"/>
          <w:szCs w:val="21"/>
        </w:rPr>
        <w:t>“h”</w:t>
      </w:r>
      <w:r>
        <w:rPr>
          <w:rFonts w:ascii="宋体" w:hAnsi="宋体" w:hint="eastAsia"/>
          <w:szCs w:val="21"/>
        </w:rPr>
        <w:t>，则拉力作用点移动</w:t>
      </w:r>
      <w:r>
        <w:rPr>
          <w:rFonts w:ascii="宋体" w:hAnsi="宋体"/>
          <w:szCs w:val="21"/>
        </w:rPr>
        <w:t>“nh”</w:t>
      </w:r>
      <w:r>
        <w:rPr>
          <w:rFonts w:ascii="宋体" w:hAnsi="宋体" w:hint="eastAsia"/>
          <w:szCs w:val="21"/>
        </w:rPr>
        <w:t>，其中</w:t>
      </w:r>
      <w:r>
        <w:rPr>
          <w:rFonts w:ascii="宋体" w:hAnsi="宋体"/>
          <w:szCs w:val="21"/>
        </w:rPr>
        <w:t>“n”</w:t>
      </w:r>
      <w:r>
        <w:rPr>
          <w:rFonts w:ascii="宋体" w:hAnsi="宋体" w:hint="eastAsia"/>
          <w:szCs w:val="21"/>
        </w:rPr>
        <w:t>为绳子的段数。</w:t>
      </w:r>
    </w:p>
    <w:p w14:paraId="5E1E147C" w14:textId="77777777" w:rsidR="00835EAF" w:rsidRDefault="00835EAF">
      <w:pPr>
        <w:ind w:firstLineChars="150" w:firstLine="315"/>
        <w:rPr>
          <w:szCs w:val="21"/>
        </w:rPr>
      </w:pPr>
      <w:r>
        <w:rPr>
          <w:rFonts w:hint="eastAsia"/>
          <w:szCs w:val="21"/>
        </w:rPr>
        <w:t>绳子段数的判断：在动滑轮和定滑轮之间划一横线，只数连接在动滑轮上的绳子段数。</w:t>
      </w:r>
    </w:p>
    <w:p w14:paraId="4304CC10" w14:textId="77777777" w:rsidR="00835EAF" w:rsidRDefault="00835EAF">
      <w:pPr>
        <w:rPr>
          <w:szCs w:val="21"/>
        </w:rPr>
      </w:pPr>
      <w:r>
        <w:rPr>
          <w:szCs w:val="21"/>
        </w:rPr>
        <w:t>3</w:t>
      </w:r>
      <w:r>
        <w:rPr>
          <w:rFonts w:hint="eastAsia"/>
          <w:szCs w:val="21"/>
        </w:rPr>
        <w:t>、使用轮轴时，如果动力作用在轮上则能省力，如果动力作用在轴上，则能省距离。</w:t>
      </w:r>
    </w:p>
    <w:p w14:paraId="2A1554AF" w14:textId="77777777" w:rsidR="00835EAF" w:rsidRDefault="00835EAF">
      <w:pPr>
        <w:ind w:firstLineChars="150" w:firstLine="315"/>
        <w:rPr>
          <w:rFonts w:hint="eastAsia"/>
          <w:szCs w:val="21"/>
        </w:rPr>
      </w:pPr>
      <w:r>
        <w:rPr>
          <w:rFonts w:hint="eastAsia"/>
          <w:szCs w:val="21"/>
        </w:rPr>
        <w:t>使用斜面时，斜面高度一定时，斜面越长就会越省力。</w:t>
      </w:r>
    </w:p>
    <w:p w14:paraId="0F5E935F" w14:textId="77777777" w:rsidR="00835EAF" w:rsidRDefault="00835EAF">
      <w:pPr>
        <w:jc w:val="center"/>
        <w:rPr>
          <w:rFonts w:hint="eastAsia"/>
          <w:b/>
          <w:bCs/>
          <w:szCs w:val="21"/>
        </w:rPr>
      </w:pPr>
      <w:r>
        <w:rPr>
          <w:rFonts w:hint="eastAsia"/>
          <w:b/>
          <w:bCs/>
          <w:szCs w:val="21"/>
        </w:rPr>
        <w:t>第</w:t>
      </w:r>
      <w:r>
        <w:rPr>
          <w:rFonts w:hint="eastAsia"/>
          <w:b/>
          <w:bCs/>
          <w:szCs w:val="21"/>
        </w:rPr>
        <w:t>3</w:t>
      </w:r>
      <w:r>
        <w:rPr>
          <w:rFonts w:hint="eastAsia"/>
          <w:b/>
          <w:bCs/>
          <w:szCs w:val="21"/>
        </w:rPr>
        <w:t>节</w:t>
      </w:r>
      <w:r>
        <w:rPr>
          <w:rFonts w:hint="eastAsia"/>
          <w:b/>
          <w:bCs/>
          <w:szCs w:val="21"/>
        </w:rPr>
        <w:t xml:space="preserve">  </w:t>
      </w:r>
      <w:r>
        <w:rPr>
          <w:rFonts w:hint="eastAsia"/>
          <w:b/>
          <w:bCs/>
          <w:szCs w:val="21"/>
        </w:rPr>
        <w:t>机械效率</w:t>
      </w:r>
    </w:p>
    <w:p w14:paraId="3A48562A" w14:textId="77777777" w:rsidR="00835EAF" w:rsidRDefault="00835EAF">
      <w:pPr>
        <w:rPr>
          <w:szCs w:val="21"/>
        </w:rPr>
      </w:pPr>
      <w:r>
        <w:rPr>
          <w:szCs w:val="21"/>
        </w:rPr>
        <w:t>1</w:t>
      </w:r>
      <w:r>
        <w:rPr>
          <w:rFonts w:hint="eastAsia"/>
          <w:szCs w:val="21"/>
        </w:rPr>
        <w:t>、有用功：对人们有用的功，有用功是必须要做的功。例：提升重物</w:t>
      </w:r>
      <w:r>
        <w:rPr>
          <w:i/>
          <w:szCs w:val="21"/>
        </w:rPr>
        <w:t>W</w:t>
      </w:r>
      <w:r>
        <w:rPr>
          <w:rFonts w:hint="eastAsia"/>
          <w:szCs w:val="21"/>
          <w:vertAlign w:val="subscript"/>
        </w:rPr>
        <w:t>有用</w:t>
      </w:r>
      <w:r>
        <w:rPr>
          <w:rFonts w:hint="eastAsia"/>
          <w:szCs w:val="21"/>
        </w:rPr>
        <w:t>＝</w:t>
      </w:r>
      <w:r>
        <w:rPr>
          <w:i/>
          <w:szCs w:val="21"/>
        </w:rPr>
        <w:t>Gh</w:t>
      </w:r>
      <w:r>
        <w:rPr>
          <w:rFonts w:hint="eastAsia"/>
          <w:szCs w:val="21"/>
        </w:rPr>
        <w:t>。</w:t>
      </w:r>
    </w:p>
    <w:p w14:paraId="041E5B02" w14:textId="77777777" w:rsidR="00835EAF" w:rsidRDefault="00835EAF">
      <w:pPr>
        <w:ind w:leftChars="150" w:left="1155" w:hangingChars="400" w:hanging="840"/>
        <w:rPr>
          <w:szCs w:val="21"/>
        </w:rPr>
      </w:pPr>
      <w:r>
        <w:rPr>
          <w:rFonts w:hint="eastAsia"/>
          <w:szCs w:val="21"/>
        </w:rPr>
        <w:t>额外功：并非我们需要但又不得不做的功。例：用滑轮组提升重物</w:t>
      </w:r>
      <w:r>
        <w:rPr>
          <w:i/>
          <w:szCs w:val="21"/>
        </w:rPr>
        <w:t>W</w:t>
      </w:r>
      <w:r>
        <w:rPr>
          <w:rFonts w:hint="eastAsia"/>
          <w:szCs w:val="21"/>
          <w:vertAlign w:val="subscript"/>
        </w:rPr>
        <w:t>额</w:t>
      </w:r>
      <w:r>
        <w:rPr>
          <w:szCs w:val="21"/>
        </w:rPr>
        <w:t>=</w:t>
      </w:r>
      <w:r>
        <w:rPr>
          <w:i/>
          <w:szCs w:val="21"/>
        </w:rPr>
        <w:t>G</w:t>
      </w:r>
      <w:r>
        <w:rPr>
          <w:rFonts w:hint="eastAsia"/>
          <w:szCs w:val="21"/>
          <w:vertAlign w:val="subscript"/>
        </w:rPr>
        <w:t>动</w:t>
      </w:r>
      <w:r>
        <w:rPr>
          <w:i/>
          <w:szCs w:val="21"/>
        </w:rPr>
        <w:t>h</w:t>
      </w:r>
      <w:r>
        <w:rPr>
          <w:rFonts w:hint="eastAsia"/>
          <w:szCs w:val="21"/>
        </w:rPr>
        <w:t>（</w:t>
      </w:r>
      <w:r>
        <w:rPr>
          <w:szCs w:val="21"/>
        </w:rPr>
        <w:t>G</w:t>
      </w:r>
      <w:r>
        <w:rPr>
          <w:rFonts w:hint="eastAsia"/>
          <w:szCs w:val="21"/>
          <w:vertAlign w:val="subscript"/>
        </w:rPr>
        <w:t>动</w:t>
      </w:r>
      <w:r>
        <w:rPr>
          <w:rFonts w:hint="eastAsia"/>
          <w:szCs w:val="21"/>
        </w:rPr>
        <w:t>：表示动滑轮重）。</w:t>
      </w:r>
    </w:p>
    <w:p w14:paraId="1B9615B9" w14:textId="77777777" w:rsidR="00835EAF" w:rsidRDefault="00835EAF">
      <w:pPr>
        <w:ind w:firstLineChars="150" w:firstLine="315"/>
        <w:rPr>
          <w:rFonts w:hint="eastAsia"/>
          <w:szCs w:val="21"/>
        </w:rPr>
      </w:pPr>
      <w:r>
        <w:rPr>
          <w:rFonts w:hint="eastAsia"/>
          <w:szCs w:val="21"/>
        </w:rPr>
        <w:t>总功：有用功加额外功的和叫做总功。即动力总共所做的功。</w:t>
      </w:r>
    </w:p>
    <w:p w14:paraId="67CC244F" w14:textId="77777777" w:rsidR="00835EAF" w:rsidRDefault="00835EAF">
      <w:pPr>
        <w:ind w:firstLineChars="150" w:firstLine="315"/>
        <w:rPr>
          <w:szCs w:val="21"/>
        </w:rPr>
      </w:pPr>
      <w:r>
        <w:rPr>
          <w:i/>
          <w:szCs w:val="21"/>
        </w:rPr>
        <w:lastRenderedPageBreak/>
        <w:t>W</w:t>
      </w:r>
      <w:r>
        <w:rPr>
          <w:rFonts w:hint="eastAsia"/>
          <w:szCs w:val="21"/>
          <w:vertAlign w:val="subscript"/>
        </w:rPr>
        <w:t>总</w:t>
      </w:r>
      <w:r>
        <w:rPr>
          <w:szCs w:val="21"/>
        </w:rPr>
        <w:t>=</w:t>
      </w:r>
      <w:r>
        <w:rPr>
          <w:i/>
          <w:szCs w:val="21"/>
        </w:rPr>
        <w:t>W</w:t>
      </w:r>
      <w:r>
        <w:rPr>
          <w:rFonts w:hint="eastAsia"/>
          <w:szCs w:val="21"/>
          <w:vertAlign w:val="subscript"/>
        </w:rPr>
        <w:t>有用</w:t>
      </w:r>
      <w:r>
        <w:rPr>
          <w:rFonts w:hint="eastAsia"/>
          <w:szCs w:val="21"/>
        </w:rPr>
        <w:t>＋</w:t>
      </w:r>
      <w:r>
        <w:rPr>
          <w:i/>
          <w:szCs w:val="21"/>
        </w:rPr>
        <w:t>W</w:t>
      </w:r>
      <w:r>
        <w:rPr>
          <w:rFonts w:hint="eastAsia"/>
          <w:szCs w:val="21"/>
          <w:vertAlign w:val="subscript"/>
        </w:rPr>
        <w:t>额</w:t>
      </w:r>
      <w:r>
        <w:rPr>
          <w:rFonts w:hint="eastAsia"/>
          <w:szCs w:val="21"/>
        </w:rPr>
        <w:t>，</w:t>
      </w:r>
      <w:r>
        <w:rPr>
          <w:i/>
          <w:szCs w:val="21"/>
        </w:rPr>
        <w:t>W</w:t>
      </w:r>
      <w:r>
        <w:rPr>
          <w:rFonts w:hint="eastAsia"/>
          <w:szCs w:val="21"/>
          <w:vertAlign w:val="subscript"/>
        </w:rPr>
        <w:t>总</w:t>
      </w:r>
      <w:r>
        <w:rPr>
          <w:szCs w:val="21"/>
        </w:rPr>
        <w:t>=</w:t>
      </w:r>
      <w:r>
        <w:rPr>
          <w:i/>
          <w:szCs w:val="21"/>
        </w:rPr>
        <w:t>Fs</w:t>
      </w:r>
    </w:p>
    <w:p w14:paraId="1D99DD31" w14:textId="77777777" w:rsidR="00835EAF" w:rsidRDefault="00835EAF">
      <w:pPr>
        <w:ind w:left="315" w:hangingChars="150" w:hanging="315"/>
        <w:rPr>
          <w:rFonts w:hint="eastAsia"/>
          <w:i/>
          <w:szCs w:val="21"/>
        </w:rPr>
      </w:pPr>
      <w:r>
        <w:rPr>
          <w:szCs w:val="21"/>
        </w:rPr>
        <w:t>2</w:t>
      </w:r>
      <w:r>
        <w:rPr>
          <w:rFonts w:hint="eastAsia"/>
          <w:szCs w:val="21"/>
        </w:rPr>
        <w:t>、有用功跟总功的比值叫机械效率。用</w:t>
      </w:r>
      <w:r>
        <w:rPr>
          <w:szCs w:val="21"/>
        </w:rPr>
        <w:t>W</w:t>
      </w:r>
      <w:r>
        <w:rPr>
          <w:rFonts w:hint="eastAsia"/>
          <w:szCs w:val="21"/>
          <w:vertAlign w:val="subscript"/>
        </w:rPr>
        <w:t>总</w:t>
      </w:r>
      <w:r>
        <w:rPr>
          <w:rFonts w:hint="eastAsia"/>
          <w:szCs w:val="21"/>
        </w:rPr>
        <w:t>表示总功，</w:t>
      </w:r>
      <w:r>
        <w:rPr>
          <w:szCs w:val="21"/>
        </w:rPr>
        <w:t>W</w:t>
      </w:r>
      <w:r>
        <w:rPr>
          <w:rFonts w:hint="eastAsia"/>
          <w:szCs w:val="21"/>
          <w:vertAlign w:val="subscript"/>
        </w:rPr>
        <w:t>有用</w:t>
      </w:r>
      <w:r>
        <w:rPr>
          <w:rFonts w:hint="eastAsia"/>
          <w:szCs w:val="21"/>
        </w:rPr>
        <w:t>表示有用功，</w:t>
      </w:r>
      <w:r>
        <w:rPr>
          <w:szCs w:val="21"/>
        </w:rPr>
        <w:t>η</w:t>
      </w:r>
      <w:r>
        <w:rPr>
          <w:rFonts w:hint="eastAsia"/>
          <w:szCs w:val="21"/>
        </w:rPr>
        <w:t>表示机械效率：</w:t>
      </w:r>
      <w:r>
        <w:rPr>
          <w:i/>
          <w:szCs w:val="21"/>
        </w:rPr>
        <w:t>η</w:t>
      </w:r>
      <w:r>
        <w:rPr>
          <w:szCs w:val="21"/>
        </w:rPr>
        <w:t>=</w:t>
      </w:r>
      <w:r>
        <w:rPr>
          <w:i/>
          <w:szCs w:val="21"/>
        </w:rPr>
        <w:fldChar w:fldCharType="begin"/>
      </w:r>
      <w:r>
        <w:rPr>
          <w:i/>
          <w:szCs w:val="21"/>
        </w:rPr>
        <w:instrText xml:space="preserve"> </w:instrText>
      </w:r>
      <w:r>
        <w:rPr>
          <w:rFonts w:hint="eastAsia"/>
          <w:i/>
          <w:szCs w:val="21"/>
        </w:rPr>
        <w:instrText>eq \f(</w:instrText>
      </w:r>
      <w:r>
        <w:rPr>
          <w:i/>
          <w:szCs w:val="21"/>
        </w:rPr>
        <w:instrText>W</w:instrText>
      </w:r>
      <w:r>
        <w:rPr>
          <w:rFonts w:hint="eastAsia"/>
          <w:szCs w:val="21"/>
          <w:vertAlign w:val="subscript"/>
        </w:rPr>
        <w:instrText>有用</w:instrText>
      </w:r>
      <w:r>
        <w:rPr>
          <w:rFonts w:hint="eastAsia"/>
          <w:szCs w:val="21"/>
        </w:rPr>
        <w:instrText>,</w:instrText>
      </w:r>
      <w:r>
        <w:rPr>
          <w:i/>
          <w:szCs w:val="21"/>
        </w:rPr>
        <w:instrText>W</w:instrText>
      </w:r>
      <w:r>
        <w:rPr>
          <w:rFonts w:hint="eastAsia"/>
          <w:szCs w:val="21"/>
          <w:vertAlign w:val="subscript"/>
        </w:rPr>
        <w:instrText>总</w:instrText>
      </w:r>
      <w:r>
        <w:rPr>
          <w:rFonts w:hint="eastAsia"/>
          <w:szCs w:val="21"/>
          <w:vertAlign w:val="subscript"/>
        </w:rPr>
        <w:instrText>)</w:instrText>
      </w:r>
      <w:r>
        <w:rPr>
          <w:i/>
          <w:szCs w:val="21"/>
        </w:rPr>
        <w:fldChar w:fldCharType="separate"/>
      </w:r>
      <w:r>
        <w:rPr>
          <w:i/>
          <w:szCs w:val="21"/>
        </w:rPr>
        <w:fldChar w:fldCharType="end"/>
      </w:r>
    </w:p>
    <w:p w14:paraId="32C76942" w14:textId="77777777" w:rsidR="00835EAF" w:rsidRDefault="00835EAF">
      <w:pPr>
        <w:ind w:firstLineChars="150" w:firstLine="315"/>
        <w:rPr>
          <w:szCs w:val="21"/>
        </w:rPr>
      </w:pPr>
      <w:r>
        <w:rPr>
          <w:rFonts w:hint="eastAsia"/>
          <w:szCs w:val="21"/>
        </w:rPr>
        <w:t>提高机械效率的方法：减小机械自重、减小机件间的摩擦。</w:t>
      </w:r>
    </w:p>
    <w:p w14:paraId="271DD541" w14:textId="77777777" w:rsidR="00835EAF" w:rsidRDefault="00835EAF">
      <w:pPr>
        <w:ind w:leftChars="150" w:left="945" w:hangingChars="300" w:hanging="630"/>
        <w:rPr>
          <w:szCs w:val="21"/>
        </w:rPr>
      </w:pPr>
      <w:r>
        <w:rPr>
          <w:rFonts w:hint="eastAsia"/>
          <w:szCs w:val="21"/>
        </w:rPr>
        <w:t>说明：机械效率常用百分数表示，有用功是总功中的一部分，有用功小于总功，所以机械效率总小于</w:t>
      </w:r>
      <w:r>
        <w:rPr>
          <w:szCs w:val="21"/>
        </w:rPr>
        <w:t>1</w:t>
      </w:r>
      <w:r>
        <w:rPr>
          <w:rFonts w:hint="eastAsia"/>
          <w:szCs w:val="21"/>
        </w:rPr>
        <w:t>。</w:t>
      </w:r>
    </w:p>
    <w:p w14:paraId="3E8AF502" w14:textId="77777777" w:rsidR="00835EAF" w:rsidRDefault="00835EAF">
      <w:pPr>
        <w:rPr>
          <w:rFonts w:hint="eastAsia"/>
          <w:szCs w:val="21"/>
        </w:rPr>
      </w:pPr>
      <w:r>
        <w:rPr>
          <w:szCs w:val="21"/>
        </w:rPr>
        <w:t>3</w:t>
      </w:r>
      <w:r>
        <w:rPr>
          <w:rFonts w:hint="eastAsia"/>
          <w:szCs w:val="21"/>
        </w:rPr>
        <w:t>、斜面的机械效率：</w:t>
      </w:r>
      <w:r>
        <w:rPr>
          <w:i/>
          <w:szCs w:val="21"/>
        </w:rPr>
        <w:t>η</w:t>
      </w:r>
      <w:r>
        <w:rPr>
          <w:szCs w:val="21"/>
        </w:rPr>
        <w:t>=</w:t>
      </w:r>
      <w:r>
        <w:rPr>
          <w:i/>
          <w:szCs w:val="21"/>
        </w:rPr>
        <w:fldChar w:fldCharType="begin"/>
      </w:r>
      <w:r>
        <w:rPr>
          <w:i/>
          <w:szCs w:val="21"/>
        </w:rPr>
        <w:instrText xml:space="preserve"> </w:instrText>
      </w:r>
      <w:r>
        <w:rPr>
          <w:rFonts w:hint="eastAsia"/>
          <w:i/>
          <w:szCs w:val="21"/>
        </w:rPr>
        <w:instrText>eq \f(</w:instrText>
      </w:r>
      <w:r>
        <w:rPr>
          <w:i/>
          <w:szCs w:val="21"/>
        </w:rPr>
        <w:instrText>Gh</w:instrText>
      </w:r>
      <w:r>
        <w:rPr>
          <w:rFonts w:hint="eastAsia"/>
          <w:i/>
          <w:szCs w:val="21"/>
        </w:rPr>
        <w:instrText>,</w:instrText>
      </w:r>
      <w:r>
        <w:rPr>
          <w:i/>
          <w:szCs w:val="21"/>
        </w:rPr>
        <w:instrText>Fs</w:instrText>
      </w:r>
      <w:r>
        <w:rPr>
          <w:rFonts w:hint="eastAsia"/>
          <w:i/>
          <w:szCs w:val="21"/>
        </w:rPr>
        <w:instrText>)</w:instrText>
      </w:r>
      <w:r>
        <w:rPr>
          <w:i/>
          <w:szCs w:val="21"/>
        </w:rPr>
        <w:fldChar w:fldCharType="separate"/>
      </w:r>
      <w:r>
        <w:rPr>
          <w:i/>
          <w:szCs w:val="21"/>
        </w:rPr>
        <w:fldChar w:fldCharType="end"/>
      </w:r>
    </w:p>
    <w:p w14:paraId="73E611C2" w14:textId="77777777" w:rsidR="00835EAF" w:rsidRDefault="00835EAF">
      <w:pPr>
        <w:ind w:firstLineChars="150" w:firstLine="315"/>
        <w:rPr>
          <w:rFonts w:hint="eastAsia"/>
          <w:szCs w:val="21"/>
        </w:rPr>
      </w:pPr>
      <w:r>
        <w:rPr>
          <w:rFonts w:hint="eastAsia"/>
          <w:szCs w:val="21"/>
        </w:rPr>
        <w:t>式中：</w:t>
      </w:r>
      <w:r>
        <w:rPr>
          <w:i/>
          <w:szCs w:val="21"/>
        </w:rPr>
        <w:t>G</w:t>
      </w:r>
      <w:r>
        <w:rPr>
          <w:rFonts w:hint="eastAsia"/>
          <w:szCs w:val="21"/>
        </w:rPr>
        <w:t>物体重，</w:t>
      </w:r>
      <w:r>
        <w:rPr>
          <w:b/>
          <w:szCs w:val="21"/>
        </w:rPr>
        <w:t>h</w:t>
      </w:r>
      <w:r>
        <w:rPr>
          <w:rFonts w:hint="eastAsia"/>
          <w:szCs w:val="21"/>
        </w:rPr>
        <w:t>物体被升高的高度，</w:t>
      </w:r>
      <w:r>
        <w:rPr>
          <w:i/>
          <w:szCs w:val="21"/>
        </w:rPr>
        <w:t>F</w:t>
      </w:r>
      <w:r>
        <w:rPr>
          <w:rFonts w:hint="eastAsia"/>
          <w:szCs w:val="21"/>
        </w:rPr>
        <w:t>拉力，</w:t>
      </w:r>
      <w:r>
        <w:rPr>
          <w:i/>
          <w:szCs w:val="21"/>
        </w:rPr>
        <w:t>s</w:t>
      </w:r>
      <w:r>
        <w:rPr>
          <w:rFonts w:hint="eastAsia"/>
          <w:szCs w:val="21"/>
        </w:rPr>
        <w:t>物体沿斜面上升的距离。</w:t>
      </w:r>
    </w:p>
    <w:p w14:paraId="5C443CFB" w14:textId="77777777" w:rsidR="00835EAF" w:rsidRDefault="00835EAF">
      <w:pPr>
        <w:jc w:val="center"/>
        <w:rPr>
          <w:rFonts w:hint="eastAsia"/>
          <w:b/>
          <w:bCs/>
          <w:sz w:val="32"/>
          <w:szCs w:val="32"/>
        </w:rPr>
      </w:pPr>
    </w:p>
    <w:p w14:paraId="40E44C9D" w14:textId="77777777" w:rsidR="00835EAF" w:rsidRDefault="00835EAF">
      <w:pPr>
        <w:jc w:val="center"/>
        <w:rPr>
          <w:rFonts w:hint="eastAsia"/>
          <w:b/>
          <w:bCs/>
          <w:sz w:val="32"/>
          <w:szCs w:val="32"/>
        </w:rPr>
      </w:pPr>
    </w:p>
    <w:p w14:paraId="115BFE4D" w14:textId="77777777" w:rsidR="00835EAF" w:rsidRDefault="00835EAF">
      <w:pPr>
        <w:jc w:val="center"/>
        <w:rPr>
          <w:rFonts w:hint="eastAsia"/>
          <w:b/>
          <w:bCs/>
          <w:sz w:val="32"/>
          <w:szCs w:val="32"/>
        </w:rPr>
      </w:pPr>
    </w:p>
    <w:p w14:paraId="11378C98" w14:textId="77777777" w:rsidR="00835EAF" w:rsidRDefault="00835EAF">
      <w:pPr>
        <w:jc w:val="center"/>
        <w:rPr>
          <w:rFonts w:hint="eastAsia"/>
          <w:b/>
          <w:bCs/>
          <w:sz w:val="32"/>
          <w:szCs w:val="32"/>
        </w:rPr>
      </w:pPr>
    </w:p>
    <w:p w14:paraId="1B1954AD" w14:textId="77777777" w:rsidR="00835EAF" w:rsidRDefault="00835EAF">
      <w:pPr>
        <w:jc w:val="center"/>
        <w:rPr>
          <w:rFonts w:hint="eastAsia"/>
          <w:b/>
          <w:bCs/>
          <w:sz w:val="32"/>
          <w:szCs w:val="32"/>
        </w:rPr>
      </w:pPr>
    </w:p>
    <w:p w14:paraId="35D21FD4" w14:textId="77777777" w:rsidR="00835EAF" w:rsidRDefault="00835EAF">
      <w:pPr>
        <w:jc w:val="center"/>
        <w:rPr>
          <w:rFonts w:hint="eastAsia"/>
          <w:b/>
          <w:bCs/>
          <w:sz w:val="32"/>
          <w:szCs w:val="32"/>
        </w:rPr>
      </w:pPr>
    </w:p>
    <w:p w14:paraId="591BDD95" w14:textId="77777777" w:rsidR="00835EAF" w:rsidRDefault="00835EAF">
      <w:pPr>
        <w:jc w:val="center"/>
        <w:rPr>
          <w:rFonts w:hint="eastAsia"/>
          <w:b/>
          <w:bCs/>
          <w:sz w:val="32"/>
          <w:szCs w:val="32"/>
        </w:rPr>
      </w:pPr>
    </w:p>
    <w:p w14:paraId="1D10879B" w14:textId="77777777" w:rsidR="00835EAF" w:rsidRDefault="00835EAF">
      <w:pPr>
        <w:jc w:val="center"/>
        <w:rPr>
          <w:rFonts w:hint="eastAsia"/>
          <w:b/>
          <w:bCs/>
          <w:sz w:val="32"/>
          <w:szCs w:val="32"/>
        </w:rPr>
      </w:pPr>
    </w:p>
    <w:p w14:paraId="1E2EFD0F" w14:textId="77777777" w:rsidR="00835EAF" w:rsidRDefault="00835EAF">
      <w:pPr>
        <w:jc w:val="center"/>
        <w:rPr>
          <w:rFonts w:hint="eastAsia"/>
          <w:b/>
          <w:bCs/>
          <w:sz w:val="32"/>
          <w:szCs w:val="32"/>
        </w:rPr>
      </w:pPr>
    </w:p>
    <w:p w14:paraId="0BAEE153" w14:textId="77777777" w:rsidR="00835EAF" w:rsidRDefault="00835EAF">
      <w:pPr>
        <w:jc w:val="center"/>
        <w:rPr>
          <w:rFonts w:hint="eastAsia"/>
          <w:b/>
          <w:bCs/>
          <w:sz w:val="32"/>
          <w:szCs w:val="32"/>
        </w:rPr>
      </w:pPr>
    </w:p>
    <w:p w14:paraId="4F06DB75" w14:textId="77777777" w:rsidR="00835EAF" w:rsidRDefault="00835EAF">
      <w:pPr>
        <w:jc w:val="center"/>
        <w:rPr>
          <w:rFonts w:hint="eastAsia"/>
          <w:b/>
          <w:bCs/>
          <w:sz w:val="32"/>
          <w:szCs w:val="32"/>
        </w:rPr>
      </w:pPr>
    </w:p>
    <w:p w14:paraId="551DFB15" w14:textId="77777777" w:rsidR="00835EAF" w:rsidRDefault="00835EAF">
      <w:pPr>
        <w:jc w:val="center"/>
        <w:rPr>
          <w:rFonts w:hint="eastAsia"/>
          <w:b/>
          <w:bCs/>
          <w:sz w:val="32"/>
          <w:szCs w:val="32"/>
        </w:rPr>
      </w:pPr>
    </w:p>
    <w:p w14:paraId="7A363DD3" w14:textId="77777777" w:rsidR="00835EAF" w:rsidRDefault="00835EAF">
      <w:pPr>
        <w:jc w:val="center"/>
        <w:rPr>
          <w:rFonts w:hint="eastAsia"/>
          <w:b/>
          <w:bCs/>
          <w:sz w:val="32"/>
          <w:szCs w:val="32"/>
        </w:rPr>
      </w:pPr>
    </w:p>
    <w:p w14:paraId="0DEEC8C2" w14:textId="77777777" w:rsidR="00835EAF" w:rsidRDefault="00835EAF">
      <w:pPr>
        <w:jc w:val="center"/>
        <w:rPr>
          <w:rFonts w:hint="eastAsia"/>
          <w:b/>
          <w:bCs/>
          <w:sz w:val="32"/>
          <w:szCs w:val="32"/>
        </w:rPr>
      </w:pPr>
    </w:p>
    <w:p w14:paraId="1C986CC2" w14:textId="77777777" w:rsidR="00835EAF" w:rsidRDefault="00835EAF">
      <w:pPr>
        <w:jc w:val="center"/>
        <w:rPr>
          <w:rFonts w:hint="eastAsia"/>
          <w:b/>
          <w:bCs/>
          <w:sz w:val="32"/>
          <w:szCs w:val="32"/>
        </w:rPr>
      </w:pPr>
    </w:p>
    <w:p w14:paraId="1E90FD62" w14:textId="77777777" w:rsidR="00835EAF" w:rsidRDefault="00835EAF">
      <w:pPr>
        <w:jc w:val="center"/>
        <w:rPr>
          <w:rFonts w:hint="eastAsia"/>
          <w:b/>
          <w:bCs/>
          <w:sz w:val="32"/>
          <w:szCs w:val="32"/>
        </w:rPr>
      </w:pPr>
    </w:p>
    <w:p w14:paraId="3B556734" w14:textId="77777777" w:rsidR="00835EAF" w:rsidRDefault="00835EAF">
      <w:pPr>
        <w:jc w:val="center"/>
        <w:rPr>
          <w:rFonts w:hint="eastAsia"/>
          <w:b/>
          <w:bCs/>
          <w:sz w:val="32"/>
          <w:szCs w:val="32"/>
        </w:rPr>
      </w:pPr>
      <w:r>
        <w:rPr>
          <w:rFonts w:hint="eastAsia"/>
          <w:b/>
          <w:bCs/>
          <w:sz w:val="32"/>
          <w:szCs w:val="32"/>
        </w:rPr>
        <w:t>最新改版人教版九年级物理知识大纲</w:t>
      </w:r>
    </w:p>
    <w:p w14:paraId="5664FE1F"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第十三章</w:t>
      </w:r>
      <w:r>
        <w:rPr>
          <w:rFonts w:hAnsi="宋体" w:hint="eastAsia"/>
          <w:b/>
          <w:color w:val="FF0000"/>
          <w:sz w:val="36"/>
          <w:szCs w:val="36"/>
        </w:rPr>
        <w:t xml:space="preserve">  </w:t>
      </w:r>
      <w:r>
        <w:rPr>
          <w:rFonts w:hAnsi="宋体" w:hint="eastAsia"/>
          <w:b/>
          <w:color w:val="FF0000"/>
          <w:sz w:val="36"/>
          <w:szCs w:val="36"/>
        </w:rPr>
        <w:t>热和能</w:t>
      </w:r>
      <w:bookmarkEnd w:id="0"/>
    </w:p>
    <w:p w14:paraId="7B75C8FE"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分子热运动</w:t>
      </w:r>
    </w:p>
    <w:p w14:paraId="70ACC164" w14:textId="77777777" w:rsidR="00835EAF" w:rsidRDefault="00835EAF">
      <w:pPr>
        <w:rPr>
          <w:rFonts w:ascii="宋体" w:hAnsi="宋体" w:hint="eastAsia"/>
        </w:rPr>
      </w:pPr>
      <w:r>
        <w:rPr>
          <w:rFonts w:ascii="宋体" w:hAnsi="宋体" w:hint="eastAsia"/>
        </w:rPr>
        <w:t>1</w:t>
      </w:r>
      <w:r>
        <w:rPr>
          <w:rFonts w:ascii="宋体" w:hAnsi="宋体" w:hint="eastAsia"/>
        </w:rPr>
        <w:t>、扩散现象：</w:t>
      </w:r>
    </w:p>
    <w:p w14:paraId="2E8402C1" w14:textId="77777777" w:rsidR="00835EAF" w:rsidRDefault="00835EAF">
      <w:pPr>
        <w:ind w:firstLineChars="150" w:firstLine="315"/>
        <w:rPr>
          <w:rFonts w:ascii="宋体" w:hAnsi="宋体" w:hint="eastAsia"/>
        </w:rPr>
      </w:pPr>
      <w:r>
        <w:rPr>
          <w:rFonts w:ascii="宋体" w:hAnsi="宋体" w:hint="eastAsia"/>
        </w:rPr>
        <w:t>定义：不同物质在相互接触时，彼此进入对方的现象。</w:t>
      </w:r>
    </w:p>
    <w:p w14:paraId="196A6F79" w14:textId="77777777" w:rsidR="00835EAF" w:rsidRDefault="00835EAF">
      <w:pPr>
        <w:ind w:firstLineChars="150" w:firstLine="315"/>
        <w:rPr>
          <w:rFonts w:ascii="宋体" w:hAnsi="宋体" w:hint="eastAsia"/>
        </w:rPr>
      </w:pPr>
      <w:r>
        <w:rPr>
          <w:rFonts w:ascii="宋体" w:hAnsi="宋体" w:hint="eastAsia"/>
        </w:rPr>
        <w:t>扩散现象说明：①一切物质的分子都在不停地做无规则的运动；②分子之间有间隙。</w:t>
      </w:r>
    </w:p>
    <w:p w14:paraId="234321C4" w14:textId="77777777" w:rsidR="00835EAF" w:rsidRDefault="00835EAF">
      <w:pPr>
        <w:ind w:firstLineChars="150" w:firstLine="315"/>
        <w:rPr>
          <w:rFonts w:ascii="宋体" w:hAnsi="宋体" w:hint="eastAsia"/>
        </w:rPr>
      </w:pPr>
      <w:r>
        <w:rPr>
          <w:rFonts w:ascii="宋体" w:hAnsi="宋体" w:hint="eastAsia"/>
        </w:rPr>
        <w:t>固体、液体、气体都可以发生扩散现象，只是扩散的快慢不同，气体间扩散速度最快，固体间扩散速</w:t>
      </w:r>
      <w:r>
        <w:rPr>
          <w:rFonts w:ascii="宋体" w:hAnsi="宋体" w:hint="eastAsia"/>
        </w:rPr>
        <w:lastRenderedPageBreak/>
        <w:t>度最慢。</w:t>
      </w:r>
    </w:p>
    <w:p w14:paraId="61732781" w14:textId="77777777" w:rsidR="00835EAF" w:rsidRDefault="00835EAF">
      <w:pPr>
        <w:ind w:firstLineChars="150" w:firstLine="315"/>
        <w:rPr>
          <w:rFonts w:ascii="宋体" w:hAnsi="宋体" w:hint="eastAsia"/>
        </w:rPr>
      </w:pPr>
      <w:r>
        <w:rPr>
          <w:rFonts w:ascii="宋体" w:hAnsi="宋体" w:hint="eastAsia"/>
        </w:rPr>
        <w:t>汽化、升华等物态变化过程也属于扩散现象。</w:t>
      </w:r>
    </w:p>
    <w:p w14:paraId="19BF6EC3" w14:textId="77777777" w:rsidR="00835EAF" w:rsidRDefault="00835EAF">
      <w:pPr>
        <w:ind w:firstLineChars="150" w:firstLine="315"/>
        <w:rPr>
          <w:rFonts w:ascii="宋体" w:hAnsi="宋体" w:hint="eastAsia"/>
        </w:rPr>
      </w:pPr>
      <w:r>
        <w:rPr>
          <w:rFonts w:ascii="宋体" w:hAnsi="宋体" w:hint="eastAsia"/>
        </w:rPr>
        <w:t>扩散速度与温度有关，温度越高，分子无规则运动越剧烈，扩散越快。</w:t>
      </w:r>
    </w:p>
    <w:p w14:paraId="6008DBB8" w14:textId="77777777" w:rsidR="00835EAF" w:rsidRDefault="00835EAF">
      <w:pPr>
        <w:ind w:firstLineChars="150" w:firstLine="315"/>
        <w:rPr>
          <w:rFonts w:ascii="宋体" w:hAnsi="宋体" w:hint="eastAsia"/>
        </w:rPr>
      </w:pPr>
      <w:r>
        <w:rPr>
          <w:rFonts w:ascii="宋体" w:hAnsi="宋体" w:hint="eastAsia"/>
        </w:rPr>
        <w:t>由于分子的运动跟温度有关，所以这种无规则运动叫做分子的热运动。</w:t>
      </w:r>
    </w:p>
    <w:p w14:paraId="4EE21A7A" w14:textId="77777777" w:rsidR="00835EAF" w:rsidRDefault="00835EAF">
      <w:pPr>
        <w:rPr>
          <w:rFonts w:ascii="宋体" w:hAnsi="宋体" w:hint="eastAsia"/>
        </w:rPr>
      </w:pPr>
      <w:r>
        <w:rPr>
          <w:rFonts w:ascii="宋体" w:hAnsi="宋体" w:hint="eastAsia"/>
        </w:rPr>
        <w:t>2</w:t>
      </w:r>
      <w:r>
        <w:rPr>
          <w:rFonts w:ascii="宋体" w:hAnsi="宋体" w:hint="eastAsia"/>
        </w:rPr>
        <w:t>、分子间的作用力：</w:t>
      </w:r>
    </w:p>
    <w:p w14:paraId="531EA518" w14:textId="77777777" w:rsidR="00835EAF" w:rsidRDefault="00835EAF">
      <w:pPr>
        <w:ind w:firstLineChars="150" w:firstLine="315"/>
        <w:rPr>
          <w:rFonts w:ascii="宋体" w:hAnsi="宋体" w:hint="eastAsia"/>
        </w:rPr>
      </w:pPr>
      <w:r>
        <w:rPr>
          <w:rFonts w:ascii="宋体" w:hAnsi="宋体" w:hint="eastAsia"/>
        </w:rPr>
        <w:t>分子间相互作用的引力和斥力是同时存在的。</w:t>
      </w:r>
    </w:p>
    <w:p w14:paraId="59B05D56" w14:textId="77777777" w:rsidR="00835EAF" w:rsidRDefault="00835EAF">
      <w:pPr>
        <w:numPr>
          <w:ilvl w:val="0"/>
          <w:numId w:val="2"/>
        </w:numPr>
        <w:tabs>
          <w:tab w:val="left" w:pos="675"/>
        </w:tabs>
        <w:rPr>
          <w:rFonts w:ascii="宋体" w:hAnsi="宋体" w:hint="eastAsia"/>
        </w:rPr>
      </w:pPr>
      <w:r>
        <w:rPr>
          <w:rFonts w:ascii="宋体" w:hAnsi="宋体" w:hint="eastAsia"/>
        </w:rPr>
        <w:t>当分子间距离等于</w:t>
      </w:r>
      <w:r>
        <w:rPr>
          <w:rFonts w:ascii="宋体" w:hAnsi="宋体" w:hint="eastAsia"/>
        </w:rPr>
        <w:t>r</w:t>
      </w:r>
      <w:r>
        <w:rPr>
          <w:rFonts w:ascii="宋体" w:hAnsi="宋体" w:hint="eastAsia"/>
          <w:vertAlign w:val="subscript"/>
        </w:rPr>
        <w:t>0</w:t>
      </w:r>
      <w:r>
        <w:rPr>
          <w:rFonts w:ascii="宋体" w:hAnsi="宋体" w:hint="eastAsia"/>
        </w:rPr>
        <w:t>（</w:t>
      </w:r>
      <w:r>
        <w:rPr>
          <w:rFonts w:ascii="宋体" w:hAnsi="宋体" w:hint="eastAsia"/>
        </w:rPr>
        <w:t>r</w:t>
      </w:r>
      <w:r>
        <w:rPr>
          <w:rFonts w:ascii="宋体" w:hAnsi="宋体" w:hint="eastAsia"/>
          <w:vertAlign w:val="subscript"/>
        </w:rPr>
        <w:t>0</w:t>
      </w:r>
      <w:r>
        <w:rPr>
          <w:rFonts w:ascii="宋体" w:hAnsi="宋体" w:hint="eastAsia"/>
        </w:rPr>
        <w:t>=10</w:t>
      </w:r>
      <w:r>
        <w:rPr>
          <w:rFonts w:ascii="宋体" w:hAnsi="宋体" w:hint="eastAsia"/>
          <w:vertAlign w:val="superscript"/>
        </w:rPr>
        <w:t>-10</w:t>
      </w:r>
      <w:r>
        <w:rPr>
          <w:rFonts w:ascii="宋体" w:hAnsi="宋体" w:hint="eastAsia"/>
        </w:rPr>
        <w:t>m</w:t>
      </w:r>
      <w:r>
        <w:rPr>
          <w:rFonts w:ascii="宋体" w:hAnsi="宋体" w:hint="eastAsia"/>
        </w:rPr>
        <w:t>）时，分子间引力和斥力相等，合力为</w:t>
      </w:r>
      <w:r>
        <w:rPr>
          <w:rFonts w:ascii="宋体" w:hAnsi="宋体" w:hint="eastAsia"/>
        </w:rPr>
        <w:t>0</w:t>
      </w:r>
      <w:r>
        <w:rPr>
          <w:rFonts w:ascii="宋体" w:hAnsi="宋体" w:hint="eastAsia"/>
        </w:rPr>
        <w:t>，对外不显力；</w:t>
      </w:r>
    </w:p>
    <w:p w14:paraId="5DF9A15B" w14:textId="77777777" w:rsidR="00835EAF" w:rsidRDefault="00835EAF">
      <w:pPr>
        <w:numPr>
          <w:ilvl w:val="0"/>
          <w:numId w:val="2"/>
        </w:numPr>
        <w:tabs>
          <w:tab w:val="left" w:pos="675"/>
        </w:tabs>
        <w:rPr>
          <w:rFonts w:ascii="宋体" w:hAnsi="宋体" w:hint="eastAsia"/>
        </w:rPr>
      </w:pPr>
      <w:r>
        <w:rPr>
          <w:rFonts w:ascii="宋体" w:hAnsi="宋体" w:hint="eastAsia"/>
        </w:rPr>
        <w:t>当分子间距离减小，小于</w:t>
      </w:r>
      <w:r>
        <w:rPr>
          <w:rFonts w:ascii="宋体" w:hAnsi="宋体" w:hint="eastAsia"/>
        </w:rPr>
        <w:t>r</w:t>
      </w:r>
      <w:r>
        <w:rPr>
          <w:rFonts w:ascii="宋体" w:hAnsi="宋体" w:hint="eastAsia"/>
          <w:vertAlign w:val="subscript"/>
        </w:rPr>
        <w:t>0</w:t>
      </w:r>
      <w:r>
        <w:rPr>
          <w:rFonts w:ascii="宋体" w:hAnsi="宋体" w:hint="eastAsia"/>
        </w:rPr>
        <w:t>时，分子间引力和斥力都增大，但斥力增大得更快，斥力大于引力，分子间作用力表现为斥力；</w:t>
      </w:r>
    </w:p>
    <w:p w14:paraId="4CAFF63A" w14:textId="77777777" w:rsidR="00835EAF" w:rsidRDefault="00835EAF">
      <w:pPr>
        <w:numPr>
          <w:ilvl w:val="0"/>
          <w:numId w:val="2"/>
        </w:numPr>
        <w:tabs>
          <w:tab w:val="left" w:pos="675"/>
        </w:tabs>
        <w:rPr>
          <w:rFonts w:ascii="宋体" w:hAnsi="宋体" w:hint="eastAsia"/>
        </w:rPr>
      </w:pPr>
      <w:r>
        <w:rPr>
          <w:rFonts w:ascii="宋体" w:hAnsi="宋体" w:hint="eastAsia"/>
        </w:rPr>
        <w:t>当分子间距离增大，大于</w:t>
      </w:r>
      <w:r>
        <w:rPr>
          <w:rFonts w:ascii="宋体" w:hAnsi="宋体" w:hint="eastAsia"/>
        </w:rPr>
        <w:t>r</w:t>
      </w:r>
      <w:r>
        <w:rPr>
          <w:rFonts w:ascii="宋体" w:hAnsi="宋体" w:hint="eastAsia"/>
          <w:vertAlign w:val="subscript"/>
        </w:rPr>
        <w:t>0</w:t>
      </w:r>
      <w:r>
        <w:rPr>
          <w:rFonts w:ascii="宋体" w:hAnsi="宋体" w:hint="eastAsia"/>
        </w:rPr>
        <w:t>时，分子间引力和斥力都减小，但斥力减小得更快，引力大于斥力，分子间作用力表现为引力；</w:t>
      </w:r>
    </w:p>
    <w:p w14:paraId="1585E491" w14:textId="77777777" w:rsidR="00835EAF" w:rsidRDefault="00835EAF">
      <w:pPr>
        <w:numPr>
          <w:ilvl w:val="0"/>
          <w:numId w:val="2"/>
        </w:numPr>
        <w:tabs>
          <w:tab w:val="left" w:pos="675"/>
        </w:tabs>
        <w:rPr>
          <w:rFonts w:ascii="宋体" w:hAnsi="宋体" w:hint="eastAsia"/>
          <w:color w:val="FF0000"/>
        </w:rPr>
      </w:pPr>
      <w:r>
        <w:rPr>
          <w:rFonts w:ascii="宋体" w:hAnsi="宋体" w:hint="eastAsia"/>
        </w:rPr>
        <w:t>当分子间距离继续增大，分子间作用力继续减小，当分子间距离大于</w:t>
      </w:r>
      <w:r>
        <w:rPr>
          <w:rFonts w:ascii="宋体" w:hAnsi="宋体" w:hint="eastAsia"/>
        </w:rPr>
        <w:t>10 r</w:t>
      </w:r>
      <w:r>
        <w:rPr>
          <w:rFonts w:ascii="宋体" w:hAnsi="宋体" w:hint="eastAsia"/>
          <w:vertAlign w:val="subscript"/>
        </w:rPr>
        <w:t>0</w:t>
      </w:r>
      <w:r>
        <w:rPr>
          <w:rFonts w:ascii="宋体" w:hAnsi="宋体" w:hint="eastAsia"/>
        </w:rPr>
        <w:t>时，分子间作用力就变得十分微弱，可以忽略了。</w:t>
      </w:r>
    </w:p>
    <w:p w14:paraId="4C9E4BD1"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内能</w:t>
      </w:r>
    </w:p>
    <w:p w14:paraId="6FCF7327" w14:textId="77777777" w:rsidR="00835EAF" w:rsidRDefault="00835EAF">
      <w:pPr>
        <w:rPr>
          <w:rFonts w:ascii="宋体" w:hAnsi="宋体" w:hint="eastAsia"/>
        </w:rPr>
      </w:pPr>
      <w:r>
        <w:rPr>
          <w:rFonts w:ascii="宋体" w:hAnsi="宋体" w:hint="eastAsia"/>
        </w:rPr>
        <w:t>1</w:t>
      </w:r>
      <w:r>
        <w:rPr>
          <w:rFonts w:ascii="宋体" w:hAnsi="宋体" w:hint="eastAsia"/>
        </w:rPr>
        <w:t>、内能：</w:t>
      </w:r>
    </w:p>
    <w:p w14:paraId="0481A465" w14:textId="77777777" w:rsidR="00835EAF" w:rsidRDefault="00835EAF">
      <w:pPr>
        <w:ind w:firstLineChars="200" w:firstLine="420"/>
        <w:rPr>
          <w:rFonts w:ascii="宋体" w:hAnsi="宋体" w:hint="eastAsia"/>
        </w:rPr>
      </w:pPr>
      <w:r>
        <w:rPr>
          <w:rFonts w:ascii="宋体" w:hAnsi="宋体" w:hint="eastAsia"/>
        </w:rPr>
        <w:t>定义：物体内部所有分子热运动的动能与分子势能的总和，叫做物体的内能。</w:t>
      </w:r>
    </w:p>
    <w:p w14:paraId="7C8C68AA" w14:textId="77777777" w:rsidR="00835EAF" w:rsidRDefault="00835EAF">
      <w:pPr>
        <w:ind w:firstLineChars="200" w:firstLine="420"/>
        <w:rPr>
          <w:rFonts w:ascii="宋体" w:hAnsi="宋体" w:hint="eastAsia"/>
        </w:rPr>
      </w:pPr>
      <w:r>
        <w:rPr>
          <w:rFonts w:ascii="宋体" w:hAnsi="宋体" w:hint="eastAsia"/>
        </w:rPr>
        <w:t>任何物体在任何情况下都有内能。</w:t>
      </w:r>
    </w:p>
    <w:p w14:paraId="319847E1" w14:textId="77777777" w:rsidR="00835EAF" w:rsidRDefault="00835EAF">
      <w:pPr>
        <w:ind w:firstLineChars="200" w:firstLine="420"/>
        <w:rPr>
          <w:rFonts w:ascii="宋体" w:hAnsi="宋体" w:hint="eastAsia"/>
        </w:rPr>
      </w:pPr>
      <w:r>
        <w:rPr>
          <w:rFonts w:ascii="宋体" w:hAnsi="宋体" w:hint="eastAsia"/>
        </w:rPr>
        <w:t>内能的单位为焦耳（</w:t>
      </w:r>
      <w:r>
        <w:rPr>
          <w:rFonts w:ascii="宋体" w:hAnsi="宋体" w:hint="eastAsia"/>
        </w:rPr>
        <w:t>J</w:t>
      </w:r>
      <w:r>
        <w:rPr>
          <w:rFonts w:ascii="宋体" w:hAnsi="宋体" w:hint="eastAsia"/>
        </w:rPr>
        <w:t>）。</w:t>
      </w:r>
    </w:p>
    <w:p w14:paraId="3A0A61F9" w14:textId="77777777" w:rsidR="00835EAF" w:rsidRDefault="00835EAF">
      <w:pPr>
        <w:ind w:firstLineChars="200" w:firstLine="420"/>
        <w:rPr>
          <w:rFonts w:ascii="宋体" w:hAnsi="宋体" w:hint="eastAsia"/>
        </w:rPr>
      </w:pPr>
      <w:r>
        <w:rPr>
          <w:rFonts w:ascii="宋体" w:hAnsi="宋体" w:hint="eastAsia"/>
        </w:rPr>
        <w:t>内能具有不可测量性。</w:t>
      </w:r>
    </w:p>
    <w:p w14:paraId="3B5D6220" w14:textId="77777777" w:rsidR="00835EAF" w:rsidRDefault="00835EAF">
      <w:pPr>
        <w:rPr>
          <w:rFonts w:ascii="宋体" w:hAnsi="宋体" w:hint="eastAsia"/>
        </w:rPr>
      </w:pPr>
      <w:r>
        <w:rPr>
          <w:rFonts w:ascii="宋体" w:hAnsi="宋体" w:hint="eastAsia"/>
        </w:rPr>
        <w:t>2</w:t>
      </w:r>
      <w:r>
        <w:rPr>
          <w:rFonts w:ascii="宋体" w:hAnsi="宋体" w:hint="eastAsia"/>
        </w:rPr>
        <w:t>、影响物体内能大小的因素：</w:t>
      </w:r>
    </w:p>
    <w:p w14:paraId="088A4935" w14:textId="77777777" w:rsidR="00835EAF" w:rsidRDefault="00835EAF">
      <w:pPr>
        <w:ind w:firstLineChars="150" w:firstLine="315"/>
        <w:rPr>
          <w:rFonts w:ascii="宋体" w:hAnsi="宋体" w:hint="eastAsia"/>
        </w:rPr>
      </w:pPr>
      <w:r>
        <w:rPr>
          <w:rFonts w:ascii="宋体" w:hAnsi="宋体" w:hint="eastAsia"/>
        </w:rPr>
        <w:t>①温度：在物体的质量、材料、状态相同时，物体的温度升高，内能增大，温度降低，内能减小；反之，物体的内能增大，温度却不一定升高（例如晶体在熔化的过程中要不断吸热，内能增大，而温度却保持不变），内能减小，温度也不一定降低（例如晶体在凝固的过程中要不断放热，内能减小，而温度却保持不变）。</w:t>
      </w:r>
    </w:p>
    <w:p w14:paraId="3C273917" w14:textId="77777777" w:rsidR="00835EAF" w:rsidRDefault="00835EAF">
      <w:pPr>
        <w:ind w:firstLineChars="150" w:firstLine="315"/>
        <w:rPr>
          <w:rFonts w:ascii="宋体" w:hAnsi="宋体" w:hint="eastAsia"/>
        </w:rPr>
      </w:pPr>
      <w:r>
        <w:rPr>
          <w:rFonts w:ascii="宋体" w:hAnsi="宋体" w:hint="eastAsia"/>
        </w:rPr>
        <w:t>②质量：在物体的温度、材料、状态相同时，物体的质量越大，物体的内能越大。</w:t>
      </w:r>
    </w:p>
    <w:p w14:paraId="47C60218" w14:textId="77777777" w:rsidR="00835EAF" w:rsidRDefault="00835EAF">
      <w:pPr>
        <w:ind w:firstLineChars="150" w:firstLine="315"/>
        <w:rPr>
          <w:rFonts w:ascii="宋体" w:hAnsi="宋体" w:hint="eastAsia"/>
        </w:rPr>
      </w:pPr>
      <w:r>
        <w:rPr>
          <w:rFonts w:ascii="宋体" w:hAnsi="宋体" w:hint="eastAsia"/>
        </w:rPr>
        <w:t>③材料：在温度、质量和状态相同时，物体的材料不同，物体的内能可能不同。</w:t>
      </w:r>
    </w:p>
    <w:p w14:paraId="124B2B49" w14:textId="77777777" w:rsidR="00835EAF" w:rsidRDefault="00835EAF">
      <w:pPr>
        <w:ind w:firstLineChars="150" w:firstLine="315"/>
        <w:rPr>
          <w:rFonts w:ascii="宋体" w:hAnsi="宋体" w:hint="eastAsia"/>
        </w:rPr>
      </w:pPr>
      <w:r>
        <w:rPr>
          <w:rFonts w:ascii="宋体" w:hAnsi="宋体" w:hint="eastAsia"/>
        </w:rPr>
        <w:t>④存在状态：在物体的温度、材料质量相同时，物体存在的状态不同时，物体的内能也可能不同。</w:t>
      </w:r>
    </w:p>
    <w:p w14:paraId="68C85DD1" w14:textId="77777777" w:rsidR="00835EAF" w:rsidRDefault="00835EAF">
      <w:pPr>
        <w:rPr>
          <w:rFonts w:ascii="宋体" w:hAnsi="宋体" w:hint="eastAsia"/>
        </w:rPr>
      </w:pPr>
      <w:r>
        <w:rPr>
          <w:rFonts w:ascii="宋体" w:hAnsi="宋体" w:hint="eastAsia"/>
        </w:rPr>
        <w:t>3</w:t>
      </w:r>
      <w:r>
        <w:rPr>
          <w:rFonts w:ascii="宋体" w:hAnsi="宋体" w:hint="eastAsia"/>
        </w:rPr>
        <w:t>、改变物体内能的方法：做功和热传递。</w:t>
      </w:r>
    </w:p>
    <w:p w14:paraId="69C41402" w14:textId="77777777" w:rsidR="00835EAF" w:rsidRDefault="00835EAF">
      <w:pPr>
        <w:ind w:firstLineChars="150" w:firstLine="315"/>
        <w:rPr>
          <w:rFonts w:ascii="宋体" w:hAnsi="宋体" w:hint="eastAsia"/>
        </w:rPr>
      </w:pPr>
      <w:r>
        <w:rPr>
          <w:rFonts w:ascii="宋体" w:hAnsi="宋体" w:hint="eastAsia"/>
        </w:rPr>
        <w:t>①做功：</w:t>
      </w:r>
    </w:p>
    <w:p w14:paraId="22407EF3" w14:textId="77777777" w:rsidR="00835EAF" w:rsidRDefault="00835EAF">
      <w:pPr>
        <w:ind w:firstLineChars="250" w:firstLine="525"/>
        <w:rPr>
          <w:rFonts w:ascii="宋体" w:hAnsi="宋体" w:hint="eastAsia"/>
        </w:rPr>
      </w:pPr>
      <w:r>
        <w:rPr>
          <w:rFonts w:ascii="宋体" w:hAnsi="宋体" w:hint="eastAsia"/>
        </w:rPr>
        <w:t>做功可以改变内能：对物体做功物体内能会增加（将机械能转化为内能）。</w:t>
      </w:r>
    </w:p>
    <w:p w14:paraId="1F52EB2C" w14:textId="77777777" w:rsidR="00835EAF" w:rsidRDefault="00835EAF">
      <w:pPr>
        <w:ind w:firstLineChars="1050" w:firstLine="2205"/>
        <w:rPr>
          <w:rFonts w:ascii="宋体" w:hAnsi="宋体" w:hint="eastAsia"/>
        </w:rPr>
      </w:pPr>
      <w:r>
        <w:rPr>
          <w:rFonts w:ascii="宋体" w:hAnsi="宋体" w:hint="eastAsia"/>
        </w:rPr>
        <w:t>物体对外做功物体内能会减少（将内能转化为机械能）。</w:t>
      </w:r>
    </w:p>
    <w:p w14:paraId="4B14C7FB" w14:textId="77777777" w:rsidR="00835EAF" w:rsidRDefault="00835EAF">
      <w:pPr>
        <w:ind w:firstLineChars="250" w:firstLine="525"/>
        <w:rPr>
          <w:rFonts w:ascii="宋体" w:hAnsi="宋体" w:hint="eastAsia"/>
        </w:rPr>
      </w:pPr>
      <w:r>
        <w:rPr>
          <w:rFonts w:ascii="宋体" w:hAnsi="宋体" w:hint="eastAsia"/>
        </w:rPr>
        <w:t>做功改变内能的实质：内能和其他形式的能（主要是机械能）的相互转化的过程。</w:t>
      </w:r>
    </w:p>
    <w:p w14:paraId="7748CF95" w14:textId="77777777" w:rsidR="00835EAF" w:rsidRDefault="00835EAF">
      <w:pPr>
        <w:ind w:firstLineChars="250" w:firstLine="525"/>
        <w:rPr>
          <w:rFonts w:ascii="宋体" w:hAnsi="宋体" w:hint="eastAsia"/>
        </w:rPr>
      </w:pPr>
      <w:r>
        <w:rPr>
          <w:rFonts w:ascii="宋体" w:hAnsi="宋体" w:hint="eastAsia"/>
        </w:rPr>
        <w:t>如果仅通过做功改变内能，可以用做功多少度量内能的改变大小。</w:t>
      </w:r>
    </w:p>
    <w:p w14:paraId="3F507A72" w14:textId="77777777" w:rsidR="00835EAF" w:rsidRDefault="00835EAF">
      <w:pPr>
        <w:ind w:firstLineChars="150" w:firstLine="315"/>
        <w:rPr>
          <w:rFonts w:ascii="宋体" w:hAnsi="宋体" w:hint="eastAsia"/>
        </w:rPr>
      </w:pPr>
      <w:r>
        <w:rPr>
          <w:rFonts w:ascii="宋体" w:hAnsi="宋体" w:hint="eastAsia"/>
        </w:rPr>
        <w:t>②热传递：</w:t>
      </w:r>
    </w:p>
    <w:p w14:paraId="0D762FE0" w14:textId="77777777" w:rsidR="00835EAF" w:rsidRDefault="00835EAF">
      <w:pPr>
        <w:ind w:firstLineChars="250" w:firstLine="525"/>
        <w:rPr>
          <w:rFonts w:ascii="宋体" w:hAnsi="宋体" w:hint="eastAsia"/>
        </w:rPr>
      </w:pPr>
      <w:r>
        <w:rPr>
          <w:rFonts w:ascii="宋体" w:hAnsi="宋体" w:hint="eastAsia"/>
        </w:rPr>
        <w:t>定义：热传递是热量从高温物体传到低温物体或从同一物体的高温部分传到低温部分的过程。</w:t>
      </w:r>
    </w:p>
    <w:p w14:paraId="0A174A4B" w14:textId="77777777" w:rsidR="00835EAF" w:rsidRDefault="00835EAF">
      <w:pPr>
        <w:ind w:firstLineChars="250" w:firstLine="525"/>
        <w:rPr>
          <w:rFonts w:ascii="宋体" w:hAnsi="宋体" w:hint="eastAsia"/>
        </w:rPr>
      </w:pPr>
      <w:r>
        <w:rPr>
          <w:rFonts w:ascii="宋体" w:hAnsi="宋体" w:hint="eastAsia"/>
        </w:rPr>
        <w:t>热量：在热传递过程中，传递内能的多少叫做热量。热量的单位是焦耳。（热量是变化量，只能说“吸收热量”或“放出热量”，不能说“含”、“有”热量。“传递温度”的说法也是错的。）</w:t>
      </w:r>
    </w:p>
    <w:p w14:paraId="3A89CF47" w14:textId="77777777" w:rsidR="00835EAF" w:rsidRDefault="00835EAF">
      <w:pPr>
        <w:ind w:firstLineChars="250" w:firstLine="525"/>
        <w:rPr>
          <w:rFonts w:ascii="宋体" w:hAnsi="宋体" w:hint="eastAsia"/>
        </w:rPr>
      </w:pPr>
      <w:r>
        <w:rPr>
          <w:rFonts w:ascii="宋体" w:hAnsi="宋体" w:hint="eastAsia"/>
        </w:rPr>
        <w:t>热传递过程中，高温物体放出热量，温度降低，内能减少；低温物体吸收热量，温度升高，内能增加；</w:t>
      </w:r>
    </w:p>
    <w:p w14:paraId="53E19AD4" w14:textId="77777777" w:rsidR="00835EAF" w:rsidRDefault="00835EAF">
      <w:pPr>
        <w:ind w:firstLineChars="250" w:firstLine="525"/>
        <w:rPr>
          <w:rFonts w:ascii="宋体" w:hAnsi="宋体" w:hint="eastAsia"/>
        </w:rPr>
      </w:pPr>
      <w:r>
        <w:rPr>
          <w:rFonts w:ascii="宋体" w:hAnsi="宋体" w:hint="eastAsia"/>
        </w:rPr>
        <w:t>注意：</w:t>
      </w:r>
    </w:p>
    <w:p w14:paraId="10FD8E29" w14:textId="77777777" w:rsidR="00835EAF" w:rsidRDefault="00835EAF">
      <w:pPr>
        <w:numPr>
          <w:ilvl w:val="0"/>
          <w:numId w:val="3"/>
        </w:numPr>
        <w:tabs>
          <w:tab w:val="left" w:pos="1410"/>
        </w:tabs>
        <w:rPr>
          <w:rFonts w:ascii="宋体" w:hAnsi="宋体" w:hint="eastAsia"/>
        </w:rPr>
      </w:pPr>
      <w:r>
        <w:rPr>
          <w:rFonts w:ascii="宋体" w:hAnsi="宋体" w:hint="eastAsia"/>
        </w:rPr>
        <w:t>在热传递过程中，是内能在物体间的转移，能的形式并未发生改变；</w:t>
      </w:r>
    </w:p>
    <w:p w14:paraId="6A4377E2" w14:textId="77777777" w:rsidR="00835EAF" w:rsidRDefault="00835EAF">
      <w:pPr>
        <w:numPr>
          <w:ilvl w:val="0"/>
          <w:numId w:val="3"/>
        </w:numPr>
        <w:tabs>
          <w:tab w:val="left" w:pos="1410"/>
        </w:tabs>
        <w:rPr>
          <w:rFonts w:ascii="宋体" w:hAnsi="宋体" w:hint="eastAsia"/>
        </w:rPr>
      </w:pPr>
      <w:r>
        <w:rPr>
          <w:rFonts w:ascii="宋体" w:hAnsi="宋体" w:hint="eastAsia"/>
        </w:rPr>
        <w:t>在热传递过程中，若不计能量损失，则高温物体放出的热量等于低温物体吸收的热量；</w:t>
      </w:r>
    </w:p>
    <w:p w14:paraId="395B13C3" w14:textId="77777777" w:rsidR="00835EAF" w:rsidRDefault="00835EAF">
      <w:pPr>
        <w:numPr>
          <w:ilvl w:val="0"/>
          <w:numId w:val="3"/>
        </w:numPr>
        <w:tabs>
          <w:tab w:val="left" w:pos="1410"/>
        </w:tabs>
        <w:rPr>
          <w:rFonts w:ascii="宋体" w:hAnsi="宋体" w:hint="eastAsia"/>
        </w:rPr>
      </w:pPr>
      <w:r>
        <w:rPr>
          <w:rFonts w:ascii="宋体" w:hAnsi="宋体" w:hint="eastAsia"/>
        </w:rPr>
        <w:t>因为在热传递过程中传递的是能量而不是温度，所以在热传递过程中，高温物体降低的温度不一定等于低温物体升高的温度；</w:t>
      </w:r>
    </w:p>
    <w:p w14:paraId="7611E093" w14:textId="77777777" w:rsidR="00835EAF" w:rsidRDefault="00835EAF">
      <w:pPr>
        <w:numPr>
          <w:ilvl w:val="0"/>
          <w:numId w:val="3"/>
        </w:numPr>
        <w:tabs>
          <w:tab w:val="left" w:pos="1410"/>
        </w:tabs>
        <w:rPr>
          <w:rFonts w:ascii="宋体" w:hAnsi="宋体" w:hint="eastAsia"/>
        </w:rPr>
      </w:pPr>
      <w:r>
        <w:rPr>
          <w:rFonts w:ascii="宋体" w:hAnsi="宋体" w:hint="eastAsia"/>
        </w:rPr>
        <w:t>热传递的条件：存在温度差。如果没有温度差，就不会发生热传递。</w:t>
      </w:r>
    </w:p>
    <w:p w14:paraId="26E16535" w14:textId="77777777" w:rsidR="00835EAF" w:rsidRDefault="00835EAF">
      <w:pPr>
        <w:ind w:firstLineChars="300" w:firstLine="630"/>
        <w:rPr>
          <w:rFonts w:ascii="宋体" w:hAnsi="宋体" w:hint="eastAsia"/>
        </w:rPr>
      </w:pPr>
      <w:r>
        <w:rPr>
          <w:rFonts w:ascii="宋体" w:hAnsi="宋体" w:hint="eastAsia"/>
        </w:rPr>
        <w:t>做功和热传递改变物体内能上是等效的。</w:t>
      </w:r>
    </w:p>
    <w:p w14:paraId="2FF47B32"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比热容</w:t>
      </w:r>
    </w:p>
    <w:p w14:paraId="5126F7F1" w14:textId="77777777" w:rsidR="00835EAF" w:rsidRDefault="00835EAF">
      <w:pPr>
        <w:rPr>
          <w:rFonts w:ascii="宋体" w:hAnsi="宋体" w:hint="eastAsia"/>
        </w:rPr>
      </w:pPr>
      <w:r>
        <w:rPr>
          <w:rFonts w:ascii="宋体" w:hAnsi="宋体" w:hint="eastAsia"/>
        </w:rPr>
        <w:t>1</w:t>
      </w:r>
      <w:r>
        <w:rPr>
          <w:rFonts w:ascii="宋体" w:hAnsi="宋体" w:hint="eastAsia"/>
        </w:rPr>
        <w:t>、比热容：</w:t>
      </w:r>
    </w:p>
    <w:p w14:paraId="5F02BD07" w14:textId="77777777" w:rsidR="00835EAF" w:rsidRDefault="00835EAF">
      <w:pPr>
        <w:ind w:firstLineChars="150" w:firstLine="315"/>
        <w:rPr>
          <w:rFonts w:ascii="宋体" w:hAnsi="宋体" w:hint="eastAsia"/>
        </w:rPr>
      </w:pPr>
      <w:r>
        <w:rPr>
          <w:rFonts w:ascii="宋体" w:hAnsi="宋体" w:hint="eastAsia"/>
        </w:rPr>
        <w:lastRenderedPageBreak/>
        <w:t>定义：单位质量的某种物质温度升高（或降低）</w:t>
      </w:r>
      <w:r>
        <w:rPr>
          <w:rFonts w:ascii="宋体" w:hAnsi="宋体" w:hint="eastAsia"/>
        </w:rPr>
        <w:t>1</w:t>
      </w:r>
      <w:r>
        <w:rPr>
          <w:rFonts w:ascii="宋体" w:hAnsi="宋体" w:hint="eastAsia"/>
        </w:rPr>
        <w:t>℃时吸收（或放出）的热量。</w:t>
      </w:r>
    </w:p>
    <w:p w14:paraId="071AA5A4" w14:textId="77777777" w:rsidR="00835EAF" w:rsidRDefault="00835EAF">
      <w:pPr>
        <w:ind w:firstLineChars="150" w:firstLine="315"/>
        <w:rPr>
          <w:rFonts w:ascii="宋体" w:hAnsi="宋体" w:hint="eastAsia"/>
        </w:rPr>
      </w:pPr>
      <w:r>
        <w:rPr>
          <w:rFonts w:ascii="宋体" w:hAnsi="宋体" w:hint="eastAsia"/>
        </w:rPr>
        <w:t>比热容用符号</w:t>
      </w:r>
      <w:r>
        <w:rPr>
          <w:rFonts w:ascii="宋体" w:hAnsi="宋体" w:hint="eastAsia"/>
        </w:rPr>
        <w:t>c</w:t>
      </w:r>
      <w:r>
        <w:rPr>
          <w:rFonts w:ascii="宋体" w:hAnsi="宋体" w:hint="eastAsia"/>
        </w:rPr>
        <w:t>表示，它的单位是焦每千克摄氏度，符号是</w:t>
      </w:r>
      <w:r>
        <w:rPr>
          <w:rFonts w:ascii="宋体" w:hAnsi="宋体" w:hint="eastAsia"/>
        </w:rPr>
        <w:t>J/(kg</w:t>
      </w:r>
      <w:r>
        <w:rPr>
          <w:rFonts w:ascii="宋体" w:hAnsi="宋体" w:hint="eastAsia"/>
        </w:rPr>
        <w:t>·℃</w:t>
      </w:r>
      <w:r>
        <w:rPr>
          <w:rFonts w:ascii="宋体" w:hAnsi="宋体" w:hint="eastAsia"/>
        </w:rPr>
        <w:t>)</w:t>
      </w:r>
    </w:p>
    <w:p w14:paraId="24512DDE" w14:textId="77777777" w:rsidR="00835EAF" w:rsidRDefault="00835EAF">
      <w:pPr>
        <w:ind w:firstLineChars="170" w:firstLine="357"/>
        <w:rPr>
          <w:rFonts w:ascii="宋体" w:hAnsi="宋体" w:hint="eastAsia"/>
        </w:rPr>
      </w:pPr>
      <w:r>
        <w:rPr>
          <w:rFonts w:ascii="宋体" w:hAnsi="宋体" w:hint="eastAsia"/>
        </w:rPr>
        <w:t>比热容是表示物体吸热或放热能力的物理量。</w:t>
      </w:r>
    </w:p>
    <w:p w14:paraId="59595458" w14:textId="77777777" w:rsidR="00835EAF" w:rsidRDefault="00835EAF">
      <w:pPr>
        <w:ind w:firstLineChars="170" w:firstLine="357"/>
        <w:rPr>
          <w:rFonts w:ascii="宋体" w:hAnsi="宋体" w:hint="eastAsia"/>
        </w:rPr>
      </w:pPr>
      <w:r>
        <w:rPr>
          <w:rFonts w:ascii="宋体" w:hAnsi="宋体" w:hint="eastAsia"/>
        </w:rPr>
        <w:t>物理意义：水的比热容</w:t>
      </w:r>
      <w:r>
        <w:rPr>
          <w:rStyle w:val="CharChar"/>
          <w:rFonts w:hint="eastAsia"/>
        </w:rPr>
        <w:t>c</w:t>
      </w:r>
      <w:r>
        <w:rPr>
          <w:rFonts w:ascii="宋体" w:hAnsi="宋体" w:hint="eastAsia"/>
          <w:vertAlign w:val="subscript"/>
        </w:rPr>
        <w:t>水</w:t>
      </w:r>
      <w:r>
        <w:rPr>
          <w:rFonts w:ascii="宋体" w:hAnsi="宋体" w:hint="eastAsia"/>
        </w:rPr>
        <w:t>＝</w:t>
      </w:r>
      <w:r>
        <w:rPr>
          <w:rFonts w:ascii="宋体" w:hAnsi="宋体" w:hint="eastAsia"/>
        </w:rPr>
        <w:t>4.2</w:t>
      </w:r>
      <w:r>
        <w:rPr>
          <w:rFonts w:ascii="宋体" w:hAnsi="宋体" w:hint="eastAsia"/>
        </w:rPr>
        <w:t>×</w:t>
      </w:r>
      <w:r>
        <w:rPr>
          <w:rFonts w:ascii="宋体" w:hAnsi="宋体" w:hint="eastAsia"/>
        </w:rPr>
        <w:t>10</w:t>
      </w:r>
      <w:r>
        <w:rPr>
          <w:rFonts w:ascii="宋体" w:hAnsi="宋体" w:hint="eastAsia"/>
          <w:vertAlign w:val="superscript"/>
        </w:rPr>
        <w:t>3</w:t>
      </w:r>
      <w:r>
        <w:rPr>
          <w:rFonts w:ascii="宋体" w:hAnsi="宋体" w:hint="eastAsia"/>
        </w:rPr>
        <w:t>J/(kg</w:t>
      </w:r>
      <w:r>
        <w:rPr>
          <w:rFonts w:ascii="宋体" w:hAnsi="宋体" w:hint="eastAsia"/>
        </w:rPr>
        <w:t>·℃</w:t>
      </w:r>
      <w:r>
        <w:rPr>
          <w:rFonts w:ascii="宋体" w:hAnsi="宋体" w:hint="eastAsia"/>
        </w:rPr>
        <w:t>)</w:t>
      </w:r>
      <w:r>
        <w:rPr>
          <w:rFonts w:ascii="宋体" w:hAnsi="宋体" w:hint="eastAsia"/>
        </w:rPr>
        <w:t>，物理意义为：</w:t>
      </w:r>
      <w:r>
        <w:rPr>
          <w:rFonts w:ascii="宋体" w:hAnsi="宋体" w:hint="eastAsia"/>
        </w:rPr>
        <w:t>1kg</w:t>
      </w:r>
      <w:r>
        <w:rPr>
          <w:rFonts w:ascii="宋体" w:hAnsi="宋体" w:hint="eastAsia"/>
        </w:rPr>
        <w:t>的水温度升高（或降低）</w:t>
      </w:r>
      <w:r>
        <w:rPr>
          <w:rFonts w:ascii="宋体" w:hAnsi="宋体" w:hint="eastAsia"/>
        </w:rPr>
        <w:t>1</w:t>
      </w:r>
      <w:r>
        <w:rPr>
          <w:rFonts w:ascii="宋体" w:hAnsi="宋体" w:hint="eastAsia"/>
        </w:rPr>
        <w:t>℃，吸收（或放出）的热量为</w:t>
      </w:r>
      <w:r>
        <w:rPr>
          <w:rFonts w:ascii="宋体" w:hAnsi="宋体" w:hint="eastAsia"/>
        </w:rPr>
        <w:t>4.2</w:t>
      </w:r>
      <w:r>
        <w:rPr>
          <w:rFonts w:ascii="宋体" w:hAnsi="宋体" w:hint="eastAsia"/>
        </w:rPr>
        <w:t>×</w:t>
      </w:r>
      <w:r>
        <w:rPr>
          <w:rFonts w:ascii="宋体" w:hAnsi="宋体" w:hint="eastAsia"/>
        </w:rPr>
        <w:t>10</w:t>
      </w:r>
      <w:r>
        <w:rPr>
          <w:rFonts w:ascii="宋体" w:hAnsi="宋体" w:hint="eastAsia"/>
          <w:vertAlign w:val="superscript"/>
        </w:rPr>
        <w:t>3</w:t>
      </w:r>
      <w:r>
        <w:rPr>
          <w:rFonts w:ascii="宋体" w:hAnsi="宋体" w:hint="eastAsia"/>
        </w:rPr>
        <w:t>J</w:t>
      </w:r>
      <w:r>
        <w:rPr>
          <w:rFonts w:ascii="宋体" w:hAnsi="宋体" w:hint="eastAsia"/>
        </w:rPr>
        <w:t>。</w:t>
      </w:r>
    </w:p>
    <w:p w14:paraId="5305A4BC" w14:textId="77777777" w:rsidR="00835EAF" w:rsidRDefault="00835EAF">
      <w:pPr>
        <w:ind w:firstLineChars="200" w:firstLine="420"/>
        <w:rPr>
          <w:rFonts w:ascii="宋体" w:hAnsi="宋体" w:hint="eastAsia"/>
        </w:rPr>
      </w:pPr>
      <w:r>
        <w:rPr>
          <w:rFonts w:ascii="宋体" w:hAnsi="宋体" w:hint="eastAsia"/>
        </w:rPr>
        <w:t>比热容是物质的一种特性，比热容的大小与物体的种类、状态有关，与质量、体积、温度、密度、吸热放热、形状等无关。</w:t>
      </w:r>
    </w:p>
    <w:p w14:paraId="1A8DA84D" w14:textId="77777777" w:rsidR="00835EAF" w:rsidRDefault="00835EAF">
      <w:pPr>
        <w:ind w:firstLineChars="200" w:firstLine="420"/>
        <w:rPr>
          <w:rFonts w:ascii="宋体" w:hAnsi="宋体" w:hint="eastAsia"/>
        </w:rPr>
      </w:pPr>
      <w:r>
        <w:rPr>
          <w:rFonts w:ascii="宋体" w:hAnsi="宋体" w:hint="eastAsia"/>
        </w:rPr>
        <w:t>水常用来调节气温、取暖、作冷却剂、散热，是因为水的比热容大。</w:t>
      </w:r>
    </w:p>
    <w:p w14:paraId="477E49F2" w14:textId="77777777" w:rsidR="00835EAF" w:rsidRDefault="00835EAF">
      <w:pPr>
        <w:ind w:firstLineChars="200" w:firstLine="420"/>
        <w:rPr>
          <w:rFonts w:ascii="宋体" w:hAnsi="宋体" w:hint="eastAsia"/>
        </w:rPr>
      </w:pPr>
      <w:r>
        <w:rPr>
          <w:rFonts w:ascii="宋体" w:hAnsi="宋体" w:hint="eastAsia"/>
        </w:rPr>
        <w:t>比较比热容的方法：</w:t>
      </w:r>
    </w:p>
    <w:p w14:paraId="52E796B0" w14:textId="77777777" w:rsidR="00835EAF" w:rsidRDefault="00835EAF">
      <w:pPr>
        <w:ind w:firstLineChars="400" w:firstLine="840"/>
        <w:rPr>
          <w:rFonts w:ascii="宋体" w:hAnsi="宋体" w:hint="eastAsia"/>
        </w:rPr>
      </w:pPr>
      <w:r>
        <w:rPr>
          <w:rFonts w:ascii="宋体" w:hAnsi="宋体" w:hint="eastAsia"/>
        </w:rPr>
        <w:t>①质量相同，升高温度相同，比较吸收热量多少（加热时间）：吸收热量多，比热容大。</w:t>
      </w:r>
    </w:p>
    <w:p w14:paraId="198CCC9C" w14:textId="77777777" w:rsidR="00835EAF" w:rsidRDefault="00835EAF">
      <w:pPr>
        <w:ind w:firstLineChars="400" w:firstLine="840"/>
        <w:rPr>
          <w:rFonts w:ascii="宋体" w:hAnsi="宋体" w:hint="eastAsia"/>
        </w:rPr>
      </w:pPr>
      <w:r>
        <w:rPr>
          <w:rFonts w:ascii="宋体" w:hAnsi="宋体" w:hint="eastAsia"/>
        </w:rPr>
        <w:t>②质量相同，吸收热量（加热时间）相同，比较升高温度：温度升高慢，比热容大。</w:t>
      </w:r>
    </w:p>
    <w:p w14:paraId="49923B03" w14:textId="77777777" w:rsidR="00835EAF" w:rsidRDefault="00835EAF">
      <w:pPr>
        <w:rPr>
          <w:rFonts w:ascii="宋体" w:hAnsi="宋体" w:hint="eastAsia"/>
        </w:rPr>
      </w:pPr>
      <w:r>
        <w:rPr>
          <w:rFonts w:ascii="宋体" w:hAnsi="宋体" w:hint="eastAsia"/>
        </w:rPr>
        <w:t>2</w:t>
      </w:r>
      <w:r>
        <w:rPr>
          <w:rFonts w:ascii="宋体" w:hAnsi="宋体" w:hint="eastAsia"/>
        </w:rPr>
        <w:t>、热量的计算公式：</w:t>
      </w:r>
    </w:p>
    <w:p w14:paraId="09EEC0BA" w14:textId="77777777" w:rsidR="00835EAF" w:rsidRDefault="00835EAF">
      <w:pPr>
        <w:ind w:leftChars="150" w:left="4515" w:hangingChars="2000" w:hanging="4200"/>
        <w:rPr>
          <w:rFonts w:ascii="宋体" w:hAnsi="宋体" w:hint="eastAsia"/>
        </w:rPr>
      </w:pPr>
      <w:r>
        <w:rPr>
          <w:rFonts w:ascii="宋体" w:hAnsi="宋体" w:hint="eastAsia"/>
        </w:rPr>
        <w:t>①温度升高时用：</w:t>
      </w:r>
      <w:r>
        <w:rPr>
          <w:rStyle w:val="CharChar"/>
          <w:rFonts w:hint="eastAsia"/>
        </w:rPr>
        <w:t>Q</w:t>
      </w:r>
      <w:r>
        <w:rPr>
          <w:rFonts w:ascii="宋体" w:hAnsi="宋体" w:hint="eastAsia"/>
          <w:vertAlign w:val="subscript"/>
        </w:rPr>
        <w:t>吸</w:t>
      </w:r>
      <w:r>
        <w:rPr>
          <w:rFonts w:ascii="宋体" w:hAnsi="宋体" w:hint="eastAsia"/>
        </w:rPr>
        <w:t>＝</w:t>
      </w:r>
      <w:r>
        <w:rPr>
          <w:rStyle w:val="CharChar"/>
          <w:rFonts w:hint="eastAsia"/>
        </w:rPr>
        <w:t>cm</w:t>
      </w:r>
      <w:r>
        <w:rPr>
          <w:rFonts w:ascii="宋体" w:hAnsi="宋体" w:hint="eastAsia"/>
        </w:rPr>
        <w:t>（</w:t>
      </w:r>
      <w:r>
        <w:rPr>
          <w:rStyle w:val="CharChar"/>
          <w:rFonts w:hint="eastAsia"/>
        </w:rPr>
        <w:t>t</w:t>
      </w:r>
      <w:r>
        <w:rPr>
          <w:rFonts w:ascii="宋体" w:hAnsi="宋体" w:hint="eastAsia"/>
        </w:rPr>
        <w:t>－</w:t>
      </w:r>
      <w:r>
        <w:rPr>
          <w:rStyle w:val="CharChar"/>
          <w:rFonts w:hint="eastAsia"/>
        </w:rPr>
        <w:t>t</w:t>
      </w:r>
      <w:r>
        <w:rPr>
          <w:rFonts w:ascii="宋体" w:hAnsi="宋体" w:hint="eastAsia"/>
          <w:vertAlign w:val="subscript"/>
        </w:rPr>
        <w:t>0</w:t>
      </w:r>
      <w:r>
        <w:rPr>
          <w:rFonts w:ascii="宋体" w:hAnsi="宋体" w:hint="eastAsia"/>
        </w:rPr>
        <w:t>）</w:t>
      </w:r>
      <w:r>
        <w:rPr>
          <w:rFonts w:ascii="宋体" w:hAnsi="宋体" w:hint="eastAsia"/>
        </w:rPr>
        <w:t xml:space="preserve">      c</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吸</w:instrText>
      </w:r>
      <w:r>
        <w:rPr>
          <w:rFonts w:ascii="宋体" w:hAnsi="宋体"/>
          <w:i/>
          <w:kern w:val="0"/>
          <w:sz w:val="24"/>
        </w:rPr>
        <w:instrText>,</w:instrText>
      </w:r>
      <w:r>
        <w:rPr>
          <w:rStyle w:val="CharChar"/>
          <w:rFonts w:hint="eastAsia"/>
        </w:rPr>
        <w:instrText xml:space="preserve"> m</w:instrText>
      </w:r>
      <w:r>
        <w:rPr>
          <w:rFonts w:ascii="宋体" w:hAnsi="宋体" w:hint="eastAsia"/>
        </w:rPr>
        <w:instrText>（</w:instrText>
      </w:r>
      <w:r>
        <w:rPr>
          <w:rStyle w:val="CharChar"/>
          <w:rFonts w:hint="eastAsia"/>
        </w:rPr>
        <w:instrText>t</w:instrText>
      </w:r>
      <w:r>
        <w:rPr>
          <w:rFonts w:ascii="宋体" w:hAnsi="宋体" w:hint="eastAsia"/>
        </w:rPr>
        <w:instrText>－</w:instrText>
      </w:r>
      <w:r>
        <w:rPr>
          <w:rStyle w:val="CharChar"/>
          <w:rFonts w:hint="eastAsia"/>
        </w:rPr>
        <w:instrText>t</w:instrText>
      </w:r>
      <w:r>
        <w:rPr>
          <w:rFonts w:ascii="宋体" w:hAnsi="宋体" w:hint="eastAsia"/>
          <w:vertAlign w:val="subscript"/>
        </w:rPr>
        <w:instrText>0</w:instrText>
      </w:r>
      <w:r>
        <w:rPr>
          <w:rFonts w:ascii="宋体" w:hAnsi="宋体" w:hint="eastAsia"/>
        </w:rPr>
        <w:instrTex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ascii="宋体" w:hAnsi="宋体" w:hint="eastAsia"/>
        </w:rPr>
        <w:t>m</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吸</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w:instrText>
      </w:r>
      <w:r>
        <w:rPr>
          <w:rStyle w:val="CharChar"/>
          <w:rFonts w:hint="eastAsia"/>
        </w:rPr>
        <w:instrText>t</w:instrText>
      </w:r>
      <w:r>
        <w:rPr>
          <w:rFonts w:ascii="宋体" w:hAnsi="宋体" w:hint="eastAsia"/>
        </w:rPr>
        <w:instrText>－</w:instrText>
      </w:r>
      <w:r>
        <w:rPr>
          <w:rStyle w:val="CharChar"/>
          <w:rFonts w:hint="eastAsia"/>
        </w:rPr>
        <w:instrText>t</w:instrText>
      </w:r>
      <w:r>
        <w:rPr>
          <w:rFonts w:ascii="宋体" w:hAnsi="宋体" w:hint="eastAsia"/>
          <w:vertAlign w:val="subscript"/>
        </w:rPr>
        <w:instrText>0</w:instrText>
      </w:r>
      <w:r>
        <w:rPr>
          <w:rFonts w:ascii="宋体" w:hAnsi="宋体" w:hint="eastAsia"/>
        </w:rPr>
        <w:instrTex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t</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吸</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Style w:val="CharChar"/>
          <w:rFonts w:hint="eastAsia"/>
        </w:rPr>
        <w:t xml:space="preserve"> t</w:t>
      </w:r>
      <w:r>
        <w:rPr>
          <w:rFonts w:ascii="宋体" w:hAnsi="宋体" w:hint="eastAsia"/>
          <w:vertAlign w:val="subscript"/>
        </w:rPr>
        <w:t xml:space="preserve">0                          </w:t>
      </w:r>
      <w:r>
        <w:rPr>
          <w:rStyle w:val="CharChar"/>
          <w:rFonts w:hint="eastAsia"/>
        </w:rPr>
        <w:t>t</w:t>
      </w:r>
      <w:r>
        <w:rPr>
          <w:rFonts w:ascii="宋体" w:hAnsi="宋体" w:hint="eastAsia"/>
          <w:vertAlign w:val="subscript"/>
        </w:rPr>
        <w:t>0</w:t>
      </w:r>
      <w:r>
        <w:rPr>
          <w:rFonts w:ascii="宋体" w:hAnsi="宋体" w:hint="eastAsia"/>
        </w:rPr>
        <w:t>＝</w:t>
      </w:r>
      <w:r>
        <w:rPr>
          <w:rFonts w:ascii="宋体" w:hAnsi="宋体" w:hint="eastAsia"/>
          <w:i/>
          <w:kern w:val="0"/>
          <w:sz w:val="24"/>
        </w:rPr>
        <w:t>t-</w:t>
      </w:r>
      <w:r>
        <w:rPr>
          <w:rFonts w:ascii="宋体" w:hAnsi="宋体"/>
          <w:i/>
          <w:kern w:val="0"/>
          <w:sz w:val="24"/>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吸</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276462DC" w14:textId="77777777" w:rsidR="00835EAF" w:rsidRDefault="00835EAF">
      <w:pPr>
        <w:ind w:leftChars="150" w:left="4620" w:hangingChars="2050" w:hanging="4305"/>
        <w:rPr>
          <w:rFonts w:ascii="宋体" w:hAnsi="宋体" w:hint="eastAsia"/>
        </w:rPr>
      </w:pPr>
      <w:r>
        <w:rPr>
          <w:rFonts w:ascii="宋体" w:hAnsi="宋体" w:hint="eastAsia"/>
        </w:rPr>
        <w:t>②温度降低时用：</w:t>
      </w:r>
      <w:r>
        <w:rPr>
          <w:rStyle w:val="CharChar"/>
          <w:rFonts w:hint="eastAsia"/>
        </w:rPr>
        <w:t>Q</w:t>
      </w:r>
      <w:r>
        <w:rPr>
          <w:rFonts w:ascii="宋体" w:hAnsi="宋体" w:hint="eastAsia"/>
          <w:vertAlign w:val="subscript"/>
        </w:rPr>
        <w:t>放</w:t>
      </w:r>
      <w:r>
        <w:rPr>
          <w:rFonts w:ascii="宋体" w:hAnsi="宋体" w:hint="eastAsia"/>
        </w:rPr>
        <w:t>＝</w:t>
      </w:r>
      <w:r>
        <w:rPr>
          <w:rStyle w:val="CharChar"/>
          <w:rFonts w:hint="eastAsia"/>
        </w:rPr>
        <w:t>cm</w:t>
      </w:r>
      <w:r>
        <w:rPr>
          <w:rFonts w:ascii="宋体" w:hAnsi="宋体" w:hint="eastAsia"/>
        </w:rPr>
        <w:t>（</w:t>
      </w:r>
      <w:r>
        <w:rPr>
          <w:rStyle w:val="CharChar"/>
          <w:rFonts w:hint="eastAsia"/>
        </w:rPr>
        <w:t>t</w:t>
      </w:r>
      <w:r>
        <w:rPr>
          <w:rFonts w:ascii="宋体" w:hAnsi="宋体" w:hint="eastAsia"/>
          <w:vertAlign w:val="subscript"/>
        </w:rPr>
        <w:t>0</w:t>
      </w:r>
      <w:r>
        <w:rPr>
          <w:rFonts w:ascii="宋体" w:hAnsi="宋体" w:hint="eastAsia"/>
        </w:rPr>
        <w:t>－</w:t>
      </w:r>
      <w:r>
        <w:rPr>
          <w:rStyle w:val="CharChar"/>
          <w:rFonts w:hint="eastAsia"/>
        </w:rPr>
        <w:t>t</w:t>
      </w:r>
      <w:r>
        <w:rPr>
          <w:rFonts w:ascii="宋体" w:hAnsi="宋体" w:hint="eastAsia"/>
        </w:rPr>
        <w:t>）</w:t>
      </w:r>
      <w:r>
        <w:rPr>
          <w:rFonts w:ascii="宋体" w:hAnsi="宋体" w:hint="eastAsia"/>
        </w:rPr>
        <w:t xml:space="preserve">       c</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放</w:instrText>
      </w:r>
      <w:r>
        <w:rPr>
          <w:rFonts w:ascii="宋体" w:hAnsi="宋体"/>
          <w:i/>
          <w:kern w:val="0"/>
          <w:sz w:val="24"/>
        </w:rPr>
        <w:instrText>,</w:instrText>
      </w:r>
      <w:r>
        <w:rPr>
          <w:rStyle w:val="CharChar"/>
          <w:rFonts w:hint="eastAsia"/>
        </w:rPr>
        <w:instrText xml:space="preserve"> m</w:instrText>
      </w:r>
      <w:r>
        <w:rPr>
          <w:rFonts w:ascii="宋体" w:hAnsi="宋体" w:hint="eastAsia"/>
        </w:rPr>
        <w:instrText>（</w:instrText>
      </w:r>
      <w:r>
        <w:rPr>
          <w:rStyle w:val="CharChar"/>
          <w:rFonts w:hint="eastAsia"/>
        </w:rPr>
        <w:instrText>t</w:instrText>
      </w:r>
      <w:r>
        <w:rPr>
          <w:rFonts w:ascii="宋体" w:hAnsi="宋体" w:hint="eastAsia"/>
          <w:vertAlign w:val="subscript"/>
        </w:rPr>
        <w:instrText>0</w:instrText>
      </w:r>
      <w:r>
        <w:rPr>
          <w:rFonts w:ascii="宋体" w:hAnsi="宋体" w:hint="eastAsia"/>
        </w:rPr>
        <w:instrText>－</w:instrText>
      </w:r>
      <w:r>
        <w:rPr>
          <w:rStyle w:val="CharChar"/>
          <w:rFonts w:hint="eastAsia"/>
        </w:rPr>
        <w:instrText>t</w:instrText>
      </w:r>
      <w:r>
        <w:rPr>
          <w:rFonts w:ascii="宋体" w:hAnsi="宋体" w:hint="eastAsia"/>
        </w:rPr>
        <w:instrTex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ascii="宋体" w:hAnsi="宋体" w:hint="eastAsia"/>
        </w:rPr>
        <w:t>m</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放</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w:instrText>
      </w:r>
      <w:r>
        <w:rPr>
          <w:rStyle w:val="CharChar"/>
          <w:rFonts w:hint="eastAsia"/>
        </w:rPr>
        <w:instrText>t</w:instrText>
      </w:r>
      <w:r>
        <w:rPr>
          <w:rFonts w:ascii="宋体" w:hAnsi="宋体" w:hint="eastAsia"/>
          <w:vertAlign w:val="subscript"/>
        </w:rPr>
        <w:instrText>0</w:instrText>
      </w:r>
      <w:r>
        <w:rPr>
          <w:rFonts w:ascii="宋体" w:hAnsi="宋体" w:hint="eastAsia"/>
        </w:rPr>
        <w:instrText>－</w:instrText>
      </w:r>
      <w:r>
        <w:rPr>
          <w:rStyle w:val="CharChar"/>
          <w:rFonts w:hint="eastAsia"/>
        </w:rPr>
        <w:instrText>t</w:instrText>
      </w:r>
      <w:r>
        <w:rPr>
          <w:rFonts w:ascii="宋体" w:hAnsi="宋体" w:hint="eastAsia"/>
        </w:rPr>
        <w:instrTex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t</w:t>
      </w:r>
      <w:r>
        <w:rPr>
          <w:rFonts w:ascii="宋体" w:hAnsi="宋体" w:hint="eastAsia"/>
          <w:vertAlign w:val="subscript"/>
        </w:rPr>
        <w:t>0</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放</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hint="eastAsia"/>
          <w:vertAlign w:val="subscript"/>
        </w:rPr>
        <w:t xml:space="preserve"> </w:t>
      </w:r>
      <w:r>
        <w:rPr>
          <w:rFonts w:ascii="宋体" w:hAnsi="宋体" w:hint="eastAsia"/>
          <w:i/>
          <w:kern w:val="0"/>
          <w:sz w:val="24"/>
        </w:rPr>
        <w:t>t</w:t>
      </w:r>
      <w:r>
        <w:rPr>
          <w:rFonts w:ascii="宋体" w:hAnsi="宋体" w:hint="eastAsia"/>
          <w:vertAlign w:val="subscript"/>
        </w:rPr>
        <w:t xml:space="preserve">                        </w:t>
      </w:r>
      <w:r>
        <w:rPr>
          <w:rFonts w:ascii="宋体" w:hAnsi="宋体" w:hint="eastAsia"/>
          <w:i/>
          <w:kern w:val="0"/>
          <w:sz w:val="24"/>
        </w:rPr>
        <w:t>t</w:t>
      </w:r>
      <w:r>
        <w:rPr>
          <w:rFonts w:ascii="宋体" w:hAnsi="宋体" w:hint="eastAsia"/>
        </w:rPr>
        <w:t>＝</w:t>
      </w:r>
      <w:r>
        <w:rPr>
          <w:rStyle w:val="CharChar"/>
          <w:rFonts w:hint="eastAsia"/>
        </w:rPr>
        <w:t>t</w:t>
      </w:r>
      <w:r>
        <w:rPr>
          <w:rFonts w:ascii="宋体" w:hAnsi="宋体" w:hint="eastAsia"/>
          <w:vertAlign w:val="subscript"/>
        </w:rPr>
        <w:t>0</w:t>
      </w:r>
      <w:r>
        <w:rPr>
          <w:rFonts w:ascii="宋体" w:hAnsi="宋体" w:hint="eastAsia"/>
          <w:i/>
          <w:kern w:val="0"/>
          <w:sz w:val="24"/>
        </w:rPr>
        <w:t>-</w:t>
      </w:r>
      <w:r>
        <w:rPr>
          <w:rFonts w:ascii="宋体" w:hAnsi="宋体"/>
          <w:i/>
          <w:kern w:val="0"/>
          <w:sz w:val="24"/>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hint="eastAsia"/>
          <w:vertAlign w:val="subscript"/>
        </w:rPr>
        <w:instrText>放</w:instrText>
      </w:r>
      <w:r>
        <w:rPr>
          <w:rFonts w:ascii="宋体" w:hAnsi="宋体"/>
          <w:i/>
          <w:kern w:val="0"/>
          <w:sz w:val="24"/>
        </w:rPr>
        <w:instrText>,</w:instrText>
      </w:r>
      <w:r>
        <w:rPr>
          <w:rStyle w:val="CharChar"/>
          <w:rFonts w:hint="eastAsia"/>
        </w:rPr>
        <w:instrText xml:space="preserve"> c</w:instrText>
      </w:r>
      <w:r>
        <w:rPr>
          <w:rFonts w:ascii="宋体" w:hAnsi="宋体" w:hint="eastAsia"/>
        </w:rPr>
        <w:instrText>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513149BE" w14:textId="77777777" w:rsidR="00835EAF" w:rsidRDefault="00835EAF">
      <w:pPr>
        <w:ind w:firstLineChars="150" w:firstLine="315"/>
        <w:rPr>
          <w:rStyle w:val="CharChar"/>
          <w:rFonts w:hint="eastAsia"/>
          <w:i w:val="0"/>
        </w:rPr>
      </w:pPr>
      <w:r>
        <w:rPr>
          <w:rFonts w:ascii="宋体" w:hAnsi="宋体" w:hint="eastAsia"/>
        </w:rPr>
        <w:t>③只给出温度变化量时用：</w:t>
      </w:r>
      <w:r>
        <w:rPr>
          <w:rStyle w:val="CharChar"/>
          <w:rFonts w:hint="eastAsia"/>
        </w:rPr>
        <w:t>Q</w:t>
      </w:r>
      <w:r>
        <w:rPr>
          <w:rFonts w:ascii="宋体" w:hAnsi="宋体" w:hint="eastAsia"/>
        </w:rPr>
        <w:t>＝</w:t>
      </w:r>
      <w:r>
        <w:rPr>
          <w:rStyle w:val="CharChar"/>
          <w:rFonts w:hint="eastAsia"/>
        </w:rPr>
        <w:t>cm</w:t>
      </w:r>
      <w:r>
        <w:rPr>
          <w:rFonts w:ascii="宋体" w:hAnsi="宋体" w:hint="eastAsia"/>
        </w:rPr>
        <w:t>△</w:t>
      </w:r>
      <w:r>
        <w:rPr>
          <w:rStyle w:val="CharChar"/>
          <w:rFonts w:hint="eastAsia"/>
        </w:rPr>
        <w:t>t     c</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 xml:space="preserve"> </w:instrText>
      </w:r>
      <w:r>
        <w:rPr>
          <w:rFonts w:ascii="宋体" w:hAnsi="宋体" w:hint="eastAsia"/>
        </w:rPr>
        <w:instrText>m</w:instrText>
      </w:r>
      <w:r>
        <w:rPr>
          <w:rFonts w:ascii="宋体" w:hAnsi="宋体" w:hint="eastAsia"/>
        </w:rPr>
        <w:instrText>△</w:instrText>
      </w:r>
      <w:r>
        <w:rPr>
          <w:rStyle w:val="CharChar"/>
          <w:rFonts w:hint="eastAsia"/>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 xml:space="preserve">  m</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ascii="宋体" w:hAnsi="宋体" w:hint="eastAsia"/>
        </w:rPr>
        <w:instrText>c</w:instrText>
      </w:r>
      <w:r>
        <w:rPr>
          <w:rFonts w:ascii="宋体" w:hAnsi="宋体" w:hint="eastAsia"/>
        </w:rPr>
        <w:instrText>△</w:instrText>
      </w:r>
      <w:r>
        <w:rPr>
          <w:rStyle w:val="CharChar"/>
          <w:rFonts w:hint="eastAsia"/>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ascii="宋体" w:hAnsi="宋体" w:hint="eastAsia"/>
        </w:rPr>
        <w:t>△</w:t>
      </w:r>
      <w:r>
        <w:rPr>
          <w:rStyle w:val="CharChar"/>
          <w:rFonts w:hint="eastAsia"/>
        </w:rPr>
        <w:t>t</w:t>
      </w:r>
      <w:r>
        <w:rPr>
          <w:rFonts w:ascii="宋体" w:hAnsi="宋体"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ascii="宋体" w:hAnsi="宋体" w:hint="eastAsia"/>
        </w:rPr>
        <w:instrText>c</w:instrText>
      </w:r>
      <w:r>
        <w:rPr>
          <w:rStyle w:val="CharChar"/>
          <w:rFonts w:hint="eastAsia"/>
        </w:rPr>
        <w:instrText xml:space="preserve"> 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6AE6E439" w14:textId="77777777" w:rsidR="00835EAF" w:rsidRDefault="00835EAF">
      <w:pPr>
        <w:ind w:firstLineChars="200" w:firstLine="420"/>
        <w:rPr>
          <w:rFonts w:ascii="宋体" w:hAnsi="宋体" w:hint="eastAsia"/>
        </w:rPr>
      </w:pPr>
      <w:r>
        <w:rPr>
          <w:rStyle w:val="CharChar"/>
          <w:rFonts w:hint="eastAsia"/>
        </w:rPr>
        <w:t>Q</w:t>
      </w:r>
      <w:r>
        <w:rPr>
          <w:rFonts w:ascii="宋体" w:hAnsi="宋体" w:hint="eastAsia"/>
        </w:rPr>
        <w:t>——热量——焦耳（</w:t>
      </w:r>
      <w:r>
        <w:rPr>
          <w:rFonts w:ascii="宋体" w:hAnsi="宋体" w:hint="eastAsia"/>
        </w:rPr>
        <w:t>J</w:t>
      </w:r>
      <w:r>
        <w:rPr>
          <w:rFonts w:ascii="宋体" w:hAnsi="宋体" w:hint="eastAsia"/>
        </w:rPr>
        <w:t>）；</w:t>
      </w:r>
      <w:r>
        <w:rPr>
          <w:rStyle w:val="CharChar"/>
          <w:rFonts w:hint="eastAsia"/>
        </w:rPr>
        <w:t>c</w:t>
      </w:r>
      <w:r>
        <w:rPr>
          <w:rFonts w:ascii="宋体" w:hAnsi="宋体" w:hint="eastAsia"/>
        </w:rPr>
        <w:t>——比热容——焦耳每千克摄氏度（</w:t>
      </w:r>
      <w:r>
        <w:rPr>
          <w:rFonts w:ascii="宋体" w:hAnsi="宋体" w:hint="eastAsia"/>
        </w:rPr>
        <w:t>J/(kg</w:t>
      </w:r>
      <w:r>
        <w:rPr>
          <w:rFonts w:ascii="宋体" w:hAnsi="宋体" w:hint="eastAsia"/>
        </w:rPr>
        <w:t>·℃</w:t>
      </w:r>
      <w:r>
        <w:rPr>
          <w:rFonts w:ascii="宋体" w:hAnsi="宋体" w:hint="eastAsia"/>
        </w:rPr>
        <w:t>)</w:t>
      </w:r>
      <w:r>
        <w:rPr>
          <w:rFonts w:ascii="宋体" w:hAnsi="宋体" w:hint="eastAsia"/>
        </w:rPr>
        <w:t>）；</w:t>
      </w:r>
      <w:r>
        <w:rPr>
          <w:rStyle w:val="CharChar"/>
          <w:rFonts w:hint="eastAsia"/>
        </w:rPr>
        <w:t>m</w:t>
      </w:r>
      <w:r>
        <w:rPr>
          <w:rFonts w:ascii="宋体" w:hAnsi="宋体" w:hint="eastAsia"/>
        </w:rPr>
        <w:t>——质量——千克（</w:t>
      </w:r>
      <w:r>
        <w:rPr>
          <w:rFonts w:ascii="宋体" w:hAnsi="宋体" w:hint="eastAsia"/>
        </w:rPr>
        <w:t>kg</w:t>
      </w:r>
      <w:r>
        <w:rPr>
          <w:rFonts w:ascii="宋体" w:hAnsi="宋体" w:hint="eastAsia"/>
        </w:rPr>
        <w:t>）；</w:t>
      </w:r>
      <w:r>
        <w:rPr>
          <w:rStyle w:val="CharChar"/>
          <w:rFonts w:hint="eastAsia"/>
        </w:rPr>
        <w:t>t</w:t>
      </w:r>
      <w:r>
        <w:rPr>
          <w:rFonts w:ascii="宋体" w:hAnsi="宋体" w:hint="eastAsia"/>
        </w:rPr>
        <w:t>——末温——摄氏度（℃）；</w:t>
      </w:r>
      <w:r>
        <w:rPr>
          <w:rStyle w:val="CharChar"/>
          <w:rFonts w:hint="eastAsia"/>
        </w:rPr>
        <w:t>t</w:t>
      </w:r>
      <w:r>
        <w:rPr>
          <w:rFonts w:ascii="宋体" w:hAnsi="宋体" w:hint="eastAsia"/>
          <w:vertAlign w:val="subscript"/>
        </w:rPr>
        <w:t>0</w:t>
      </w:r>
      <w:r>
        <w:rPr>
          <w:rFonts w:ascii="宋体" w:hAnsi="宋体" w:hint="eastAsia"/>
        </w:rPr>
        <w:t>——初温——摄氏度（℃）</w:t>
      </w:r>
    </w:p>
    <w:p w14:paraId="36CE559E" w14:textId="77777777" w:rsidR="00835EAF" w:rsidRDefault="00835EAF">
      <w:pPr>
        <w:ind w:firstLineChars="200" w:firstLine="420"/>
        <w:rPr>
          <w:rFonts w:ascii="宋体" w:hAnsi="宋体" w:hint="eastAsia"/>
        </w:rPr>
      </w:pPr>
      <w:r>
        <w:rPr>
          <w:rFonts w:ascii="宋体" w:hAnsi="宋体" w:hint="eastAsia"/>
        </w:rPr>
        <w:t>审题时注意“升高（降低）到</w:t>
      </w:r>
      <w:r>
        <w:rPr>
          <w:rFonts w:ascii="宋体" w:hAnsi="宋体" w:hint="eastAsia"/>
        </w:rPr>
        <w:t>10</w:t>
      </w:r>
      <w:r>
        <w:rPr>
          <w:rFonts w:ascii="宋体" w:hAnsi="宋体" w:hint="eastAsia"/>
        </w:rPr>
        <w:t>℃”还是“升高（降低）（了）</w:t>
      </w:r>
      <w:r>
        <w:rPr>
          <w:rFonts w:ascii="宋体" w:hAnsi="宋体" w:hint="eastAsia"/>
        </w:rPr>
        <w:t>10</w:t>
      </w:r>
      <w:r>
        <w:rPr>
          <w:rFonts w:ascii="宋体" w:hAnsi="宋体" w:hint="eastAsia"/>
        </w:rPr>
        <w:t>℃”，前者的“</w:t>
      </w:r>
      <w:r>
        <w:rPr>
          <w:rFonts w:ascii="宋体" w:hAnsi="宋体" w:hint="eastAsia"/>
        </w:rPr>
        <w:t>10</w:t>
      </w:r>
      <w:r>
        <w:rPr>
          <w:rFonts w:ascii="宋体" w:hAnsi="宋体" w:hint="eastAsia"/>
        </w:rPr>
        <w:t>℃”是末温（</w:t>
      </w:r>
      <w:r>
        <w:rPr>
          <w:rStyle w:val="CharChar"/>
          <w:rFonts w:hint="eastAsia"/>
        </w:rPr>
        <w:t>t</w:t>
      </w:r>
      <w:r>
        <w:rPr>
          <w:rFonts w:ascii="宋体" w:hAnsi="宋体" w:hint="eastAsia"/>
        </w:rPr>
        <w:t>），后面的“</w:t>
      </w:r>
      <w:r>
        <w:rPr>
          <w:rFonts w:ascii="宋体" w:hAnsi="宋体" w:hint="eastAsia"/>
        </w:rPr>
        <w:t>10</w:t>
      </w:r>
      <w:r>
        <w:rPr>
          <w:rFonts w:ascii="宋体" w:hAnsi="宋体" w:hint="eastAsia"/>
        </w:rPr>
        <w:t>℃”是温度的变化量（△</w:t>
      </w:r>
      <w:r>
        <w:rPr>
          <w:rStyle w:val="CharChar"/>
          <w:rFonts w:hint="eastAsia"/>
        </w:rPr>
        <w:t>t</w:t>
      </w:r>
      <w:r>
        <w:rPr>
          <w:rFonts w:ascii="宋体" w:hAnsi="宋体" w:hint="eastAsia"/>
        </w:rPr>
        <w:t>）。</w:t>
      </w:r>
    </w:p>
    <w:p w14:paraId="24B7726E" w14:textId="77777777" w:rsidR="00835EAF" w:rsidRDefault="00835EAF">
      <w:pPr>
        <w:ind w:firstLine="420"/>
        <w:rPr>
          <w:rStyle w:val="CharChar"/>
          <w:rFonts w:ascii="宋体" w:hAnsi="宋体" w:hint="eastAsia"/>
          <w:i w:val="0"/>
        </w:rPr>
      </w:pPr>
      <w:r>
        <w:rPr>
          <w:rFonts w:ascii="宋体" w:hAnsi="宋体" w:hint="eastAsia"/>
        </w:rPr>
        <w:t>由公式</w:t>
      </w:r>
      <w:r>
        <w:rPr>
          <w:rStyle w:val="CharChar"/>
          <w:rFonts w:ascii="宋体" w:eastAsia="宋体" w:hAnsi="宋体" w:hint="eastAsia"/>
        </w:rPr>
        <w:t>Q</w:t>
      </w:r>
      <w:r>
        <w:rPr>
          <w:rFonts w:ascii="宋体" w:hAnsi="宋体" w:hint="eastAsia"/>
        </w:rPr>
        <w:t>＝</w:t>
      </w:r>
      <w:r>
        <w:rPr>
          <w:rStyle w:val="CharChar"/>
          <w:rFonts w:ascii="宋体" w:eastAsia="宋体" w:hAnsi="宋体" w:hint="eastAsia"/>
        </w:rPr>
        <w:t>cm</w:t>
      </w:r>
      <w:r>
        <w:rPr>
          <w:rFonts w:ascii="宋体" w:hAnsi="宋体" w:hint="eastAsia"/>
        </w:rPr>
        <w:t>△</w:t>
      </w:r>
      <w:r>
        <w:rPr>
          <w:rStyle w:val="CharChar"/>
          <w:rFonts w:ascii="宋体" w:eastAsia="宋体" w:hAnsi="宋体" w:hint="eastAsia"/>
        </w:rPr>
        <w:t>t</w:t>
      </w:r>
      <w:r>
        <w:rPr>
          <w:rStyle w:val="CharChar"/>
          <w:rFonts w:ascii="宋体" w:eastAsia="宋体" w:hAnsi="宋体" w:hint="eastAsia"/>
          <w:i w:val="0"/>
        </w:rPr>
        <w:t>可知：物体吸收或放出热量的多少是由物体的比热容、质量和温度变化量这三个因素决定的。</w:t>
      </w:r>
    </w:p>
    <w:p w14:paraId="2CADAC3F"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第十四章：内能的利用</w:t>
      </w:r>
    </w:p>
    <w:p w14:paraId="1DB5AEE7" w14:textId="77777777" w:rsidR="00835EAF" w:rsidRDefault="00835EAF">
      <w:pPr>
        <w:jc w:val="center"/>
        <w:rPr>
          <w:rFonts w:ascii="宋体" w:hAnsi="宋体" w:hint="eastAsia"/>
          <w:b/>
          <w:sz w:val="24"/>
        </w:rPr>
      </w:pPr>
      <w:r>
        <w:rPr>
          <w:rStyle w:val="CharChar"/>
          <w:rFonts w:ascii="宋体" w:hAnsi="宋体" w:hint="eastAsia"/>
          <w:b/>
          <w:i w:val="0"/>
          <w:sz w:val="24"/>
        </w:rPr>
        <w:t>第一节：内能的利用</w:t>
      </w:r>
    </w:p>
    <w:p w14:paraId="5E03885E" w14:textId="77777777" w:rsidR="00835EAF" w:rsidRDefault="00835EAF">
      <w:pPr>
        <w:ind w:firstLineChars="200" w:firstLine="420"/>
        <w:rPr>
          <w:rFonts w:ascii="宋体" w:hAnsi="宋体" w:hint="eastAsia"/>
        </w:rPr>
      </w:pPr>
      <w:r>
        <w:rPr>
          <w:rFonts w:ascii="宋体" w:hAnsi="宋体" w:hint="eastAsia"/>
        </w:rPr>
        <w:t>内能的利用方式</w:t>
      </w:r>
    </w:p>
    <w:p w14:paraId="48935DAF" w14:textId="77777777" w:rsidR="00835EAF" w:rsidRDefault="00835EAF">
      <w:pPr>
        <w:ind w:firstLineChars="400" w:firstLine="840"/>
        <w:rPr>
          <w:rFonts w:ascii="宋体" w:hAnsi="宋体" w:hint="eastAsia"/>
        </w:rPr>
      </w:pPr>
      <w:r>
        <w:rPr>
          <w:rFonts w:ascii="宋体" w:hAnsi="宋体" w:hint="eastAsia"/>
        </w:rPr>
        <w:t>利用内能来加热：实质是热传递。</w:t>
      </w:r>
    </w:p>
    <w:p w14:paraId="587DCCC1" w14:textId="77777777" w:rsidR="00835EAF" w:rsidRDefault="00835EAF">
      <w:pPr>
        <w:ind w:firstLineChars="400" w:firstLine="840"/>
        <w:rPr>
          <w:rFonts w:ascii="宋体" w:hAnsi="宋体" w:hint="eastAsia"/>
        </w:rPr>
      </w:pPr>
      <w:r>
        <w:rPr>
          <w:rFonts w:ascii="宋体" w:hAnsi="宋体" w:hint="eastAsia"/>
        </w:rPr>
        <w:t>利用内能来做功：实质是内能转化为机械能。</w:t>
      </w:r>
    </w:p>
    <w:p w14:paraId="6D24DB35" w14:textId="77777777" w:rsidR="00835EAF" w:rsidRDefault="00835EAF">
      <w:pPr>
        <w:jc w:val="center"/>
        <w:rPr>
          <w:rFonts w:hint="eastAsia"/>
          <w:b/>
          <w:sz w:val="24"/>
        </w:rPr>
      </w:pPr>
      <w:r>
        <w:rPr>
          <w:rFonts w:hint="eastAsia"/>
          <w:b/>
          <w:sz w:val="24"/>
        </w:rPr>
        <w:t>第二节：热机</w:t>
      </w:r>
    </w:p>
    <w:p w14:paraId="39FA6AF4" w14:textId="77777777" w:rsidR="00835EAF" w:rsidRDefault="00835EAF">
      <w:pPr>
        <w:numPr>
          <w:ilvl w:val="0"/>
          <w:numId w:val="4"/>
        </w:numPr>
        <w:tabs>
          <w:tab w:val="left" w:pos="360"/>
        </w:tabs>
        <w:rPr>
          <w:rFonts w:ascii="宋体" w:hAnsi="宋体" w:hint="eastAsia"/>
          <w:bCs/>
        </w:rPr>
      </w:pPr>
      <w:r>
        <w:rPr>
          <w:rFonts w:ascii="宋体" w:hAnsi="宋体" w:hint="eastAsia"/>
          <w:bCs/>
        </w:rPr>
        <w:t>热机：</w:t>
      </w:r>
    </w:p>
    <w:p w14:paraId="56E5DF4B" w14:textId="77777777" w:rsidR="00835EAF" w:rsidRDefault="00835EAF">
      <w:pPr>
        <w:ind w:firstLineChars="200" w:firstLine="420"/>
        <w:rPr>
          <w:rFonts w:ascii="宋体" w:hAnsi="宋体" w:hint="eastAsia"/>
          <w:bCs/>
        </w:rPr>
      </w:pPr>
      <w:r>
        <w:rPr>
          <w:rFonts w:ascii="宋体" w:hAnsi="宋体" w:hint="eastAsia"/>
          <w:bCs/>
        </w:rPr>
        <w:t>定义：热机是利用内能来做功，把内能转化为机械能的机器。</w:t>
      </w:r>
    </w:p>
    <w:p w14:paraId="4BB4131E" w14:textId="77777777" w:rsidR="00835EAF" w:rsidRDefault="00835EAF">
      <w:pPr>
        <w:ind w:firstLineChars="200" w:firstLine="420"/>
        <w:rPr>
          <w:rFonts w:ascii="宋体" w:hAnsi="宋体" w:hint="eastAsia"/>
          <w:bCs/>
        </w:rPr>
      </w:pPr>
      <w:r>
        <w:rPr>
          <w:rFonts w:ascii="宋体" w:hAnsi="宋体" w:hint="eastAsia"/>
          <w:bCs/>
        </w:rPr>
        <w:t>热机的种类：蒸汽机、内燃机（汽油机和柴油机）、汽轮机、喷气发动机等</w:t>
      </w:r>
    </w:p>
    <w:p w14:paraId="564E3BB1" w14:textId="77777777" w:rsidR="00835EAF" w:rsidRDefault="00835EAF">
      <w:pPr>
        <w:numPr>
          <w:ilvl w:val="0"/>
          <w:numId w:val="4"/>
        </w:numPr>
        <w:tabs>
          <w:tab w:val="left" w:pos="360"/>
        </w:tabs>
        <w:rPr>
          <w:rFonts w:ascii="宋体" w:hAnsi="宋体" w:hint="eastAsia"/>
          <w:bCs/>
        </w:rPr>
      </w:pPr>
      <w:r>
        <w:rPr>
          <w:rFonts w:ascii="宋体" w:hAnsi="宋体" w:hint="eastAsia"/>
          <w:bCs/>
        </w:rPr>
        <w:t>内燃机：</w:t>
      </w:r>
    </w:p>
    <w:p w14:paraId="1254CE52" w14:textId="77777777" w:rsidR="00835EAF" w:rsidRDefault="00835EAF">
      <w:pPr>
        <w:ind w:firstLineChars="200" w:firstLine="420"/>
        <w:rPr>
          <w:rFonts w:ascii="宋体" w:hAnsi="宋体" w:hint="eastAsia"/>
          <w:bCs/>
        </w:rPr>
      </w:pPr>
      <w:r>
        <w:rPr>
          <w:rFonts w:ascii="宋体" w:hAnsi="宋体" w:hint="eastAsia"/>
          <w:bCs/>
        </w:rPr>
        <w:t>内燃机活塞在汽缸内往复运动时，从气缸的一端运动到另一端的过程，叫做一个冲程。</w:t>
      </w:r>
    </w:p>
    <w:p w14:paraId="5A7BCB2C" w14:textId="77777777" w:rsidR="00835EAF" w:rsidRDefault="00835EAF">
      <w:pPr>
        <w:ind w:firstLineChars="200" w:firstLine="420"/>
        <w:rPr>
          <w:rFonts w:ascii="宋体" w:hAnsi="宋体" w:hint="eastAsia"/>
        </w:rPr>
      </w:pPr>
      <w:r>
        <w:rPr>
          <w:rFonts w:ascii="宋体" w:hAnsi="宋体" w:hint="eastAsia"/>
          <w:bCs/>
        </w:rPr>
        <w:t>四冲程内燃机包括四个冲程：</w:t>
      </w:r>
      <w:r>
        <w:rPr>
          <w:rFonts w:ascii="宋体" w:hAnsi="宋体" w:hint="eastAsia"/>
        </w:rPr>
        <w:t>吸气冲程、压缩冲程、做功冲程、排气冲程。</w:t>
      </w:r>
    </w:p>
    <w:p w14:paraId="5A2E3757" w14:textId="77777777" w:rsidR="00835EAF" w:rsidRDefault="00835EAF">
      <w:pPr>
        <w:ind w:firstLineChars="200" w:firstLine="420"/>
        <w:rPr>
          <w:rFonts w:ascii="宋体" w:hAnsi="宋体" w:hint="eastAsia"/>
        </w:rPr>
      </w:pPr>
      <w:r>
        <w:rPr>
          <w:rFonts w:ascii="宋体" w:hAnsi="宋体" w:hint="eastAsia"/>
        </w:rPr>
        <w:t>在单缸四冲程内燃机中，吸气、压缩、做功、排气四个冲程为一个工作循环，每个工作循环曲轴转</w:t>
      </w:r>
      <w:r>
        <w:rPr>
          <w:rFonts w:ascii="宋体" w:hAnsi="宋体" w:hint="eastAsia"/>
        </w:rPr>
        <w:t>2</w:t>
      </w:r>
      <w:r>
        <w:rPr>
          <w:rFonts w:ascii="宋体" w:hAnsi="宋体" w:hint="eastAsia"/>
        </w:rPr>
        <w:t>周，活塞上下往复</w:t>
      </w:r>
      <w:r>
        <w:rPr>
          <w:rFonts w:ascii="宋体" w:hAnsi="宋体" w:hint="eastAsia"/>
        </w:rPr>
        <w:t>2</w:t>
      </w:r>
      <w:r>
        <w:rPr>
          <w:rFonts w:ascii="宋体" w:hAnsi="宋体" w:hint="eastAsia"/>
        </w:rPr>
        <w:t>次，做功</w:t>
      </w:r>
      <w:r>
        <w:rPr>
          <w:rFonts w:ascii="宋体" w:hAnsi="宋体" w:hint="eastAsia"/>
        </w:rPr>
        <w:t>1</w:t>
      </w:r>
      <w:r>
        <w:rPr>
          <w:rFonts w:ascii="宋体" w:hAnsi="宋体" w:hint="eastAsia"/>
        </w:rPr>
        <w:t>次。</w:t>
      </w:r>
    </w:p>
    <w:p w14:paraId="3A0DF513" w14:textId="77777777" w:rsidR="00835EAF" w:rsidRDefault="00835EAF">
      <w:pPr>
        <w:ind w:firstLineChars="200" w:firstLine="412"/>
        <w:rPr>
          <w:rFonts w:ascii="宋体" w:hAnsi="宋体" w:hint="eastAsia"/>
          <w:spacing w:val="-2"/>
        </w:rPr>
      </w:pPr>
      <w:r>
        <w:rPr>
          <w:rFonts w:ascii="宋体" w:hAnsi="宋体" w:hint="eastAsia"/>
          <w:spacing w:val="-2"/>
        </w:rPr>
        <w:t>在这四个冲程中只有做功冲程是燃气对活塞做功，而其它三个冲程（吸气冲程、压缩冲程和排气冲程）是依靠飞轮的惯性来完成的。</w:t>
      </w:r>
    </w:p>
    <w:p w14:paraId="447FA608" w14:textId="77777777" w:rsidR="00835EAF" w:rsidRDefault="00835EAF">
      <w:pPr>
        <w:ind w:firstLineChars="200" w:firstLine="412"/>
        <w:rPr>
          <w:rFonts w:ascii="宋体" w:hAnsi="宋体" w:hint="eastAsia"/>
          <w:spacing w:val="-2"/>
        </w:rPr>
      </w:pPr>
      <w:r>
        <w:rPr>
          <w:rFonts w:ascii="宋体" w:hAnsi="宋体" w:hint="eastAsia"/>
          <w:spacing w:val="-2"/>
        </w:rPr>
        <w:t>压缩冲程将机械能转化为内能。</w:t>
      </w:r>
    </w:p>
    <w:p w14:paraId="7011495C" w14:textId="77777777" w:rsidR="00835EAF" w:rsidRDefault="00835EAF">
      <w:pPr>
        <w:ind w:firstLineChars="200" w:firstLine="412"/>
        <w:rPr>
          <w:rFonts w:ascii="宋体" w:hAnsi="宋体" w:hint="eastAsia"/>
          <w:bCs/>
        </w:rPr>
      </w:pPr>
      <w:r>
        <w:rPr>
          <w:rFonts w:ascii="宋体" w:hAnsi="宋体" w:hint="eastAsia"/>
          <w:spacing w:val="-2"/>
        </w:rPr>
        <w:t>做功冲程是由内能转化为机械能。</w:t>
      </w:r>
    </w:p>
    <w:p w14:paraId="6238410F" w14:textId="77777777" w:rsidR="00835EAF" w:rsidRDefault="00835EAF">
      <w:pPr>
        <w:rPr>
          <w:rFonts w:ascii="宋体" w:hAnsi="宋体" w:hint="eastAsia"/>
          <w:bCs/>
          <w:spacing w:val="-2"/>
        </w:rPr>
      </w:pPr>
      <w:r>
        <w:rPr>
          <w:rFonts w:ascii="宋体" w:hAnsi="宋体" w:hint="eastAsia"/>
          <w:bCs/>
          <w:spacing w:val="-2"/>
        </w:rPr>
        <w:t xml:space="preserve">    </w:t>
      </w:r>
      <w:r>
        <w:rPr>
          <w:rFonts w:ascii="宋体" w:hAnsi="宋体" w:hint="eastAsia"/>
          <w:bCs/>
          <w:spacing w:val="-2"/>
        </w:rPr>
        <w:t>①汽油机工作过程：</w:t>
      </w:r>
    </w:p>
    <w:p w14:paraId="2324D95B" w14:textId="77777777" w:rsidR="00835EAF" w:rsidRDefault="00835EAF">
      <w:pPr>
        <w:jc w:val="center"/>
        <w:rPr>
          <w:rFonts w:ascii="宋体" w:hAnsi="宋体" w:hint="eastAsia"/>
          <w:bCs/>
          <w:spacing w:val="-2"/>
        </w:rPr>
      </w:pPr>
      <w:r>
        <w:rPr>
          <w:rFonts w:ascii="宋体" w:hAnsi="宋体" w:hint="eastAsia"/>
          <w:bCs/>
          <w:spacing w:val="-2"/>
        </w:rPr>
        <w:lastRenderedPageBreak/>
        <w:pict w14:anchorId="268AB277">
          <v:shape id="图片 54" o:spid="_x0000_i1040" type="#_x0000_t75" style="width:6in;height:248.25pt;mso-wrap-style:square;mso-position-horizontal-relative:page;mso-position-vertical-relative:page">
            <v:imagedata r:id="rId18" o:title=""/>
          </v:shape>
        </w:pict>
      </w:r>
    </w:p>
    <w:p w14:paraId="57B34A07" w14:textId="77777777" w:rsidR="00835EAF" w:rsidRDefault="00835EAF">
      <w:pPr>
        <w:rPr>
          <w:rFonts w:ascii="宋体" w:hAnsi="宋体" w:hint="eastAsia"/>
          <w:bCs/>
          <w:spacing w:val="-2"/>
        </w:rPr>
      </w:pPr>
      <w:r>
        <w:rPr>
          <w:rFonts w:ascii="宋体" w:hAnsi="宋体" w:hint="eastAsia"/>
          <w:bCs/>
          <w:spacing w:val="-2"/>
        </w:rPr>
        <w:pict w14:anchorId="31ED3B2D">
          <v:shape id="图片 2" o:spid="_x0000_i1041" type="#_x0000_t75" style="width:387pt;height:98.65pt;mso-wrap-style:square;mso-position-horizontal-relative:page;mso-position-vertical-relative:page">
            <v:imagedata r:id="rId19" o:title=""/>
          </v:shape>
        </w:pict>
      </w:r>
    </w:p>
    <w:p w14:paraId="142BE3CF" w14:textId="77777777" w:rsidR="00835EAF" w:rsidRDefault="00835EAF">
      <w:pPr>
        <w:ind w:firstLine="420"/>
        <w:rPr>
          <w:rFonts w:ascii="宋体" w:hAnsi="宋体" w:hint="eastAsia"/>
          <w:bCs/>
          <w:spacing w:val="-2"/>
        </w:rPr>
      </w:pPr>
      <w:r>
        <w:rPr>
          <w:rFonts w:ascii="宋体" w:hAnsi="宋体" w:hint="eastAsia"/>
          <w:bCs/>
          <w:spacing w:val="-2"/>
        </w:rPr>
        <w:t>②柴油机工作过程：</w:t>
      </w:r>
    </w:p>
    <w:p w14:paraId="72CF39F0" w14:textId="77777777" w:rsidR="00835EAF" w:rsidRDefault="00835EAF">
      <w:pPr>
        <w:ind w:firstLine="420"/>
        <w:rPr>
          <w:rFonts w:ascii="宋体" w:hAnsi="宋体" w:hint="eastAsia"/>
          <w:bCs/>
          <w:spacing w:val="-2"/>
        </w:rPr>
      </w:pPr>
      <w:r>
        <w:rPr>
          <w:rFonts w:ascii="宋体" w:hAnsi="宋体" w:hint="eastAsia"/>
          <w:bCs/>
          <w:spacing w:val="-2"/>
        </w:rPr>
        <w:pict w14:anchorId="7503ECCF">
          <v:shape id="_x0000_i1042" type="#_x0000_t75" style="width:393pt;height:140.25pt;mso-wrap-style:square;mso-position-horizontal-relative:page;mso-position-vertical-relative:page">
            <v:imagedata r:id="rId20" o:title="3b9eb66c2b71b69ab926ca71b0275e23"/>
          </v:shape>
        </w:pict>
      </w:r>
    </w:p>
    <w:p w14:paraId="12EE9FCE" w14:textId="77777777" w:rsidR="00835EAF" w:rsidRDefault="00835EAF">
      <w:pPr>
        <w:rPr>
          <w:rFonts w:ascii="宋体" w:hAnsi="宋体" w:hint="eastAsia"/>
        </w:rPr>
      </w:pPr>
      <w:r>
        <w:rPr>
          <w:rFonts w:ascii="宋体" w:hAnsi="宋体" w:hint="eastAsia"/>
        </w:rPr>
        <w:t>3</w:t>
      </w:r>
      <w:r>
        <w:rPr>
          <w:rFonts w:ascii="宋体" w:hAnsi="宋体" w:hint="eastAsia"/>
        </w:rPr>
        <w:t>、汽油机和柴油机的比较：</w:t>
      </w:r>
      <w:r>
        <w:rPr>
          <w:rFonts w:ascii="宋体" w:hAnsi="宋体" w:hint="eastAsia"/>
        </w:rPr>
        <w:t xml:space="preserve"> </w:t>
      </w:r>
    </w:p>
    <w:p w14:paraId="67755FCD" w14:textId="77777777" w:rsidR="00835EAF" w:rsidRDefault="00835EAF">
      <w:pPr>
        <w:rPr>
          <w:rFonts w:ascii="宋体" w:hAnsi="宋体" w:hint="eastAsia"/>
          <w:bCs/>
        </w:rPr>
      </w:pPr>
      <w:r>
        <w:rPr>
          <w:rFonts w:ascii="宋体" w:hAnsi="宋体" w:hint="eastAsia"/>
          <w:bCs/>
        </w:rPr>
        <w:t xml:space="preserve">   </w:t>
      </w:r>
      <w:r>
        <w:rPr>
          <w:rFonts w:ascii="宋体" w:hAnsi="宋体" w:hint="eastAsia"/>
          <w:bCs/>
        </w:rPr>
        <w:t>①汽油机的气缸顶部是火花塞；</w:t>
      </w:r>
    </w:p>
    <w:p w14:paraId="1CE91DA2" w14:textId="77777777" w:rsidR="00835EAF" w:rsidRDefault="00835EAF">
      <w:pPr>
        <w:rPr>
          <w:rFonts w:ascii="宋体" w:hAnsi="宋体" w:hint="eastAsia"/>
          <w:bCs/>
        </w:rPr>
      </w:pPr>
      <w:r>
        <w:rPr>
          <w:rFonts w:ascii="宋体" w:hAnsi="宋体" w:hint="eastAsia"/>
          <w:bCs/>
        </w:rPr>
        <w:t xml:space="preserve">     </w:t>
      </w:r>
      <w:r>
        <w:rPr>
          <w:rFonts w:ascii="宋体" w:hAnsi="宋体" w:hint="eastAsia"/>
          <w:bCs/>
        </w:rPr>
        <w:t>柴油机的气缸顶部是喷油嘴。</w:t>
      </w:r>
    </w:p>
    <w:p w14:paraId="36228161" w14:textId="77777777" w:rsidR="00835EAF" w:rsidRDefault="00835EAF">
      <w:pPr>
        <w:ind w:firstLineChars="150" w:firstLine="315"/>
        <w:rPr>
          <w:rFonts w:ascii="宋体" w:hAnsi="宋体" w:hint="eastAsia"/>
          <w:bCs/>
        </w:rPr>
      </w:pPr>
      <w:r>
        <w:rPr>
          <w:rFonts w:ascii="宋体" w:hAnsi="宋体" w:hint="eastAsia"/>
          <w:bCs/>
        </w:rPr>
        <w:t>②汽油机吸气冲程吸入气缸的是汽油和空气组成的燃料混合物；</w:t>
      </w:r>
    </w:p>
    <w:p w14:paraId="64CA428C" w14:textId="77777777" w:rsidR="00835EAF" w:rsidRDefault="00835EAF">
      <w:pPr>
        <w:ind w:firstLineChars="250" w:firstLine="525"/>
        <w:rPr>
          <w:rFonts w:ascii="宋体" w:hAnsi="宋体" w:hint="eastAsia"/>
          <w:bCs/>
        </w:rPr>
      </w:pPr>
      <w:r>
        <w:rPr>
          <w:rFonts w:ascii="宋体" w:hAnsi="宋体" w:hint="eastAsia"/>
          <w:bCs/>
        </w:rPr>
        <w:t>柴油机吸气冲程吸入气缸的是空气。</w:t>
      </w:r>
    </w:p>
    <w:p w14:paraId="3E67ECAC" w14:textId="77777777" w:rsidR="00835EAF" w:rsidRDefault="00835EAF">
      <w:pPr>
        <w:ind w:firstLineChars="150" w:firstLine="315"/>
        <w:rPr>
          <w:rFonts w:ascii="宋体" w:hAnsi="宋体" w:hint="eastAsia"/>
          <w:bCs/>
        </w:rPr>
      </w:pPr>
      <w:r>
        <w:rPr>
          <w:rFonts w:ascii="宋体" w:hAnsi="宋体" w:hint="eastAsia"/>
          <w:bCs/>
        </w:rPr>
        <w:t>③汽油机做功冲程的点火方式是点燃式；</w:t>
      </w:r>
    </w:p>
    <w:p w14:paraId="33EF46F8" w14:textId="77777777" w:rsidR="00835EAF" w:rsidRDefault="00835EAF">
      <w:pPr>
        <w:ind w:firstLineChars="250" w:firstLine="525"/>
        <w:rPr>
          <w:rFonts w:ascii="宋体" w:hAnsi="宋体" w:hint="eastAsia"/>
          <w:bCs/>
        </w:rPr>
      </w:pPr>
      <w:r>
        <w:rPr>
          <w:rFonts w:ascii="宋体" w:hAnsi="宋体" w:hint="eastAsia"/>
          <w:bCs/>
        </w:rPr>
        <w:t>柴油机做功冲程的点火方式是压燃式。</w:t>
      </w:r>
    </w:p>
    <w:p w14:paraId="7D8272AE" w14:textId="77777777" w:rsidR="00835EAF" w:rsidRDefault="00835EAF">
      <w:pPr>
        <w:ind w:firstLine="315"/>
        <w:rPr>
          <w:rFonts w:ascii="宋体" w:hAnsi="宋体" w:hint="eastAsia"/>
          <w:bCs/>
        </w:rPr>
      </w:pPr>
      <w:r>
        <w:rPr>
          <w:rFonts w:ascii="宋体" w:hAnsi="宋体" w:hint="eastAsia"/>
          <w:bCs/>
        </w:rPr>
        <w:t>④柴油机比汽油及效率高，比较经济，但笨重。</w:t>
      </w:r>
    </w:p>
    <w:p w14:paraId="10766E35" w14:textId="77777777" w:rsidR="00835EAF" w:rsidRDefault="00835EAF">
      <w:pPr>
        <w:ind w:firstLine="315"/>
        <w:rPr>
          <w:rFonts w:ascii="宋体" w:hAnsi="宋体" w:hint="eastAsia"/>
          <w:bCs/>
        </w:rPr>
      </w:pPr>
      <w:r>
        <w:rPr>
          <w:rFonts w:ascii="宋体" w:hAnsi="宋体" w:hint="eastAsia"/>
          <w:bCs/>
        </w:rPr>
        <w:t>⑤汽油机和柴油机在运转之前都要靠外力辅助启动。</w:t>
      </w:r>
    </w:p>
    <w:p w14:paraId="2A6E976F" w14:textId="77777777" w:rsidR="00835EAF" w:rsidRDefault="00835EAF">
      <w:pPr>
        <w:rPr>
          <w:rFonts w:ascii="宋体" w:hAnsi="宋体" w:hint="eastAsia"/>
          <w:bCs/>
        </w:rPr>
      </w:pPr>
      <w:r>
        <w:rPr>
          <w:rFonts w:ascii="宋体" w:hAnsi="宋体" w:hint="eastAsia"/>
          <w:bCs/>
        </w:rPr>
        <w:t>4</w:t>
      </w:r>
      <w:r>
        <w:rPr>
          <w:rFonts w:ascii="宋体" w:hAnsi="宋体" w:hint="eastAsia"/>
          <w:bCs/>
        </w:rPr>
        <w:t>、热值</w:t>
      </w:r>
    </w:p>
    <w:p w14:paraId="6FB44F4B" w14:textId="77777777" w:rsidR="00835EAF" w:rsidRDefault="00835EAF">
      <w:pPr>
        <w:ind w:firstLineChars="150" w:firstLine="315"/>
        <w:rPr>
          <w:rFonts w:ascii="宋体" w:hAnsi="宋体" w:hint="eastAsia"/>
          <w:bCs/>
        </w:rPr>
      </w:pPr>
      <w:r>
        <w:rPr>
          <w:rFonts w:ascii="宋体" w:hAnsi="宋体" w:hint="eastAsia"/>
          <w:bCs/>
        </w:rPr>
        <w:t>燃料燃烧，使燃料的化学能转化为内能。</w:t>
      </w:r>
    </w:p>
    <w:p w14:paraId="7352E582" w14:textId="77777777" w:rsidR="00835EAF" w:rsidRDefault="00835EAF">
      <w:pPr>
        <w:ind w:firstLineChars="150" w:firstLine="315"/>
        <w:rPr>
          <w:rFonts w:ascii="宋体" w:hAnsi="宋体" w:hint="eastAsia"/>
          <w:bCs/>
        </w:rPr>
      </w:pPr>
      <w:r>
        <w:rPr>
          <w:rFonts w:ascii="宋体" w:hAnsi="宋体" w:hint="eastAsia"/>
        </w:rPr>
        <w:t>定义：</w:t>
      </w:r>
      <w:r>
        <w:rPr>
          <w:rFonts w:ascii="宋体" w:hAnsi="宋体" w:hint="eastAsia"/>
        </w:rPr>
        <w:t>1kg</w:t>
      </w:r>
      <w:r>
        <w:rPr>
          <w:rFonts w:ascii="宋体" w:hAnsi="宋体" w:hint="eastAsia"/>
        </w:rPr>
        <w:t>某种燃料完全燃烧放出的热量，叫做这种燃料的热值。用符号</w:t>
      </w:r>
      <w:r>
        <w:rPr>
          <w:rStyle w:val="CharChar"/>
          <w:rFonts w:hint="eastAsia"/>
        </w:rPr>
        <w:t>q</w:t>
      </w:r>
      <w:r>
        <w:rPr>
          <w:rStyle w:val="CharChar"/>
          <w:rFonts w:ascii="宋体" w:eastAsia="宋体" w:hAnsi="宋体" w:hint="eastAsia"/>
          <w:i w:val="0"/>
        </w:rPr>
        <w:t>表示</w:t>
      </w:r>
      <w:r>
        <w:rPr>
          <w:rStyle w:val="CharChar"/>
          <w:rFonts w:hint="eastAsia"/>
          <w:i w:val="0"/>
        </w:rPr>
        <w:t>。</w:t>
      </w:r>
    </w:p>
    <w:p w14:paraId="4E3B9068" w14:textId="77777777" w:rsidR="00835EAF" w:rsidRDefault="00835EAF">
      <w:pPr>
        <w:ind w:firstLineChars="150" w:firstLine="315"/>
        <w:rPr>
          <w:rFonts w:ascii="宋体" w:hAnsi="宋体" w:hint="eastAsia"/>
          <w:bCs/>
        </w:rPr>
      </w:pPr>
      <w:r>
        <w:rPr>
          <w:rFonts w:ascii="宋体" w:hAnsi="宋体" w:hint="eastAsia"/>
          <w:bCs/>
        </w:rPr>
        <w:t>单位：固体燃料的热值的单位是焦耳每千克（</w:t>
      </w:r>
      <w:r>
        <w:rPr>
          <w:rFonts w:ascii="宋体" w:hAnsi="宋体" w:hint="eastAsia"/>
          <w:bCs/>
        </w:rPr>
        <w:t>J/kg</w:t>
      </w:r>
      <w:r>
        <w:rPr>
          <w:rFonts w:ascii="宋体" w:hAnsi="宋体" w:hint="eastAsia"/>
          <w:bCs/>
        </w:rPr>
        <w:t>）、气体燃料的热值的单位是焦耳每立方米（</w:t>
      </w:r>
      <w:r>
        <w:rPr>
          <w:rFonts w:ascii="宋体" w:hAnsi="宋体" w:hint="eastAsia"/>
          <w:bCs/>
        </w:rPr>
        <w:t>J/m</w:t>
      </w:r>
      <w:r>
        <w:rPr>
          <w:rFonts w:ascii="宋体" w:hAnsi="宋体" w:hint="eastAsia"/>
          <w:bCs/>
          <w:vertAlign w:val="superscript"/>
        </w:rPr>
        <w:t>3</w:t>
      </w:r>
      <w:r>
        <w:rPr>
          <w:rFonts w:ascii="宋体" w:hAnsi="宋体" w:hint="eastAsia"/>
          <w:bCs/>
        </w:rPr>
        <w:t>）。</w:t>
      </w:r>
    </w:p>
    <w:p w14:paraId="5E1FBA13" w14:textId="77777777" w:rsidR="00835EAF" w:rsidRDefault="00835EAF">
      <w:pPr>
        <w:ind w:firstLineChars="150" w:firstLine="315"/>
        <w:rPr>
          <w:rFonts w:ascii="宋体" w:hAnsi="宋体" w:hint="eastAsia"/>
          <w:bCs/>
        </w:rPr>
      </w:pPr>
      <w:r>
        <w:rPr>
          <w:rFonts w:ascii="宋体" w:hAnsi="宋体" w:hint="eastAsia"/>
          <w:bCs/>
        </w:rPr>
        <w:t>热值是燃料本身的一种特性，只与燃料的种类有关，与燃料的形态、质量、体积、是否完全燃烧等无关。</w:t>
      </w:r>
    </w:p>
    <w:p w14:paraId="02325202" w14:textId="77777777" w:rsidR="00835EAF" w:rsidRDefault="00835EAF">
      <w:pPr>
        <w:ind w:left="525" w:hangingChars="250" w:hanging="525"/>
        <w:rPr>
          <w:rFonts w:ascii="宋体" w:hAnsi="宋体" w:hint="eastAsia"/>
          <w:bCs/>
        </w:rPr>
      </w:pPr>
      <w:r>
        <w:rPr>
          <w:rFonts w:ascii="宋体" w:hAnsi="宋体" w:hint="eastAsia"/>
          <w:bCs/>
        </w:rPr>
        <w:t>公式：、</w:t>
      </w:r>
      <w:r>
        <w:rPr>
          <w:rFonts w:ascii="宋体" w:hAnsi="宋体"/>
          <w:bCs/>
        </w:rPr>
        <w:t xml:space="preserve"> </w:t>
      </w:r>
    </w:p>
    <w:p w14:paraId="5F80C7CE" w14:textId="77777777" w:rsidR="00835EAF" w:rsidRDefault="00835EAF">
      <w:pPr>
        <w:ind w:leftChars="250" w:left="525"/>
        <w:rPr>
          <w:rStyle w:val="CharChar"/>
          <w:rFonts w:hint="eastAsia"/>
        </w:rPr>
      </w:pPr>
      <w:r>
        <w:rPr>
          <w:rFonts w:ascii="宋体" w:hAnsi="宋体" w:hint="eastAsia"/>
          <w:bCs/>
        </w:rPr>
        <w:lastRenderedPageBreak/>
        <w:t>①</w:t>
      </w:r>
      <w:r>
        <w:rPr>
          <w:rStyle w:val="CharChar"/>
          <w:rFonts w:hint="eastAsia"/>
        </w:rPr>
        <w:t>Q</w:t>
      </w:r>
      <w:r>
        <w:rPr>
          <w:rFonts w:ascii="宋体" w:hAnsi="宋体" w:hint="eastAsia"/>
          <w:bCs/>
        </w:rPr>
        <w:t>＝</w:t>
      </w:r>
      <w:r>
        <w:rPr>
          <w:rStyle w:val="CharChar"/>
          <w:rFonts w:hint="eastAsia"/>
        </w:rPr>
        <w:t>qm     m=</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 xml:space="preserve"> q</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q=</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 xml:space="preserve"> m</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6A7E02B3" w14:textId="77777777" w:rsidR="00835EAF" w:rsidRDefault="00835EAF">
      <w:pPr>
        <w:ind w:firstLineChars="350" w:firstLine="735"/>
        <w:rPr>
          <w:rFonts w:ascii="宋体" w:hAnsi="宋体" w:hint="eastAsia"/>
          <w:bCs/>
        </w:rPr>
      </w:pPr>
      <w:r>
        <w:rPr>
          <w:rStyle w:val="CharChar"/>
          <w:rFonts w:hint="eastAsia"/>
        </w:rPr>
        <w:t>Q</w:t>
      </w:r>
      <w:r>
        <w:rPr>
          <w:rFonts w:ascii="宋体" w:hAnsi="宋体" w:hint="eastAsia"/>
          <w:bCs/>
        </w:rPr>
        <w:t>——放出的热量——焦耳（</w:t>
      </w:r>
      <w:r>
        <w:rPr>
          <w:rFonts w:ascii="宋体" w:hAnsi="宋体" w:hint="eastAsia"/>
          <w:bCs/>
        </w:rPr>
        <w:t>J</w:t>
      </w:r>
      <w:r>
        <w:rPr>
          <w:rFonts w:ascii="宋体" w:hAnsi="宋体" w:hint="eastAsia"/>
          <w:bCs/>
        </w:rPr>
        <w:t>）；</w:t>
      </w:r>
      <w:r>
        <w:rPr>
          <w:rStyle w:val="CharChar"/>
          <w:rFonts w:hint="eastAsia"/>
        </w:rPr>
        <w:t>q</w:t>
      </w:r>
      <w:r>
        <w:rPr>
          <w:rFonts w:ascii="宋体" w:hAnsi="宋体" w:hint="eastAsia"/>
          <w:bCs/>
        </w:rPr>
        <w:t>——热值——焦耳每千克（</w:t>
      </w:r>
      <w:r>
        <w:rPr>
          <w:rFonts w:ascii="宋体" w:hAnsi="宋体" w:hint="eastAsia"/>
          <w:bCs/>
        </w:rPr>
        <w:t>J/kg</w:t>
      </w:r>
      <w:r>
        <w:rPr>
          <w:rFonts w:ascii="宋体" w:hAnsi="宋体" w:hint="eastAsia"/>
          <w:bCs/>
        </w:rPr>
        <w:t>）；</w:t>
      </w:r>
      <w:r>
        <w:rPr>
          <w:rStyle w:val="CharChar"/>
          <w:rFonts w:hint="eastAsia"/>
        </w:rPr>
        <w:t>m</w:t>
      </w:r>
      <w:r>
        <w:rPr>
          <w:rFonts w:ascii="宋体" w:hAnsi="宋体" w:hint="eastAsia"/>
          <w:bCs/>
        </w:rPr>
        <w:t>——燃料质量——千克（</w:t>
      </w:r>
      <w:r>
        <w:rPr>
          <w:rFonts w:ascii="宋体" w:hAnsi="宋体" w:hint="eastAsia"/>
          <w:bCs/>
        </w:rPr>
        <w:t>kg</w:t>
      </w:r>
      <w:r>
        <w:rPr>
          <w:rFonts w:ascii="宋体" w:hAnsi="宋体" w:hint="eastAsia"/>
          <w:bCs/>
        </w:rPr>
        <w:t>）。</w:t>
      </w:r>
    </w:p>
    <w:p w14:paraId="7F3A8E33" w14:textId="77777777" w:rsidR="00835EAF" w:rsidRDefault="00835EAF">
      <w:pPr>
        <w:rPr>
          <w:rFonts w:ascii="宋体" w:hAnsi="宋体" w:hint="eastAsia"/>
          <w:bCs/>
        </w:rPr>
      </w:pPr>
      <w:r>
        <w:rPr>
          <w:rFonts w:ascii="宋体" w:hAnsi="宋体" w:hint="eastAsia"/>
          <w:bCs/>
        </w:rPr>
        <w:t xml:space="preserve">     </w:t>
      </w:r>
      <w:r>
        <w:rPr>
          <w:rFonts w:ascii="宋体" w:hAnsi="宋体" w:hint="eastAsia"/>
          <w:bCs/>
        </w:rPr>
        <w:t>②</w:t>
      </w:r>
      <w:r>
        <w:rPr>
          <w:rStyle w:val="CharChar"/>
          <w:rFonts w:hint="eastAsia"/>
        </w:rPr>
        <w:t>Q</w:t>
      </w:r>
      <w:r>
        <w:rPr>
          <w:rFonts w:ascii="宋体" w:hAnsi="宋体" w:hint="eastAsia"/>
          <w:bCs/>
        </w:rPr>
        <w:t>＝</w:t>
      </w:r>
      <w:r>
        <w:rPr>
          <w:rStyle w:val="CharChar"/>
          <w:rFonts w:hint="eastAsia"/>
        </w:rPr>
        <w:t>qV</w:t>
      </w:r>
      <w:r>
        <w:rPr>
          <w:rFonts w:ascii="宋体" w:hAnsi="宋体" w:hint="eastAsia"/>
          <w:bCs/>
        </w:rPr>
        <w:t xml:space="preserve">     </w:t>
      </w:r>
      <w:r>
        <w:rPr>
          <w:rStyle w:val="CharChar"/>
          <w:rFonts w:hint="eastAsia"/>
        </w:rPr>
        <w:t>V=</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 xml:space="preserve"> q</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q=</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 xml:space="preserve"> V</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046E406E" w14:textId="77777777" w:rsidR="00835EAF" w:rsidRDefault="00835EAF">
      <w:pPr>
        <w:ind w:firstLineChars="350" w:firstLine="735"/>
        <w:rPr>
          <w:rFonts w:ascii="宋体" w:hAnsi="宋体" w:hint="eastAsia"/>
          <w:bCs/>
        </w:rPr>
      </w:pPr>
      <w:r>
        <w:rPr>
          <w:rStyle w:val="CharChar"/>
          <w:rFonts w:hint="eastAsia"/>
        </w:rPr>
        <w:t>Q</w:t>
      </w:r>
      <w:r>
        <w:rPr>
          <w:rFonts w:ascii="宋体" w:hAnsi="宋体" w:hint="eastAsia"/>
          <w:bCs/>
        </w:rPr>
        <w:t>——放出的热量——焦耳（</w:t>
      </w:r>
      <w:r>
        <w:rPr>
          <w:rFonts w:ascii="宋体" w:hAnsi="宋体" w:hint="eastAsia"/>
          <w:bCs/>
        </w:rPr>
        <w:t>J</w:t>
      </w:r>
      <w:r>
        <w:rPr>
          <w:rFonts w:ascii="宋体" w:hAnsi="宋体" w:hint="eastAsia"/>
          <w:bCs/>
        </w:rPr>
        <w:t>）；</w:t>
      </w:r>
      <w:r>
        <w:rPr>
          <w:rStyle w:val="CharChar"/>
          <w:rFonts w:hint="eastAsia"/>
        </w:rPr>
        <w:t>q</w:t>
      </w:r>
      <w:r>
        <w:rPr>
          <w:rFonts w:ascii="宋体" w:hAnsi="宋体" w:hint="eastAsia"/>
          <w:bCs/>
        </w:rPr>
        <w:t>——热值——焦耳每立方米（</w:t>
      </w:r>
      <w:r>
        <w:rPr>
          <w:rFonts w:ascii="宋体" w:hAnsi="宋体" w:hint="eastAsia"/>
          <w:bCs/>
        </w:rPr>
        <w:t>J/m</w:t>
      </w:r>
      <w:r>
        <w:rPr>
          <w:rFonts w:ascii="宋体" w:hAnsi="宋体" w:hint="eastAsia"/>
          <w:bCs/>
          <w:vertAlign w:val="superscript"/>
        </w:rPr>
        <w:t>3</w:t>
      </w:r>
      <w:r>
        <w:rPr>
          <w:rFonts w:ascii="宋体" w:hAnsi="宋体" w:hint="eastAsia"/>
          <w:bCs/>
        </w:rPr>
        <w:t>）；</w:t>
      </w:r>
      <w:r>
        <w:rPr>
          <w:rStyle w:val="CharChar"/>
          <w:rFonts w:hint="eastAsia"/>
        </w:rPr>
        <w:t>V</w:t>
      </w:r>
      <w:r>
        <w:rPr>
          <w:rFonts w:ascii="宋体" w:hAnsi="宋体" w:hint="eastAsia"/>
          <w:bCs/>
        </w:rPr>
        <w:t>——燃料体积——立方米（</w:t>
      </w:r>
      <w:r>
        <w:rPr>
          <w:rFonts w:ascii="宋体" w:hAnsi="宋体" w:hint="eastAsia"/>
          <w:bCs/>
        </w:rPr>
        <w:t>m</w:t>
      </w:r>
      <w:r>
        <w:rPr>
          <w:rFonts w:ascii="宋体" w:hAnsi="宋体" w:hint="eastAsia"/>
          <w:bCs/>
          <w:vertAlign w:val="superscript"/>
        </w:rPr>
        <w:t>3</w:t>
      </w:r>
      <w:r>
        <w:rPr>
          <w:rFonts w:ascii="宋体" w:hAnsi="宋体" w:hint="eastAsia"/>
          <w:bCs/>
        </w:rPr>
        <w:t>）。</w:t>
      </w:r>
    </w:p>
    <w:p w14:paraId="14AA5FDB" w14:textId="77777777" w:rsidR="00835EAF" w:rsidRDefault="00835EAF">
      <w:pPr>
        <w:ind w:firstLineChars="200" w:firstLine="420"/>
        <w:rPr>
          <w:rFonts w:ascii="宋体" w:hAnsi="宋体" w:hint="eastAsia"/>
        </w:rPr>
      </w:pPr>
      <w:r>
        <w:rPr>
          <w:rFonts w:ascii="宋体" w:hAnsi="宋体" w:hint="eastAsia"/>
        </w:rPr>
        <w:t>物理意义：酒精的热值是</w:t>
      </w:r>
      <w:r>
        <w:rPr>
          <w:rFonts w:ascii="宋体" w:hAnsi="宋体" w:hint="eastAsia"/>
        </w:rPr>
        <w:t>3.0</w:t>
      </w:r>
      <w:r>
        <w:rPr>
          <w:rFonts w:ascii="宋体" w:hAnsi="宋体" w:hint="eastAsia"/>
        </w:rPr>
        <w:t>×</w:t>
      </w:r>
      <w:r>
        <w:rPr>
          <w:rFonts w:ascii="宋体" w:hAnsi="宋体" w:hint="eastAsia"/>
        </w:rPr>
        <w:t>10</w:t>
      </w:r>
      <w:r>
        <w:rPr>
          <w:rFonts w:ascii="宋体" w:hAnsi="宋体" w:hint="eastAsia"/>
          <w:vertAlign w:val="superscript"/>
        </w:rPr>
        <w:t>7</w:t>
      </w:r>
      <w:r>
        <w:rPr>
          <w:rFonts w:ascii="宋体" w:hAnsi="宋体" w:hint="eastAsia"/>
        </w:rPr>
        <w:t>J/kg</w:t>
      </w:r>
      <w:r>
        <w:rPr>
          <w:rFonts w:ascii="宋体" w:hAnsi="宋体" w:hint="eastAsia"/>
        </w:rPr>
        <w:t>，它表示：</w:t>
      </w:r>
      <w:r>
        <w:rPr>
          <w:rFonts w:ascii="宋体" w:hAnsi="宋体" w:hint="eastAsia"/>
        </w:rPr>
        <w:t>1kg</w:t>
      </w:r>
      <w:r>
        <w:rPr>
          <w:rFonts w:ascii="宋体" w:hAnsi="宋体" w:hint="eastAsia"/>
        </w:rPr>
        <w:t>酒精完全燃烧放出的热量是</w:t>
      </w:r>
      <w:r>
        <w:rPr>
          <w:rFonts w:ascii="宋体" w:hAnsi="宋体" w:hint="eastAsia"/>
        </w:rPr>
        <w:t>3.0</w:t>
      </w:r>
      <w:r>
        <w:rPr>
          <w:rFonts w:ascii="宋体" w:hAnsi="宋体" w:hint="eastAsia"/>
        </w:rPr>
        <w:t>×</w:t>
      </w:r>
      <w:r>
        <w:rPr>
          <w:rFonts w:ascii="宋体" w:hAnsi="宋体" w:hint="eastAsia"/>
        </w:rPr>
        <w:t>10</w:t>
      </w:r>
      <w:r>
        <w:rPr>
          <w:rFonts w:ascii="宋体" w:hAnsi="宋体" w:hint="eastAsia"/>
          <w:vertAlign w:val="superscript"/>
        </w:rPr>
        <w:t>7</w:t>
      </w:r>
      <w:r>
        <w:rPr>
          <w:rFonts w:ascii="宋体" w:hAnsi="宋体" w:hint="eastAsia"/>
        </w:rPr>
        <w:t>J</w:t>
      </w:r>
      <w:r>
        <w:rPr>
          <w:rFonts w:ascii="宋体" w:hAnsi="宋体" w:hint="eastAsia"/>
        </w:rPr>
        <w:t>。</w:t>
      </w:r>
    </w:p>
    <w:p w14:paraId="672C0842" w14:textId="77777777" w:rsidR="00835EAF" w:rsidRDefault="00835EAF">
      <w:pPr>
        <w:rPr>
          <w:rFonts w:ascii="宋体" w:hAnsi="宋体" w:hint="eastAsia"/>
          <w:bCs/>
        </w:rPr>
      </w:pPr>
      <w:r>
        <w:rPr>
          <w:rFonts w:ascii="宋体" w:hAnsi="宋体" w:hint="eastAsia"/>
        </w:rPr>
        <w:t xml:space="preserve">    </w:t>
      </w:r>
      <w:r>
        <w:rPr>
          <w:rFonts w:ascii="宋体" w:hAnsi="宋体" w:hint="eastAsia"/>
        </w:rPr>
        <w:t>煤气的热值是</w:t>
      </w:r>
      <w:r>
        <w:rPr>
          <w:rFonts w:ascii="宋体" w:hAnsi="宋体" w:hint="eastAsia"/>
        </w:rPr>
        <w:t>3.9</w:t>
      </w:r>
      <w:r>
        <w:rPr>
          <w:rFonts w:ascii="宋体" w:hAnsi="宋体" w:hint="eastAsia"/>
        </w:rPr>
        <w:t>×</w:t>
      </w:r>
      <w:r>
        <w:rPr>
          <w:rFonts w:ascii="宋体" w:hAnsi="宋体" w:hint="eastAsia"/>
        </w:rPr>
        <w:t>10</w:t>
      </w:r>
      <w:r>
        <w:rPr>
          <w:rFonts w:ascii="宋体" w:hAnsi="宋体" w:hint="eastAsia"/>
          <w:vertAlign w:val="superscript"/>
        </w:rPr>
        <w:t>7</w:t>
      </w:r>
      <w:r>
        <w:rPr>
          <w:rFonts w:ascii="宋体" w:hAnsi="宋体" w:hint="eastAsia"/>
        </w:rPr>
        <w:t>J/m</w:t>
      </w:r>
      <w:r>
        <w:rPr>
          <w:rFonts w:ascii="宋体" w:hAnsi="宋体" w:hint="eastAsia"/>
          <w:vertAlign w:val="superscript"/>
        </w:rPr>
        <w:t>3</w:t>
      </w:r>
      <w:r>
        <w:rPr>
          <w:rFonts w:ascii="宋体" w:hAnsi="宋体" w:hint="eastAsia"/>
        </w:rPr>
        <w:t>，它表示：</w:t>
      </w:r>
      <w:r>
        <w:rPr>
          <w:rFonts w:ascii="宋体" w:hAnsi="宋体" w:hint="eastAsia"/>
        </w:rPr>
        <w:t>1m</w:t>
      </w:r>
      <w:r>
        <w:rPr>
          <w:rFonts w:ascii="宋体" w:hAnsi="宋体" w:hint="eastAsia"/>
          <w:vertAlign w:val="superscript"/>
        </w:rPr>
        <w:t>3</w:t>
      </w:r>
      <w:r>
        <w:rPr>
          <w:rFonts w:ascii="宋体" w:hAnsi="宋体" w:hint="eastAsia"/>
        </w:rPr>
        <w:t>煤气完全燃烧放出的热量是</w:t>
      </w:r>
      <w:r>
        <w:rPr>
          <w:rFonts w:ascii="宋体" w:hAnsi="宋体" w:hint="eastAsia"/>
        </w:rPr>
        <w:t>3.9</w:t>
      </w:r>
      <w:r>
        <w:rPr>
          <w:rFonts w:ascii="宋体" w:hAnsi="宋体" w:hint="eastAsia"/>
        </w:rPr>
        <w:t>×</w:t>
      </w:r>
      <w:r>
        <w:rPr>
          <w:rFonts w:ascii="宋体" w:hAnsi="宋体" w:hint="eastAsia"/>
        </w:rPr>
        <w:t>10</w:t>
      </w:r>
      <w:r>
        <w:rPr>
          <w:rFonts w:ascii="宋体" w:hAnsi="宋体" w:hint="eastAsia"/>
          <w:vertAlign w:val="superscript"/>
        </w:rPr>
        <w:t>7</w:t>
      </w:r>
      <w:r>
        <w:rPr>
          <w:rFonts w:ascii="宋体" w:hAnsi="宋体" w:hint="eastAsia"/>
        </w:rPr>
        <w:t>J</w:t>
      </w:r>
      <w:r>
        <w:rPr>
          <w:rFonts w:ascii="宋体" w:hAnsi="宋体" w:hint="eastAsia"/>
        </w:rPr>
        <w:t>。</w:t>
      </w:r>
    </w:p>
    <w:p w14:paraId="1F45B28E" w14:textId="77777777" w:rsidR="00835EAF" w:rsidRDefault="00835EAF">
      <w:pPr>
        <w:jc w:val="center"/>
        <w:rPr>
          <w:rFonts w:ascii="宋体" w:hAnsi="宋体" w:hint="eastAsia"/>
          <w:b/>
          <w:bCs/>
          <w:sz w:val="24"/>
        </w:rPr>
      </w:pPr>
      <w:r>
        <w:rPr>
          <w:rFonts w:ascii="宋体" w:hAnsi="宋体" w:hint="eastAsia"/>
          <w:b/>
          <w:bCs/>
          <w:sz w:val="24"/>
        </w:rPr>
        <w:t>第三节：热机效率</w:t>
      </w:r>
    </w:p>
    <w:p w14:paraId="4FDFBE9D" w14:textId="77777777" w:rsidR="00835EAF" w:rsidRDefault="00835EAF">
      <w:pPr>
        <w:ind w:firstLineChars="200" w:firstLine="420"/>
        <w:rPr>
          <w:rFonts w:ascii="宋体" w:hAnsi="宋体" w:hint="eastAsia"/>
          <w:bCs/>
        </w:rPr>
      </w:pPr>
      <w:r>
        <w:rPr>
          <w:rFonts w:ascii="宋体" w:hAnsi="宋体" w:hint="eastAsia"/>
          <w:bCs/>
        </w:rPr>
        <w:t>影响燃料有效利用的因素：一是燃料很难完全燃烧，二是燃料燃烧放出的热量散失很多，只有一小部分被有效利用。</w:t>
      </w:r>
    </w:p>
    <w:p w14:paraId="55A05C62" w14:textId="77777777" w:rsidR="00835EAF" w:rsidRDefault="00835EAF">
      <w:pPr>
        <w:ind w:firstLineChars="200" w:firstLine="420"/>
        <w:rPr>
          <w:rFonts w:ascii="宋体" w:hAnsi="宋体" w:hint="eastAsia"/>
          <w:bCs/>
        </w:rPr>
      </w:pPr>
      <w:r>
        <w:rPr>
          <w:rFonts w:ascii="宋体" w:hAnsi="宋体" w:hint="eastAsia"/>
          <w:bCs/>
        </w:rPr>
        <w:t>有效利用燃料的一些方法：把煤磨成粉末状、用空气吹进炉膛（提高燃烧的完全程度）；以较强的气流，将煤粉在炉膛里吹起来燃烧（减少烟气带走的热量）。</w:t>
      </w:r>
    </w:p>
    <w:p w14:paraId="04050328" w14:textId="77777777" w:rsidR="00835EAF" w:rsidRDefault="00835EAF">
      <w:pPr>
        <w:ind w:firstLineChars="200" w:firstLine="420"/>
        <w:rPr>
          <w:rFonts w:ascii="宋体" w:hAnsi="宋体" w:hint="eastAsia"/>
        </w:rPr>
      </w:pPr>
      <w:r>
        <w:rPr>
          <w:rFonts w:ascii="宋体" w:hAnsi="宋体" w:hint="eastAsia"/>
        </w:rPr>
        <w:t>热机的效率：热机用来做有用功的那部分能量和完全燃烧放出的能量之比叫做热机的效率。</w:t>
      </w:r>
    </w:p>
    <w:p w14:paraId="4F56CA0E" w14:textId="77777777" w:rsidR="00835EAF" w:rsidRDefault="00835EAF">
      <w:pPr>
        <w:ind w:firstLineChars="200" w:firstLine="420"/>
        <w:rPr>
          <w:rFonts w:ascii="宋体" w:hAnsi="宋体" w:hint="eastAsia"/>
        </w:rPr>
      </w:pPr>
      <w:r>
        <w:rPr>
          <w:rFonts w:ascii="宋体" w:hAnsi="宋体" w:hint="eastAsia"/>
        </w:rPr>
        <w:t>热机的效率是热机性能的一个重要标志，与热机的功率无关。</w:t>
      </w:r>
    </w:p>
    <w:p w14:paraId="4F926196" w14:textId="77777777" w:rsidR="00835EAF" w:rsidRDefault="00835EAF">
      <w:pPr>
        <w:ind w:firstLineChars="200" w:firstLine="420"/>
        <w:rPr>
          <w:rFonts w:ascii="宋体" w:hAnsi="宋体" w:hint="eastAsia"/>
          <w:bCs/>
        </w:rPr>
      </w:pPr>
      <w:r>
        <w:rPr>
          <w:rFonts w:ascii="宋体" w:hAnsi="宋体" w:hint="eastAsia"/>
        </w:rPr>
        <w:t>公式：</w:t>
      </w:r>
      <w:r>
        <w:rPr>
          <w:rFonts w:ascii="宋体" w:hAnsi="宋体"/>
          <w:position w:val="-32"/>
        </w:rPr>
        <w:object w:dxaOrig="920" w:dyaOrig="720" w14:anchorId="32A0BBA2">
          <v:shape id="对象 4" o:spid="_x0000_i1043" type="#_x0000_t75" style="width:46.15pt;height:36pt;mso-wrap-style:square;mso-position-horizontal-relative:page;mso-position-vertical-relative:page" o:ole="">
            <v:imagedata r:id="rId21" o:title=""/>
          </v:shape>
          <o:OLEObject Type="Embed" ProgID="Equation.3" ShapeID="对象 4" DrawAspect="Content" ObjectID="_1842728387" r:id="rId22"/>
        </w:object>
      </w:r>
      <w:r>
        <w:rPr>
          <w:rFonts w:ascii="宋体" w:hAnsi="宋体" w:hint="eastAsia"/>
        </w:rPr>
        <w:t xml:space="preserve">         </w:t>
      </w:r>
      <w:r>
        <w:rPr>
          <w:rStyle w:val="CharChar"/>
          <w:rFonts w:hint="eastAsia"/>
        </w:rPr>
        <w:t>Q</w:t>
      </w:r>
      <w:r>
        <w:rPr>
          <w:rStyle w:val="CharChar"/>
          <w:rFonts w:hint="eastAsia"/>
          <w:vertAlign w:val="subscript"/>
        </w:rPr>
        <w:t>总</w:t>
      </w:r>
      <w:r>
        <w:rPr>
          <w:rStyle w:val="CharChar"/>
          <w:rFonts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Style w:val="CharChar"/>
          <w:rFonts w:hint="eastAsia"/>
          <w:vertAlign w:val="subscript"/>
        </w:rPr>
        <w:instrText>有用</w:instrText>
      </w:r>
      <w:r>
        <w:rPr>
          <w:rFonts w:ascii="宋体" w:hAnsi="宋体"/>
          <w:i/>
          <w:kern w:val="0"/>
          <w:sz w:val="24"/>
        </w:rPr>
        <w:instrText>,</w:instrText>
      </w:r>
      <w:r>
        <w:rPr>
          <w:rStyle w:val="CharChar"/>
          <w:rFonts w:hint="eastAsia"/>
        </w:rPr>
        <w:instrText>η</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Q</w:t>
      </w:r>
      <w:r>
        <w:rPr>
          <w:rStyle w:val="CharChar"/>
          <w:rFonts w:hint="eastAsia"/>
          <w:vertAlign w:val="subscript"/>
        </w:rPr>
        <w:t>有用</w:t>
      </w:r>
      <w:r>
        <w:rPr>
          <w:rStyle w:val="CharChar"/>
          <w:rFonts w:hint="eastAsia"/>
        </w:rPr>
        <w:t>= Q</w:t>
      </w:r>
      <w:r>
        <w:rPr>
          <w:rStyle w:val="CharChar"/>
          <w:rFonts w:hint="eastAsia"/>
          <w:vertAlign w:val="subscript"/>
        </w:rPr>
        <w:t>总</w:t>
      </w:r>
      <w:r>
        <w:rPr>
          <w:rStyle w:val="CharChar"/>
          <w:rFonts w:hint="eastAsia"/>
        </w:rPr>
        <w:t>η</w:t>
      </w:r>
    </w:p>
    <w:p w14:paraId="3DB6A3EA" w14:textId="77777777" w:rsidR="00835EAF" w:rsidRDefault="00835EAF">
      <w:pPr>
        <w:ind w:firstLineChars="200" w:firstLine="420"/>
        <w:rPr>
          <w:rFonts w:ascii="宋体" w:hAnsi="宋体" w:hint="eastAsia"/>
        </w:rPr>
      </w:pPr>
      <w:r>
        <w:rPr>
          <w:rFonts w:ascii="宋体" w:hAnsi="宋体" w:hint="eastAsia"/>
        </w:rPr>
        <w:t>由于热机在工作过程中总有能量损失，所以热机的效率总小于</w:t>
      </w:r>
      <w:r>
        <w:rPr>
          <w:rFonts w:ascii="宋体" w:hAnsi="宋体" w:hint="eastAsia"/>
        </w:rPr>
        <w:t>1</w:t>
      </w:r>
      <w:r>
        <w:rPr>
          <w:rFonts w:ascii="宋体" w:hAnsi="宋体" w:hint="eastAsia"/>
        </w:rPr>
        <w:t>。</w:t>
      </w:r>
    </w:p>
    <w:p w14:paraId="22BB1B7B" w14:textId="77777777" w:rsidR="00835EAF" w:rsidRDefault="00835EAF">
      <w:pPr>
        <w:ind w:firstLineChars="200" w:firstLine="420"/>
        <w:rPr>
          <w:rFonts w:ascii="宋体" w:hAnsi="宋体" w:hint="eastAsia"/>
        </w:rPr>
      </w:pPr>
      <w:r>
        <w:rPr>
          <w:rFonts w:ascii="宋体" w:hAnsi="宋体" w:hint="eastAsia"/>
        </w:rPr>
        <w:t>热机能量损失的主要途径：废气内内、散热损失、机器损失。</w:t>
      </w:r>
    </w:p>
    <w:p w14:paraId="7F19FE7E" w14:textId="77777777" w:rsidR="00835EAF" w:rsidRDefault="00835EAF">
      <w:pPr>
        <w:ind w:firstLineChars="200" w:firstLine="420"/>
        <w:rPr>
          <w:rFonts w:ascii="宋体" w:hAnsi="宋体" w:hint="eastAsia"/>
          <w:bCs/>
        </w:rPr>
      </w:pPr>
      <w:r>
        <w:rPr>
          <w:rFonts w:ascii="宋体" w:hAnsi="宋体" w:hint="eastAsia"/>
        </w:rPr>
        <w:t>提高热机效率的途径：①</w:t>
      </w:r>
      <w:r>
        <w:rPr>
          <w:rFonts w:ascii="宋体" w:hAnsi="宋体" w:hint="eastAsia"/>
        </w:rPr>
        <w:t xml:space="preserve"> </w:t>
      </w:r>
      <w:r>
        <w:rPr>
          <w:rFonts w:ascii="宋体" w:hAnsi="宋体" w:hint="eastAsia"/>
        </w:rPr>
        <w:t>使燃料充分燃烧，尽量减小各种热量损失；②</w:t>
      </w:r>
      <w:r>
        <w:rPr>
          <w:rFonts w:ascii="宋体" w:hAnsi="宋体" w:hint="eastAsia"/>
        </w:rPr>
        <w:t xml:space="preserve"> </w:t>
      </w:r>
      <w:r>
        <w:rPr>
          <w:rFonts w:ascii="宋体" w:hAnsi="宋体" w:hint="eastAsia"/>
        </w:rPr>
        <w:t>机件间保持良好的润滑，减小摩擦。③在热机的各种能量损失中，废气带走的能量最多，设法利用废气的能量，是提高燃料利用率的重要措施。</w:t>
      </w:r>
    </w:p>
    <w:p w14:paraId="23452C8C" w14:textId="77777777" w:rsidR="00835EAF" w:rsidRDefault="00835EAF">
      <w:pPr>
        <w:ind w:firstLineChars="200" w:firstLine="420"/>
        <w:rPr>
          <w:rFonts w:ascii="宋体" w:hAnsi="宋体" w:hint="eastAsia"/>
          <w:bCs/>
        </w:rPr>
      </w:pPr>
      <w:r>
        <w:rPr>
          <w:rFonts w:ascii="宋体" w:hAnsi="宋体" w:hint="eastAsia"/>
          <w:bCs/>
        </w:rPr>
        <w:t>常见热机的效率：蒸汽机</w:t>
      </w:r>
      <w:r>
        <w:rPr>
          <w:rFonts w:ascii="宋体" w:hAnsi="宋体" w:hint="eastAsia"/>
          <w:bCs/>
        </w:rPr>
        <w:t>6%</w:t>
      </w:r>
      <w:r>
        <w:rPr>
          <w:rFonts w:ascii="宋体" w:hAnsi="宋体" w:hint="eastAsia"/>
          <w:bCs/>
        </w:rPr>
        <w:t>～</w:t>
      </w:r>
      <w:r>
        <w:rPr>
          <w:rFonts w:ascii="宋体" w:hAnsi="宋体" w:hint="eastAsia"/>
          <w:bCs/>
        </w:rPr>
        <w:t>15%</w:t>
      </w:r>
      <w:r>
        <w:rPr>
          <w:rFonts w:ascii="宋体" w:hAnsi="宋体" w:hint="eastAsia"/>
          <w:bCs/>
        </w:rPr>
        <w:t>、汽油机</w:t>
      </w:r>
      <w:r>
        <w:rPr>
          <w:rFonts w:ascii="宋体" w:hAnsi="宋体" w:hint="eastAsia"/>
          <w:bCs/>
        </w:rPr>
        <w:t>20%</w:t>
      </w:r>
      <w:r>
        <w:rPr>
          <w:rFonts w:ascii="宋体" w:hAnsi="宋体" w:hint="eastAsia"/>
          <w:bCs/>
        </w:rPr>
        <w:t>～</w:t>
      </w:r>
      <w:r>
        <w:rPr>
          <w:rFonts w:ascii="宋体" w:hAnsi="宋体" w:hint="eastAsia"/>
          <w:bCs/>
        </w:rPr>
        <w:t>30%</w:t>
      </w:r>
      <w:r>
        <w:rPr>
          <w:rFonts w:ascii="宋体" w:hAnsi="宋体" w:hint="eastAsia"/>
          <w:bCs/>
        </w:rPr>
        <w:t>、柴油机</w:t>
      </w:r>
      <w:r>
        <w:rPr>
          <w:rFonts w:ascii="宋体" w:hAnsi="宋体" w:hint="eastAsia"/>
          <w:bCs/>
        </w:rPr>
        <w:t>30%</w:t>
      </w:r>
      <w:r>
        <w:rPr>
          <w:rFonts w:ascii="宋体" w:hAnsi="宋体" w:hint="eastAsia"/>
          <w:bCs/>
        </w:rPr>
        <w:t>～</w:t>
      </w:r>
      <w:r>
        <w:rPr>
          <w:rFonts w:ascii="宋体" w:hAnsi="宋体" w:hint="eastAsia"/>
          <w:bCs/>
        </w:rPr>
        <w:t>45%</w:t>
      </w:r>
    </w:p>
    <w:p w14:paraId="2FCACB9B" w14:textId="77777777" w:rsidR="00835EAF" w:rsidRDefault="00835EAF">
      <w:pPr>
        <w:rPr>
          <w:rFonts w:ascii="宋体" w:hAnsi="宋体" w:hint="eastAsia"/>
        </w:rPr>
      </w:pPr>
      <w:r>
        <w:rPr>
          <w:rFonts w:ascii="宋体" w:hAnsi="宋体" w:hint="eastAsia"/>
        </w:rPr>
        <w:t xml:space="preserve">    </w:t>
      </w:r>
      <w:r>
        <w:rPr>
          <w:rFonts w:ascii="宋体" w:hAnsi="宋体" w:hint="eastAsia"/>
        </w:rPr>
        <w:t>内燃机的效率比蒸汽机高，柴油机的效率比汽油机高。</w:t>
      </w:r>
    </w:p>
    <w:p w14:paraId="11F1BD7F" w14:textId="77777777" w:rsidR="00835EAF" w:rsidRDefault="00835EAF">
      <w:pPr>
        <w:ind w:leftChars="-1" w:hanging="2"/>
        <w:jc w:val="center"/>
        <w:rPr>
          <w:rFonts w:hAnsi="宋体" w:hint="eastAsia"/>
          <w:b/>
          <w:color w:val="FF0000"/>
          <w:sz w:val="36"/>
          <w:szCs w:val="36"/>
        </w:rPr>
      </w:pPr>
      <w:bookmarkStart w:id="1" w:name="_Toc268248250"/>
      <w:r>
        <w:rPr>
          <w:rFonts w:hAnsi="宋体" w:hint="eastAsia"/>
          <w:b/>
          <w:color w:val="FF0000"/>
          <w:sz w:val="36"/>
          <w:szCs w:val="36"/>
        </w:rPr>
        <w:t>第十五章</w:t>
      </w:r>
      <w:r>
        <w:rPr>
          <w:rFonts w:hAnsi="宋体" w:hint="eastAsia"/>
          <w:b/>
          <w:color w:val="FF0000"/>
          <w:sz w:val="36"/>
          <w:szCs w:val="36"/>
        </w:rPr>
        <w:t xml:space="preserve">  </w:t>
      </w:r>
      <w:r>
        <w:rPr>
          <w:rFonts w:hAnsi="宋体" w:hint="eastAsia"/>
          <w:b/>
          <w:color w:val="FF0000"/>
          <w:sz w:val="36"/>
          <w:szCs w:val="36"/>
        </w:rPr>
        <w:t>电流与电路</w:t>
      </w:r>
      <w:bookmarkEnd w:id="1"/>
    </w:p>
    <w:p w14:paraId="01FF6FDB"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电荷</w:t>
      </w:r>
      <w:r>
        <w:rPr>
          <w:rFonts w:hint="eastAsia"/>
          <w:b/>
          <w:sz w:val="24"/>
        </w:rPr>
        <w:t xml:space="preserve">  </w:t>
      </w:r>
      <w:r>
        <w:rPr>
          <w:rFonts w:hint="eastAsia"/>
          <w:b/>
          <w:sz w:val="24"/>
        </w:rPr>
        <w:t>摩擦起电</w:t>
      </w:r>
    </w:p>
    <w:p w14:paraId="3F72D94F" w14:textId="77777777" w:rsidR="00835EAF" w:rsidRDefault="00835EAF">
      <w:pPr>
        <w:rPr>
          <w:rFonts w:hint="eastAsia"/>
        </w:rPr>
      </w:pPr>
      <w:r>
        <w:rPr>
          <w:rFonts w:hint="eastAsia"/>
        </w:rPr>
        <w:t>1</w:t>
      </w:r>
      <w:r>
        <w:rPr>
          <w:rFonts w:hint="eastAsia"/>
        </w:rPr>
        <w:t>、电荷：</w:t>
      </w:r>
    </w:p>
    <w:p w14:paraId="340780BF" w14:textId="77777777" w:rsidR="00835EAF" w:rsidRDefault="00835EAF">
      <w:pPr>
        <w:ind w:firstLineChars="200" w:firstLine="420"/>
        <w:rPr>
          <w:rFonts w:hint="eastAsia"/>
        </w:rPr>
      </w:pPr>
      <w:r>
        <w:rPr>
          <w:rFonts w:hint="eastAsia"/>
        </w:rPr>
        <w:t>带电体：物体有了吸引轻小物体的性质，我们就说是物体带了电（荷）。这样的物体叫做带电体。</w:t>
      </w:r>
    </w:p>
    <w:p w14:paraId="1EE2F016" w14:textId="77777777" w:rsidR="00835EAF" w:rsidRDefault="00835EAF">
      <w:pPr>
        <w:ind w:firstLineChars="200" w:firstLine="420"/>
        <w:rPr>
          <w:rFonts w:hint="eastAsia"/>
          <w:color w:val="000000"/>
        </w:rPr>
      </w:pPr>
      <w:r>
        <w:rPr>
          <w:rFonts w:hint="eastAsia"/>
          <w:color w:val="000000"/>
        </w:rPr>
        <w:t>自然界只有两种电荷——被丝绸摩擦过的玻璃棒带的电荷是正电荷（＋）；被毛皮摩擦过的橡胶棒上带的电荷叫做负电荷（－）。</w:t>
      </w:r>
    </w:p>
    <w:p w14:paraId="03214786" w14:textId="77777777" w:rsidR="00835EAF" w:rsidRDefault="00835EAF">
      <w:pPr>
        <w:ind w:leftChars="200" w:left="420"/>
        <w:rPr>
          <w:rFonts w:hint="eastAsia"/>
          <w:color w:val="000000"/>
        </w:rPr>
      </w:pPr>
      <w:r>
        <w:rPr>
          <w:rFonts w:hint="eastAsia"/>
          <w:color w:val="000000"/>
        </w:rPr>
        <w:t>电荷间的相互作用：同种电荷互相排斥，异种电荷互相吸引。</w:t>
      </w:r>
    </w:p>
    <w:p w14:paraId="2EC196C1" w14:textId="77777777" w:rsidR="00835EAF" w:rsidRDefault="00835EAF">
      <w:pPr>
        <w:ind w:leftChars="200" w:left="420"/>
        <w:rPr>
          <w:rFonts w:hint="eastAsia"/>
          <w:color w:val="000000"/>
        </w:rPr>
      </w:pPr>
      <w:r>
        <w:rPr>
          <w:rFonts w:hint="eastAsia"/>
          <w:color w:val="000000"/>
        </w:rPr>
        <w:t>带电体既能吸引不带电的轻小物体，又能吸引带异种电荷的带电体。</w:t>
      </w:r>
    </w:p>
    <w:p w14:paraId="53C130FF" w14:textId="77777777" w:rsidR="00835EAF" w:rsidRDefault="00835EAF">
      <w:pPr>
        <w:ind w:leftChars="200" w:left="420"/>
        <w:rPr>
          <w:rFonts w:hint="eastAsia"/>
          <w:color w:val="000000"/>
        </w:rPr>
      </w:pPr>
      <w:r>
        <w:rPr>
          <w:rFonts w:hint="eastAsia"/>
          <w:color w:val="000000"/>
        </w:rPr>
        <w:t>电荷：电荷的多少叫做电荷量，简称电荷，符号是</w:t>
      </w:r>
      <w:r>
        <w:rPr>
          <w:i/>
          <w:iCs/>
          <w:color w:val="000000"/>
        </w:rPr>
        <w:t>Q</w:t>
      </w:r>
      <w:r>
        <w:rPr>
          <w:rFonts w:hint="eastAsia"/>
          <w:color w:val="000000"/>
        </w:rPr>
        <w:t>。电荷的单位是库仑（</w:t>
      </w:r>
      <w:r>
        <w:rPr>
          <w:rFonts w:hint="eastAsia"/>
          <w:color w:val="000000"/>
        </w:rPr>
        <w:t>C</w:t>
      </w:r>
      <w:r>
        <w:rPr>
          <w:rFonts w:hint="eastAsia"/>
          <w:color w:val="000000"/>
        </w:rPr>
        <w:t>）。</w:t>
      </w:r>
    </w:p>
    <w:p w14:paraId="35819109" w14:textId="77777777" w:rsidR="00835EAF" w:rsidRDefault="00835EAF">
      <w:pPr>
        <w:rPr>
          <w:rFonts w:hint="eastAsia"/>
        </w:rPr>
      </w:pPr>
      <w:r>
        <w:rPr>
          <w:rFonts w:hint="eastAsia"/>
          <w:color w:val="000000"/>
        </w:rPr>
        <w:t>2</w:t>
      </w:r>
      <w:r>
        <w:rPr>
          <w:rFonts w:hint="eastAsia"/>
          <w:color w:val="000000"/>
        </w:rPr>
        <w:t>、</w:t>
      </w:r>
      <w:r>
        <w:rPr>
          <w:rFonts w:hint="eastAsia"/>
        </w:rPr>
        <w:t>检验物体带电的方法：</w:t>
      </w:r>
    </w:p>
    <w:p w14:paraId="46A5DD69" w14:textId="77777777" w:rsidR="00835EAF" w:rsidRDefault="00835EAF">
      <w:pPr>
        <w:ind w:firstLineChars="150" w:firstLine="315"/>
        <w:rPr>
          <w:rFonts w:hint="eastAsia"/>
        </w:rPr>
      </w:pPr>
      <w:r>
        <w:rPr>
          <w:rFonts w:hint="eastAsia"/>
        </w:rPr>
        <w:t>①使用验电器。</w:t>
      </w:r>
    </w:p>
    <w:p w14:paraId="642BE87F" w14:textId="77777777" w:rsidR="00835EAF" w:rsidRDefault="00835EAF">
      <w:pPr>
        <w:ind w:firstLineChars="300" w:firstLine="630"/>
        <w:rPr>
          <w:rFonts w:hint="eastAsia"/>
        </w:rPr>
      </w:pPr>
      <w:r>
        <w:rPr>
          <w:rFonts w:hint="eastAsia"/>
        </w:rPr>
        <w:t>验电器的构造：金属球、金属杆、金属箔。</w:t>
      </w:r>
    </w:p>
    <w:p w14:paraId="03834ACC" w14:textId="77777777" w:rsidR="00835EAF" w:rsidRDefault="00835EAF">
      <w:pPr>
        <w:ind w:firstLineChars="300" w:firstLine="630"/>
        <w:rPr>
          <w:rFonts w:hint="eastAsia"/>
        </w:rPr>
      </w:pPr>
      <w:r>
        <w:rPr>
          <w:rFonts w:hint="eastAsia"/>
        </w:rPr>
        <w:t>验电器的原理：同种电荷相互排斥。</w:t>
      </w:r>
    </w:p>
    <w:p w14:paraId="5ED934D9" w14:textId="77777777" w:rsidR="00835EAF" w:rsidRDefault="00835EAF">
      <w:pPr>
        <w:ind w:firstLineChars="300" w:firstLine="606"/>
        <w:rPr>
          <w:rFonts w:hint="eastAsia"/>
          <w:spacing w:val="-4"/>
        </w:rPr>
      </w:pPr>
      <w:r>
        <w:rPr>
          <w:rFonts w:hint="eastAsia"/>
          <w:spacing w:val="-4"/>
        </w:rPr>
        <w:t>从验电器张角的大小，可以判断所带电荷的多少。但验电器不能检验带电体带的是正电荷还是负电荷。</w:t>
      </w:r>
    </w:p>
    <w:p w14:paraId="4DCD4046" w14:textId="77777777" w:rsidR="00835EAF" w:rsidRDefault="00835EAF">
      <w:pPr>
        <w:ind w:firstLineChars="150" w:firstLine="315"/>
        <w:rPr>
          <w:rFonts w:hint="eastAsia"/>
        </w:rPr>
      </w:pPr>
      <w:r>
        <w:rPr>
          <w:rFonts w:hint="eastAsia"/>
        </w:rPr>
        <w:t>②利用电荷间的相互作用。</w:t>
      </w:r>
    </w:p>
    <w:p w14:paraId="5627964B" w14:textId="77777777" w:rsidR="00835EAF" w:rsidRDefault="00835EAF">
      <w:pPr>
        <w:ind w:firstLineChars="150" w:firstLine="315"/>
        <w:rPr>
          <w:rFonts w:hint="eastAsia"/>
        </w:rPr>
      </w:pPr>
      <w:r>
        <w:rPr>
          <w:rFonts w:hint="eastAsia"/>
        </w:rPr>
        <w:t>③利用带电体能吸引轻小物体的性质。</w:t>
      </w:r>
    </w:p>
    <w:p w14:paraId="47BDA56B" w14:textId="77777777" w:rsidR="00835EAF" w:rsidRDefault="00835EAF">
      <w:pPr>
        <w:rPr>
          <w:rFonts w:hint="eastAsia"/>
          <w:color w:val="000000"/>
        </w:rPr>
      </w:pPr>
      <w:r>
        <w:rPr>
          <w:rFonts w:hint="eastAsia"/>
        </w:rPr>
        <w:t>3</w:t>
      </w:r>
      <w:r>
        <w:rPr>
          <w:rFonts w:hint="eastAsia"/>
        </w:rPr>
        <w:t>、</w:t>
      </w:r>
      <w:r>
        <w:rPr>
          <w:rFonts w:hint="eastAsia"/>
          <w:color w:val="000000"/>
        </w:rPr>
        <w:t>使物体带电的方法：</w:t>
      </w:r>
    </w:p>
    <w:p w14:paraId="517FE278" w14:textId="77777777" w:rsidR="00835EAF" w:rsidRDefault="00835EAF">
      <w:pPr>
        <w:ind w:firstLineChars="150" w:firstLine="315"/>
        <w:rPr>
          <w:rFonts w:hint="eastAsia"/>
        </w:rPr>
      </w:pPr>
      <w:r>
        <w:rPr>
          <w:rFonts w:hint="eastAsia"/>
        </w:rPr>
        <w:t>（</w:t>
      </w:r>
      <w:r>
        <w:rPr>
          <w:rFonts w:hint="eastAsia"/>
        </w:rPr>
        <w:t>1</w:t>
      </w:r>
      <w:r>
        <w:rPr>
          <w:rFonts w:hint="eastAsia"/>
        </w:rPr>
        <w:t>）摩擦起电：</w:t>
      </w:r>
    </w:p>
    <w:p w14:paraId="32200550" w14:textId="77777777" w:rsidR="00835EAF" w:rsidRDefault="00835EAF">
      <w:pPr>
        <w:ind w:firstLineChars="250" w:firstLine="525"/>
        <w:rPr>
          <w:rFonts w:hint="eastAsia"/>
        </w:rPr>
      </w:pPr>
      <w:r>
        <w:rPr>
          <w:rFonts w:hint="eastAsia"/>
        </w:rPr>
        <w:t>定义：用摩擦的方法使物体带电。</w:t>
      </w:r>
    </w:p>
    <w:p w14:paraId="1178A13C" w14:textId="77777777" w:rsidR="00835EAF" w:rsidRDefault="00835EAF">
      <w:pPr>
        <w:ind w:firstLineChars="250" w:firstLine="525"/>
        <w:rPr>
          <w:rFonts w:hint="eastAsia"/>
        </w:rPr>
      </w:pPr>
      <w:r>
        <w:rPr>
          <w:rFonts w:hint="eastAsia"/>
        </w:rPr>
        <w:t>背景：</w:t>
      </w:r>
    </w:p>
    <w:p w14:paraId="5BCE4619" w14:textId="77777777" w:rsidR="00835EAF" w:rsidRDefault="00835EAF">
      <w:pPr>
        <w:ind w:firstLineChars="450" w:firstLine="945"/>
        <w:rPr>
          <w:rFonts w:hint="eastAsia"/>
        </w:rPr>
      </w:pPr>
      <w:r>
        <w:rPr>
          <w:rFonts w:hint="eastAsia"/>
        </w:rPr>
        <w:t>宇宙是由物质组成的，物质是由分子组成的，分子是由原子组成的，原子是由位于中心的原子</w:t>
      </w:r>
      <w:r>
        <w:rPr>
          <w:rFonts w:hint="eastAsia"/>
        </w:rPr>
        <w:lastRenderedPageBreak/>
        <w:t>核和核外的电子组成的，原子核的质量比电子的大得多，几乎集中了原子的全部质量，原子核带正电，电子带负电，电子在原子核的吸引下，绕核高速运动。原子核又是由质子和中子组成的，其中质子带正电，中子不带电。</w:t>
      </w:r>
    </w:p>
    <w:p w14:paraId="13641BFB" w14:textId="77777777" w:rsidR="00835EAF" w:rsidRDefault="00835EAF">
      <w:pPr>
        <w:ind w:firstLineChars="450" w:firstLine="945"/>
        <w:rPr>
          <w:rFonts w:hint="eastAsia"/>
        </w:rPr>
      </w:pPr>
      <w:r>
        <w:rPr>
          <w:rFonts w:hint="eastAsia"/>
        </w:rPr>
        <w:t>在各种带电微粒中，电子电荷量的大小是最小的，人们把最小电荷叫做元电荷，通常用符号</w:t>
      </w:r>
      <w:r>
        <w:rPr>
          <w:rFonts w:hint="eastAsia"/>
        </w:rPr>
        <w:t>e</w:t>
      </w:r>
      <w:r>
        <w:rPr>
          <w:rFonts w:hint="eastAsia"/>
        </w:rPr>
        <w:t>表示。任何带电体所带电荷都是</w:t>
      </w:r>
      <w:r>
        <w:rPr>
          <w:rFonts w:hint="eastAsia"/>
        </w:rPr>
        <w:t>e</w:t>
      </w:r>
      <w:r>
        <w:rPr>
          <w:rFonts w:hint="eastAsia"/>
        </w:rPr>
        <w:t>的整数倍。</w:t>
      </w:r>
      <w:r>
        <w:rPr>
          <w:rFonts w:hint="eastAsia"/>
        </w:rPr>
        <w:t>6.25</w:t>
      </w:r>
      <w:r>
        <w:rPr>
          <w:rFonts w:hint="eastAsia"/>
        </w:rPr>
        <w:t>×</w:t>
      </w:r>
      <w:r>
        <w:rPr>
          <w:rFonts w:hint="eastAsia"/>
        </w:rPr>
        <w:t>10</w:t>
      </w:r>
      <w:r>
        <w:rPr>
          <w:rFonts w:hint="eastAsia"/>
          <w:vertAlign w:val="superscript"/>
        </w:rPr>
        <w:t>18</w:t>
      </w:r>
      <w:r>
        <w:rPr>
          <w:rFonts w:hint="eastAsia"/>
        </w:rPr>
        <w:t>个电子所带电荷等于</w:t>
      </w:r>
      <w:r>
        <w:rPr>
          <w:rFonts w:hint="eastAsia"/>
        </w:rPr>
        <w:t>1C</w:t>
      </w:r>
      <w:r>
        <w:rPr>
          <w:rFonts w:hint="eastAsia"/>
        </w:rPr>
        <w:t>。</w:t>
      </w:r>
    </w:p>
    <w:p w14:paraId="02921912" w14:textId="77777777" w:rsidR="00835EAF" w:rsidRDefault="00835EAF">
      <w:pPr>
        <w:ind w:firstLineChars="450" w:firstLine="945"/>
        <w:rPr>
          <w:rFonts w:hint="eastAsia"/>
        </w:rPr>
      </w:pPr>
      <w:r>
        <w:rPr>
          <w:rFonts w:hint="eastAsia"/>
        </w:rPr>
        <w:t>在通常情况下，原子核所带的正电荷与核外所有电子总共带的负电荷在数量上相等，整个原子呈中性，也就是原子对外不显带电的性质。</w:t>
      </w:r>
    </w:p>
    <w:p w14:paraId="39D87373" w14:textId="77777777" w:rsidR="00835EAF" w:rsidRDefault="00835EAF">
      <w:pPr>
        <w:rPr>
          <w:rFonts w:hint="eastAsia"/>
        </w:rPr>
      </w:pPr>
      <w:r>
        <w:rPr>
          <w:rFonts w:hint="eastAsia"/>
        </w:rPr>
        <w:t xml:space="preserve">    </w:t>
      </w:r>
      <w:r>
        <w:rPr>
          <w:rFonts w:hint="eastAsia"/>
        </w:rPr>
        <w:t>原因：由于不同物质原子核束缚电子的本领不同。两个物体相互摩擦时，原子核束缚电子的本领弱的物体，要失去电子，因缺少电子而带正电，原子核束缚电子的本领强的物体，要得到电子，因为有了多余电子而带等量的负电。</w:t>
      </w:r>
    </w:p>
    <w:p w14:paraId="3FD1C731" w14:textId="77777777" w:rsidR="00835EAF" w:rsidRDefault="00835EAF">
      <w:pPr>
        <w:ind w:firstLine="435"/>
        <w:rPr>
          <w:rFonts w:hint="eastAsia"/>
        </w:rPr>
      </w:pPr>
      <w:r>
        <w:rPr>
          <w:rFonts w:hint="eastAsia"/>
        </w:rPr>
        <w:t>注意：①在摩擦起电的过程中只能转移带负电荷的电子；</w:t>
      </w:r>
    </w:p>
    <w:p w14:paraId="6DD3670F" w14:textId="77777777" w:rsidR="00835EAF" w:rsidRDefault="00835EAF">
      <w:pPr>
        <w:ind w:firstLineChars="507" w:firstLine="1065"/>
        <w:rPr>
          <w:rFonts w:hint="eastAsia"/>
        </w:rPr>
      </w:pPr>
      <w:r>
        <w:rPr>
          <w:rFonts w:hint="eastAsia"/>
        </w:rPr>
        <w:t>②摩擦起电的两个物体将带上等量异种电荷；</w:t>
      </w:r>
    </w:p>
    <w:p w14:paraId="6225967E" w14:textId="77777777" w:rsidR="00835EAF" w:rsidRDefault="00835EAF">
      <w:pPr>
        <w:ind w:firstLineChars="500" w:firstLine="1050"/>
        <w:rPr>
          <w:rFonts w:hint="eastAsia"/>
        </w:rPr>
      </w:pPr>
      <w:r>
        <w:rPr>
          <w:rFonts w:hint="eastAsia"/>
        </w:rPr>
        <w:t>③由同种物质组成的两物体摩擦不会起电；</w:t>
      </w:r>
    </w:p>
    <w:p w14:paraId="570B5D47" w14:textId="77777777" w:rsidR="00835EAF" w:rsidRDefault="00835EAF">
      <w:pPr>
        <w:ind w:firstLineChars="507" w:firstLine="1065"/>
        <w:rPr>
          <w:rFonts w:hint="eastAsia"/>
        </w:rPr>
      </w:pPr>
      <w:r>
        <w:rPr>
          <w:rFonts w:hint="eastAsia"/>
        </w:rPr>
        <w:t>④摩擦起电并不是创造电荷，只是电荷从一个物体转移到另一个物体，使正负电荷分开，但电荷总量守恒。</w:t>
      </w:r>
    </w:p>
    <w:p w14:paraId="6A065025" w14:textId="77777777" w:rsidR="00835EAF" w:rsidRDefault="00835EAF">
      <w:pPr>
        <w:ind w:firstLineChars="200" w:firstLine="420"/>
        <w:rPr>
          <w:rFonts w:hint="eastAsia"/>
        </w:rPr>
      </w:pPr>
      <w:r>
        <w:rPr>
          <w:rFonts w:hint="eastAsia"/>
        </w:rPr>
        <w:t>能量转化：机械能</w:t>
      </w:r>
      <w:r>
        <w:rPr>
          <w:rFonts w:hint="eastAsia"/>
        </w:rPr>
        <w:t>-</w:t>
      </w:r>
      <w:r>
        <w:rPr>
          <w:rFonts w:hint="eastAsia"/>
        </w:rPr>
        <w:t>→电能</w:t>
      </w:r>
    </w:p>
    <w:p w14:paraId="0F3D961A" w14:textId="77777777" w:rsidR="00835EAF" w:rsidRDefault="00835EAF">
      <w:pPr>
        <w:ind w:firstLineChars="100" w:firstLine="210"/>
        <w:rPr>
          <w:rFonts w:hint="eastAsia"/>
        </w:rPr>
      </w:pPr>
      <w:r>
        <w:rPr>
          <w:rFonts w:hint="eastAsia"/>
        </w:rPr>
        <w:t>（</w:t>
      </w:r>
      <w:r>
        <w:rPr>
          <w:rFonts w:hint="eastAsia"/>
        </w:rPr>
        <w:t>2</w:t>
      </w:r>
      <w:r>
        <w:rPr>
          <w:rFonts w:hint="eastAsia"/>
        </w:rPr>
        <w:t>）接触带电：物体和带电体接触带了电。（接触带电后的两个物体将带上同种电荷）</w:t>
      </w:r>
    </w:p>
    <w:p w14:paraId="48B4242F" w14:textId="77777777" w:rsidR="00835EAF" w:rsidRDefault="00835EAF">
      <w:pPr>
        <w:ind w:firstLineChars="100" w:firstLine="210"/>
        <w:rPr>
          <w:rFonts w:hint="eastAsia"/>
        </w:rPr>
      </w:pPr>
      <w:r>
        <w:rPr>
          <w:rFonts w:hint="eastAsia"/>
        </w:rPr>
        <w:t>（</w:t>
      </w:r>
      <w:r>
        <w:rPr>
          <w:rFonts w:hint="eastAsia"/>
        </w:rPr>
        <w:t>3</w:t>
      </w:r>
      <w:r>
        <w:rPr>
          <w:rFonts w:hint="eastAsia"/>
        </w:rPr>
        <w:t>）感应带电：由于带电体的作用，使带电体附近的物体带电。</w:t>
      </w:r>
    </w:p>
    <w:p w14:paraId="41DCF684" w14:textId="77777777" w:rsidR="00835EAF" w:rsidRDefault="00835EAF">
      <w:pPr>
        <w:rPr>
          <w:rFonts w:hint="eastAsia"/>
        </w:rPr>
      </w:pPr>
      <w:r>
        <w:rPr>
          <w:rFonts w:hint="eastAsia"/>
        </w:rPr>
        <w:t>4</w:t>
      </w:r>
      <w:r>
        <w:rPr>
          <w:rFonts w:hint="eastAsia"/>
        </w:rPr>
        <w:t>、中和：放在一起的等量异种电荷完全抵消的现象。</w:t>
      </w:r>
    </w:p>
    <w:p w14:paraId="54E9FED1" w14:textId="77777777" w:rsidR="00835EAF" w:rsidRDefault="00835EAF">
      <w:pPr>
        <w:ind w:firstLineChars="150" w:firstLine="315"/>
        <w:rPr>
          <w:rFonts w:hint="eastAsia"/>
        </w:rPr>
      </w:pPr>
      <w:r>
        <w:rPr>
          <w:rFonts w:hint="eastAsia"/>
        </w:rPr>
        <w:t>如果物体所带正、负电量不等，也会发生中和现象。这时，带电量多的物体先用部分电荷和带电量少的物体中和，剩余的电荷可使两物体带同种电荷。</w:t>
      </w:r>
    </w:p>
    <w:p w14:paraId="2FE1821A" w14:textId="77777777" w:rsidR="00835EAF" w:rsidRDefault="00835EAF">
      <w:pPr>
        <w:ind w:firstLineChars="150" w:firstLine="315"/>
        <w:rPr>
          <w:rFonts w:hint="eastAsia"/>
        </w:rPr>
      </w:pPr>
      <w:r>
        <w:rPr>
          <w:rFonts w:hint="eastAsia"/>
        </w:rPr>
        <w:t>中和不是意味着等量正负电荷被消灭，实际上电荷总量保持不变，只是等量的正负电荷使物体整体显不出电性。</w:t>
      </w:r>
    </w:p>
    <w:p w14:paraId="7948E1AE" w14:textId="77777777" w:rsidR="00835EAF" w:rsidRDefault="00835EAF">
      <w:pPr>
        <w:rPr>
          <w:rFonts w:hint="eastAsia"/>
        </w:rPr>
      </w:pPr>
      <w:r>
        <w:rPr>
          <w:rFonts w:hint="eastAsia"/>
        </w:rPr>
        <w:t>5</w:t>
      </w:r>
      <w:r>
        <w:rPr>
          <w:rFonts w:hint="eastAsia"/>
        </w:rPr>
        <w:t>、导体和绝缘体：</w:t>
      </w:r>
    </w:p>
    <w:p w14:paraId="7C06BFED" w14:textId="77777777" w:rsidR="00835EAF" w:rsidRDefault="00835EAF">
      <w:pPr>
        <w:ind w:leftChars="200" w:left="420"/>
        <w:rPr>
          <w:rFonts w:hint="eastAsia"/>
        </w:rPr>
      </w:pPr>
      <w:r>
        <w:rPr>
          <w:rFonts w:hint="eastAsia"/>
        </w:rPr>
        <w:t>容易导电的物体叫做导体；不容易导电的物体叫做绝缘体。</w:t>
      </w:r>
    </w:p>
    <w:p w14:paraId="29FDE0B5" w14:textId="77777777" w:rsidR="00835EAF" w:rsidRDefault="00835EAF">
      <w:pPr>
        <w:ind w:leftChars="200" w:left="420"/>
        <w:rPr>
          <w:rFonts w:hint="eastAsia"/>
        </w:rPr>
      </w:pPr>
      <w:r>
        <w:rPr>
          <w:rFonts w:hint="eastAsia"/>
        </w:rPr>
        <w:t>常见的导体：金属、石墨、人体、大地、湿润的物体、含杂质的水、酸碱盐的水溶液等。</w:t>
      </w:r>
    </w:p>
    <w:p w14:paraId="0BA2521B" w14:textId="77777777" w:rsidR="00835EAF" w:rsidRDefault="00835EAF">
      <w:pPr>
        <w:ind w:leftChars="200" w:left="420"/>
        <w:rPr>
          <w:rFonts w:hint="eastAsia"/>
        </w:rPr>
      </w:pPr>
      <w:r>
        <w:rPr>
          <w:rFonts w:hint="eastAsia"/>
        </w:rPr>
        <w:t>常见的绝缘体：橡胶、玻璃、塑料、油、陶瓷、纯水、空气等。</w:t>
      </w:r>
    </w:p>
    <w:p w14:paraId="6D347AD2" w14:textId="77777777" w:rsidR="00835EAF" w:rsidRDefault="00835EAF">
      <w:pPr>
        <w:ind w:firstLineChars="200" w:firstLine="420"/>
        <w:rPr>
          <w:rFonts w:hint="eastAsia"/>
        </w:rPr>
      </w:pPr>
      <w:r>
        <w:rPr>
          <w:rFonts w:hint="eastAsia"/>
        </w:rPr>
        <w:t>导体容易导电的原因：导体中有大量的自由电荷（既可能是正电荷也可能是负电荷），它们可以脱离原子核的束缚，而在导体内部自由移动。</w:t>
      </w:r>
    </w:p>
    <w:p w14:paraId="1158C028" w14:textId="77777777" w:rsidR="00835EAF" w:rsidRDefault="00835EAF">
      <w:pPr>
        <w:ind w:firstLineChars="200" w:firstLine="420"/>
        <w:rPr>
          <w:rFonts w:hint="eastAsia"/>
        </w:rPr>
      </w:pPr>
      <w:r>
        <w:rPr>
          <w:rFonts w:hint="eastAsia"/>
        </w:rPr>
        <w:t>绝缘体不容易导电的原因：在绝缘体中电荷几乎都被束缚在原子范围内，不能自由移动。（绝缘体中有电荷，只是电荷不能自由移动）</w:t>
      </w:r>
    </w:p>
    <w:p w14:paraId="14D0675F" w14:textId="77777777" w:rsidR="00835EAF" w:rsidRDefault="00835EAF">
      <w:pPr>
        <w:ind w:firstLineChars="200" w:firstLine="420"/>
        <w:rPr>
          <w:rFonts w:hint="eastAsia"/>
        </w:rPr>
      </w:pPr>
      <w:r>
        <w:rPr>
          <w:rFonts w:hint="eastAsia"/>
        </w:rPr>
        <w:t>金属导体容易导电靠的是自由电子；酸碱盐的水溶液容易导电靠的是正负离子。</w:t>
      </w:r>
    </w:p>
    <w:p w14:paraId="1A1A5AC4" w14:textId="77777777" w:rsidR="00835EAF" w:rsidRDefault="00835EAF">
      <w:pPr>
        <w:ind w:firstLineChars="200" w:firstLine="420"/>
        <w:rPr>
          <w:rFonts w:hint="eastAsia"/>
        </w:rPr>
      </w:pPr>
      <w:r>
        <w:rPr>
          <w:rFonts w:hint="eastAsia"/>
        </w:rPr>
        <w:t>导体和绝缘体之间并没有绝对的界限，在一定条件下可相互转化。一定条件下，绝缘体也可变为导体。</w:t>
      </w:r>
    </w:p>
    <w:p w14:paraId="0018CDF9" w14:textId="77777777" w:rsidR="00835EAF" w:rsidRDefault="00835EAF">
      <w:pPr>
        <w:ind w:firstLineChars="200" w:firstLine="420"/>
        <w:rPr>
          <w:rFonts w:hint="eastAsia"/>
        </w:rPr>
      </w:pPr>
      <w:r>
        <w:rPr>
          <w:rFonts w:hint="eastAsia"/>
        </w:rPr>
        <w:t>绝缘体不能导电但能带电。</w:t>
      </w:r>
    </w:p>
    <w:p w14:paraId="52A288D8"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电流和电路</w:t>
      </w:r>
    </w:p>
    <w:p w14:paraId="4068B9EF" w14:textId="77777777" w:rsidR="00835EAF" w:rsidRDefault="00835EAF">
      <w:pPr>
        <w:rPr>
          <w:rFonts w:hint="eastAsia"/>
        </w:rPr>
      </w:pPr>
      <w:r>
        <w:rPr>
          <w:rFonts w:hint="eastAsia"/>
        </w:rPr>
        <w:t>1</w:t>
      </w:r>
      <w:r>
        <w:rPr>
          <w:rFonts w:hint="eastAsia"/>
        </w:rPr>
        <w:t>、电流</w:t>
      </w:r>
    </w:p>
    <w:p w14:paraId="0CB1E9C8" w14:textId="77777777" w:rsidR="00835EAF" w:rsidRDefault="00835EAF">
      <w:pPr>
        <w:ind w:firstLineChars="150" w:firstLine="315"/>
        <w:rPr>
          <w:rFonts w:hint="eastAsia"/>
        </w:rPr>
      </w:pPr>
      <w:r>
        <w:rPr>
          <w:rFonts w:hint="eastAsia"/>
        </w:rPr>
        <w:t>电流的形成：电荷在导体中定向移动形成电流。</w:t>
      </w:r>
    </w:p>
    <w:p w14:paraId="20625CF9" w14:textId="77777777" w:rsidR="00835EAF" w:rsidRDefault="00835EAF">
      <w:pPr>
        <w:ind w:firstLineChars="150" w:firstLine="315"/>
        <w:rPr>
          <w:rFonts w:hint="eastAsia"/>
        </w:rPr>
      </w:pPr>
      <w:r>
        <w:rPr>
          <w:rFonts w:hint="eastAsia"/>
        </w:rPr>
        <w:t>电流的方向：把正电荷移动的方向规定为电流的方向。电流的方向与负电荷、电子的移动方向相反。</w:t>
      </w:r>
    </w:p>
    <w:p w14:paraId="78958296" w14:textId="77777777" w:rsidR="00835EAF" w:rsidRDefault="00835EAF">
      <w:pPr>
        <w:ind w:firstLineChars="150" w:firstLine="315"/>
        <w:rPr>
          <w:rFonts w:hint="eastAsia"/>
        </w:rPr>
      </w:pPr>
      <w:r>
        <w:rPr>
          <w:rFonts w:hint="eastAsia"/>
        </w:rPr>
        <w:t>在电源外部，电流的方向是从电源的正极流向负极；在电源内部，电流的方向是从电源的负极流向正极。</w:t>
      </w:r>
    </w:p>
    <w:p w14:paraId="1ABFB54C" w14:textId="77777777" w:rsidR="00835EAF" w:rsidRDefault="00835EAF">
      <w:pPr>
        <w:numPr>
          <w:ilvl w:val="0"/>
          <w:numId w:val="4"/>
        </w:numPr>
        <w:tabs>
          <w:tab w:val="left" w:pos="360"/>
        </w:tabs>
        <w:rPr>
          <w:rFonts w:hint="eastAsia"/>
        </w:rPr>
      </w:pPr>
      <w:r>
        <w:rPr>
          <w:rFonts w:hint="eastAsia"/>
        </w:rPr>
        <w:t>电路的构成：电源、开关、用电器、导线。</w:t>
      </w:r>
    </w:p>
    <w:p w14:paraId="479AE160" w14:textId="77777777" w:rsidR="00835EAF" w:rsidRDefault="00835EAF">
      <w:pPr>
        <w:ind w:firstLineChars="200" w:firstLine="420"/>
        <w:rPr>
          <w:rFonts w:hint="eastAsia"/>
        </w:rPr>
      </w:pPr>
      <w:r>
        <w:rPr>
          <w:rFonts w:hint="eastAsia"/>
        </w:rPr>
        <w:t>电源：能够提供电能的装置，叫做电源。</w:t>
      </w:r>
    </w:p>
    <w:p w14:paraId="1BC505A1" w14:textId="77777777" w:rsidR="00835EAF" w:rsidRDefault="00835EAF">
      <w:pPr>
        <w:ind w:firstLineChars="500" w:firstLine="1050"/>
        <w:rPr>
          <w:rFonts w:hint="eastAsia"/>
        </w:rPr>
      </w:pPr>
      <w:r>
        <w:rPr>
          <w:rFonts w:hint="eastAsia"/>
        </w:rPr>
        <w:t>干电池、蓄电池供电时，化学能转化为电能；发电机发电时，机械能转化为电能。</w:t>
      </w:r>
    </w:p>
    <w:p w14:paraId="7075BE96" w14:textId="77777777" w:rsidR="00835EAF" w:rsidRDefault="00835EAF">
      <w:pPr>
        <w:ind w:firstLineChars="200" w:firstLine="420"/>
        <w:rPr>
          <w:rFonts w:hint="eastAsia"/>
        </w:rPr>
      </w:pPr>
      <w:r>
        <w:rPr>
          <w:rFonts w:hint="eastAsia"/>
        </w:rPr>
        <w:t>持续电流形成的条件：①</w:t>
      </w:r>
      <w:r>
        <w:rPr>
          <w:rFonts w:hint="eastAsia"/>
        </w:rPr>
        <w:t xml:space="preserve"> </w:t>
      </w:r>
      <w:r>
        <w:rPr>
          <w:rFonts w:hint="eastAsia"/>
        </w:rPr>
        <w:t>必须有电源；</w:t>
      </w:r>
      <w:r>
        <w:rPr>
          <w:rFonts w:hint="eastAsia"/>
        </w:rPr>
        <w:t xml:space="preserve"> </w:t>
      </w:r>
      <w:r>
        <w:rPr>
          <w:rFonts w:hint="eastAsia"/>
        </w:rPr>
        <w:t>②</w:t>
      </w:r>
      <w:r>
        <w:rPr>
          <w:rFonts w:hint="eastAsia"/>
        </w:rPr>
        <w:t xml:space="preserve"> </w:t>
      </w:r>
      <w:r>
        <w:rPr>
          <w:rFonts w:hint="eastAsia"/>
        </w:rPr>
        <w:t>电路必须闭合（通路）。（只有两个条件都满足时，才能有持续电流。）</w:t>
      </w:r>
    </w:p>
    <w:p w14:paraId="701D7D2C" w14:textId="77777777" w:rsidR="00835EAF" w:rsidRDefault="00835EAF">
      <w:pPr>
        <w:ind w:firstLineChars="200" w:firstLine="420"/>
        <w:rPr>
          <w:rFonts w:hint="eastAsia"/>
        </w:rPr>
      </w:pPr>
      <w:r>
        <w:rPr>
          <w:rFonts w:hint="eastAsia"/>
        </w:rPr>
        <w:t>开关：控制电路的通断。</w:t>
      </w:r>
    </w:p>
    <w:p w14:paraId="3657E46A" w14:textId="77777777" w:rsidR="00835EAF" w:rsidRDefault="00835EAF">
      <w:pPr>
        <w:ind w:firstLineChars="200" w:firstLine="420"/>
        <w:rPr>
          <w:rFonts w:hint="eastAsia"/>
        </w:rPr>
      </w:pPr>
      <w:r>
        <w:rPr>
          <w:rFonts w:hint="eastAsia"/>
        </w:rPr>
        <w:t>用电器：消耗电能，将电能转化为其他形式能的装置。</w:t>
      </w:r>
    </w:p>
    <w:p w14:paraId="64E291D8" w14:textId="77777777" w:rsidR="00835EAF" w:rsidRDefault="00835EAF">
      <w:pPr>
        <w:ind w:firstLineChars="200" w:firstLine="420"/>
        <w:rPr>
          <w:rFonts w:hint="eastAsia"/>
        </w:rPr>
      </w:pPr>
      <w:r>
        <w:rPr>
          <w:rFonts w:hint="eastAsia"/>
        </w:rPr>
        <w:t>导线——传导电流，输送电能。</w:t>
      </w:r>
    </w:p>
    <w:p w14:paraId="6301F56A" w14:textId="77777777" w:rsidR="00835EAF" w:rsidRDefault="00835EAF">
      <w:pPr>
        <w:rPr>
          <w:rFonts w:hint="eastAsia"/>
        </w:rPr>
      </w:pPr>
      <w:r>
        <w:rPr>
          <w:rFonts w:hint="eastAsia"/>
        </w:rPr>
        <w:t>4</w:t>
      </w:r>
      <w:r>
        <w:rPr>
          <w:rFonts w:hint="eastAsia"/>
        </w:rPr>
        <w:t>、电路的三种状态：</w:t>
      </w:r>
    </w:p>
    <w:p w14:paraId="5D30DD91" w14:textId="77777777" w:rsidR="00835EAF" w:rsidRDefault="00835EAF">
      <w:pPr>
        <w:ind w:firstLineChars="150" w:firstLine="315"/>
        <w:rPr>
          <w:rFonts w:hint="eastAsia"/>
        </w:rPr>
      </w:pPr>
      <w:r>
        <w:rPr>
          <w:rFonts w:hint="eastAsia"/>
        </w:rPr>
        <w:lastRenderedPageBreak/>
        <w:t>通路——接通的电路叫通路，此时电路中有电流通过，电路是闭合的。</w:t>
      </w:r>
    </w:p>
    <w:p w14:paraId="36B0D965" w14:textId="77777777" w:rsidR="00835EAF" w:rsidRDefault="00835EAF">
      <w:pPr>
        <w:ind w:firstLineChars="150" w:firstLine="315"/>
        <w:rPr>
          <w:rFonts w:hint="eastAsia"/>
        </w:rPr>
      </w:pPr>
      <w:r>
        <w:rPr>
          <w:rFonts w:hint="eastAsia"/>
        </w:rPr>
        <w:t>开路（断路）——断开的电路叫断路，此时电路不闭合，电路中无电流。</w:t>
      </w:r>
    </w:p>
    <w:p w14:paraId="3990C9BD" w14:textId="77777777" w:rsidR="00835EAF" w:rsidRDefault="00835EAF">
      <w:pPr>
        <w:ind w:firstLineChars="150" w:firstLine="315"/>
        <w:rPr>
          <w:rFonts w:hint="eastAsia"/>
        </w:rPr>
      </w:pPr>
      <w:r>
        <w:rPr>
          <w:rFonts w:hint="eastAsia"/>
        </w:rPr>
        <w:t>短路——不经过用电器而直接用导线把电源正、负极连在一起，电路中会有很大的电流，可能把电源烧坏，或使导线的绝缘皮燃烧引起火灾，这是绝对不允许的。用电器两端直接用导线连接起来的情况也属于短路（此时电流将直接通过导线而不会通过用电器，用电器不会工作）。</w:t>
      </w:r>
    </w:p>
    <w:p w14:paraId="02982D88" w14:textId="77777777" w:rsidR="00835EAF" w:rsidRDefault="00835EAF">
      <w:pPr>
        <w:rPr>
          <w:rFonts w:hint="eastAsia"/>
        </w:rPr>
      </w:pPr>
      <w:r>
        <w:rPr>
          <w:rFonts w:hint="eastAsia"/>
        </w:rPr>
        <w:t>5</w:t>
      </w:r>
      <w:r>
        <w:rPr>
          <w:rFonts w:hint="eastAsia"/>
        </w:rPr>
        <w:t>、电路图：</w:t>
      </w:r>
    </w:p>
    <w:p w14:paraId="23177407" w14:textId="77777777" w:rsidR="00835EAF" w:rsidRDefault="00835EAF">
      <w:pPr>
        <w:ind w:firstLineChars="150" w:firstLine="315"/>
        <w:rPr>
          <w:rFonts w:hint="eastAsia"/>
        </w:rPr>
      </w:pPr>
      <w:r>
        <w:rPr>
          <w:rFonts w:hint="eastAsia"/>
        </w:rPr>
        <w:t>常用电路元件的符号：</w:t>
      </w:r>
    </w:p>
    <w:tbl>
      <w:tblPr>
        <w:tblW w:w="0" w:type="auto"/>
        <w:tblInd w:w="56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9"/>
        <w:gridCol w:w="1936"/>
        <w:gridCol w:w="1994"/>
        <w:gridCol w:w="1936"/>
      </w:tblGrid>
      <w:tr w:rsidR="00000000" w14:paraId="45A043CF" w14:textId="77777777">
        <w:tc>
          <w:tcPr>
            <w:tcW w:w="2089" w:type="dxa"/>
            <w:vAlign w:val="center"/>
          </w:tcPr>
          <w:p w14:paraId="55CAFE2C" w14:textId="77777777" w:rsidR="00835EAF" w:rsidRDefault="00835EAF">
            <w:pPr>
              <w:rPr>
                <w:rFonts w:hint="eastAsia"/>
              </w:rPr>
            </w:pPr>
            <w:r>
              <w:rPr>
                <w:rFonts w:hint="eastAsia"/>
              </w:rPr>
              <w:t>符号</w:t>
            </w:r>
          </w:p>
        </w:tc>
        <w:tc>
          <w:tcPr>
            <w:tcW w:w="1936" w:type="dxa"/>
            <w:tcBorders>
              <w:top w:val="single" w:sz="12" w:space="0" w:color="auto"/>
              <w:bottom w:val="single" w:sz="6" w:space="0" w:color="auto"/>
              <w:right w:val="double" w:sz="4" w:space="0" w:color="auto"/>
            </w:tcBorders>
            <w:vAlign w:val="center"/>
          </w:tcPr>
          <w:p w14:paraId="6785AF5B" w14:textId="77777777" w:rsidR="00835EAF" w:rsidRDefault="00835EAF">
            <w:pPr>
              <w:rPr>
                <w:rFonts w:hint="eastAsia"/>
              </w:rPr>
            </w:pPr>
            <w:r>
              <w:rPr>
                <w:rFonts w:hint="eastAsia"/>
              </w:rPr>
              <w:t>意义</w:t>
            </w:r>
          </w:p>
        </w:tc>
        <w:tc>
          <w:tcPr>
            <w:tcW w:w="1994" w:type="dxa"/>
            <w:tcBorders>
              <w:left w:val="double" w:sz="4" w:space="0" w:color="auto"/>
            </w:tcBorders>
            <w:vAlign w:val="center"/>
          </w:tcPr>
          <w:p w14:paraId="0EA519F1" w14:textId="77777777" w:rsidR="00835EAF" w:rsidRDefault="00835EAF">
            <w:pPr>
              <w:rPr>
                <w:rFonts w:hint="eastAsia"/>
              </w:rPr>
            </w:pPr>
            <w:r>
              <w:rPr>
                <w:rFonts w:hint="eastAsia"/>
              </w:rPr>
              <w:t>符号</w:t>
            </w:r>
          </w:p>
        </w:tc>
        <w:tc>
          <w:tcPr>
            <w:tcW w:w="1936" w:type="dxa"/>
            <w:vAlign w:val="center"/>
          </w:tcPr>
          <w:p w14:paraId="6EE0EAE5" w14:textId="77777777" w:rsidR="00835EAF" w:rsidRDefault="00835EAF">
            <w:pPr>
              <w:rPr>
                <w:rFonts w:hint="eastAsia"/>
              </w:rPr>
            </w:pPr>
            <w:r>
              <w:rPr>
                <w:rFonts w:hint="eastAsia"/>
              </w:rPr>
              <w:t>意义</w:t>
            </w:r>
          </w:p>
        </w:tc>
      </w:tr>
      <w:tr w:rsidR="00000000" w14:paraId="173AB036" w14:textId="77777777">
        <w:tc>
          <w:tcPr>
            <w:tcW w:w="2089" w:type="dxa"/>
            <w:vAlign w:val="center"/>
          </w:tcPr>
          <w:p w14:paraId="30563657" w14:textId="77777777" w:rsidR="00835EAF" w:rsidRDefault="00835EAF">
            <w:pPr>
              <w:rPr>
                <w:rFonts w:hint="eastAsia"/>
              </w:rPr>
            </w:pPr>
            <w:r>
              <w:rPr>
                <w:rFonts w:hint="eastAsia"/>
              </w:rPr>
              <w:t>＋</w:t>
            </w:r>
          </w:p>
        </w:tc>
        <w:tc>
          <w:tcPr>
            <w:tcW w:w="1936" w:type="dxa"/>
            <w:tcBorders>
              <w:top w:val="single" w:sz="6" w:space="0" w:color="auto"/>
              <w:bottom w:val="single" w:sz="6" w:space="0" w:color="auto"/>
              <w:right w:val="double" w:sz="4" w:space="0" w:color="auto"/>
            </w:tcBorders>
            <w:vAlign w:val="center"/>
          </w:tcPr>
          <w:p w14:paraId="766F6EC9" w14:textId="77777777" w:rsidR="00835EAF" w:rsidRDefault="00835EAF">
            <w:pPr>
              <w:rPr>
                <w:rFonts w:hint="eastAsia"/>
              </w:rPr>
            </w:pPr>
            <w:r>
              <w:rPr>
                <w:rFonts w:hint="eastAsia"/>
              </w:rPr>
              <w:t>交叉不相连的导线</w:t>
            </w:r>
          </w:p>
        </w:tc>
        <w:tc>
          <w:tcPr>
            <w:tcW w:w="1994" w:type="dxa"/>
            <w:tcBorders>
              <w:left w:val="double" w:sz="4" w:space="0" w:color="auto"/>
            </w:tcBorders>
            <w:vAlign w:val="center"/>
          </w:tcPr>
          <w:p w14:paraId="2BFA044A" w14:textId="77777777" w:rsidR="00835EAF" w:rsidRDefault="00835EAF">
            <w:pPr>
              <w:rPr>
                <w:rFonts w:hint="eastAsia"/>
              </w:rPr>
            </w:pPr>
            <w:r>
              <w:object w:dxaOrig="225" w:dyaOrig="225" w14:anchorId="5B4B0832">
                <v:shape id="对象 5" o:spid="_x0000_i1044" type="#_x0000_t75" style="width:11.25pt;height:11.25pt;mso-wrap-style:square;mso-position-horizontal-relative:page;mso-position-vertical-relative:page" o:ole="">
                  <v:imagedata r:id="rId23" o:title=""/>
                </v:shape>
                <o:OLEObject Type="Embed" ProgID="PBrush" ShapeID="对象 5" DrawAspect="Content" ObjectID="_1842728388" r:id="rId24"/>
              </w:object>
            </w:r>
          </w:p>
        </w:tc>
        <w:tc>
          <w:tcPr>
            <w:tcW w:w="1936" w:type="dxa"/>
            <w:vAlign w:val="center"/>
          </w:tcPr>
          <w:p w14:paraId="31835AAF" w14:textId="77777777" w:rsidR="00835EAF" w:rsidRDefault="00835EAF">
            <w:pPr>
              <w:rPr>
                <w:rFonts w:hint="eastAsia"/>
              </w:rPr>
            </w:pPr>
            <w:r>
              <w:rPr>
                <w:rFonts w:hint="eastAsia"/>
              </w:rPr>
              <w:t>电铃</w:t>
            </w:r>
          </w:p>
        </w:tc>
      </w:tr>
      <w:tr w:rsidR="00000000" w14:paraId="16C1797D" w14:textId="77777777">
        <w:tc>
          <w:tcPr>
            <w:tcW w:w="2089" w:type="dxa"/>
            <w:vAlign w:val="center"/>
          </w:tcPr>
          <w:p w14:paraId="4186C9C7" w14:textId="77777777" w:rsidR="00835EAF" w:rsidRDefault="00835EAF">
            <w:pPr>
              <w:rPr>
                <w:rFonts w:hint="eastAsia"/>
              </w:rPr>
            </w:pPr>
            <w:r>
              <w:object w:dxaOrig="165" w:dyaOrig="165" w14:anchorId="688657E7">
                <v:shape id="对象 6" o:spid="_x0000_i1045" type="#_x0000_t75" style="width:8.25pt;height:8.25pt;mso-wrap-style:square;mso-position-horizontal-relative:page;mso-position-vertical-relative:page" o:ole="">
                  <v:imagedata r:id="rId25" o:title=""/>
                </v:shape>
                <o:OLEObject Type="Embed" ProgID="PBrush" ShapeID="对象 6" DrawAspect="Content" ObjectID="_1842728389" r:id="rId26"/>
              </w:object>
            </w:r>
          </w:p>
        </w:tc>
        <w:tc>
          <w:tcPr>
            <w:tcW w:w="1936" w:type="dxa"/>
            <w:tcBorders>
              <w:top w:val="single" w:sz="6" w:space="0" w:color="auto"/>
              <w:bottom w:val="single" w:sz="6" w:space="0" w:color="auto"/>
              <w:right w:val="double" w:sz="4" w:space="0" w:color="auto"/>
            </w:tcBorders>
            <w:vAlign w:val="center"/>
          </w:tcPr>
          <w:p w14:paraId="6AF7C00A" w14:textId="77777777" w:rsidR="00835EAF" w:rsidRDefault="00835EAF">
            <w:pPr>
              <w:rPr>
                <w:rFonts w:hint="eastAsia"/>
              </w:rPr>
            </w:pPr>
            <w:r>
              <w:rPr>
                <w:rFonts w:hint="eastAsia"/>
              </w:rPr>
              <w:t>交叉相连接的导线</w:t>
            </w:r>
          </w:p>
        </w:tc>
        <w:tc>
          <w:tcPr>
            <w:tcW w:w="1994" w:type="dxa"/>
            <w:tcBorders>
              <w:left w:val="double" w:sz="4" w:space="0" w:color="auto"/>
            </w:tcBorders>
            <w:vAlign w:val="center"/>
          </w:tcPr>
          <w:p w14:paraId="3D8F3D4A" w14:textId="77777777" w:rsidR="00835EAF" w:rsidRDefault="00835EAF">
            <w:pPr>
              <w:rPr>
                <w:rFonts w:hint="eastAsia"/>
              </w:rPr>
            </w:pP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M</w:instrText>
            </w:r>
            <w:r>
              <w:rPr>
                <w:rFonts w:hint="eastAsia"/>
              </w:rPr>
              <w:instrText>)</w:instrText>
            </w:r>
            <w:r>
              <w:fldChar w:fldCharType="separate"/>
            </w:r>
            <w:r>
              <w:fldChar w:fldCharType="end"/>
            </w:r>
          </w:p>
        </w:tc>
        <w:tc>
          <w:tcPr>
            <w:tcW w:w="1936" w:type="dxa"/>
            <w:vAlign w:val="center"/>
          </w:tcPr>
          <w:p w14:paraId="3B2F0AE3" w14:textId="77777777" w:rsidR="00835EAF" w:rsidRDefault="00835EAF">
            <w:pPr>
              <w:rPr>
                <w:rFonts w:hint="eastAsia"/>
              </w:rPr>
            </w:pPr>
            <w:r>
              <w:rPr>
                <w:rFonts w:hint="eastAsia"/>
              </w:rPr>
              <w:t>电动机</w:t>
            </w:r>
          </w:p>
        </w:tc>
      </w:tr>
      <w:tr w:rsidR="00000000" w14:paraId="4F633CBB" w14:textId="77777777">
        <w:tc>
          <w:tcPr>
            <w:tcW w:w="2089" w:type="dxa"/>
            <w:vAlign w:val="center"/>
          </w:tcPr>
          <w:p w14:paraId="175E6DC7" w14:textId="77777777" w:rsidR="00835EAF" w:rsidRDefault="00835EAF">
            <w:pPr>
              <w:rPr>
                <w:rFonts w:hint="eastAsia"/>
              </w:rPr>
            </w:pPr>
            <w:r>
              <w:rPr>
                <w:rFonts w:cs="宋体" w:hint="eastAsia"/>
              </w:rPr>
              <w:t>(</w:t>
            </w:r>
            <w:r>
              <w:rPr>
                <w:rFonts w:cs="宋体" w:hint="eastAsia"/>
              </w:rPr>
              <w:t>负极</w:t>
            </w:r>
            <w:r>
              <w:rPr>
                <w:rFonts w:cs="宋体" w:hint="eastAsia"/>
              </w:rPr>
              <w:t>)</w:t>
            </w:r>
            <w:r>
              <w:object w:dxaOrig="315" w:dyaOrig="165" w14:anchorId="04E72EC9">
                <v:shape id="对象 7" o:spid="_x0000_i1046" type="#_x0000_t75" style="width:15.75pt;height:8.25pt;mso-wrap-style:square;mso-position-horizontal-relative:page;mso-position-vertical-relative:page" o:ole="">
                  <v:imagedata r:id="rId27" o:title=""/>
                </v:shape>
                <o:OLEObject Type="Embed" ProgID="PBrush" ShapeID="对象 7" DrawAspect="Content" ObjectID="_1842728390" r:id="rId28"/>
              </w:object>
            </w:r>
            <w:r>
              <w:rPr>
                <w:rFonts w:cs="宋体" w:hint="eastAsia"/>
              </w:rPr>
              <w:t>(</w:t>
            </w:r>
            <w:r>
              <w:rPr>
                <w:rFonts w:cs="宋体" w:hint="eastAsia"/>
              </w:rPr>
              <w:t>正极</w:t>
            </w:r>
            <w:r>
              <w:rPr>
                <w:rFonts w:cs="宋体" w:hint="eastAsia"/>
              </w:rPr>
              <w:t>)</w:t>
            </w:r>
          </w:p>
        </w:tc>
        <w:tc>
          <w:tcPr>
            <w:tcW w:w="1936" w:type="dxa"/>
            <w:tcBorders>
              <w:top w:val="single" w:sz="6" w:space="0" w:color="auto"/>
              <w:bottom w:val="single" w:sz="6" w:space="0" w:color="auto"/>
              <w:right w:val="double" w:sz="4" w:space="0" w:color="auto"/>
            </w:tcBorders>
            <w:vAlign w:val="center"/>
          </w:tcPr>
          <w:p w14:paraId="1CA63C11" w14:textId="77777777" w:rsidR="00835EAF" w:rsidRDefault="00835EAF">
            <w:pPr>
              <w:rPr>
                <w:rFonts w:hint="eastAsia"/>
              </w:rPr>
            </w:pPr>
            <w:r>
              <w:rPr>
                <w:rFonts w:hint="eastAsia"/>
              </w:rPr>
              <w:t>电池</w:t>
            </w:r>
          </w:p>
        </w:tc>
        <w:tc>
          <w:tcPr>
            <w:tcW w:w="1994" w:type="dxa"/>
            <w:tcBorders>
              <w:left w:val="double" w:sz="4" w:space="0" w:color="auto"/>
            </w:tcBorders>
            <w:vAlign w:val="center"/>
          </w:tcPr>
          <w:p w14:paraId="305B2AAC" w14:textId="77777777" w:rsidR="00835EAF" w:rsidRDefault="00835EAF">
            <w:pPr>
              <w:rPr>
                <w:rFonts w:hint="eastAsia"/>
              </w:rPr>
            </w:pP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A</w:instrText>
            </w:r>
            <w:r>
              <w:rPr>
                <w:rFonts w:hint="eastAsia"/>
              </w:rPr>
              <w:instrText>)</w:instrText>
            </w:r>
            <w:r>
              <w:fldChar w:fldCharType="separate"/>
            </w:r>
            <w:r>
              <w:fldChar w:fldCharType="end"/>
            </w:r>
          </w:p>
        </w:tc>
        <w:tc>
          <w:tcPr>
            <w:tcW w:w="1936" w:type="dxa"/>
            <w:vAlign w:val="center"/>
          </w:tcPr>
          <w:p w14:paraId="3480E1CD" w14:textId="77777777" w:rsidR="00835EAF" w:rsidRDefault="00835EAF">
            <w:pPr>
              <w:rPr>
                <w:rFonts w:hint="eastAsia"/>
              </w:rPr>
            </w:pPr>
            <w:r>
              <w:rPr>
                <w:rFonts w:hint="eastAsia"/>
              </w:rPr>
              <w:t>电流表</w:t>
            </w:r>
          </w:p>
        </w:tc>
      </w:tr>
      <w:tr w:rsidR="00000000" w14:paraId="5FDA5145" w14:textId="77777777">
        <w:tc>
          <w:tcPr>
            <w:tcW w:w="2089" w:type="dxa"/>
            <w:vAlign w:val="center"/>
          </w:tcPr>
          <w:p w14:paraId="2D1DA1CF" w14:textId="77777777" w:rsidR="00835EAF" w:rsidRDefault="00835EAF">
            <w:pPr>
              <w:rPr>
                <w:rFonts w:hint="eastAsia"/>
              </w:rPr>
            </w:pPr>
            <w:r>
              <w:object w:dxaOrig="615" w:dyaOrig="165" w14:anchorId="33FA7DC8">
                <v:shape id="对象 8" o:spid="_x0000_i1047" type="#_x0000_t75" style="width:30.75pt;height:8.25pt;mso-wrap-style:square;mso-position-horizontal-relative:page;mso-position-vertical-relative:page" o:ole="">
                  <v:imagedata r:id="rId29" o:title=""/>
                </v:shape>
                <o:OLEObject Type="Embed" ProgID="PBrush" ShapeID="对象 8" DrawAspect="Content" ObjectID="_1842728391" r:id="rId30"/>
              </w:object>
            </w:r>
          </w:p>
        </w:tc>
        <w:tc>
          <w:tcPr>
            <w:tcW w:w="1936" w:type="dxa"/>
            <w:tcBorders>
              <w:top w:val="single" w:sz="6" w:space="0" w:color="auto"/>
              <w:bottom w:val="single" w:sz="6" w:space="0" w:color="auto"/>
              <w:right w:val="double" w:sz="4" w:space="0" w:color="auto"/>
            </w:tcBorders>
            <w:vAlign w:val="center"/>
          </w:tcPr>
          <w:p w14:paraId="64D54DCD" w14:textId="77777777" w:rsidR="00835EAF" w:rsidRDefault="00835EAF">
            <w:pPr>
              <w:rPr>
                <w:rFonts w:hint="eastAsia"/>
              </w:rPr>
            </w:pPr>
            <w:r>
              <w:rPr>
                <w:rFonts w:hint="eastAsia"/>
              </w:rPr>
              <w:t>电池组</w:t>
            </w:r>
          </w:p>
        </w:tc>
        <w:tc>
          <w:tcPr>
            <w:tcW w:w="1994" w:type="dxa"/>
            <w:tcBorders>
              <w:left w:val="double" w:sz="4" w:space="0" w:color="auto"/>
            </w:tcBorders>
            <w:vAlign w:val="center"/>
          </w:tcPr>
          <w:p w14:paraId="661695E0" w14:textId="77777777" w:rsidR="00835EAF" w:rsidRDefault="00835EAF">
            <w:pPr>
              <w:rPr>
                <w:rFonts w:hint="eastAsia"/>
              </w:rPr>
            </w:pP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V</w:instrText>
            </w:r>
            <w:r>
              <w:rPr>
                <w:rFonts w:hint="eastAsia"/>
              </w:rPr>
              <w:instrText>)</w:instrText>
            </w:r>
            <w:r>
              <w:fldChar w:fldCharType="separate"/>
            </w:r>
            <w:r>
              <w:fldChar w:fldCharType="end"/>
            </w:r>
          </w:p>
        </w:tc>
        <w:tc>
          <w:tcPr>
            <w:tcW w:w="1936" w:type="dxa"/>
            <w:vAlign w:val="center"/>
          </w:tcPr>
          <w:p w14:paraId="0B809B81" w14:textId="77777777" w:rsidR="00835EAF" w:rsidRDefault="00835EAF">
            <w:pPr>
              <w:rPr>
                <w:rFonts w:hint="eastAsia"/>
              </w:rPr>
            </w:pPr>
            <w:r>
              <w:rPr>
                <w:rFonts w:hint="eastAsia"/>
              </w:rPr>
              <w:t>电压表</w:t>
            </w:r>
          </w:p>
        </w:tc>
      </w:tr>
      <w:tr w:rsidR="00000000" w14:paraId="7E69891F" w14:textId="77777777">
        <w:tc>
          <w:tcPr>
            <w:tcW w:w="2089" w:type="dxa"/>
            <w:vAlign w:val="center"/>
          </w:tcPr>
          <w:p w14:paraId="556CA0C0" w14:textId="77777777" w:rsidR="00835EAF" w:rsidRDefault="00835EAF">
            <w:pPr>
              <w:rPr>
                <w:rFonts w:hint="eastAsia"/>
              </w:rPr>
            </w:pPr>
            <w:r>
              <w:object w:dxaOrig="315" w:dyaOrig="165" w14:anchorId="2BB8344E">
                <v:shape id="对象 9" o:spid="_x0000_i1048" type="#_x0000_t75" style="width:15.75pt;height:8.25pt;mso-wrap-style:square;mso-position-horizontal-relative:page;mso-position-vertical-relative:page" o:ole="">
                  <v:imagedata r:id="rId31" o:title=""/>
                </v:shape>
                <o:OLEObject Type="Embed" ProgID="PBrush" ShapeID="对象 9" DrawAspect="Content" ObjectID="_1842728392" r:id="rId32"/>
              </w:object>
            </w:r>
          </w:p>
        </w:tc>
        <w:tc>
          <w:tcPr>
            <w:tcW w:w="1936" w:type="dxa"/>
            <w:tcBorders>
              <w:top w:val="single" w:sz="6" w:space="0" w:color="auto"/>
              <w:bottom w:val="single" w:sz="6" w:space="0" w:color="auto"/>
              <w:right w:val="double" w:sz="4" w:space="0" w:color="auto"/>
            </w:tcBorders>
            <w:vAlign w:val="center"/>
          </w:tcPr>
          <w:p w14:paraId="435FDA0A" w14:textId="77777777" w:rsidR="00835EAF" w:rsidRDefault="00835EAF">
            <w:pPr>
              <w:rPr>
                <w:rFonts w:hint="eastAsia"/>
              </w:rPr>
            </w:pPr>
            <w:r>
              <w:rPr>
                <w:rFonts w:hint="eastAsia"/>
              </w:rPr>
              <w:t>开关</w:t>
            </w:r>
          </w:p>
        </w:tc>
        <w:tc>
          <w:tcPr>
            <w:tcW w:w="1994" w:type="dxa"/>
            <w:tcBorders>
              <w:left w:val="double" w:sz="4" w:space="0" w:color="auto"/>
            </w:tcBorders>
            <w:vAlign w:val="center"/>
          </w:tcPr>
          <w:p w14:paraId="4F3C87E0" w14:textId="77777777" w:rsidR="00835EAF" w:rsidRDefault="00835EAF">
            <w:pPr>
              <w:rPr>
                <w:rFonts w:hint="eastAsia"/>
              </w:rPr>
            </w:pPr>
            <w:r>
              <w:object w:dxaOrig="465" w:dyaOrig="165" w14:anchorId="54BB5539">
                <v:shape id="对象 10" o:spid="_x0000_i1049" type="#_x0000_t75" style="width:23.25pt;height:8.25pt;mso-wrap-style:square;mso-position-horizontal-relative:page;mso-position-vertical-relative:page" o:ole="">
                  <v:imagedata r:id="rId33" o:title=""/>
                </v:shape>
                <o:OLEObject Type="Embed" ProgID="PBrush" ShapeID="对象 10" DrawAspect="Content" ObjectID="_1842728393" r:id="rId34"/>
              </w:object>
            </w:r>
          </w:p>
        </w:tc>
        <w:tc>
          <w:tcPr>
            <w:tcW w:w="1936" w:type="dxa"/>
            <w:vAlign w:val="center"/>
          </w:tcPr>
          <w:p w14:paraId="603578D6" w14:textId="77777777" w:rsidR="00835EAF" w:rsidRDefault="00835EAF">
            <w:pPr>
              <w:rPr>
                <w:rFonts w:hint="eastAsia"/>
              </w:rPr>
            </w:pPr>
            <w:r>
              <w:rPr>
                <w:rFonts w:hint="eastAsia"/>
              </w:rPr>
              <w:t>电阻</w:t>
            </w:r>
          </w:p>
        </w:tc>
      </w:tr>
      <w:tr w:rsidR="00000000" w14:paraId="138748C4" w14:textId="77777777">
        <w:tc>
          <w:tcPr>
            <w:tcW w:w="2089" w:type="dxa"/>
            <w:vAlign w:val="center"/>
          </w:tcPr>
          <w:p w14:paraId="31BE733B" w14:textId="77777777" w:rsidR="00835EAF" w:rsidRDefault="00835EAF">
            <w:pPr>
              <w:rPr>
                <w:rFonts w:cs="宋体" w:hint="eastAsia"/>
              </w:rPr>
            </w:pP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w:instrText>
            </w:r>
            <w:r>
              <w:rPr>
                <w:rFonts w:hint="eastAsia"/>
              </w:rPr>
              <w:instrText>)</w:instrText>
            </w:r>
            <w:r>
              <w:fldChar w:fldCharType="separate"/>
            </w:r>
            <w:r>
              <w:fldChar w:fldCharType="end"/>
            </w:r>
          </w:p>
        </w:tc>
        <w:tc>
          <w:tcPr>
            <w:tcW w:w="1936" w:type="dxa"/>
            <w:tcBorders>
              <w:top w:val="single" w:sz="6" w:space="0" w:color="auto"/>
              <w:bottom w:val="single" w:sz="12" w:space="0" w:color="auto"/>
              <w:right w:val="double" w:sz="4" w:space="0" w:color="auto"/>
            </w:tcBorders>
            <w:vAlign w:val="center"/>
          </w:tcPr>
          <w:p w14:paraId="725779C5" w14:textId="77777777" w:rsidR="00835EAF" w:rsidRDefault="00835EAF">
            <w:pPr>
              <w:rPr>
                <w:rFonts w:hint="eastAsia"/>
              </w:rPr>
            </w:pPr>
            <w:r>
              <w:rPr>
                <w:rFonts w:hint="eastAsia"/>
              </w:rPr>
              <w:t>小灯泡</w:t>
            </w:r>
          </w:p>
        </w:tc>
        <w:tc>
          <w:tcPr>
            <w:tcW w:w="1994" w:type="dxa"/>
            <w:tcBorders>
              <w:left w:val="double" w:sz="4" w:space="0" w:color="auto"/>
            </w:tcBorders>
            <w:vAlign w:val="center"/>
          </w:tcPr>
          <w:p w14:paraId="20E76484" w14:textId="77777777" w:rsidR="00835EAF" w:rsidRDefault="00835EAF">
            <w:pPr>
              <w:rPr>
                <w:rFonts w:hint="eastAsia"/>
              </w:rPr>
            </w:pPr>
            <w:r>
              <w:object w:dxaOrig="465" w:dyaOrig="165" w14:anchorId="31C15116">
                <v:shape id="对象 11" o:spid="_x0000_i1050" type="#_x0000_t75" style="width:23.25pt;height:8.25pt;mso-wrap-style:square;mso-position-horizontal-relative:page;mso-position-vertical-relative:page" o:ole="">
                  <v:imagedata r:id="rId35" o:title=""/>
                </v:shape>
                <o:OLEObject Type="Embed" ProgID="PBrush" ShapeID="对象 11" DrawAspect="Content" ObjectID="_1842728394" r:id="rId36"/>
              </w:object>
            </w:r>
          </w:p>
        </w:tc>
        <w:tc>
          <w:tcPr>
            <w:tcW w:w="1936" w:type="dxa"/>
            <w:vAlign w:val="center"/>
          </w:tcPr>
          <w:p w14:paraId="6807EFCC" w14:textId="77777777" w:rsidR="00835EAF" w:rsidRDefault="00835EAF">
            <w:pPr>
              <w:rPr>
                <w:rFonts w:hint="eastAsia"/>
              </w:rPr>
            </w:pPr>
            <w:r>
              <w:rPr>
                <w:rFonts w:hint="eastAsia"/>
              </w:rPr>
              <w:t>滑动变阻器</w:t>
            </w:r>
          </w:p>
        </w:tc>
      </w:tr>
    </w:tbl>
    <w:p w14:paraId="47FF5102"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串联和并联</w:t>
      </w:r>
    </w:p>
    <w:p w14:paraId="28D39058" w14:textId="77777777" w:rsidR="00835EAF" w:rsidRDefault="00835EAF">
      <w:pPr>
        <w:numPr>
          <w:ilvl w:val="0"/>
          <w:numId w:val="5"/>
        </w:numPr>
        <w:tabs>
          <w:tab w:val="left" w:pos="360"/>
        </w:tabs>
        <w:rPr>
          <w:rFonts w:hint="eastAsia"/>
        </w:rPr>
      </w:pPr>
      <w:r>
        <w:rPr>
          <w:rFonts w:hint="eastAsia"/>
        </w:rPr>
        <w:t>串联电路：</w:t>
      </w:r>
    </w:p>
    <w:p w14:paraId="575558E8" w14:textId="77777777" w:rsidR="00835EAF" w:rsidRDefault="00835EAF">
      <w:pPr>
        <w:ind w:left="360"/>
        <w:rPr>
          <w:rFonts w:hint="eastAsia"/>
        </w:rPr>
      </w:pPr>
      <w:r>
        <w:rPr>
          <w:rFonts w:hint="eastAsia"/>
        </w:rPr>
        <w:t>把电路元件逐个顺次连接起了就组成了串联电路。</w:t>
      </w:r>
    </w:p>
    <w:p w14:paraId="0040AD6D" w14:textId="77777777" w:rsidR="00835EAF" w:rsidRDefault="00835EAF">
      <w:pPr>
        <w:ind w:left="360"/>
        <w:rPr>
          <w:rFonts w:hint="eastAsia"/>
        </w:rPr>
      </w:pPr>
      <w:r>
        <w:rPr>
          <w:rFonts w:hint="eastAsia"/>
        </w:rPr>
        <w:t>特点：①电流只有一条路径；</w:t>
      </w:r>
    </w:p>
    <w:p w14:paraId="4C49ECB6" w14:textId="77777777" w:rsidR="00835EAF" w:rsidRDefault="00835EAF">
      <w:pPr>
        <w:ind w:leftChars="171" w:left="359" w:firstLineChars="300" w:firstLine="630"/>
        <w:rPr>
          <w:rFonts w:hint="eastAsia"/>
        </w:rPr>
      </w:pPr>
      <w:r>
        <w:rPr>
          <w:rFonts w:hint="eastAsia"/>
        </w:rPr>
        <w:t>②各用电器之间互相影响，一个用电器因开路停止工作，其它用电器也不能工作；</w:t>
      </w:r>
    </w:p>
    <w:p w14:paraId="4B0AF236" w14:textId="77777777" w:rsidR="00835EAF" w:rsidRDefault="00835EAF">
      <w:pPr>
        <w:ind w:leftChars="171" w:left="359" w:firstLineChars="300" w:firstLine="630"/>
        <w:rPr>
          <w:rFonts w:hint="eastAsia"/>
        </w:rPr>
      </w:pPr>
      <w:r>
        <w:rPr>
          <w:rFonts w:hint="eastAsia"/>
        </w:rPr>
        <w:t>③只需一个开关就能控制整个电路。</w:t>
      </w:r>
    </w:p>
    <w:p w14:paraId="7DFADFA6" w14:textId="77777777" w:rsidR="00835EAF" w:rsidRDefault="00835EAF">
      <w:pPr>
        <w:numPr>
          <w:ilvl w:val="0"/>
          <w:numId w:val="5"/>
        </w:numPr>
        <w:tabs>
          <w:tab w:val="left" w:pos="360"/>
        </w:tabs>
        <w:rPr>
          <w:rFonts w:hint="eastAsia"/>
        </w:rPr>
      </w:pPr>
      <w:r>
        <w:rPr>
          <w:rFonts w:hint="eastAsia"/>
        </w:rPr>
        <w:t>并联电路：</w:t>
      </w:r>
    </w:p>
    <w:p w14:paraId="1C62E1F0" w14:textId="77777777" w:rsidR="00835EAF" w:rsidRDefault="00835EAF">
      <w:pPr>
        <w:ind w:left="360"/>
        <w:rPr>
          <w:rFonts w:hint="eastAsia"/>
        </w:rPr>
      </w:pPr>
      <w:r>
        <w:rPr>
          <w:rFonts w:hint="eastAsia"/>
        </w:rPr>
        <w:t>把电路元件并列地连接起来就组成了并联电路。</w:t>
      </w:r>
    </w:p>
    <w:p w14:paraId="188266C4" w14:textId="77777777" w:rsidR="00835EAF" w:rsidRDefault="00835EAF">
      <w:pPr>
        <w:ind w:firstLineChars="171" w:firstLine="359"/>
        <w:rPr>
          <w:rFonts w:hint="eastAsia"/>
        </w:rPr>
      </w:pPr>
      <w:r>
        <w:rPr>
          <w:rFonts w:hint="eastAsia"/>
        </w:rPr>
        <w:t>电流在分支前和合并后所经过的路径叫做干路；分流后到合并前所经过的路径叫做支路。</w:t>
      </w:r>
    </w:p>
    <w:p w14:paraId="5DAD37FB" w14:textId="77777777" w:rsidR="00835EAF" w:rsidRDefault="00835EAF">
      <w:pPr>
        <w:ind w:left="360"/>
        <w:rPr>
          <w:rFonts w:hint="eastAsia"/>
        </w:rPr>
      </w:pPr>
      <w:r>
        <w:rPr>
          <w:rFonts w:hint="eastAsia"/>
        </w:rPr>
        <w:t>特点：①电流两条或两条以上的路径，有干路、支路之分；</w:t>
      </w:r>
    </w:p>
    <w:p w14:paraId="59497CA9" w14:textId="77777777" w:rsidR="00835EAF" w:rsidRDefault="00835EAF">
      <w:pPr>
        <w:ind w:leftChars="171" w:left="359" w:firstLineChars="300" w:firstLine="630"/>
        <w:rPr>
          <w:rFonts w:hint="eastAsia"/>
        </w:rPr>
      </w:pPr>
      <w:r>
        <w:rPr>
          <w:rFonts w:hint="eastAsia"/>
        </w:rPr>
        <w:t>②各用电器之间互不影响，当某一支路为开路时，其它支路仍可为通路；</w:t>
      </w:r>
    </w:p>
    <w:p w14:paraId="73404F7C" w14:textId="77777777" w:rsidR="00835EAF" w:rsidRDefault="00835EAF">
      <w:pPr>
        <w:ind w:leftChars="171" w:left="359" w:firstLineChars="300" w:firstLine="630"/>
        <w:rPr>
          <w:rFonts w:hint="eastAsia"/>
        </w:rPr>
      </w:pPr>
      <w:r>
        <w:rPr>
          <w:rFonts w:hint="eastAsia"/>
        </w:rPr>
        <w:t>③干路开关能控制整个电路，各支路开关控制所在各支路的用电器。</w:t>
      </w:r>
    </w:p>
    <w:p w14:paraId="05363E10" w14:textId="77777777" w:rsidR="00835EAF" w:rsidRDefault="00835EAF">
      <w:pPr>
        <w:jc w:val="center"/>
        <w:rPr>
          <w:rFonts w:hint="eastAsia"/>
          <w:b/>
          <w:sz w:val="24"/>
        </w:rPr>
      </w:pPr>
      <w:r>
        <w:rPr>
          <w:rFonts w:hint="eastAsia"/>
          <w:b/>
          <w:sz w:val="24"/>
        </w:rPr>
        <w:t>第四节</w:t>
      </w:r>
      <w:r>
        <w:rPr>
          <w:rFonts w:hint="eastAsia"/>
          <w:b/>
          <w:sz w:val="24"/>
        </w:rPr>
        <w:t xml:space="preserve">  </w:t>
      </w:r>
      <w:r>
        <w:rPr>
          <w:rFonts w:hint="eastAsia"/>
          <w:b/>
          <w:sz w:val="24"/>
        </w:rPr>
        <w:t>电流的强弱</w:t>
      </w:r>
    </w:p>
    <w:p w14:paraId="0CF7A297" w14:textId="77777777" w:rsidR="00835EAF" w:rsidRDefault="00835EAF">
      <w:pPr>
        <w:numPr>
          <w:ilvl w:val="0"/>
          <w:numId w:val="6"/>
        </w:numPr>
        <w:tabs>
          <w:tab w:val="left" w:pos="360"/>
        </w:tabs>
        <w:rPr>
          <w:rFonts w:hint="eastAsia"/>
        </w:rPr>
      </w:pPr>
      <w:r>
        <w:rPr>
          <w:rFonts w:hint="eastAsia"/>
        </w:rPr>
        <w:t>电流：</w:t>
      </w:r>
    </w:p>
    <w:p w14:paraId="132525DE" w14:textId="77777777" w:rsidR="00835EAF" w:rsidRDefault="00835EAF">
      <w:pPr>
        <w:ind w:firstLineChars="200" w:firstLine="420"/>
        <w:rPr>
          <w:rFonts w:hint="eastAsia"/>
        </w:rPr>
      </w:pPr>
      <w:r>
        <w:rPr>
          <w:rFonts w:hint="eastAsia"/>
        </w:rPr>
        <w:t>电流是表示电流强弱的物理量，用符号</w:t>
      </w:r>
      <w:r>
        <w:rPr>
          <w:i/>
        </w:rPr>
        <w:t>I</w:t>
      </w:r>
      <w:r>
        <w:rPr>
          <w:rFonts w:hint="eastAsia"/>
        </w:rPr>
        <w:t>表示。电流的单位为安培，简称安，符号</w:t>
      </w:r>
      <w:r>
        <w:rPr>
          <w:rFonts w:hint="eastAsia"/>
        </w:rPr>
        <w:t>A</w:t>
      </w:r>
      <w:r>
        <w:rPr>
          <w:rFonts w:hint="eastAsia"/>
        </w:rPr>
        <w:t>。比安培小的单位还有毫安（</w:t>
      </w:r>
      <w:r>
        <w:rPr>
          <w:rFonts w:hint="eastAsia"/>
        </w:rPr>
        <w:t>mA</w:t>
      </w:r>
      <w:r>
        <w:rPr>
          <w:rFonts w:hint="eastAsia"/>
        </w:rPr>
        <w:t>）和微安（μ</w:t>
      </w:r>
      <w:r>
        <w:rPr>
          <w:rFonts w:hint="eastAsia"/>
        </w:rPr>
        <w:t>A</w:t>
      </w:r>
      <w:r>
        <w:rPr>
          <w:rFonts w:hint="eastAsia"/>
        </w:rPr>
        <w:t>）</w:t>
      </w:r>
      <w:r>
        <w:rPr>
          <w:rFonts w:hint="eastAsia"/>
        </w:rPr>
        <w:t>,1A=10</w:t>
      </w:r>
      <w:r>
        <w:rPr>
          <w:rFonts w:hint="eastAsia"/>
          <w:vertAlign w:val="superscript"/>
        </w:rPr>
        <w:t>3</w:t>
      </w:r>
      <w:r>
        <w:rPr>
          <w:rFonts w:hint="eastAsia"/>
        </w:rPr>
        <w:t xml:space="preserve"> mA   1mA=10</w:t>
      </w:r>
      <w:r>
        <w:rPr>
          <w:rFonts w:hint="eastAsia"/>
          <w:vertAlign w:val="superscript"/>
        </w:rPr>
        <w:t>3</w:t>
      </w:r>
      <w:r>
        <w:rPr>
          <w:rFonts w:hint="eastAsia"/>
        </w:rPr>
        <w:t>μ</w:t>
      </w:r>
      <w:r>
        <w:rPr>
          <w:rFonts w:hint="eastAsia"/>
        </w:rPr>
        <w:t>A   1A=10</w:t>
      </w:r>
      <w:r>
        <w:rPr>
          <w:rFonts w:hint="eastAsia"/>
          <w:vertAlign w:val="superscript"/>
        </w:rPr>
        <w:t>6</w:t>
      </w:r>
      <w:r>
        <w:rPr>
          <w:rFonts w:hint="eastAsia"/>
        </w:rPr>
        <w:t>μ</w:t>
      </w:r>
      <w:r>
        <w:rPr>
          <w:rFonts w:hint="eastAsia"/>
        </w:rPr>
        <w:t>A</w:t>
      </w:r>
    </w:p>
    <w:p w14:paraId="132A732B" w14:textId="77777777" w:rsidR="00835EAF" w:rsidRDefault="00835EAF">
      <w:pPr>
        <w:rPr>
          <w:rFonts w:hint="eastAsia"/>
        </w:rPr>
      </w:pPr>
      <w:r>
        <w:rPr>
          <w:rFonts w:hint="eastAsia"/>
        </w:rPr>
        <w:t xml:space="preserve">    </w:t>
      </w:r>
      <w:r>
        <w:rPr>
          <w:rFonts w:hint="eastAsia"/>
        </w:rPr>
        <w:t>电流等于</w:t>
      </w:r>
      <w:r>
        <w:rPr>
          <w:rFonts w:hint="eastAsia"/>
        </w:rPr>
        <w:t>1s</w:t>
      </w:r>
      <w:r>
        <w:rPr>
          <w:rFonts w:hint="eastAsia"/>
        </w:rPr>
        <w:t>内通过导体横截面的电荷量。</w:t>
      </w:r>
    </w:p>
    <w:p w14:paraId="5E90F0F7" w14:textId="77777777" w:rsidR="00835EAF" w:rsidRDefault="00835EAF">
      <w:pPr>
        <w:ind w:firstLineChars="150" w:firstLine="315"/>
        <w:rPr>
          <w:rFonts w:hint="eastAsia"/>
        </w:rPr>
      </w:pPr>
      <w:r>
        <w:rPr>
          <w:rFonts w:hint="eastAsia"/>
        </w:rPr>
        <w:t>公式：</w:t>
      </w:r>
      <w:r>
        <w:rPr>
          <w:position w:val="-24"/>
        </w:rPr>
        <w:object w:dxaOrig="660" w:dyaOrig="620" w14:anchorId="6050899D">
          <v:shape id="对象 12" o:spid="_x0000_i1051" type="#_x0000_t75" style="width:33pt;height:31.15pt;mso-wrap-style:square;mso-position-horizontal-relative:page;mso-position-vertical-relative:page" o:ole="">
            <v:imagedata r:id="rId37" o:title=""/>
          </v:shape>
          <o:OLEObject Type="Embed" ProgID="Equation.3" ShapeID="对象 12" DrawAspect="Content" ObjectID="_1842728395" r:id="rId38"/>
        </w:object>
      </w:r>
      <w:r>
        <w:rPr>
          <w:rFonts w:hint="eastAsia"/>
        </w:rPr>
        <w:t xml:space="preserve">      t =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Style w:val="CharChar"/>
          <w:rFonts w:hint="eastAsia"/>
          <w:vertAlign w:val="subscript"/>
        </w:rPr>
        <w:instrText>有用</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Q = I t</w:t>
      </w:r>
    </w:p>
    <w:p w14:paraId="79792458" w14:textId="77777777" w:rsidR="00835EAF" w:rsidRDefault="00835EAF">
      <w:pPr>
        <w:ind w:firstLineChars="150" w:firstLine="315"/>
        <w:rPr>
          <w:rFonts w:hint="eastAsia"/>
        </w:rPr>
      </w:pPr>
      <w:r>
        <w:rPr>
          <w:rFonts w:hint="eastAsia"/>
        </w:rPr>
        <w:t>其中</w:t>
      </w:r>
      <w:r>
        <w:rPr>
          <w:i/>
        </w:rPr>
        <w:t>I</w:t>
      </w:r>
      <w:r>
        <w:rPr>
          <w:rFonts w:hint="eastAsia"/>
        </w:rPr>
        <w:t>表示电流，单位为安培（</w:t>
      </w:r>
      <w:r>
        <w:rPr>
          <w:rFonts w:hint="eastAsia"/>
        </w:rPr>
        <w:t>A</w:t>
      </w:r>
      <w:r>
        <w:rPr>
          <w:rFonts w:hint="eastAsia"/>
        </w:rPr>
        <w:t>）；</w:t>
      </w:r>
      <w:r>
        <w:rPr>
          <w:i/>
        </w:rPr>
        <w:t>Q</w:t>
      </w:r>
      <w:r>
        <w:rPr>
          <w:rFonts w:hint="eastAsia"/>
        </w:rPr>
        <w:t>表示电荷，单位为库伦（</w:t>
      </w:r>
      <w:r>
        <w:rPr>
          <w:rFonts w:hint="eastAsia"/>
        </w:rPr>
        <w:t>C</w:t>
      </w:r>
      <w:r>
        <w:rPr>
          <w:rFonts w:hint="eastAsia"/>
        </w:rPr>
        <w:t>）；</w:t>
      </w:r>
      <w:r>
        <w:rPr>
          <w:i/>
        </w:rPr>
        <w:t>t</w:t>
      </w:r>
      <w:r>
        <w:rPr>
          <w:rFonts w:hint="eastAsia"/>
        </w:rPr>
        <w:t>表示通电的时间，单位为秒（</w:t>
      </w:r>
      <w:r>
        <w:rPr>
          <w:rFonts w:hint="eastAsia"/>
        </w:rPr>
        <w:t>s</w:t>
      </w:r>
      <w:r>
        <w:rPr>
          <w:rFonts w:hint="eastAsia"/>
        </w:rPr>
        <w:t>）。</w:t>
      </w:r>
    </w:p>
    <w:p w14:paraId="37744466" w14:textId="77777777" w:rsidR="00835EAF" w:rsidRDefault="00835EAF">
      <w:pPr>
        <w:numPr>
          <w:ilvl w:val="0"/>
          <w:numId w:val="6"/>
        </w:numPr>
        <w:tabs>
          <w:tab w:val="left" w:pos="360"/>
        </w:tabs>
        <w:rPr>
          <w:rFonts w:hint="eastAsia"/>
        </w:rPr>
      </w:pPr>
      <w:r>
        <w:rPr>
          <w:rFonts w:hint="eastAsia"/>
        </w:rPr>
        <w:t>电流表：</w:t>
      </w:r>
    </w:p>
    <w:p w14:paraId="0270BD6C" w14:textId="77777777" w:rsidR="00835EAF" w:rsidRDefault="00835EAF">
      <w:pPr>
        <w:ind w:firstLineChars="200" w:firstLine="420"/>
        <w:rPr>
          <w:rFonts w:hint="eastAsia"/>
        </w:rPr>
      </w:pPr>
      <w:r>
        <w:rPr>
          <w:rFonts w:hint="eastAsia"/>
        </w:rPr>
        <w:t>测量电流的仪表叫电流表。符号为</w:t>
      </w: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A</w:instrText>
      </w:r>
      <w:r>
        <w:rPr>
          <w:rFonts w:hint="eastAsia"/>
        </w:rPr>
        <w:instrText>)</w:instrText>
      </w:r>
      <w:r>
        <w:fldChar w:fldCharType="separate"/>
      </w:r>
      <w:r>
        <w:fldChar w:fldCharType="end"/>
      </w:r>
      <w:r>
        <w:rPr>
          <w:rFonts w:hint="eastAsia"/>
        </w:rPr>
        <w:t>，其内阻很小，可看做零，电流表相当于导线。</w:t>
      </w:r>
    </w:p>
    <w:p w14:paraId="3A1F8CD6" w14:textId="77777777" w:rsidR="00835EAF" w:rsidRDefault="00835EAF">
      <w:pPr>
        <w:ind w:firstLineChars="200" w:firstLine="420"/>
        <w:rPr>
          <w:rFonts w:hint="eastAsia"/>
        </w:rPr>
      </w:pPr>
      <w:r>
        <w:rPr>
          <w:rFonts w:hint="eastAsia"/>
        </w:rPr>
        <w:t>电流表的示数：</w:t>
      </w:r>
    </w:p>
    <w:tbl>
      <w:tblPr>
        <w:tblW w:w="0" w:type="auto"/>
        <w:tblInd w:w="56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31"/>
        <w:gridCol w:w="1866"/>
        <w:gridCol w:w="1866"/>
        <w:gridCol w:w="1446"/>
        <w:gridCol w:w="1446"/>
      </w:tblGrid>
      <w:tr w:rsidR="00000000" w14:paraId="41132C9F" w14:textId="77777777">
        <w:tc>
          <w:tcPr>
            <w:tcW w:w="1131" w:type="dxa"/>
            <w:vAlign w:val="center"/>
          </w:tcPr>
          <w:p w14:paraId="676AB4D9" w14:textId="77777777" w:rsidR="00835EAF" w:rsidRDefault="00835EAF">
            <w:pPr>
              <w:rPr>
                <w:rFonts w:hint="eastAsia"/>
              </w:rPr>
            </w:pPr>
            <w:r>
              <w:rPr>
                <w:rFonts w:hint="eastAsia"/>
              </w:rPr>
              <w:t>量程</w:t>
            </w:r>
          </w:p>
        </w:tc>
        <w:tc>
          <w:tcPr>
            <w:tcW w:w="1866" w:type="dxa"/>
            <w:vAlign w:val="center"/>
          </w:tcPr>
          <w:p w14:paraId="03A8E824" w14:textId="77777777" w:rsidR="00835EAF" w:rsidRDefault="00835EAF">
            <w:pPr>
              <w:rPr>
                <w:rFonts w:hint="eastAsia"/>
              </w:rPr>
            </w:pPr>
            <w:r>
              <w:rPr>
                <w:rFonts w:hint="eastAsia"/>
              </w:rPr>
              <w:t>使用接线柱</w:t>
            </w:r>
            <w:r>
              <w:rPr>
                <w:rFonts w:hint="eastAsia"/>
              </w:rPr>
              <w:t>*</w:t>
            </w:r>
          </w:p>
        </w:tc>
        <w:tc>
          <w:tcPr>
            <w:tcW w:w="1866" w:type="dxa"/>
            <w:vAlign w:val="center"/>
          </w:tcPr>
          <w:p w14:paraId="01DE517F" w14:textId="77777777" w:rsidR="00835EAF" w:rsidRDefault="00835EAF">
            <w:pPr>
              <w:rPr>
                <w:rFonts w:hint="eastAsia"/>
              </w:rPr>
            </w:pPr>
            <w:r>
              <w:rPr>
                <w:rFonts w:hint="eastAsia"/>
              </w:rPr>
              <w:t>表盘上刻度位置</w:t>
            </w:r>
          </w:p>
        </w:tc>
        <w:tc>
          <w:tcPr>
            <w:tcW w:w="1446" w:type="dxa"/>
            <w:vAlign w:val="center"/>
          </w:tcPr>
          <w:p w14:paraId="48E93341" w14:textId="77777777" w:rsidR="00835EAF" w:rsidRDefault="00835EAF">
            <w:pPr>
              <w:rPr>
                <w:rFonts w:hint="eastAsia"/>
              </w:rPr>
            </w:pPr>
            <w:r>
              <w:rPr>
                <w:rFonts w:hint="eastAsia"/>
              </w:rPr>
              <w:t>大格代表值</w:t>
            </w:r>
          </w:p>
        </w:tc>
        <w:tc>
          <w:tcPr>
            <w:tcW w:w="1446" w:type="dxa"/>
            <w:vAlign w:val="center"/>
          </w:tcPr>
          <w:p w14:paraId="35600E59" w14:textId="77777777" w:rsidR="00835EAF" w:rsidRDefault="00835EAF">
            <w:pPr>
              <w:rPr>
                <w:rFonts w:hint="eastAsia"/>
              </w:rPr>
            </w:pPr>
            <w:r>
              <w:rPr>
                <w:rFonts w:hint="eastAsia"/>
              </w:rPr>
              <w:t>小格代表值</w:t>
            </w:r>
          </w:p>
        </w:tc>
      </w:tr>
      <w:tr w:rsidR="00000000" w14:paraId="303717C4" w14:textId="77777777">
        <w:tc>
          <w:tcPr>
            <w:tcW w:w="1131" w:type="dxa"/>
            <w:vAlign w:val="center"/>
          </w:tcPr>
          <w:p w14:paraId="17A3A3C2" w14:textId="77777777" w:rsidR="00835EAF" w:rsidRDefault="00835EAF">
            <w:pPr>
              <w:rPr>
                <w:rFonts w:hint="eastAsia"/>
              </w:rPr>
            </w:pPr>
            <w:r>
              <w:rPr>
                <w:rFonts w:hint="eastAsia"/>
              </w:rPr>
              <w:t>0</w:t>
            </w:r>
            <w:r>
              <w:rPr>
                <w:rFonts w:hint="eastAsia"/>
              </w:rPr>
              <w:t>～</w:t>
            </w:r>
            <w:r>
              <w:rPr>
                <w:rFonts w:hint="eastAsia"/>
              </w:rPr>
              <w:t>0.6A</w:t>
            </w:r>
          </w:p>
        </w:tc>
        <w:tc>
          <w:tcPr>
            <w:tcW w:w="1866" w:type="dxa"/>
            <w:vAlign w:val="center"/>
          </w:tcPr>
          <w:p w14:paraId="7BCE14B4" w14:textId="77777777" w:rsidR="00835EAF" w:rsidRDefault="00835EAF">
            <w:pPr>
              <w:rPr>
                <w:rFonts w:hint="eastAsia"/>
              </w:rPr>
            </w:pPr>
            <w:r>
              <w:rPr>
                <w:rFonts w:hint="eastAsia"/>
              </w:rPr>
              <w:t>“</w:t>
            </w:r>
            <w:r>
              <w:rPr>
                <w:rFonts w:hint="eastAsia"/>
              </w:rPr>
              <w:t>-</w:t>
            </w:r>
            <w:r>
              <w:rPr>
                <w:rFonts w:hint="eastAsia"/>
              </w:rPr>
              <w:t>”和“</w:t>
            </w:r>
            <w:r>
              <w:rPr>
                <w:rFonts w:hint="eastAsia"/>
              </w:rPr>
              <w:t>0.6</w:t>
            </w:r>
            <w:r>
              <w:rPr>
                <w:rFonts w:hint="eastAsia"/>
              </w:rPr>
              <w:t>”</w:t>
            </w:r>
          </w:p>
        </w:tc>
        <w:tc>
          <w:tcPr>
            <w:tcW w:w="1866" w:type="dxa"/>
            <w:vAlign w:val="center"/>
          </w:tcPr>
          <w:p w14:paraId="2BFD2551" w14:textId="77777777" w:rsidR="00835EAF" w:rsidRDefault="00835EAF">
            <w:pPr>
              <w:rPr>
                <w:rFonts w:hint="eastAsia"/>
              </w:rPr>
            </w:pPr>
            <w:r>
              <w:rPr>
                <w:rFonts w:hint="eastAsia"/>
              </w:rPr>
              <w:t>下一行</w:t>
            </w:r>
          </w:p>
        </w:tc>
        <w:tc>
          <w:tcPr>
            <w:tcW w:w="1446" w:type="dxa"/>
            <w:vAlign w:val="center"/>
          </w:tcPr>
          <w:p w14:paraId="298D6BDE" w14:textId="77777777" w:rsidR="00835EAF" w:rsidRDefault="00835EAF">
            <w:pPr>
              <w:rPr>
                <w:rFonts w:hint="eastAsia"/>
              </w:rPr>
            </w:pPr>
            <w:r>
              <w:rPr>
                <w:rFonts w:hint="eastAsia"/>
              </w:rPr>
              <w:t>0.2A</w:t>
            </w:r>
          </w:p>
        </w:tc>
        <w:tc>
          <w:tcPr>
            <w:tcW w:w="1446" w:type="dxa"/>
            <w:vAlign w:val="center"/>
          </w:tcPr>
          <w:p w14:paraId="316FFC84" w14:textId="77777777" w:rsidR="00835EAF" w:rsidRDefault="00835EAF">
            <w:pPr>
              <w:rPr>
                <w:rFonts w:hint="eastAsia"/>
              </w:rPr>
            </w:pPr>
            <w:r>
              <w:rPr>
                <w:rFonts w:hint="eastAsia"/>
              </w:rPr>
              <w:t>0.02A</w:t>
            </w:r>
          </w:p>
        </w:tc>
      </w:tr>
      <w:tr w:rsidR="00000000" w14:paraId="6B0DC3A8" w14:textId="77777777">
        <w:tc>
          <w:tcPr>
            <w:tcW w:w="1131" w:type="dxa"/>
            <w:vAlign w:val="center"/>
          </w:tcPr>
          <w:p w14:paraId="4C977C70" w14:textId="77777777" w:rsidR="00835EAF" w:rsidRDefault="00835EAF">
            <w:pPr>
              <w:rPr>
                <w:rFonts w:hint="eastAsia"/>
              </w:rPr>
            </w:pPr>
            <w:r>
              <w:rPr>
                <w:rFonts w:hint="eastAsia"/>
              </w:rPr>
              <w:t>0</w:t>
            </w:r>
            <w:r>
              <w:rPr>
                <w:rFonts w:hint="eastAsia"/>
              </w:rPr>
              <w:t>～</w:t>
            </w:r>
            <w:r>
              <w:rPr>
                <w:rFonts w:hint="eastAsia"/>
              </w:rPr>
              <w:t>3A</w:t>
            </w:r>
          </w:p>
        </w:tc>
        <w:tc>
          <w:tcPr>
            <w:tcW w:w="1866" w:type="dxa"/>
            <w:vAlign w:val="center"/>
          </w:tcPr>
          <w:p w14:paraId="6A8DC467" w14:textId="77777777" w:rsidR="00835EAF" w:rsidRDefault="00835EAF">
            <w:pPr>
              <w:rPr>
                <w:rFonts w:hint="eastAsia"/>
              </w:rPr>
            </w:pPr>
            <w:r>
              <w:rPr>
                <w:rFonts w:hint="eastAsia"/>
              </w:rPr>
              <w:t>“</w:t>
            </w:r>
            <w:r>
              <w:rPr>
                <w:rFonts w:hint="eastAsia"/>
              </w:rPr>
              <w:t>-</w:t>
            </w:r>
            <w:r>
              <w:rPr>
                <w:rFonts w:hint="eastAsia"/>
              </w:rPr>
              <w:t>”和“</w:t>
            </w:r>
            <w:r>
              <w:rPr>
                <w:rFonts w:hint="eastAsia"/>
              </w:rPr>
              <w:t>3</w:t>
            </w:r>
            <w:r>
              <w:rPr>
                <w:rFonts w:hint="eastAsia"/>
              </w:rPr>
              <w:t>”</w:t>
            </w:r>
          </w:p>
        </w:tc>
        <w:tc>
          <w:tcPr>
            <w:tcW w:w="1866" w:type="dxa"/>
            <w:vAlign w:val="center"/>
          </w:tcPr>
          <w:p w14:paraId="5BB49CF3" w14:textId="77777777" w:rsidR="00835EAF" w:rsidRDefault="00835EAF">
            <w:pPr>
              <w:rPr>
                <w:rFonts w:hint="eastAsia"/>
              </w:rPr>
            </w:pPr>
            <w:r>
              <w:rPr>
                <w:rFonts w:hint="eastAsia"/>
              </w:rPr>
              <w:t>上一行</w:t>
            </w:r>
          </w:p>
        </w:tc>
        <w:tc>
          <w:tcPr>
            <w:tcW w:w="1446" w:type="dxa"/>
            <w:vAlign w:val="center"/>
          </w:tcPr>
          <w:p w14:paraId="3AF607F2" w14:textId="77777777" w:rsidR="00835EAF" w:rsidRDefault="00835EAF">
            <w:pPr>
              <w:rPr>
                <w:rFonts w:hint="eastAsia"/>
              </w:rPr>
            </w:pPr>
            <w:r>
              <w:rPr>
                <w:rFonts w:hint="eastAsia"/>
              </w:rPr>
              <w:t>1A</w:t>
            </w:r>
          </w:p>
        </w:tc>
        <w:tc>
          <w:tcPr>
            <w:tcW w:w="1446" w:type="dxa"/>
            <w:vAlign w:val="center"/>
          </w:tcPr>
          <w:p w14:paraId="0B9B9773" w14:textId="77777777" w:rsidR="00835EAF" w:rsidRDefault="00835EAF">
            <w:pPr>
              <w:rPr>
                <w:rFonts w:hint="eastAsia"/>
              </w:rPr>
            </w:pPr>
            <w:r>
              <w:rPr>
                <w:rFonts w:hint="eastAsia"/>
              </w:rPr>
              <w:t>0.1A</w:t>
            </w:r>
          </w:p>
        </w:tc>
      </w:tr>
    </w:tbl>
    <w:p w14:paraId="0A17FCAB" w14:textId="77777777" w:rsidR="00835EAF" w:rsidRDefault="00835EAF">
      <w:pPr>
        <w:rPr>
          <w:rFonts w:hint="eastAsia"/>
        </w:rPr>
      </w:pPr>
      <w:r>
        <w:rPr>
          <w:lang w:val="en-US" w:eastAsia="zh-CN"/>
        </w:rPr>
        <w:pict w14:anchorId="0CBC36F6">
          <v:shape id="_x0000_s2311" type="#_x0000_t75" style="position:absolute;left:0;text-align:left;margin-left:471.6pt;margin-top:3.55pt;width:52.25pt;height:56.6pt;z-index:251635200;mso-wrap-style:square;mso-position-horizontal-relative:text;mso-position-vertical-relative:text">
            <v:imagedata r:id="rId39" o:title=""/>
            <w10:wrap type="square"/>
          </v:shape>
        </w:pict>
      </w:r>
      <w:r>
        <w:rPr>
          <w:rFonts w:hint="eastAsia"/>
        </w:rPr>
        <w:tab/>
      </w:r>
      <w:r>
        <w:rPr>
          <w:rFonts w:hint="eastAsia"/>
        </w:rPr>
        <w:t>在</w:t>
      </w:r>
      <w:r>
        <w:rPr>
          <w:rFonts w:hint="eastAsia"/>
        </w:rPr>
        <w:t>0</w:t>
      </w:r>
      <w:r>
        <w:rPr>
          <w:rFonts w:hint="eastAsia"/>
        </w:rPr>
        <w:t>～</w:t>
      </w:r>
      <w:r>
        <w:rPr>
          <w:rFonts w:hint="eastAsia"/>
        </w:rPr>
        <w:t>3A</w:t>
      </w:r>
      <w:r>
        <w:rPr>
          <w:rFonts w:hint="eastAsia"/>
        </w:rPr>
        <w:t>量程读出的示数是指针指向相同位置时，在</w:t>
      </w:r>
      <w:r>
        <w:rPr>
          <w:rFonts w:hint="eastAsia"/>
        </w:rPr>
        <w:t>0</w:t>
      </w:r>
      <w:r>
        <w:rPr>
          <w:rFonts w:hint="eastAsia"/>
        </w:rPr>
        <w:t>～</w:t>
      </w:r>
      <w:r>
        <w:rPr>
          <w:rFonts w:hint="eastAsia"/>
        </w:rPr>
        <w:t>0.6A</w:t>
      </w:r>
      <w:r>
        <w:rPr>
          <w:rFonts w:hint="eastAsia"/>
        </w:rPr>
        <w:t>量程上读出的示数的</w:t>
      </w:r>
      <w:r>
        <w:rPr>
          <w:rFonts w:hint="eastAsia"/>
        </w:rPr>
        <w:t>5</w:t>
      </w:r>
      <w:r>
        <w:rPr>
          <w:rFonts w:hint="eastAsia"/>
        </w:rPr>
        <w:t>倍。</w:t>
      </w:r>
    </w:p>
    <w:p w14:paraId="5544F0AE" w14:textId="77777777" w:rsidR="00835EAF" w:rsidRDefault="00835EAF">
      <w:pPr>
        <w:ind w:firstLineChars="200" w:firstLine="420"/>
        <w:rPr>
          <w:rFonts w:hint="eastAsia"/>
        </w:rPr>
      </w:pPr>
      <w:r>
        <w:rPr>
          <w:rFonts w:hint="eastAsia"/>
        </w:rPr>
        <w:t xml:space="preserve">* </w:t>
      </w:r>
      <w:r>
        <w:rPr>
          <w:rFonts w:hint="eastAsia"/>
        </w:rPr>
        <w:t>部分电流表的三个接线柱分别是“</w:t>
      </w:r>
      <w:r>
        <w:rPr>
          <w:rFonts w:hint="eastAsia"/>
        </w:rPr>
        <w:t>+</w:t>
      </w:r>
      <w:r>
        <w:rPr>
          <w:rFonts w:hint="eastAsia"/>
        </w:rPr>
        <w:t>”、“</w:t>
      </w:r>
      <w:r>
        <w:rPr>
          <w:rFonts w:hint="eastAsia"/>
        </w:rPr>
        <w:t>0.6</w:t>
      </w:r>
      <w:r>
        <w:rPr>
          <w:rFonts w:hint="eastAsia"/>
        </w:rPr>
        <w:t>”和“</w:t>
      </w:r>
      <w:r>
        <w:rPr>
          <w:rFonts w:hint="eastAsia"/>
        </w:rPr>
        <w:t>3</w:t>
      </w:r>
      <w:r>
        <w:rPr>
          <w:rFonts w:hint="eastAsia"/>
        </w:rPr>
        <w:t>”。这时“</w:t>
      </w:r>
      <w:r>
        <w:rPr>
          <w:rFonts w:hint="eastAsia"/>
        </w:rPr>
        <w:t>0.6</w:t>
      </w:r>
      <w:r>
        <w:rPr>
          <w:rFonts w:hint="eastAsia"/>
        </w:rPr>
        <w:t>”和“</w:t>
      </w:r>
      <w:r>
        <w:rPr>
          <w:rFonts w:hint="eastAsia"/>
        </w:rPr>
        <w:t>3</w:t>
      </w:r>
      <w:r>
        <w:rPr>
          <w:rFonts w:hint="eastAsia"/>
        </w:rPr>
        <w:t>”是负接线柱，电流要从“</w:t>
      </w:r>
      <w:r>
        <w:rPr>
          <w:rFonts w:hint="eastAsia"/>
        </w:rPr>
        <w:t>+</w:t>
      </w:r>
      <w:r>
        <w:rPr>
          <w:rFonts w:hint="eastAsia"/>
        </w:rPr>
        <w:t>”流入，</w:t>
      </w:r>
      <w:r>
        <w:rPr>
          <w:rFonts w:hint="eastAsia"/>
        </w:rPr>
        <w:lastRenderedPageBreak/>
        <w:t>再从“</w:t>
      </w:r>
      <w:r>
        <w:rPr>
          <w:rFonts w:hint="eastAsia"/>
        </w:rPr>
        <w:t>0.6</w:t>
      </w:r>
      <w:r>
        <w:rPr>
          <w:rFonts w:hint="eastAsia"/>
        </w:rPr>
        <w:t>”或“</w:t>
      </w:r>
      <w:r>
        <w:rPr>
          <w:rFonts w:hint="eastAsia"/>
        </w:rPr>
        <w:t>3</w:t>
      </w:r>
      <w:r>
        <w:rPr>
          <w:rFonts w:hint="eastAsia"/>
        </w:rPr>
        <w:t>”流出。</w:t>
      </w:r>
    </w:p>
    <w:p w14:paraId="50D224C4" w14:textId="77777777" w:rsidR="00835EAF" w:rsidRDefault="00835EAF">
      <w:pPr>
        <w:ind w:firstLineChars="200" w:firstLine="420"/>
        <w:rPr>
          <w:rFonts w:hint="eastAsia"/>
        </w:rPr>
      </w:pPr>
      <w:r>
        <w:rPr>
          <w:rFonts w:hint="eastAsia"/>
        </w:rPr>
        <w:t>正确使用电流表的规则：</w:t>
      </w:r>
    </w:p>
    <w:p w14:paraId="28D96013" w14:textId="77777777" w:rsidR="00835EAF" w:rsidRDefault="00835EAF">
      <w:pPr>
        <w:ind w:firstLineChars="400" w:firstLine="840"/>
        <w:rPr>
          <w:rFonts w:hint="eastAsia"/>
        </w:rPr>
      </w:pPr>
      <w:r>
        <w:rPr>
          <w:rFonts w:hint="eastAsia"/>
        </w:rPr>
        <w:t>①电流表必须和被测的用电器串联。</w:t>
      </w:r>
    </w:p>
    <w:p w14:paraId="36478FD2" w14:textId="77777777" w:rsidR="00835EAF" w:rsidRDefault="00835EAF">
      <w:pPr>
        <w:ind w:firstLineChars="500" w:firstLine="1050"/>
        <w:rPr>
          <w:rFonts w:hint="eastAsia"/>
        </w:rPr>
      </w:pPr>
      <w:r>
        <w:rPr>
          <w:rFonts w:hint="eastAsia"/>
        </w:rPr>
        <w:t>如果电流表与用电器并联，不但测不出流经此用电器的电流，如果电路中没有别的用电器还会因为电流表直接连到电源的两极上使电流过大而烧坏电流表。</w:t>
      </w:r>
    </w:p>
    <w:p w14:paraId="726539BC" w14:textId="77777777" w:rsidR="00835EAF" w:rsidRDefault="00835EAF">
      <w:pPr>
        <w:ind w:firstLineChars="400" w:firstLine="840"/>
        <w:rPr>
          <w:rFonts w:hint="eastAsia"/>
        </w:rPr>
      </w:pPr>
      <w:r>
        <w:rPr>
          <w:rFonts w:hint="eastAsia"/>
        </w:rPr>
        <w:t>②“</w:t>
      </w:r>
      <w:r>
        <w:rPr>
          <w:rFonts w:hint="eastAsia"/>
        </w:rPr>
        <w:t>+</w:t>
      </w:r>
      <w:r>
        <w:rPr>
          <w:rFonts w:hint="eastAsia"/>
        </w:rPr>
        <w:t>”“－”接线柱的接法要正确，必须使电流从“＋”接线柱流进电流表，从“－”接线柱流出来。</w:t>
      </w:r>
    </w:p>
    <w:p w14:paraId="3064E852" w14:textId="77777777" w:rsidR="00835EAF" w:rsidRDefault="00835EAF">
      <w:pPr>
        <w:ind w:firstLineChars="500" w:firstLine="1050"/>
        <w:rPr>
          <w:rFonts w:hint="eastAsia"/>
        </w:rPr>
      </w:pPr>
      <w:r>
        <w:rPr>
          <w:rFonts w:hint="eastAsia"/>
        </w:rPr>
        <w:t>否则电流表的指针会反向偏转。</w:t>
      </w:r>
    </w:p>
    <w:p w14:paraId="2A31518E" w14:textId="77777777" w:rsidR="00835EAF" w:rsidRDefault="00835EAF">
      <w:pPr>
        <w:ind w:firstLineChars="400" w:firstLine="840"/>
        <w:rPr>
          <w:rFonts w:hint="eastAsia"/>
        </w:rPr>
      </w:pPr>
      <w:r>
        <w:rPr>
          <w:rFonts w:hint="eastAsia"/>
        </w:rPr>
        <w:t>③被测电流不能超过电流表量程。若不能预先估计待测电流的大小时，应选用最大量程进行试触。</w:t>
      </w:r>
    </w:p>
    <w:p w14:paraId="41127E2A" w14:textId="77777777" w:rsidR="00835EAF" w:rsidRDefault="00835EAF">
      <w:pPr>
        <w:ind w:firstLineChars="500" w:firstLine="1050"/>
        <w:rPr>
          <w:rFonts w:hint="eastAsia"/>
        </w:rPr>
      </w:pPr>
      <w:r>
        <w:rPr>
          <w:rFonts w:hint="eastAsia"/>
        </w:rPr>
        <w:t>若被测电流超过电流表的量程将使指针转出刻度范围把指针打弯或把电流表烧坏。在试触过程中若指针偏转超过最大值则应断开开关检查；如果指针偏转幅度太小（小于</w:t>
      </w:r>
      <w:r>
        <w:rPr>
          <w:rFonts w:hint="eastAsia"/>
        </w:rPr>
        <w:t>0.6A</w:t>
      </w:r>
      <w:r>
        <w:rPr>
          <w:rFonts w:hint="eastAsia"/>
        </w:rPr>
        <w:t>），会影响读数的准确性，应选用小量程档。</w:t>
      </w:r>
    </w:p>
    <w:p w14:paraId="7D7EF954" w14:textId="77777777" w:rsidR="00835EAF" w:rsidRDefault="00835EAF">
      <w:pPr>
        <w:ind w:firstLine="840"/>
        <w:rPr>
          <w:rFonts w:hint="eastAsia"/>
        </w:rPr>
      </w:pPr>
      <w:r>
        <w:rPr>
          <w:rFonts w:hint="eastAsia"/>
        </w:rPr>
        <w:t>④绝对不允许不经过用电器而把电流表直接连到电源的两极上。</w:t>
      </w:r>
    </w:p>
    <w:p w14:paraId="0B30172F" w14:textId="77777777" w:rsidR="00835EAF" w:rsidRDefault="00835EAF">
      <w:pPr>
        <w:ind w:firstLine="840"/>
        <w:rPr>
          <w:rFonts w:hint="eastAsia"/>
        </w:rPr>
      </w:pPr>
      <w:r>
        <w:rPr>
          <w:rFonts w:hint="eastAsia"/>
        </w:rPr>
        <w:t xml:space="preserve">  </w:t>
      </w:r>
      <w:r>
        <w:rPr>
          <w:rFonts w:hint="eastAsia"/>
        </w:rPr>
        <w:t>否则将烧坏电流表。</w:t>
      </w:r>
    </w:p>
    <w:p w14:paraId="4EF62FBA" w14:textId="77777777" w:rsidR="00835EAF" w:rsidRDefault="00835EAF">
      <w:pPr>
        <w:rPr>
          <w:rFonts w:hint="eastAsia"/>
        </w:rPr>
      </w:pPr>
      <w:r>
        <w:rPr>
          <w:rFonts w:hint="eastAsia"/>
        </w:rPr>
        <w:t>使用电表前，如果指针不指零，可调整中央调零螺旋使指针调零。</w:t>
      </w:r>
    </w:p>
    <w:p w14:paraId="5591E19D" w14:textId="77777777" w:rsidR="00835EAF" w:rsidRDefault="00835EAF">
      <w:pPr>
        <w:rPr>
          <w:rFonts w:hint="eastAsia"/>
          <w:b/>
          <w:strike/>
          <w:highlight w:val="yellow"/>
        </w:rPr>
      </w:pPr>
    </w:p>
    <w:p w14:paraId="58892537" w14:textId="77777777" w:rsidR="00835EAF" w:rsidRDefault="00835EAF">
      <w:pPr>
        <w:jc w:val="center"/>
        <w:rPr>
          <w:rFonts w:hint="eastAsia"/>
          <w:b/>
          <w:sz w:val="24"/>
        </w:rPr>
      </w:pPr>
      <w:r>
        <w:rPr>
          <w:rFonts w:hint="eastAsia"/>
          <w:b/>
          <w:sz w:val="24"/>
        </w:rPr>
        <w:t>第五节</w:t>
      </w:r>
      <w:r>
        <w:rPr>
          <w:rFonts w:hint="eastAsia"/>
          <w:b/>
          <w:sz w:val="24"/>
        </w:rPr>
        <w:t xml:space="preserve">  </w:t>
      </w:r>
      <w:r>
        <w:rPr>
          <w:rFonts w:hint="eastAsia"/>
          <w:b/>
          <w:sz w:val="24"/>
        </w:rPr>
        <w:t>串、并联电路的电流规律</w:t>
      </w:r>
    </w:p>
    <w:p w14:paraId="20659F60" w14:textId="77777777" w:rsidR="00835EAF" w:rsidRDefault="00835EAF">
      <w:pPr>
        <w:rPr>
          <w:rFonts w:hint="eastAsia"/>
        </w:rPr>
      </w:pPr>
      <w:r>
        <w:rPr>
          <w:rFonts w:hint="eastAsia"/>
        </w:rPr>
        <w:t>串联电路中各处的电流相等。</w:t>
      </w:r>
    </w:p>
    <w:p w14:paraId="759FEB08" w14:textId="77777777" w:rsidR="00835EAF" w:rsidRDefault="00835EAF">
      <w:pPr>
        <w:rPr>
          <w:rFonts w:hint="eastAsia"/>
        </w:rPr>
      </w:pPr>
      <w:r>
        <w:rPr>
          <w:rFonts w:hint="eastAsia"/>
        </w:rPr>
        <w:t>并联电路的干路总电流等于各支路电流之和。</w:t>
      </w:r>
    </w:p>
    <w:p w14:paraId="130884D9" w14:textId="77777777" w:rsidR="00835EAF" w:rsidRDefault="00835EAF">
      <w:pPr>
        <w:ind w:leftChars="-1" w:hanging="2"/>
        <w:jc w:val="center"/>
        <w:rPr>
          <w:rFonts w:hAnsi="宋体" w:hint="eastAsia"/>
          <w:b/>
          <w:color w:val="FF0000"/>
          <w:sz w:val="36"/>
          <w:szCs w:val="36"/>
        </w:rPr>
      </w:pPr>
      <w:bookmarkStart w:id="2" w:name="_Toc268248251"/>
      <w:r>
        <w:rPr>
          <w:rFonts w:hAnsi="宋体" w:hint="eastAsia"/>
          <w:b/>
          <w:color w:val="FF0000"/>
          <w:sz w:val="36"/>
          <w:szCs w:val="36"/>
        </w:rPr>
        <w:t>第十六章</w:t>
      </w:r>
      <w:r>
        <w:rPr>
          <w:rFonts w:hAnsi="宋体" w:hint="eastAsia"/>
          <w:b/>
          <w:color w:val="FF0000"/>
          <w:sz w:val="36"/>
          <w:szCs w:val="36"/>
        </w:rPr>
        <w:t xml:space="preserve">  </w:t>
      </w:r>
      <w:r>
        <w:rPr>
          <w:rFonts w:hAnsi="宋体" w:hint="eastAsia"/>
          <w:b/>
          <w:color w:val="FF0000"/>
          <w:sz w:val="36"/>
          <w:szCs w:val="36"/>
        </w:rPr>
        <w:t>电压</w:t>
      </w:r>
      <w:r>
        <w:rPr>
          <w:rFonts w:hAnsi="宋体" w:hint="eastAsia"/>
          <w:b/>
          <w:color w:val="FF0000"/>
          <w:sz w:val="36"/>
          <w:szCs w:val="36"/>
        </w:rPr>
        <w:t xml:space="preserve">  </w:t>
      </w:r>
      <w:r>
        <w:rPr>
          <w:rFonts w:hAnsi="宋体" w:hint="eastAsia"/>
          <w:b/>
          <w:color w:val="FF0000"/>
          <w:sz w:val="36"/>
          <w:szCs w:val="36"/>
        </w:rPr>
        <w:t>电阻</w:t>
      </w:r>
      <w:bookmarkEnd w:id="2"/>
    </w:p>
    <w:p w14:paraId="48DD44E2"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电压</w:t>
      </w:r>
    </w:p>
    <w:p w14:paraId="6BA879F3" w14:textId="77777777" w:rsidR="00835EAF" w:rsidRDefault="00835EAF">
      <w:pPr>
        <w:numPr>
          <w:ilvl w:val="0"/>
          <w:numId w:val="7"/>
        </w:numPr>
        <w:tabs>
          <w:tab w:val="left" w:pos="360"/>
        </w:tabs>
        <w:rPr>
          <w:rFonts w:hint="eastAsia"/>
        </w:rPr>
      </w:pPr>
      <w:r>
        <w:rPr>
          <w:rFonts w:hint="eastAsia"/>
        </w:rPr>
        <w:t>电压：</w:t>
      </w:r>
    </w:p>
    <w:p w14:paraId="395B560A" w14:textId="77777777" w:rsidR="00835EAF" w:rsidRDefault="00835EAF">
      <w:pPr>
        <w:ind w:firstLineChars="200" w:firstLine="420"/>
        <w:rPr>
          <w:rFonts w:hint="eastAsia"/>
        </w:rPr>
      </w:pPr>
      <w:r>
        <w:rPr>
          <w:rFonts w:hint="eastAsia"/>
        </w:rPr>
        <w:t>电压使电路中自由电荷定向移动形成电流，电源是提供电压的装置。</w:t>
      </w:r>
    </w:p>
    <w:p w14:paraId="000093BB" w14:textId="77777777" w:rsidR="00835EAF" w:rsidRDefault="00835EAF">
      <w:pPr>
        <w:rPr>
          <w:rFonts w:hint="eastAsia"/>
        </w:rPr>
      </w:pPr>
      <w:r>
        <w:rPr>
          <w:rFonts w:hint="eastAsia"/>
        </w:rPr>
        <w:t>电压的符号是</w:t>
      </w:r>
      <w:r>
        <w:rPr>
          <w:i/>
        </w:rPr>
        <w:t>U</w:t>
      </w:r>
      <w:r>
        <w:rPr>
          <w:rFonts w:hint="eastAsia"/>
        </w:rPr>
        <w:t>，单位为伏特（伏，</w:t>
      </w:r>
      <w:r>
        <w:rPr>
          <w:rFonts w:hint="eastAsia"/>
        </w:rPr>
        <w:t>V</w:t>
      </w:r>
      <w:r>
        <w:rPr>
          <w:rFonts w:hint="eastAsia"/>
        </w:rPr>
        <w:t>）。比伏特大的有千伏（</w:t>
      </w:r>
      <w:r>
        <w:rPr>
          <w:rFonts w:hint="eastAsia"/>
        </w:rPr>
        <w:t>kV</w:t>
      </w:r>
      <w:r>
        <w:rPr>
          <w:rFonts w:hint="eastAsia"/>
        </w:rPr>
        <w:t>），比伏特小的有毫伏（</w:t>
      </w:r>
      <w:r>
        <w:rPr>
          <w:rFonts w:hint="eastAsia"/>
        </w:rPr>
        <w:t>mV</w:t>
      </w:r>
      <w:r>
        <w:rPr>
          <w:rFonts w:hint="eastAsia"/>
        </w:rPr>
        <w:t>），</w:t>
      </w:r>
    </w:p>
    <w:p w14:paraId="31301519" w14:textId="77777777" w:rsidR="00835EAF" w:rsidRDefault="00835EAF">
      <w:pPr>
        <w:rPr>
          <w:rFonts w:hint="eastAsia"/>
        </w:rPr>
      </w:pPr>
      <w:r>
        <w:rPr>
          <w:rFonts w:hint="eastAsia"/>
        </w:rPr>
        <w:t>1 kV</w:t>
      </w:r>
      <w:r>
        <w:rPr>
          <w:rFonts w:hint="eastAsia"/>
        </w:rPr>
        <w:t>＝</w:t>
      </w:r>
      <w:r>
        <w:rPr>
          <w:rFonts w:hint="eastAsia"/>
        </w:rPr>
        <w:t>10</w:t>
      </w:r>
      <w:r>
        <w:rPr>
          <w:rFonts w:hint="eastAsia"/>
          <w:vertAlign w:val="superscript"/>
        </w:rPr>
        <w:t xml:space="preserve">3 </w:t>
      </w:r>
      <w:r>
        <w:rPr>
          <w:rFonts w:hint="eastAsia"/>
        </w:rPr>
        <w:t>V</w:t>
      </w:r>
      <w:r>
        <w:rPr>
          <w:rFonts w:hint="eastAsia"/>
        </w:rPr>
        <w:t>，</w:t>
      </w:r>
      <w:r>
        <w:rPr>
          <w:rFonts w:hint="eastAsia"/>
        </w:rPr>
        <w:t>1</w:t>
      </w:r>
      <w:r>
        <w:rPr>
          <w:rFonts w:hint="eastAsia"/>
          <w:vertAlign w:val="superscript"/>
        </w:rPr>
        <w:t xml:space="preserve"> </w:t>
      </w:r>
      <w:r>
        <w:rPr>
          <w:rFonts w:hint="eastAsia"/>
        </w:rPr>
        <w:t>V</w:t>
      </w:r>
      <w:r>
        <w:rPr>
          <w:rFonts w:hint="eastAsia"/>
        </w:rPr>
        <w:t>＝</w:t>
      </w:r>
      <w:r>
        <w:rPr>
          <w:rFonts w:hint="eastAsia"/>
        </w:rPr>
        <w:t>10</w:t>
      </w:r>
      <w:r>
        <w:rPr>
          <w:rFonts w:hint="eastAsia"/>
          <w:vertAlign w:val="superscript"/>
        </w:rPr>
        <w:t>3</w:t>
      </w:r>
      <w:r>
        <w:rPr>
          <w:rFonts w:hint="eastAsia"/>
        </w:rPr>
        <w:t>mV</w:t>
      </w:r>
      <w:r>
        <w:rPr>
          <w:rFonts w:hint="eastAsia"/>
        </w:rPr>
        <w:t>，</w:t>
      </w:r>
      <w:r>
        <w:rPr>
          <w:rFonts w:hint="eastAsia"/>
        </w:rPr>
        <w:t>1 kV</w:t>
      </w:r>
      <w:r>
        <w:rPr>
          <w:rFonts w:hint="eastAsia"/>
        </w:rPr>
        <w:t>＝</w:t>
      </w:r>
      <w:r>
        <w:rPr>
          <w:rFonts w:hint="eastAsia"/>
        </w:rPr>
        <w:t>10</w:t>
      </w:r>
      <w:r>
        <w:rPr>
          <w:rFonts w:hint="eastAsia"/>
          <w:vertAlign w:val="superscript"/>
        </w:rPr>
        <w:t xml:space="preserve">6 </w:t>
      </w:r>
      <w:r>
        <w:rPr>
          <w:rFonts w:hint="eastAsia"/>
        </w:rPr>
        <w:t>mV</w:t>
      </w:r>
    </w:p>
    <w:p w14:paraId="1CA62159" w14:textId="77777777" w:rsidR="00835EAF" w:rsidRDefault="00835EAF">
      <w:pPr>
        <w:rPr>
          <w:rFonts w:hint="eastAsia"/>
        </w:rPr>
      </w:pPr>
      <w:r>
        <w:rPr>
          <w:rFonts w:hint="eastAsia"/>
        </w:rPr>
        <w:t>要在一段电路中产生电流，它的两端就要有电压。</w:t>
      </w:r>
    </w:p>
    <w:p w14:paraId="2C5A1C9D" w14:textId="77777777" w:rsidR="00835EAF" w:rsidRDefault="00835EAF">
      <w:pPr>
        <w:numPr>
          <w:ilvl w:val="0"/>
          <w:numId w:val="7"/>
        </w:numPr>
        <w:tabs>
          <w:tab w:val="left" w:pos="360"/>
        </w:tabs>
        <w:rPr>
          <w:rFonts w:hint="eastAsia"/>
        </w:rPr>
      </w:pPr>
      <w:r>
        <w:rPr>
          <w:rFonts w:hint="eastAsia"/>
        </w:rPr>
        <w:t>电压表：</w:t>
      </w:r>
    </w:p>
    <w:p w14:paraId="18087F3D" w14:textId="77777777" w:rsidR="00835EAF" w:rsidRDefault="00835EAF">
      <w:pPr>
        <w:ind w:firstLineChars="200" w:firstLine="420"/>
        <w:rPr>
          <w:rFonts w:hint="eastAsia"/>
        </w:rPr>
      </w:pPr>
      <w:r>
        <w:rPr>
          <w:rFonts w:hint="eastAsia"/>
        </w:rPr>
        <w:t>测量电路两端电压的仪表叫电压表，符号为</w:t>
      </w:r>
      <w:r>
        <w:fldChar w:fldCharType="begin"/>
      </w:r>
      <w:r>
        <w:instrText xml:space="preserve"> </w:instrText>
      </w:r>
      <w:r>
        <w:rPr>
          <w:rFonts w:hint="eastAsia"/>
        </w:rPr>
        <w:instrText>eq \o\ac(</w:instrText>
      </w:r>
      <w:r>
        <w:rPr>
          <w:rFonts w:hint="eastAsia"/>
          <w:sz w:val="24"/>
        </w:rPr>
        <w:instrText>○</w:instrText>
      </w:r>
      <w:r>
        <w:rPr>
          <w:rFonts w:hint="eastAsia"/>
        </w:rPr>
        <w:instrText>,</w:instrText>
      </w:r>
      <w:r>
        <w:rPr>
          <w:rFonts w:hint="eastAsia"/>
          <w:sz w:val="18"/>
        </w:rPr>
        <w:instrText>V</w:instrText>
      </w:r>
      <w:r>
        <w:rPr>
          <w:rFonts w:hint="eastAsia"/>
        </w:rPr>
        <w:instrText>)</w:instrText>
      </w:r>
      <w:r>
        <w:fldChar w:fldCharType="separate"/>
      </w:r>
      <w:r>
        <w:fldChar w:fldCharType="end"/>
      </w:r>
      <w:r>
        <w:rPr>
          <w:rFonts w:cs="宋体" w:hint="eastAsia"/>
        </w:rPr>
        <w:t>，其内阻很大，接入电路上相当于开路。</w:t>
      </w:r>
    </w:p>
    <w:p w14:paraId="19061696" w14:textId="77777777" w:rsidR="00835EAF" w:rsidRDefault="00835EAF">
      <w:pPr>
        <w:ind w:firstLineChars="200" w:firstLine="420"/>
        <w:rPr>
          <w:rFonts w:hint="eastAsia"/>
        </w:rPr>
      </w:pPr>
      <w:r>
        <w:rPr>
          <w:rFonts w:hint="eastAsia"/>
        </w:rPr>
        <w:t>电压表的示数：</w:t>
      </w:r>
    </w:p>
    <w:tbl>
      <w:tblPr>
        <w:tblW w:w="0" w:type="auto"/>
        <w:tblInd w:w="56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6"/>
        <w:gridCol w:w="1761"/>
        <w:gridCol w:w="1866"/>
        <w:gridCol w:w="1446"/>
        <w:gridCol w:w="1446"/>
      </w:tblGrid>
      <w:tr w:rsidR="00000000" w14:paraId="68F7EBC6" w14:textId="77777777">
        <w:tc>
          <w:tcPr>
            <w:tcW w:w="1026" w:type="dxa"/>
            <w:vAlign w:val="center"/>
          </w:tcPr>
          <w:p w14:paraId="199D40A7" w14:textId="77777777" w:rsidR="00835EAF" w:rsidRDefault="00835EAF">
            <w:pPr>
              <w:rPr>
                <w:rFonts w:hint="eastAsia"/>
              </w:rPr>
            </w:pPr>
            <w:r>
              <w:rPr>
                <w:rFonts w:hint="eastAsia"/>
              </w:rPr>
              <w:t>量程</w:t>
            </w:r>
          </w:p>
        </w:tc>
        <w:tc>
          <w:tcPr>
            <w:tcW w:w="1761" w:type="dxa"/>
            <w:vAlign w:val="center"/>
          </w:tcPr>
          <w:p w14:paraId="40C5F712" w14:textId="77777777" w:rsidR="00835EAF" w:rsidRDefault="00835EAF">
            <w:pPr>
              <w:rPr>
                <w:rFonts w:hint="eastAsia"/>
              </w:rPr>
            </w:pPr>
            <w:r>
              <w:rPr>
                <w:rFonts w:hint="eastAsia"/>
              </w:rPr>
              <w:t>使用接线柱</w:t>
            </w:r>
            <w:r>
              <w:rPr>
                <w:rFonts w:hint="eastAsia"/>
              </w:rPr>
              <w:t>*</w:t>
            </w:r>
          </w:p>
        </w:tc>
        <w:tc>
          <w:tcPr>
            <w:tcW w:w="1866" w:type="dxa"/>
            <w:vAlign w:val="center"/>
          </w:tcPr>
          <w:p w14:paraId="05A4546B" w14:textId="77777777" w:rsidR="00835EAF" w:rsidRDefault="00835EAF">
            <w:pPr>
              <w:rPr>
                <w:rFonts w:hint="eastAsia"/>
              </w:rPr>
            </w:pPr>
            <w:r>
              <w:rPr>
                <w:rFonts w:hint="eastAsia"/>
              </w:rPr>
              <w:t>表盘上刻度位置</w:t>
            </w:r>
          </w:p>
        </w:tc>
        <w:tc>
          <w:tcPr>
            <w:tcW w:w="1446" w:type="dxa"/>
            <w:vAlign w:val="center"/>
          </w:tcPr>
          <w:p w14:paraId="0C474F69" w14:textId="77777777" w:rsidR="00835EAF" w:rsidRDefault="00835EAF">
            <w:pPr>
              <w:rPr>
                <w:rFonts w:hint="eastAsia"/>
              </w:rPr>
            </w:pPr>
            <w:r>
              <w:rPr>
                <w:rFonts w:hint="eastAsia"/>
              </w:rPr>
              <w:t>大格代表值</w:t>
            </w:r>
          </w:p>
        </w:tc>
        <w:tc>
          <w:tcPr>
            <w:tcW w:w="1446" w:type="dxa"/>
            <w:vAlign w:val="center"/>
          </w:tcPr>
          <w:p w14:paraId="26BE2E03" w14:textId="77777777" w:rsidR="00835EAF" w:rsidRDefault="00835EAF">
            <w:pPr>
              <w:rPr>
                <w:rFonts w:hint="eastAsia"/>
              </w:rPr>
            </w:pPr>
            <w:r>
              <w:rPr>
                <w:rFonts w:hint="eastAsia"/>
              </w:rPr>
              <w:t>小格代表值</w:t>
            </w:r>
          </w:p>
        </w:tc>
      </w:tr>
      <w:tr w:rsidR="00000000" w14:paraId="0C06C1C4" w14:textId="77777777">
        <w:tc>
          <w:tcPr>
            <w:tcW w:w="1026" w:type="dxa"/>
            <w:vAlign w:val="center"/>
          </w:tcPr>
          <w:p w14:paraId="0A1CFE19" w14:textId="77777777" w:rsidR="00835EAF" w:rsidRDefault="00835EAF">
            <w:pPr>
              <w:rPr>
                <w:rFonts w:hint="eastAsia"/>
              </w:rPr>
            </w:pPr>
            <w:r>
              <w:rPr>
                <w:rFonts w:hint="eastAsia"/>
              </w:rPr>
              <w:t>0</w:t>
            </w:r>
            <w:r>
              <w:rPr>
                <w:rFonts w:hint="eastAsia"/>
              </w:rPr>
              <w:t>～</w:t>
            </w:r>
            <w:r>
              <w:rPr>
                <w:rFonts w:hint="eastAsia"/>
              </w:rPr>
              <w:t>3V</w:t>
            </w:r>
          </w:p>
        </w:tc>
        <w:tc>
          <w:tcPr>
            <w:tcW w:w="1761" w:type="dxa"/>
            <w:vAlign w:val="center"/>
          </w:tcPr>
          <w:p w14:paraId="154CBF87" w14:textId="77777777" w:rsidR="00835EAF" w:rsidRDefault="00835EAF">
            <w:pPr>
              <w:rPr>
                <w:rFonts w:hint="eastAsia"/>
              </w:rPr>
            </w:pPr>
            <w:r>
              <w:rPr>
                <w:rFonts w:hint="eastAsia"/>
              </w:rPr>
              <w:t>“</w:t>
            </w:r>
            <w:r>
              <w:rPr>
                <w:rFonts w:hint="eastAsia"/>
              </w:rPr>
              <w:t>-</w:t>
            </w:r>
            <w:r>
              <w:rPr>
                <w:rFonts w:hint="eastAsia"/>
              </w:rPr>
              <w:t>”和“</w:t>
            </w:r>
            <w:r>
              <w:rPr>
                <w:rFonts w:hint="eastAsia"/>
              </w:rPr>
              <w:t>3</w:t>
            </w:r>
            <w:r>
              <w:rPr>
                <w:rFonts w:hint="eastAsia"/>
              </w:rPr>
              <w:t>”</w:t>
            </w:r>
          </w:p>
        </w:tc>
        <w:tc>
          <w:tcPr>
            <w:tcW w:w="1866" w:type="dxa"/>
            <w:vAlign w:val="center"/>
          </w:tcPr>
          <w:p w14:paraId="3C5C6B98" w14:textId="77777777" w:rsidR="00835EAF" w:rsidRDefault="00835EAF">
            <w:pPr>
              <w:rPr>
                <w:rFonts w:hint="eastAsia"/>
              </w:rPr>
            </w:pPr>
            <w:r>
              <w:rPr>
                <w:rFonts w:hint="eastAsia"/>
              </w:rPr>
              <w:t>下一行</w:t>
            </w:r>
          </w:p>
        </w:tc>
        <w:tc>
          <w:tcPr>
            <w:tcW w:w="1446" w:type="dxa"/>
            <w:vAlign w:val="center"/>
          </w:tcPr>
          <w:p w14:paraId="40987FFC" w14:textId="77777777" w:rsidR="00835EAF" w:rsidRDefault="00835EAF">
            <w:pPr>
              <w:rPr>
                <w:rFonts w:hint="eastAsia"/>
              </w:rPr>
            </w:pPr>
            <w:r>
              <w:rPr>
                <w:rFonts w:hint="eastAsia"/>
              </w:rPr>
              <w:t>1V</w:t>
            </w:r>
          </w:p>
        </w:tc>
        <w:tc>
          <w:tcPr>
            <w:tcW w:w="1446" w:type="dxa"/>
            <w:vAlign w:val="center"/>
          </w:tcPr>
          <w:p w14:paraId="3572B140" w14:textId="77777777" w:rsidR="00835EAF" w:rsidRDefault="00835EAF">
            <w:pPr>
              <w:rPr>
                <w:rFonts w:hint="eastAsia"/>
              </w:rPr>
            </w:pPr>
            <w:r>
              <w:rPr>
                <w:rFonts w:hint="eastAsia"/>
              </w:rPr>
              <w:t>0.1V</w:t>
            </w:r>
          </w:p>
        </w:tc>
      </w:tr>
      <w:tr w:rsidR="00000000" w14:paraId="7E72B076" w14:textId="77777777">
        <w:tc>
          <w:tcPr>
            <w:tcW w:w="1026" w:type="dxa"/>
            <w:vAlign w:val="center"/>
          </w:tcPr>
          <w:p w14:paraId="7A4423B0" w14:textId="77777777" w:rsidR="00835EAF" w:rsidRDefault="00835EAF">
            <w:pPr>
              <w:rPr>
                <w:rFonts w:hint="eastAsia"/>
              </w:rPr>
            </w:pPr>
            <w:r>
              <w:rPr>
                <w:rFonts w:hint="eastAsia"/>
              </w:rPr>
              <w:t>0</w:t>
            </w:r>
            <w:r>
              <w:rPr>
                <w:rFonts w:hint="eastAsia"/>
              </w:rPr>
              <w:t>～</w:t>
            </w:r>
            <w:r>
              <w:rPr>
                <w:rFonts w:hint="eastAsia"/>
              </w:rPr>
              <w:t>15V</w:t>
            </w:r>
          </w:p>
        </w:tc>
        <w:tc>
          <w:tcPr>
            <w:tcW w:w="1761" w:type="dxa"/>
            <w:vAlign w:val="center"/>
          </w:tcPr>
          <w:p w14:paraId="231A0C94" w14:textId="77777777" w:rsidR="00835EAF" w:rsidRDefault="00835EAF">
            <w:pPr>
              <w:rPr>
                <w:rFonts w:hint="eastAsia"/>
              </w:rPr>
            </w:pPr>
            <w:r>
              <w:rPr>
                <w:rFonts w:hint="eastAsia"/>
              </w:rPr>
              <w:t>“</w:t>
            </w:r>
            <w:r>
              <w:rPr>
                <w:rFonts w:hint="eastAsia"/>
              </w:rPr>
              <w:t>-</w:t>
            </w:r>
            <w:r>
              <w:rPr>
                <w:rFonts w:hint="eastAsia"/>
              </w:rPr>
              <w:t>”和“</w:t>
            </w:r>
            <w:r>
              <w:rPr>
                <w:rFonts w:hint="eastAsia"/>
              </w:rPr>
              <w:t>15</w:t>
            </w:r>
            <w:r>
              <w:rPr>
                <w:rFonts w:hint="eastAsia"/>
              </w:rPr>
              <w:t>”</w:t>
            </w:r>
          </w:p>
        </w:tc>
        <w:tc>
          <w:tcPr>
            <w:tcW w:w="1866" w:type="dxa"/>
            <w:vAlign w:val="center"/>
          </w:tcPr>
          <w:p w14:paraId="39614423" w14:textId="77777777" w:rsidR="00835EAF" w:rsidRDefault="00835EAF">
            <w:pPr>
              <w:rPr>
                <w:rFonts w:hint="eastAsia"/>
              </w:rPr>
            </w:pPr>
            <w:r>
              <w:rPr>
                <w:rFonts w:hint="eastAsia"/>
              </w:rPr>
              <w:t>上一行</w:t>
            </w:r>
          </w:p>
        </w:tc>
        <w:tc>
          <w:tcPr>
            <w:tcW w:w="1446" w:type="dxa"/>
            <w:vAlign w:val="center"/>
          </w:tcPr>
          <w:p w14:paraId="637FB94C" w14:textId="77777777" w:rsidR="00835EAF" w:rsidRDefault="00835EAF">
            <w:pPr>
              <w:rPr>
                <w:rFonts w:hint="eastAsia"/>
              </w:rPr>
            </w:pPr>
            <w:r>
              <w:rPr>
                <w:rFonts w:hint="eastAsia"/>
              </w:rPr>
              <w:t>5V</w:t>
            </w:r>
          </w:p>
        </w:tc>
        <w:tc>
          <w:tcPr>
            <w:tcW w:w="1446" w:type="dxa"/>
            <w:vAlign w:val="center"/>
          </w:tcPr>
          <w:p w14:paraId="35F4767F" w14:textId="77777777" w:rsidR="00835EAF" w:rsidRDefault="00835EAF">
            <w:pPr>
              <w:rPr>
                <w:rFonts w:hint="eastAsia"/>
              </w:rPr>
            </w:pPr>
            <w:r>
              <w:rPr>
                <w:rFonts w:hint="eastAsia"/>
              </w:rPr>
              <w:t>0.5V</w:t>
            </w:r>
          </w:p>
        </w:tc>
      </w:tr>
    </w:tbl>
    <w:p w14:paraId="10E8A644" w14:textId="77777777" w:rsidR="00835EAF" w:rsidRDefault="00835EAF">
      <w:pPr>
        <w:rPr>
          <w:rFonts w:hint="eastAsia"/>
        </w:rPr>
      </w:pPr>
      <w:r>
        <w:rPr>
          <w:lang w:val="en-US" w:eastAsia="zh-CN"/>
        </w:rPr>
        <w:pict w14:anchorId="2B953690">
          <v:shape id="图片 3" o:spid="_x0000_s2312" type="#_x0000_t75" style="position:absolute;left:0;text-align:left;margin-left:426.85pt;margin-top:11.65pt;width:60.75pt;height:62.4pt;z-index:251636224;mso-wrap-style:square;mso-position-horizontal-relative:text;mso-position-vertical-relative:text">
            <v:imagedata r:id="rId40" o:title=""/>
            <w10:wrap type="square"/>
          </v:shape>
        </w:pict>
      </w:r>
      <w:r>
        <w:rPr>
          <w:rFonts w:hint="eastAsia"/>
        </w:rPr>
        <w:tab/>
      </w:r>
      <w:r>
        <w:rPr>
          <w:rFonts w:hint="eastAsia"/>
        </w:rPr>
        <w:t>在</w:t>
      </w:r>
      <w:r>
        <w:rPr>
          <w:rFonts w:hint="eastAsia"/>
        </w:rPr>
        <w:t>0</w:t>
      </w:r>
      <w:r>
        <w:rPr>
          <w:rFonts w:hint="eastAsia"/>
        </w:rPr>
        <w:t>～</w:t>
      </w:r>
      <w:r>
        <w:rPr>
          <w:rFonts w:hint="eastAsia"/>
        </w:rPr>
        <w:t>15V</w:t>
      </w:r>
      <w:r>
        <w:rPr>
          <w:rFonts w:hint="eastAsia"/>
        </w:rPr>
        <w:t>量程读出的示数是指针指向相同位置时，在</w:t>
      </w:r>
      <w:r>
        <w:rPr>
          <w:rFonts w:hint="eastAsia"/>
        </w:rPr>
        <w:t>0</w:t>
      </w:r>
      <w:r>
        <w:rPr>
          <w:rFonts w:hint="eastAsia"/>
        </w:rPr>
        <w:t>～</w:t>
      </w:r>
      <w:r>
        <w:rPr>
          <w:rFonts w:hint="eastAsia"/>
        </w:rPr>
        <w:t>3V</w:t>
      </w:r>
      <w:r>
        <w:rPr>
          <w:rFonts w:hint="eastAsia"/>
        </w:rPr>
        <w:t>量程上读出的示数的</w:t>
      </w:r>
      <w:r>
        <w:rPr>
          <w:rFonts w:hint="eastAsia"/>
        </w:rPr>
        <w:t>5</w:t>
      </w:r>
      <w:r>
        <w:rPr>
          <w:rFonts w:hint="eastAsia"/>
        </w:rPr>
        <w:t>倍。</w:t>
      </w:r>
    </w:p>
    <w:p w14:paraId="483F3ADF" w14:textId="77777777" w:rsidR="00835EAF" w:rsidRDefault="00835EAF">
      <w:pPr>
        <w:ind w:firstLineChars="200" w:firstLine="420"/>
        <w:rPr>
          <w:rFonts w:hint="eastAsia"/>
        </w:rPr>
      </w:pPr>
      <w:r>
        <w:rPr>
          <w:rFonts w:hint="eastAsia"/>
        </w:rPr>
        <w:t xml:space="preserve">* </w:t>
      </w:r>
      <w:r>
        <w:rPr>
          <w:rFonts w:hint="eastAsia"/>
        </w:rPr>
        <w:t>部分电流表的三个接线柱是“</w:t>
      </w:r>
      <w:r>
        <w:rPr>
          <w:rFonts w:hint="eastAsia"/>
        </w:rPr>
        <w:t>+</w:t>
      </w:r>
      <w:r>
        <w:rPr>
          <w:rFonts w:hint="eastAsia"/>
        </w:rPr>
        <w:t>”、“</w:t>
      </w:r>
      <w:r>
        <w:rPr>
          <w:rFonts w:hint="eastAsia"/>
        </w:rPr>
        <w:t>3</w:t>
      </w:r>
      <w:r>
        <w:rPr>
          <w:rFonts w:hint="eastAsia"/>
        </w:rPr>
        <w:t>”和“</w:t>
      </w:r>
      <w:r>
        <w:rPr>
          <w:rFonts w:hint="eastAsia"/>
        </w:rPr>
        <w:t>15</w:t>
      </w:r>
      <w:r>
        <w:rPr>
          <w:rFonts w:hint="eastAsia"/>
        </w:rPr>
        <w:t>”。这时“</w:t>
      </w:r>
      <w:r>
        <w:rPr>
          <w:rFonts w:hint="eastAsia"/>
        </w:rPr>
        <w:t>3</w:t>
      </w:r>
      <w:r>
        <w:rPr>
          <w:rFonts w:hint="eastAsia"/>
        </w:rPr>
        <w:t>”和“</w:t>
      </w:r>
      <w:r>
        <w:rPr>
          <w:rFonts w:hint="eastAsia"/>
        </w:rPr>
        <w:t>15</w:t>
      </w:r>
      <w:r>
        <w:rPr>
          <w:rFonts w:hint="eastAsia"/>
        </w:rPr>
        <w:t>”是负接线柱，电流要从“</w:t>
      </w:r>
      <w:r>
        <w:rPr>
          <w:rFonts w:hint="eastAsia"/>
        </w:rPr>
        <w:t>+</w:t>
      </w:r>
      <w:r>
        <w:rPr>
          <w:rFonts w:hint="eastAsia"/>
        </w:rPr>
        <w:t>”流入，再从“</w:t>
      </w:r>
      <w:r>
        <w:rPr>
          <w:rFonts w:hint="eastAsia"/>
        </w:rPr>
        <w:t>3</w:t>
      </w:r>
      <w:r>
        <w:rPr>
          <w:rFonts w:hint="eastAsia"/>
        </w:rPr>
        <w:t>”和“</w:t>
      </w:r>
      <w:r>
        <w:rPr>
          <w:rFonts w:hint="eastAsia"/>
        </w:rPr>
        <w:t>15</w:t>
      </w:r>
      <w:r>
        <w:rPr>
          <w:rFonts w:hint="eastAsia"/>
        </w:rPr>
        <w:t>”流出。</w:t>
      </w:r>
    </w:p>
    <w:p w14:paraId="3CC25162" w14:textId="77777777" w:rsidR="00835EAF" w:rsidRDefault="00835EAF">
      <w:pPr>
        <w:ind w:firstLineChars="200" w:firstLine="420"/>
        <w:rPr>
          <w:rFonts w:hint="eastAsia"/>
        </w:rPr>
      </w:pPr>
      <w:r>
        <w:rPr>
          <w:rFonts w:hint="eastAsia"/>
        </w:rPr>
        <w:t>正确使用电压表的规则：</w:t>
      </w:r>
    </w:p>
    <w:p w14:paraId="05B8E450" w14:textId="77777777" w:rsidR="00835EAF" w:rsidRDefault="00835EAF">
      <w:pPr>
        <w:numPr>
          <w:ilvl w:val="0"/>
          <w:numId w:val="8"/>
        </w:numPr>
        <w:tabs>
          <w:tab w:val="left" w:pos="1200"/>
        </w:tabs>
        <w:rPr>
          <w:rFonts w:hint="eastAsia"/>
        </w:rPr>
      </w:pPr>
      <w:r>
        <w:rPr>
          <w:rFonts w:hint="eastAsia"/>
        </w:rPr>
        <w:t>电压表必须和被测的用电器并联。</w:t>
      </w:r>
    </w:p>
    <w:p w14:paraId="211B7E06" w14:textId="77777777" w:rsidR="00835EAF" w:rsidRDefault="00835EAF">
      <w:pPr>
        <w:rPr>
          <w:rFonts w:hint="eastAsia"/>
        </w:rPr>
      </w:pPr>
      <w:r>
        <w:rPr>
          <w:rFonts w:hint="eastAsia"/>
        </w:rPr>
        <w:t>如果与被测用电器串联，会因为电压表内阻很大，此段电路开路而无法测此用电器两段的电压。如果被测用电器在支路上，这时电压表测的是其他支路两端的电压；如果被测用电器在干路上，则整个电路便成开路了，这时电压表测的是电源电压。</w:t>
      </w:r>
    </w:p>
    <w:p w14:paraId="36BE5F0F" w14:textId="77777777" w:rsidR="00835EAF" w:rsidRDefault="00835EAF">
      <w:pPr>
        <w:ind w:firstLineChars="400" w:firstLine="840"/>
        <w:rPr>
          <w:rFonts w:hint="eastAsia"/>
        </w:rPr>
      </w:pPr>
      <w:r>
        <w:rPr>
          <w:rFonts w:hint="eastAsia"/>
        </w:rPr>
        <w:t>②“</w:t>
      </w:r>
      <w:r>
        <w:rPr>
          <w:rFonts w:hint="eastAsia"/>
        </w:rPr>
        <w:t>+</w:t>
      </w:r>
      <w:r>
        <w:rPr>
          <w:rFonts w:hint="eastAsia"/>
        </w:rPr>
        <w:t>”“－”接线柱的接法要正确，必须使电流从“＋”接线柱流进电压表，从“－”接线柱流出来。</w:t>
      </w:r>
    </w:p>
    <w:p w14:paraId="405182BD" w14:textId="77777777" w:rsidR="00835EAF" w:rsidRDefault="00835EAF">
      <w:pPr>
        <w:ind w:firstLineChars="500" w:firstLine="1050"/>
        <w:rPr>
          <w:rFonts w:hint="eastAsia"/>
        </w:rPr>
      </w:pPr>
      <w:r>
        <w:rPr>
          <w:rFonts w:hint="eastAsia"/>
        </w:rPr>
        <w:t>否则电压表的指针会反向偏转。</w:t>
      </w:r>
    </w:p>
    <w:p w14:paraId="121160A8" w14:textId="77777777" w:rsidR="00835EAF" w:rsidRDefault="00835EAF">
      <w:pPr>
        <w:ind w:firstLineChars="400" w:firstLine="840"/>
        <w:rPr>
          <w:rFonts w:hint="eastAsia"/>
        </w:rPr>
      </w:pPr>
      <w:r>
        <w:rPr>
          <w:rFonts w:hint="eastAsia"/>
        </w:rPr>
        <w:t>③被测电压不能超过电压表量程。若不能预先估计待测电压的大小时，应选用最大量程进行试触。</w:t>
      </w:r>
    </w:p>
    <w:p w14:paraId="3FB5D842" w14:textId="77777777" w:rsidR="00835EAF" w:rsidRDefault="00835EAF">
      <w:pPr>
        <w:ind w:firstLineChars="500" w:firstLine="1050"/>
        <w:rPr>
          <w:rFonts w:hint="eastAsia"/>
        </w:rPr>
      </w:pPr>
      <w:r>
        <w:rPr>
          <w:rFonts w:hint="eastAsia"/>
        </w:rPr>
        <w:t>若被测电压超过电压表的量程将使指针转出刻度范围把指针打弯或把电压表烧坏。若指针偏转超过最大值则应断开开关检查；如果指针偏转幅度太小（小于</w:t>
      </w:r>
      <w:r>
        <w:rPr>
          <w:rFonts w:hint="eastAsia"/>
        </w:rPr>
        <w:t>3V</w:t>
      </w:r>
      <w:r>
        <w:rPr>
          <w:rFonts w:hint="eastAsia"/>
        </w:rPr>
        <w:t>），会影响读数的准确性，应选用小量程档。</w:t>
      </w:r>
    </w:p>
    <w:p w14:paraId="3E3643E7" w14:textId="77777777" w:rsidR="00835EAF" w:rsidRDefault="00835EAF">
      <w:pPr>
        <w:ind w:firstLineChars="400" w:firstLine="840"/>
      </w:pPr>
      <w:r>
        <w:rPr>
          <w:rFonts w:hint="eastAsia"/>
        </w:rPr>
        <w:lastRenderedPageBreak/>
        <w:t>④电压表的两个接线柱可以直接连到电源的两极上，此时测得的是电源的电压值。</w:t>
      </w:r>
    </w:p>
    <w:p w14:paraId="42D7CC49" w14:textId="77777777" w:rsidR="00835EAF" w:rsidRDefault="00835EAF">
      <w:pPr>
        <w:ind w:firstLineChars="200" w:firstLine="420"/>
        <w:rPr>
          <w:rFonts w:hint="eastAsia"/>
        </w:rPr>
      </w:pPr>
      <w:r>
        <w:rPr>
          <w:rFonts w:hint="eastAsia"/>
        </w:rPr>
        <w:t>使用电表前，如果指针不指零，可调整中央调零螺旋使指针调零。</w:t>
      </w:r>
    </w:p>
    <w:p w14:paraId="6BC4DE6A" w14:textId="77777777" w:rsidR="00835EAF" w:rsidRDefault="00835EAF">
      <w:pPr>
        <w:ind w:firstLineChars="200" w:firstLine="420"/>
        <w:rPr>
          <w:rFonts w:hint="eastAsia"/>
        </w:rPr>
      </w:pPr>
      <w:r>
        <w:rPr>
          <w:rFonts w:hint="eastAsia"/>
        </w:rPr>
        <w:t>常见的电压：家庭电路电压——</w:t>
      </w:r>
      <w:r>
        <w:rPr>
          <w:rFonts w:hint="eastAsia"/>
        </w:rPr>
        <w:t xml:space="preserve">220V            </w:t>
      </w:r>
      <w:r>
        <w:rPr>
          <w:rFonts w:hint="eastAsia"/>
        </w:rPr>
        <w:t>对人体安全的电压——不高于</w:t>
      </w:r>
      <w:r>
        <w:rPr>
          <w:rFonts w:hint="eastAsia"/>
        </w:rPr>
        <w:t>36V</w:t>
      </w:r>
    </w:p>
    <w:p w14:paraId="7A9576CD" w14:textId="77777777" w:rsidR="00835EAF" w:rsidRDefault="00835EAF">
      <w:pPr>
        <w:ind w:firstLineChars="200" w:firstLine="420"/>
        <w:rPr>
          <w:rFonts w:hint="eastAsia"/>
        </w:rPr>
      </w:pPr>
      <w:r>
        <w:rPr>
          <w:rFonts w:hint="eastAsia"/>
        </w:rPr>
        <w:t xml:space="preserve">            </w:t>
      </w:r>
      <w:r>
        <w:rPr>
          <w:rFonts w:hint="eastAsia"/>
        </w:rPr>
        <w:t>一节干电池的电压——</w:t>
      </w:r>
      <w:r>
        <w:rPr>
          <w:rFonts w:hint="eastAsia"/>
        </w:rPr>
        <w:t xml:space="preserve">1.5V         </w:t>
      </w:r>
      <w:r>
        <w:rPr>
          <w:rFonts w:hint="eastAsia"/>
        </w:rPr>
        <w:t>每节铅蓄电池电压——</w:t>
      </w:r>
      <w:r>
        <w:rPr>
          <w:rFonts w:hint="eastAsia"/>
        </w:rPr>
        <w:t>2V</w:t>
      </w:r>
    </w:p>
    <w:p w14:paraId="52FB7EB2" w14:textId="77777777" w:rsidR="00835EAF" w:rsidRDefault="00835EAF">
      <w:pPr>
        <w:rPr>
          <w:rFonts w:hint="eastAsia"/>
        </w:rPr>
      </w:pPr>
      <w:r>
        <w:rPr>
          <w:rFonts w:hint="eastAsia"/>
        </w:rPr>
        <w:t>3</w:t>
      </w:r>
      <w:r>
        <w:rPr>
          <w:rFonts w:hint="eastAsia"/>
        </w:rPr>
        <w:t>、电池组电压特点：</w:t>
      </w:r>
    </w:p>
    <w:p w14:paraId="153865FB" w14:textId="77777777" w:rsidR="00835EAF" w:rsidRDefault="00835EAF">
      <w:pPr>
        <w:ind w:firstLineChars="200" w:firstLine="420"/>
        <w:rPr>
          <w:rFonts w:hint="eastAsia"/>
        </w:rPr>
      </w:pPr>
      <w:r>
        <w:rPr>
          <w:rFonts w:hint="eastAsia"/>
        </w:rPr>
        <w:t>①串联电池组的电压等于每节电池电压之和；</w:t>
      </w:r>
    </w:p>
    <w:p w14:paraId="2FAD1691" w14:textId="77777777" w:rsidR="00835EAF" w:rsidRDefault="00835EAF">
      <w:pPr>
        <w:ind w:firstLine="420"/>
        <w:rPr>
          <w:rFonts w:hint="eastAsia"/>
        </w:rPr>
      </w:pPr>
      <w:r>
        <w:rPr>
          <w:rFonts w:hint="eastAsia"/>
        </w:rPr>
        <w:t>②并联电池组的电压跟每节电池的电压相等。</w:t>
      </w:r>
    </w:p>
    <w:p w14:paraId="1E477DFD"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串、并联电路电压的规律</w:t>
      </w:r>
    </w:p>
    <w:p w14:paraId="37B90710" w14:textId="77777777" w:rsidR="00835EAF" w:rsidRDefault="00835EAF">
      <w:pPr>
        <w:rPr>
          <w:rFonts w:hint="eastAsia"/>
        </w:rPr>
      </w:pPr>
      <w:r>
        <w:rPr>
          <w:rFonts w:hint="eastAsia"/>
        </w:rPr>
        <w:t>串联电路两端的总电压等于各部分电路两端电压之和。</w:t>
      </w:r>
    </w:p>
    <w:p w14:paraId="5050B479" w14:textId="77777777" w:rsidR="00835EAF" w:rsidRDefault="00835EAF">
      <w:pPr>
        <w:rPr>
          <w:rFonts w:hint="eastAsia"/>
        </w:rPr>
      </w:pPr>
      <w:r>
        <w:rPr>
          <w:rFonts w:hint="eastAsia"/>
        </w:rPr>
        <w:t>并联电路中，各支路两端的电压相等，且都等于电源电压值。</w:t>
      </w:r>
    </w:p>
    <w:p w14:paraId="4328609F"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电阻</w:t>
      </w:r>
    </w:p>
    <w:p w14:paraId="7F0F855B" w14:textId="77777777" w:rsidR="00835EAF" w:rsidRDefault="00835EAF">
      <w:pPr>
        <w:numPr>
          <w:ilvl w:val="0"/>
          <w:numId w:val="9"/>
        </w:numPr>
        <w:tabs>
          <w:tab w:val="left" w:pos="360"/>
        </w:tabs>
        <w:rPr>
          <w:rFonts w:hint="eastAsia"/>
        </w:rPr>
      </w:pPr>
      <w:r>
        <w:rPr>
          <w:rFonts w:hint="eastAsia"/>
        </w:rPr>
        <w:t>电阻：</w:t>
      </w:r>
    </w:p>
    <w:p w14:paraId="117BECD9" w14:textId="77777777" w:rsidR="00835EAF" w:rsidRDefault="00835EAF">
      <w:pPr>
        <w:ind w:firstLineChars="200" w:firstLine="420"/>
        <w:rPr>
          <w:rFonts w:hint="eastAsia"/>
        </w:rPr>
      </w:pPr>
      <w:r>
        <w:rPr>
          <w:rFonts w:hint="eastAsia"/>
        </w:rPr>
        <w:t>导体对电流的阻碍作用叫电阻。符号是</w:t>
      </w:r>
      <w:r>
        <w:rPr>
          <w:i/>
        </w:rPr>
        <w:t>R</w:t>
      </w:r>
      <w:r>
        <w:rPr>
          <w:rFonts w:hint="eastAsia"/>
        </w:rPr>
        <w:t>，单位是欧姆，简称为欧，符号是</w:t>
      </w:r>
      <w:r>
        <w:t>Ω</w:t>
      </w:r>
      <w:r>
        <w:rPr>
          <w:rFonts w:hint="eastAsia"/>
        </w:rPr>
        <w:t>，比欧姆大的单位还有兆欧（</w:t>
      </w:r>
      <w:r>
        <w:rPr>
          <w:rFonts w:hint="eastAsia"/>
        </w:rPr>
        <w:t>M</w:t>
      </w:r>
      <w:r>
        <w:t>Ω</w:t>
      </w:r>
      <w:r>
        <w:rPr>
          <w:rFonts w:hint="eastAsia"/>
        </w:rPr>
        <w:t>）和千欧（</w:t>
      </w:r>
      <w:r>
        <w:rPr>
          <w:rFonts w:hint="eastAsia"/>
        </w:rPr>
        <w:t>k</w:t>
      </w:r>
      <w:r>
        <w:t>Ω</w:t>
      </w:r>
      <w:r>
        <w:rPr>
          <w:rFonts w:hint="eastAsia"/>
        </w:rPr>
        <w:t>）。</w:t>
      </w:r>
      <w:r>
        <w:rPr>
          <w:rFonts w:hint="eastAsia"/>
        </w:rPr>
        <w:t>1M</w:t>
      </w:r>
      <w:r>
        <w:t>Ω</w:t>
      </w:r>
      <w:r>
        <w:rPr>
          <w:rFonts w:hint="eastAsia"/>
        </w:rPr>
        <w:t>＝</w:t>
      </w:r>
      <w:r>
        <w:rPr>
          <w:rFonts w:hint="eastAsia"/>
        </w:rPr>
        <w:t>10</w:t>
      </w:r>
      <w:r>
        <w:rPr>
          <w:rFonts w:hint="eastAsia"/>
          <w:vertAlign w:val="superscript"/>
        </w:rPr>
        <w:t>3</w:t>
      </w:r>
      <w:r>
        <w:rPr>
          <w:rFonts w:hint="eastAsia"/>
        </w:rPr>
        <w:t>k</w:t>
      </w:r>
      <w:r>
        <w:t>Ω</w:t>
      </w:r>
      <w:r>
        <w:rPr>
          <w:rFonts w:hint="eastAsia"/>
        </w:rPr>
        <w:t>，</w:t>
      </w:r>
      <w:r>
        <w:rPr>
          <w:rFonts w:hint="eastAsia"/>
        </w:rPr>
        <w:t>1 k</w:t>
      </w:r>
      <w:r>
        <w:t>Ω</w:t>
      </w:r>
      <w:r>
        <w:rPr>
          <w:rFonts w:hint="eastAsia"/>
        </w:rPr>
        <w:t>＝</w:t>
      </w:r>
      <w:r>
        <w:rPr>
          <w:rFonts w:hint="eastAsia"/>
        </w:rPr>
        <w:t>10</w:t>
      </w:r>
      <w:r>
        <w:rPr>
          <w:rFonts w:hint="eastAsia"/>
          <w:vertAlign w:val="superscript"/>
        </w:rPr>
        <w:t>3</w:t>
      </w:r>
      <w:r>
        <w:t>Ω</w:t>
      </w:r>
      <w:r>
        <w:rPr>
          <w:rFonts w:hint="eastAsia"/>
        </w:rPr>
        <w:t>，</w:t>
      </w:r>
      <w:r>
        <w:rPr>
          <w:rFonts w:hint="eastAsia"/>
        </w:rPr>
        <w:t>1M</w:t>
      </w:r>
      <w:r>
        <w:t>Ω</w:t>
      </w:r>
      <w:r>
        <w:rPr>
          <w:rFonts w:hint="eastAsia"/>
        </w:rPr>
        <w:t>＝</w:t>
      </w:r>
      <w:r>
        <w:rPr>
          <w:rFonts w:hint="eastAsia"/>
        </w:rPr>
        <w:t>10</w:t>
      </w:r>
      <w:r>
        <w:rPr>
          <w:rFonts w:hint="eastAsia"/>
          <w:vertAlign w:val="superscript"/>
        </w:rPr>
        <w:t>6</w:t>
      </w:r>
      <w:r>
        <w:t>Ω</w:t>
      </w:r>
    </w:p>
    <w:p w14:paraId="5A39ECD0" w14:textId="77777777" w:rsidR="00835EAF" w:rsidRDefault="00835EAF">
      <w:pPr>
        <w:ind w:firstLineChars="200" w:firstLine="420"/>
        <w:rPr>
          <w:rFonts w:hint="eastAsia"/>
        </w:rPr>
      </w:pPr>
      <w:r>
        <w:rPr>
          <w:rFonts w:hint="eastAsia"/>
        </w:rPr>
        <w:t>常见导体的电阻率从小到大排列，分别是：银、铜、铝、钨、铁、锰铜合金、镍铬合金等。</w:t>
      </w:r>
    </w:p>
    <w:p w14:paraId="7B3ED94D" w14:textId="77777777" w:rsidR="00835EAF" w:rsidRDefault="00835EAF">
      <w:pPr>
        <w:ind w:firstLine="435"/>
        <w:rPr>
          <w:rFonts w:hint="eastAsia"/>
        </w:rPr>
      </w:pPr>
      <w:r>
        <w:rPr>
          <w:rFonts w:hint="eastAsia"/>
        </w:rPr>
        <w:t>在电子技术中，要经常用到具有一定电阻值的元件——电阻器，也叫做定值电阻，简称电阻，在电路图中用</w:t>
      </w:r>
      <w:r>
        <w:object w:dxaOrig="465" w:dyaOrig="165" w14:anchorId="165AF8D3">
          <v:shape id="对象 13" o:spid="_x0000_i1052" type="#_x0000_t75" style="width:23.25pt;height:8.25pt;mso-wrap-style:square;mso-position-horizontal-relative:page;mso-position-vertical-relative:page" o:ole="">
            <v:imagedata r:id="rId33" o:title=""/>
          </v:shape>
          <o:OLEObject Type="Embed" ProgID="PBrush" ShapeID="对象 13" DrawAspect="Content" ObjectID="_1842728396" r:id="rId41"/>
        </w:object>
      </w:r>
      <w:r>
        <w:rPr>
          <w:rFonts w:hint="eastAsia"/>
        </w:rPr>
        <w:t>表示。</w:t>
      </w:r>
    </w:p>
    <w:p w14:paraId="352354D6" w14:textId="77777777" w:rsidR="00835EAF" w:rsidRDefault="00835EAF">
      <w:pPr>
        <w:rPr>
          <w:rFonts w:hint="eastAsia"/>
        </w:rPr>
      </w:pPr>
      <w:r>
        <w:rPr>
          <w:rFonts w:hint="eastAsia"/>
        </w:rPr>
        <w:t>2</w:t>
      </w:r>
      <w:r>
        <w:rPr>
          <w:rFonts w:hint="eastAsia"/>
        </w:rPr>
        <w:t>、电阻大小的影响因素：</w:t>
      </w:r>
    </w:p>
    <w:p w14:paraId="277A64F1" w14:textId="77777777" w:rsidR="00835EAF" w:rsidRDefault="00835EAF">
      <w:pPr>
        <w:ind w:firstLineChars="200" w:firstLine="420"/>
        <w:rPr>
          <w:rFonts w:hint="eastAsia"/>
        </w:rPr>
      </w:pPr>
      <w:r>
        <w:rPr>
          <w:rFonts w:hint="eastAsia"/>
        </w:rPr>
        <w:t>导体的电阻是导体本身的一种性质，它的大小决定于导体的材料（电阻率</w:t>
      </w:r>
      <w:r>
        <w:rPr>
          <w:i/>
        </w:rPr>
        <w:t>ρ</w:t>
      </w:r>
      <w:r>
        <w:rPr>
          <w:rFonts w:hint="eastAsia"/>
        </w:rPr>
        <w:t>）、长度（</w:t>
      </w:r>
      <w:r>
        <w:rPr>
          <w:rFonts w:hint="eastAsia"/>
          <w:i/>
        </w:rPr>
        <w:t>L</w:t>
      </w:r>
      <w:r>
        <w:rPr>
          <w:rFonts w:hint="eastAsia"/>
        </w:rPr>
        <w:t>）和横截面积（</w:t>
      </w:r>
      <w:r>
        <w:rPr>
          <w:rFonts w:hint="eastAsia"/>
          <w:i/>
        </w:rPr>
        <w:t>S</w:t>
      </w:r>
      <w:r>
        <w:rPr>
          <w:rFonts w:hint="eastAsia"/>
        </w:rPr>
        <w:t>），还与温度有关。与导体是否连入电路、是否通电，及它的电流、电压等因素无关。</w:t>
      </w:r>
    </w:p>
    <w:p w14:paraId="1D7F4B2B" w14:textId="77777777" w:rsidR="00835EAF" w:rsidRDefault="00835EAF">
      <w:pPr>
        <w:rPr>
          <w:rFonts w:hint="eastAsia"/>
        </w:rPr>
      </w:pPr>
      <w:r>
        <w:rPr>
          <w:rFonts w:hint="eastAsia"/>
        </w:rPr>
        <w:t>而且：①导体材料不同，在长度和横截面积相同时，电阻也一般不同；</w:t>
      </w:r>
    </w:p>
    <w:p w14:paraId="37736D64" w14:textId="77777777" w:rsidR="00835EAF" w:rsidRDefault="00835EAF">
      <w:pPr>
        <w:ind w:firstLineChars="300" w:firstLine="630"/>
        <w:rPr>
          <w:rFonts w:hint="eastAsia"/>
        </w:rPr>
      </w:pPr>
      <w:r>
        <w:rPr>
          <w:rFonts w:hint="eastAsia"/>
        </w:rPr>
        <w:t>②在材料和横截面积相同时，导体越长，电阻越大；</w:t>
      </w:r>
    </w:p>
    <w:p w14:paraId="623854B7" w14:textId="77777777" w:rsidR="00835EAF" w:rsidRDefault="00835EAF">
      <w:pPr>
        <w:ind w:firstLine="630"/>
        <w:rPr>
          <w:rFonts w:hint="eastAsia"/>
        </w:rPr>
      </w:pPr>
      <w:r>
        <w:rPr>
          <w:rFonts w:hint="eastAsia"/>
        </w:rPr>
        <w:t>③在材料和长度相同时，导体的横截面积越小，电阻越大；</w:t>
      </w:r>
    </w:p>
    <w:p w14:paraId="2616E3F2" w14:textId="77777777" w:rsidR="00835EAF" w:rsidRDefault="00835EAF">
      <w:pPr>
        <w:ind w:firstLineChars="300" w:firstLine="630"/>
        <w:rPr>
          <w:rFonts w:hint="eastAsia"/>
        </w:rPr>
      </w:pPr>
      <w:r>
        <w:rPr>
          <w:rFonts w:hint="eastAsia"/>
        </w:rPr>
        <w:t>④导体的电阻与导体的温度有关。对大多数导体来说，温度越高，电阻越大。只有极少数导体电阻随温度的升高而减小。（例如玻璃）</w:t>
      </w:r>
    </w:p>
    <w:p w14:paraId="5733913B" w14:textId="77777777" w:rsidR="00835EAF" w:rsidRDefault="00835EAF">
      <w:pPr>
        <w:numPr>
          <w:ilvl w:val="0"/>
          <w:numId w:val="9"/>
        </w:numPr>
        <w:tabs>
          <w:tab w:val="left" w:pos="360"/>
        </w:tabs>
        <w:rPr>
          <w:rFonts w:ascii="宋体" w:hAnsi="宋体" w:hint="eastAsia"/>
          <w:kern w:val="0"/>
          <w:sz w:val="24"/>
        </w:rPr>
      </w:pPr>
      <w:r>
        <w:rPr>
          <w:rFonts w:hint="eastAsia"/>
        </w:rPr>
        <w:t>由电阻公式</w:t>
      </w:r>
      <w:r>
        <w:rPr>
          <w:rFonts w:hint="eastAsia"/>
        </w:rPr>
        <w:t>R=</w:t>
      </w:r>
      <w:r>
        <w:rPr>
          <w:i/>
        </w:rPr>
        <w:t>ρ</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L</w:instrText>
      </w:r>
      <w:r>
        <w:rPr>
          <w:rFonts w:ascii="宋体" w:hAnsi="宋体"/>
          <w:i/>
          <w:kern w:val="0"/>
          <w:sz w:val="24"/>
        </w:rPr>
        <w:instrText>,</w:instrText>
      </w:r>
      <w:r>
        <w:rPr>
          <w:rStyle w:val="CharChar"/>
          <w:rFonts w:hint="eastAsia"/>
        </w:rPr>
        <w:instrText>S</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 w:val="24"/>
        </w:rPr>
        <w:t>可知：</w:t>
      </w:r>
    </w:p>
    <w:p w14:paraId="705767DC" w14:textId="77777777" w:rsidR="00835EAF" w:rsidRDefault="00835EAF">
      <w:pPr>
        <w:rPr>
          <w:rFonts w:ascii="宋体" w:hAnsi="宋体" w:hint="eastAsia"/>
          <w:kern w:val="0"/>
          <w:sz w:val="24"/>
        </w:rPr>
      </w:pPr>
      <w:r>
        <w:rPr>
          <w:rFonts w:ascii="宋体" w:hAnsi="宋体" w:hint="eastAsia"/>
          <w:kern w:val="0"/>
          <w:sz w:val="24"/>
        </w:rPr>
        <w:t>①将粗细均匀的导体均匀拉长</w:t>
      </w:r>
      <w:r>
        <w:rPr>
          <w:rFonts w:ascii="宋体" w:hAnsi="宋体" w:hint="eastAsia"/>
          <w:kern w:val="0"/>
          <w:sz w:val="24"/>
        </w:rPr>
        <w:t>n</w:t>
      </w:r>
      <w:r>
        <w:rPr>
          <w:rFonts w:ascii="宋体" w:hAnsi="宋体" w:hint="eastAsia"/>
          <w:kern w:val="0"/>
          <w:sz w:val="24"/>
        </w:rPr>
        <w:t>倍，则电阻变为原来的</w:t>
      </w:r>
      <w:r>
        <w:rPr>
          <w:rFonts w:ascii="宋体" w:hAnsi="宋体" w:hint="eastAsia"/>
          <w:kern w:val="0"/>
          <w:sz w:val="24"/>
        </w:rPr>
        <w:t>n</w:t>
      </w:r>
      <w:r>
        <w:rPr>
          <w:rFonts w:ascii="宋体" w:hAnsi="宋体" w:hint="eastAsia"/>
          <w:kern w:val="0"/>
          <w:sz w:val="24"/>
          <w:vertAlign w:val="superscript"/>
        </w:rPr>
        <w:t>2</w:t>
      </w:r>
      <w:r>
        <w:rPr>
          <w:rFonts w:ascii="宋体" w:hAnsi="宋体" w:hint="eastAsia"/>
          <w:kern w:val="0"/>
          <w:sz w:val="24"/>
        </w:rPr>
        <w:t>倍；</w:t>
      </w:r>
    </w:p>
    <w:p w14:paraId="6438648C" w14:textId="77777777" w:rsidR="00835EAF" w:rsidRDefault="00835EAF">
      <w:pPr>
        <w:rPr>
          <w:rFonts w:hint="eastAsia"/>
        </w:rPr>
      </w:pPr>
      <w:r>
        <w:rPr>
          <w:rFonts w:ascii="宋体" w:hAnsi="宋体" w:hint="eastAsia"/>
          <w:kern w:val="0"/>
          <w:sz w:val="24"/>
        </w:rPr>
        <w:t>②将粗细均匀的导体折成等长的</w:t>
      </w:r>
      <w:r>
        <w:rPr>
          <w:rFonts w:ascii="宋体" w:hAnsi="宋体" w:hint="eastAsia"/>
          <w:kern w:val="0"/>
          <w:sz w:val="24"/>
        </w:rPr>
        <w:t>n</w:t>
      </w:r>
      <w:r>
        <w:rPr>
          <w:rFonts w:ascii="宋体" w:hAnsi="宋体" w:hint="eastAsia"/>
          <w:kern w:val="0"/>
          <w:sz w:val="24"/>
        </w:rPr>
        <w:t>段并在一起使用，则电阻变为原来的</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1</w:instrText>
      </w:r>
      <w:r>
        <w:rPr>
          <w:rFonts w:ascii="宋体" w:hAnsi="宋体"/>
          <w:i/>
          <w:kern w:val="0"/>
          <w:sz w:val="24"/>
        </w:rPr>
        <w:instrText>,</w:instrText>
      </w:r>
      <w:r>
        <w:rPr>
          <w:rFonts w:ascii="宋体" w:hAnsi="宋体" w:hint="eastAsia"/>
          <w:kern w:val="0"/>
          <w:sz w:val="24"/>
        </w:rPr>
        <w:instrText xml:space="preserve"> n</w:instrText>
      </w:r>
      <w:r>
        <w:rPr>
          <w:rFonts w:ascii="宋体" w:hAnsi="宋体" w:hint="eastAsia"/>
          <w:kern w:val="0"/>
          <w:sz w:val="24"/>
          <w:vertAlign w:val="super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 w:val="24"/>
        </w:rPr>
        <w:t>倍。</w:t>
      </w:r>
    </w:p>
    <w:p w14:paraId="627631FD" w14:textId="77777777" w:rsidR="00835EAF" w:rsidRDefault="00835EAF">
      <w:pPr>
        <w:jc w:val="center"/>
        <w:rPr>
          <w:rFonts w:hint="eastAsia"/>
          <w:b/>
          <w:sz w:val="24"/>
        </w:rPr>
      </w:pPr>
      <w:r>
        <w:rPr>
          <w:rFonts w:hint="eastAsia"/>
          <w:b/>
          <w:sz w:val="24"/>
        </w:rPr>
        <w:t>第四节</w:t>
      </w:r>
      <w:r>
        <w:rPr>
          <w:rFonts w:hint="eastAsia"/>
          <w:b/>
          <w:sz w:val="24"/>
        </w:rPr>
        <w:t xml:space="preserve">  </w:t>
      </w:r>
      <w:r>
        <w:rPr>
          <w:rFonts w:hint="eastAsia"/>
          <w:b/>
          <w:sz w:val="24"/>
        </w:rPr>
        <w:t>变阻器</w:t>
      </w:r>
    </w:p>
    <w:p w14:paraId="6B689CA9" w14:textId="77777777" w:rsidR="00835EAF" w:rsidRDefault="00835EAF">
      <w:pPr>
        <w:numPr>
          <w:ilvl w:val="0"/>
          <w:numId w:val="10"/>
        </w:numPr>
        <w:tabs>
          <w:tab w:val="left" w:pos="360"/>
        </w:tabs>
        <w:rPr>
          <w:rFonts w:hint="eastAsia"/>
        </w:rPr>
      </w:pPr>
      <w:r>
        <w:rPr>
          <w:rFonts w:hint="eastAsia"/>
        </w:rPr>
        <w:t>滑动变阻器：</w:t>
      </w:r>
    </w:p>
    <w:p w14:paraId="274EF2DC" w14:textId="77777777" w:rsidR="00835EAF" w:rsidRDefault="00835EAF">
      <w:pPr>
        <w:ind w:firstLineChars="200" w:firstLine="420"/>
        <w:rPr>
          <w:rFonts w:hint="eastAsia"/>
        </w:rPr>
      </w:pPr>
      <w:r>
        <w:rPr>
          <w:rFonts w:hint="eastAsia"/>
        </w:rPr>
        <w:t>电路符号：</w:t>
      </w:r>
      <w:r>
        <w:object w:dxaOrig="465" w:dyaOrig="165" w14:anchorId="3B086735">
          <v:shape id="对象 14" o:spid="_x0000_i1053" type="#_x0000_t75" style="width:23.25pt;height:8.25pt;mso-wrap-style:square;mso-position-horizontal-relative:page;mso-position-vertical-relative:page" o:ole="">
            <v:imagedata r:id="rId35" o:title=""/>
          </v:shape>
          <o:OLEObject Type="Embed" ProgID="PBrush" ShapeID="对象 14" DrawAspect="Content" ObjectID="_1842728397" r:id="rId42"/>
        </w:object>
      </w:r>
      <w:r>
        <w:rPr>
          <w:rFonts w:hint="eastAsia"/>
        </w:rPr>
        <w:t xml:space="preserve">   </w:t>
      </w:r>
      <w:r>
        <w:rPr>
          <w:rFonts w:hint="eastAsia"/>
        </w:rPr>
        <w:t>变阻器应与被控制的用电器串联。</w:t>
      </w:r>
    </w:p>
    <w:p w14:paraId="1AC7B851" w14:textId="77777777" w:rsidR="00835EAF" w:rsidRDefault="00835EAF">
      <w:pPr>
        <w:ind w:firstLineChars="200" w:firstLine="420"/>
        <w:rPr>
          <w:rFonts w:hint="eastAsia"/>
        </w:rPr>
      </w:pPr>
      <w:r>
        <w:rPr>
          <w:rFonts w:hint="eastAsia"/>
          <w:lang w:val="en-US" w:eastAsia="zh-CN"/>
        </w:rPr>
        <w:pict w14:anchorId="4C6C2AB4">
          <v:shape id="图片 4" o:spid="_x0000_s2315" type="#_x0000_t75" style="position:absolute;left:0;text-align:left;margin-left:435.6pt;margin-top:15.55pt;width:90pt;height:84.7pt;z-index:251637248;mso-wrap-style:square">
            <v:imagedata r:id="rId43" o:title=""/>
            <w10:wrap type="square"/>
          </v:shape>
        </w:pict>
      </w:r>
      <w:r>
        <w:rPr>
          <w:rFonts w:hint="eastAsia"/>
        </w:rPr>
        <w:t>原理：通过改变接入电路中电阻线的长度改变电阻，从而改变电路中的电流和电压，有时还起到保护电路的作用。</w:t>
      </w:r>
    </w:p>
    <w:p w14:paraId="7AF6BF75" w14:textId="77777777" w:rsidR="00835EAF" w:rsidRDefault="00835EAF">
      <w:pPr>
        <w:ind w:firstLineChars="200" w:firstLine="420"/>
        <w:rPr>
          <w:rFonts w:hint="eastAsia"/>
        </w:rPr>
      </w:pPr>
      <w:r>
        <w:rPr>
          <w:rFonts w:hint="eastAsia"/>
        </w:rPr>
        <w:t>铭牌：例如某滑动变阻器标有“</w:t>
      </w:r>
      <w:r>
        <w:rPr>
          <w:rFonts w:hint="eastAsia"/>
        </w:rPr>
        <w:t>50</w:t>
      </w:r>
      <w:r>
        <w:rPr>
          <w:rFonts w:hint="eastAsia"/>
        </w:rPr>
        <w:t>Ω</w:t>
      </w:r>
      <w:r>
        <w:rPr>
          <w:rFonts w:hint="eastAsia"/>
        </w:rPr>
        <w:t xml:space="preserve"> 1A</w:t>
      </w:r>
      <w:r>
        <w:rPr>
          <w:rFonts w:hint="eastAsia"/>
        </w:rPr>
        <w:t>”的字样，表明该滑动变阻器的最大阻值为</w:t>
      </w:r>
      <w:r>
        <w:rPr>
          <w:rFonts w:hint="eastAsia"/>
        </w:rPr>
        <w:t>50</w:t>
      </w:r>
      <w:r>
        <w:rPr>
          <w:rFonts w:hint="eastAsia"/>
        </w:rPr>
        <w:t>Ω，允许通过的最大电流为</w:t>
      </w:r>
      <w:r>
        <w:rPr>
          <w:rFonts w:hint="eastAsia"/>
        </w:rPr>
        <w:t>1A</w:t>
      </w:r>
      <w:r>
        <w:rPr>
          <w:rFonts w:hint="eastAsia"/>
        </w:rPr>
        <w:t>。</w:t>
      </w:r>
    </w:p>
    <w:p w14:paraId="671BE902" w14:textId="77777777" w:rsidR="00835EAF" w:rsidRDefault="00835EAF">
      <w:pPr>
        <w:ind w:firstLineChars="200" w:firstLine="420"/>
        <w:rPr>
          <w:rFonts w:hint="eastAsia"/>
        </w:rPr>
      </w:pPr>
      <w:r>
        <w:rPr>
          <w:rFonts w:hint="eastAsia"/>
        </w:rPr>
        <w:t>使用滑动变阻器的注意事项（见右图）：</w:t>
      </w:r>
    </w:p>
    <w:p w14:paraId="34C6D528" w14:textId="77777777" w:rsidR="00835EAF" w:rsidRDefault="00835EAF">
      <w:pPr>
        <w:ind w:firstLineChars="200" w:firstLine="420"/>
        <w:rPr>
          <w:rFonts w:hint="eastAsia"/>
        </w:rPr>
      </w:pPr>
      <w:r>
        <w:rPr>
          <w:rFonts w:hint="eastAsia"/>
        </w:rPr>
        <w:t>①接线时必须遵循“一上一下”的原则。</w:t>
      </w:r>
    </w:p>
    <w:p w14:paraId="4AEC3ACB" w14:textId="77777777" w:rsidR="00835EAF" w:rsidRDefault="00835EAF">
      <w:pPr>
        <w:ind w:firstLineChars="200" w:firstLine="420"/>
        <w:rPr>
          <w:rFonts w:hint="eastAsia"/>
        </w:rPr>
      </w:pPr>
      <w:r>
        <w:rPr>
          <w:rFonts w:ascii="宋体" w:hAnsi="宋体" w:cs="宋体" w:hint="eastAsia"/>
        </w:rPr>
        <w:t>②</w:t>
      </w:r>
      <w:r>
        <w:rPr>
          <w:rFonts w:hint="eastAsia"/>
        </w:rPr>
        <w:t>如果选择“全上”（</w:t>
      </w:r>
      <w:r>
        <w:rPr>
          <w:rFonts w:hint="eastAsia"/>
        </w:rPr>
        <w:t xml:space="preserve"> </w:t>
      </w:r>
      <w:r>
        <w:rPr>
          <w:rFonts w:hint="eastAsia"/>
        </w:rPr>
        <w:t>如图中的</w:t>
      </w:r>
      <w:r>
        <w:rPr>
          <w:rFonts w:hint="eastAsia"/>
        </w:rPr>
        <w:t>A</w:t>
      </w:r>
      <w:r>
        <w:rPr>
          <w:rFonts w:hint="eastAsia"/>
        </w:rPr>
        <w:t>、</w:t>
      </w:r>
      <w:r>
        <w:rPr>
          <w:rFonts w:hint="eastAsia"/>
        </w:rPr>
        <w:t>B</w:t>
      </w:r>
      <w:r>
        <w:rPr>
          <w:rFonts w:hint="eastAsia"/>
        </w:rPr>
        <w:t>两个接线柱），则滑动变阻器的阻值接近于</w:t>
      </w:r>
      <w:r>
        <w:rPr>
          <w:rFonts w:hint="eastAsia"/>
        </w:rPr>
        <w:t>0</w:t>
      </w:r>
      <w:r>
        <w:rPr>
          <w:rFonts w:hint="eastAsia"/>
        </w:rPr>
        <w:t>，相当于接入一段导线；</w:t>
      </w:r>
    </w:p>
    <w:p w14:paraId="639860B9" w14:textId="77777777" w:rsidR="00835EAF" w:rsidRDefault="00835EAF">
      <w:pPr>
        <w:ind w:firstLineChars="200" w:firstLine="420"/>
        <w:rPr>
          <w:rFonts w:hint="eastAsia"/>
        </w:rPr>
      </w:pPr>
      <w:r>
        <w:rPr>
          <w:rFonts w:hint="eastAsia"/>
        </w:rPr>
        <w:t>③如果选择“全下”（如图中的</w:t>
      </w:r>
      <w:r>
        <w:rPr>
          <w:rFonts w:hint="eastAsia"/>
        </w:rPr>
        <w:t>C</w:t>
      </w:r>
      <w:r>
        <w:rPr>
          <w:rFonts w:hint="eastAsia"/>
        </w:rPr>
        <w:t>、</w:t>
      </w:r>
      <w:r>
        <w:rPr>
          <w:rFonts w:hint="eastAsia"/>
        </w:rPr>
        <w:t>D</w:t>
      </w:r>
      <w:r>
        <w:rPr>
          <w:rFonts w:hint="eastAsia"/>
        </w:rPr>
        <w:t>两个接线柱），则滑动变阻器的阻值将是最大值且不能改变，相当于接入一段定值电阻。</w:t>
      </w:r>
      <w:r>
        <w:rPr>
          <w:rFonts w:hint="eastAsia"/>
        </w:rPr>
        <w:t xml:space="preserve"> </w:t>
      </w:r>
    </w:p>
    <w:p w14:paraId="67C39762" w14:textId="77777777" w:rsidR="00835EAF" w:rsidRDefault="00835EAF">
      <w:pPr>
        <w:ind w:firstLineChars="200" w:firstLine="420"/>
        <w:rPr>
          <w:rFonts w:hint="eastAsia"/>
          <w:shd w:val="pct10" w:color="auto" w:fill="FFFFFF"/>
        </w:rPr>
      </w:pPr>
      <w:r>
        <w:rPr>
          <w:rFonts w:hint="eastAsia"/>
          <w:shd w:val="pct10" w:color="auto" w:fill="FFFFFF"/>
        </w:rPr>
        <w:t>上述</w:t>
      </w:r>
      <w:r>
        <w:rPr>
          <w:rFonts w:ascii="宋体" w:hAnsi="宋体" w:cs="宋体" w:hint="eastAsia"/>
          <w:shd w:val="pct10" w:color="auto" w:fill="FFFFFF"/>
        </w:rPr>
        <w:t>②</w:t>
      </w:r>
      <w:r>
        <w:rPr>
          <w:rFonts w:hint="eastAsia"/>
          <w:shd w:val="pct10" w:color="auto" w:fill="FFFFFF"/>
        </w:rPr>
        <w:t>③两种错误的接法都会使滑动变阻器失去作用。</w:t>
      </w:r>
    </w:p>
    <w:p w14:paraId="5593864F" w14:textId="77777777" w:rsidR="00835EAF" w:rsidRDefault="00835EAF">
      <w:pPr>
        <w:ind w:firstLineChars="200" w:firstLine="420"/>
        <w:rPr>
          <w:rFonts w:hint="eastAsia"/>
        </w:rPr>
      </w:pPr>
      <w:r>
        <w:rPr>
          <w:rFonts w:hint="eastAsia"/>
        </w:rPr>
        <w:t>④当所选择的下方接线柱（电阻丝两端的接线柱）在哪一边，滑动变阻器接入电路的有效电阻就在哪一边。（例如：</w:t>
      </w:r>
      <w:r>
        <w:rPr>
          <w:rFonts w:hint="eastAsia"/>
        </w:rPr>
        <w:t>A</w:t>
      </w:r>
      <w:r>
        <w:rPr>
          <w:rFonts w:hint="eastAsia"/>
        </w:rPr>
        <w:t>和</w:t>
      </w:r>
      <w:r>
        <w:rPr>
          <w:rFonts w:hint="eastAsia"/>
        </w:rPr>
        <w:t>B</w:t>
      </w:r>
      <w:r>
        <w:rPr>
          <w:rFonts w:hint="eastAsia"/>
        </w:rPr>
        <w:t>相当于同一个接线柱。即选用</w:t>
      </w:r>
      <w:r>
        <w:rPr>
          <w:rFonts w:hint="eastAsia"/>
        </w:rPr>
        <w:t>AC</w:t>
      </w:r>
      <w:r>
        <w:rPr>
          <w:rFonts w:hint="eastAsia"/>
        </w:rPr>
        <w:t>、</w:t>
      </w:r>
      <w:r>
        <w:rPr>
          <w:rFonts w:hint="eastAsia"/>
        </w:rPr>
        <w:t>BC</w:t>
      </w:r>
      <w:r>
        <w:rPr>
          <w:rFonts w:hint="eastAsia"/>
        </w:rPr>
        <w:t>或</w:t>
      </w:r>
      <w:r>
        <w:rPr>
          <w:rFonts w:hint="eastAsia"/>
        </w:rPr>
        <w:t>AD</w:t>
      </w:r>
      <w:r>
        <w:rPr>
          <w:rFonts w:hint="eastAsia"/>
        </w:rPr>
        <w:t>、</w:t>
      </w:r>
      <w:r>
        <w:rPr>
          <w:rFonts w:hint="eastAsia"/>
        </w:rPr>
        <w:t>BD</w:t>
      </w:r>
      <w:r>
        <w:rPr>
          <w:rFonts w:hint="eastAsia"/>
        </w:rPr>
        <w:t>是等效的。选用</w:t>
      </w:r>
      <w:r>
        <w:rPr>
          <w:rFonts w:hint="eastAsia"/>
        </w:rPr>
        <w:t>C</w:t>
      </w:r>
      <w:r>
        <w:rPr>
          <w:rFonts w:hint="eastAsia"/>
        </w:rPr>
        <w:t>接线柱时，滑</w:t>
      </w:r>
      <w:r>
        <w:rPr>
          <w:rFonts w:hint="eastAsia"/>
        </w:rPr>
        <w:lastRenderedPageBreak/>
        <w:t>片</w:t>
      </w:r>
      <w:r>
        <w:rPr>
          <w:rFonts w:hint="eastAsia"/>
        </w:rPr>
        <w:t>P</w:t>
      </w:r>
      <w:r>
        <w:rPr>
          <w:rFonts w:hint="eastAsia"/>
        </w:rPr>
        <w:t>向左移动，滑动变阻器的电阻值将减小；选用</w:t>
      </w:r>
      <w:r>
        <w:rPr>
          <w:rFonts w:hint="eastAsia"/>
        </w:rPr>
        <w:t>D</w:t>
      </w:r>
      <w:r>
        <w:rPr>
          <w:rFonts w:hint="eastAsia"/>
        </w:rPr>
        <w:t>接线柱时，滑片</w:t>
      </w:r>
      <w:r>
        <w:rPr>
          <w:rFonts w:hint="eastAsia"/>
        </w:rPr>
        <w:t>P</w:t>
      </w:r>
      <w:r>
        <w:rPr>
          <w:rFonts w:hint="eastAsia"/>
        </w:rPr>
        <w:t>向左移动，滑动变阻器的电阻值将增大。）</w:t>
      </w:r>
    </w:p>
    <w:p w14:paraId="17945A45" w14:textId="77777777" w:rsidR="00835EAF" w:rsidRDefault="00835EAF">
      <w:pPr>
        <w:ind w:firstLineChars="200" w:firstLine="420"/>
        <w:rPr>
          <w:rFonts w:hint="eastAsia"/>
        </w:rPr>
      </w:pPr>
      <w:r>
        <w:rPr>
          <w:rFonts w:hint="eastAsia"/>
        </w:rPr>
        <w:t>（滑片距离下侧已经接线的接线柱越远，连入电路中的电阻越大）</w:t>
      </w:r>
    </w:p>
    <w:p w14:paraId="3157CD2D" w14:textId="77777777" w:rsidR="00835EAF" w:rsidRDefault="00835EAF">
      <w:pPr>
        <w:numPr>
          <w:ilvl w:val="0"/>
          <w:numId w:val="10"/>
        </w:numPr>
        <w:tabs>
          <w:tab w:val="left" w:pos="360"/>
        </w:tabs>
        <w:rPr>
          <w:rFonts w:hint="eastAsia"/>
        </w:rPr>
      </w:pPr>
      <w:r>
        <w:rPr>
          <w:rFonts w:hint="eastAsia"/>
        </w:rPr>
        <w:t>电阻箱：</w:t>
      </w:r>
    </w:p>
    <w:p w14:paraId="10671576" w14:textId="77777777" w:rsidR="00835EAF" w:rsidRDefault="00835EAF">
      <w:pPr>
        <w:ind w:firstLineChars="200" w:firstLine="420"/>
        <w:rPr>
          <w:rFonts w:hint="eastAsia"/>
        </w:rPr>
      </w:pPr>
      <w:r>
        <w:rPr>
          <w:rFonts w:hint="eastAsia"/>
        </w:rPr>
        <w:t>电阻箱是一种能够表示连入电路的阻值的变阻器。</w:t>
      </w:r>
    </w:p>
    <w:p w14:paraId="5DAF08BC" w14:textId="77777777" w:rsidR="00835EAF" w:rsidRDefault="00835EAF">
      <w:pPr>
        <w:ind w:firstLineChars="200" w:firstLine="388"/>
        <w:rPr>
          <w:rFonts w:hint="eastAsia"/>
          <w:spacing w:val="-8"/>
        </w:rPr>
      </w:pPr>
      <w:r>
        <w:rPr>
          <w:rFonts w:hint="eastAsia"/>
          <w:spacing w:val="-8"/>
        </w:rPr>
        <w:t>电阻箱的读数方法：各旋盘对应的指示点（Δ）的示数乘面板上标记的倍数，然后加在一起，就是接入电路的阻值。</w:t>
      </w:r>
    </w:p>
    <w:p w14:paraId="1EEF0F55" w14:textId="77777777" w:rsidR="00835EAF" w:rsidRDefault="00835EAF">
      <w:pPr>
        <w:numPr>
          <w:ilvl w:val="0"/>
          <w:numId w:val="10"/>
        </w:numPr>
        <w:tabs>
          <w:tab w:val="left" w:pos="360"/>
        </w:tabs>
        <w:rPr>
          <w:rFonts w:hint="eastAsia"/>
        </w:rPr>
      </w:pPr>
      <w:r>
        <w:rPr>
          <w:rFonts w:hint="eastAsia"/>
        </w:rPr>
        <w:t>滑动变阻器与电阻箱的比较：</w:t>
      </w:r>
    </w:p>
    <w:p w14:paraId="542BED18" w14:textId="77777777" w:rsidR="00835EAF" w:rsidRDefault="00835EAF">
      <w:pPr>
        <w:ind w:firstLineChars="200" w:firstLine="420"/>
        <w:rPr>
          <w:rFonts w:hint="eastAsia"/>
        </w:rPr>
      </w:pPr>
      <w:r>
        <w:rPr>
          <w:rFonts w:hint="eastAsia"/>
        </w:rPr>
        <w:t>相同点：滑动变阻器和电阻箱都能起到改变电阻，从而改变电路中的电流和电压的作用。</w:t>
      </w:r>
    </w:p>
    <w:p w14:paraId="34339AEB" w14:textId="77777777" w:rsidR="00835EAF" w:rsidRDefault="00835EAF">
      <w:pPr>
        <w:ind w:firstLineChars="200" w:firstLine="420"/>
        <w:rPr>
          <w:rFonts w:hint="eastAsia"/>
        </w:rPr>
      </w:pPr>
      <w:r>
        <w:rPr>
          <w:rFonts w:hint="eastAsia"/>
        </w:rPr>
        <w:t>不同点：①滑动变阻器有</w:t>
      </w:r>
      <w:r>
        <w:rPr>
          <w:rFonts w:hint="eastAsia"/>
        </w:rPr>
        <w:t>4</w:t>
      </w:r>
      <w:r>
        <w:rPr>
          <w:rFonts w:hint="eastAsia"/>
        </w:rPr>
        <w:t>种接法，电阻箱只有</w:t>
      </w:r>
      <w:r>
        <w:rPr>
          <w:rFonts w:hint="eastAsia"/>
        </w:rPr>
        <w:t>1</w:t>
      </w:r>
      <w:r>
        <w:rPr>
          <w:rFonts w:hint="eastAsia"/>
        </w:rPr>
        <w:t>种接法；</w:t>
      </w:r>
    </w:p>
    <w:p w14:paraId="3ACB041C" w14:textId="77777777" w:rsidR="00835EAF" w:rsidRDefault="00835EAF">
      <w:pPr>
        <w:ind w:firstLine="1260"/>
        <w:rPr>
          <w:rFonts w:hint="eastAsia"/>
        </w:rPr>
      </w:pPr>
      <w:r>
        <w:rPr>
          <w:rFonts w:hint="eastAsia"/>
        </w:rPr>
        <w:t>②电阻箱能直接读出连入电路的阻值，而滑动变阻器不能读数；</w:t>
      </w:r>
    </w:p>
    <w:p w14:paraId="19697EBD" w14:textId="77777777" w:rsidR="00835EAF" w:rsidRDefault="00835EAF">
      <w:pPr>
        <w:ind w:firstLine="1260"/>
        <w:rPr>
          <w:rFonts w:hint="eastAsia"/>
          <w:b/>
        </w:rPr>
      </w:pPr>
      <w:r>
        <w:rPr>
          <w:rFonts w:hint="eastAsia"/>
        </w:rPr>
        <w:t>③滑动变阻器能够逐渐改变连入电路的电阻，而电阻箱不能连续改变连入电路的电阻。</w:t>
      </w:r>
    </w:p>
    <w:p w14:paraId="7F2FE6F5" w14:textId="77777777" w:rsidR="00835EAF" w:rsidRDefault="00835EAF">
      <w:pPr>
        <w:ind w:leftChars="-1" w:hanging="2"/>
        <w:jc w:val="center"/>
        <w:rPr>
          <w:rFonts w:hAnsi="宋体" w:hint="eastAsia"/>
          <w:b/>
          <w:color w:val="FF0000"/>
          <w:sz w:val="36"/>
          <w:szCs w:val="36"/>
        </w:rPr>
      </w:pPr>
      <w:bookmarkStart w:id="3" w:name="_Toc268248252"/>
      <w:r>
        <w:rPr>
          <w:rFonts w:hAnsi="宋体" w:hint="eastAsia"/>
          <w:b/>
          <w:color w:val="FF0000"/>
          <w:sz w:val="36"/>
          <w:szCs w:val="36"/>
        </w:rPr>
        <w:t>第十七章</w:t>
      </w:r>
      <w:r>
        <w:rPr>
          <w:rFonts w:hAnsi="宋体" w:hint="eastAsia"/>
          <w:b/>
          <w:color w:val="FF0000"/>
          <w:sz w:val="36"/>
          <w:szCs w:val="36"/>
        </w:rPr>
        <w:t xml:space="preserve">  </w:t>
      </w:r>
      <w:r>
        <w:rPr>
          <w:rFonts w:hAnsi="宋体" w:hint="eastAsia"/>
          <w:b/>
          <w:color w:val="FF0000"/>
          <w:sz w:val="36"/>
          <w:szCs w:val="36"/>
        </w:rPr>
        <w:t>欧姆定律</w:t>
      </w:r>
      <w:bookmarkEnd w:id="3"/>
    </w:p>
    <w:p w14:paraId="6BBC3E16" w14:textId="77777777" w:rsidR="00835EAF" w:rsidRDefault="00835EAF">
      <w:pPr>
        <w:jc w:val="center"/>
        <w:rPr>
          <w:rFonts w:hint="eastAsia"/>
          <w:b/>
          <w:sz w:val="24"/>
        </w:rPr>
      </w:pPr>
      <w:r>
        <w:rPr>
          <w:rFonts w:hint="eastAsia"/>
          <w:b/>
          <w:sz w:val="24"/>
        </w:rPr>
        <w:t>第一节电阻上的电流跟两端电压的关系</w:t>
      </w:r>
    </w:p>
    <w:p w14:paraId="2FA6C037" w14:textId="77777777" w:rsidR="00835EAF" w:rsidRDefault="00835EAF">
      <w:pPr>
        <w:ind w:firstLineChars="200" w:firstLine="420"/>
        <w:rPr>
          <w:rFonts w:hint="eastAsia"/>
        </w:rPr>
      </w:pPr>
      <w:r>
        <w:rPr>
          <w:rFonts w:hint="eastAsia"/>
        </w:rPr>
        <w:t>当电阻一定时，导体中的电流跟导体两端的电压成正比。</w:t>
      </w:r>
    </w:p>
    <w:p w14:paraId="2B28B8F3" w14:textId="77777777" w:rsidR="00835EAF" w:rsidRDefault="00835EAF">
      <w:pPr>
        <w:ind w:firstLineChars="200" w:firstLine="420"/>
        <w:rPr>
          <w:rFonts w:hint="eastAsia"/>
        </w:rPr>
      </w:pPr>
      <w:r>
        <w:rPr>
          <w:rFonts w:hint="eastAsia"/>
        </w:rPr>
        <w:t>当电压一定时，导体的电流跟导体的电阻成反比。</w:t>
      </w:r>
    </w:p>
    <w:p w14:paraId="544C1A3E"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欧姆定律及其应用</w:t>
      </w:r>
    </w:p>
    <w:p w14:paraId="06979FCF" w14:textId="77777777" w:rsidR="00835EAF" w:rsidRDefault="00835EAF">
      <w:pPr>
        <w:ind w:left="420" w:hangingChars="200" w:hanging="420"/>
        <w:rPr>
          <w:rFonts w:hint="eastAsia"/>
        </w:rPr>
      </w:pPr>
      <w:r>
        <w:rPr>
          <w:rFonts w:hint="eastAsia"/>
        </w:rPr>
        <w:t>1</w:t>
      </w:r>
      <w:r>
        <w:rPr>
          <w:rFonts w:hint="eastAsia"/>
        </w:rPr>
        <w:t>、欧姆定律</w:t>
      </w:r>
    </w:p>
    <w:p w14:paraId="01DA6F2B" w14:textId="77777777" w:rsidR="00835EAF" w:rsidRDefault="00835EAF">
      <w:pPr>
        <w:ind w:firstLineChars="200" w:firstLine="420"/>
        <w:rPr>
          <w:rFonts w:hint="eastAsia"/>
        </w:rPr>
      </w:pPr>
      <w:r>
        <w:rPr>
          <w:rFonts w:hint="eastAsia"/>
        </w:rPr>
        <w:t>内容：导体中的电流，跟导体两端的电压成正比，跟导体的电阻成反比。（德国物理学家欧姆）</w:t>
      </w:r>
    </w:p>
    <w:p w14:paraId="33E7631E" w14:textId="77777777" w:rsidR="00835EAF" w:rsidRDefault="00835EAF">
      <w:pPr>
        <w:ind w:leftChars="200" w:left="420"/>
        <w:rPr>
          <w:rFonts w:hint="eastAsia"/>
        </w:rPr>
      </w:pPr>
      <w:r>
        <w:rPr>
          <w:rFonts w:hint="eastAsia"/>
        </w:rPr>
        <w:t>公式：</w:t>
      </w:r>
      <w:r>
        <w:rPr>
          <w:rFonts w:hint="eastAsia"/>
        </w:rPr>
        <w:t xml:space="preserve"> </w:t>
      </w:r>
      <w:r>
        <w:rPr>
          <w:rFonts w:hint="eastAsia"/>
          <w:i/>
        </w:rPr>
        <w:t>I</w:t>
      </w:r>
      <w:r>
        <w:rPr>
          <w:rFonts w:hint="eastAsia"/>
        </w:rPr>
        <w:t xml:space="preserve"> =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R=</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U=IR</w:t>
      </w:r>
    </w:p>
    <w:p w14:paraId="4ED24CF8" w14:textId="77777777" w:rsidR="00835EAF" w:rsidRDefault="00835EAF">
      <w:pPr>
        <w:ind w:firstLineChars="500" w:firstLine="1050"/>
        <w:rPr>
          <w:rFonts w:hint="eastAsia"/>
        </w:rPr>
      </w:pPr>
      <w:r>
        <w:rPr>
          <w:i/>
        </w:rPr>
        <w:t>U</w:t>
      </w:r>
      <w:r>
        <w:rPr>
          <w:rFonts w:hint="eastAsia"/>
        </w:rPr>
        <w:t>——电压——伏特（</w:t>
      </w:r>
      <w:r>
        <w:rPr>
          <w:rFonts w:hint="eastAsia"/>
        </w:rPr>
        <w:t>V</w:t>
      </w:r>
      <w:r>
        <w:rPr>
          <w:rFonts w:hint="eastAsia"/>
        </w:rPr>
        <w:t>）；</w:t>
      </w:r>
      <w:r>
        <w:rPr>
          <w:i/>
        </w:rPr>
        <w:t>R</w:t>
      </w:r>
      <w:r>
        <w:rPr>
          <w:rFonts w:hint="eastAsia"/>
        </w:rPr>
        <w:t>——电阻——欧姆（</w:t>
      </w:r>
      <w:r>
        <w:t>Ω</w:t>
      </w:r>
      <w:r>
        <w:rPr>
          <w:rFonts w:hint="eastAsia"/>
        </w:rPr>
        <w:t>）；</w:t>
      </w:r>
      <w:r>
        <w:rPr>
          <w:i/>
        </w:rPr>
        <w:t>I</w:t>
      </w:r>
      <w:r>
        <w:rPr>
          <w:rFonts w:hint="eastAsia"/>
        </w:rPr>
        <w:t>——电流——安培（</w:t>
      </w:r>
      <w:r>
        <w:rPr>
          <w:rFonts w:hint="eastAsia"/>
        </w:rPr>
        <w:t>A</w:t>
      </w:r>
      <w:r>
        <w:rPr>
          <w:rFonts w:hint="eastAsia"/>
        </w:rPr>
        <w:t>）</w:t>
      </w:r>
    </w:p>
    <w:p w14:paraId="74DF931E" w14:textId="77777777" w:rsidR="00835EAF" w:rsidRDefault="00835EAF">
      <w:pPr>
        <w:ind w:firstLineChars="200" w:firstLine="420"/>
        <w:rPr>
          <w:rFonts w:hint="eastAsia"/>
        </w:rPr>
      </w:pPr>
      <w:r>
        <w:rPr>
          <w:rFonts w:hint="eastAsia"/>
        </w:rPr>
        <w:t>使用欧姆定律时需注意：</w:t>
      </w:r>
      <w:r>
        <w:rPr>
          <w:rFonts w:ascii="宋体" w:hAnsi="宋体" w:hint="eastAsia"/>
          <w:i/>
          <w:kern w:val="0"/>
          <w:sz w:val="24"/>
        </w:rPr>
        <w:t>R=</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Cs w:val="21"/>
        </w:rPr>
        <w:t>不能被理解为导体的电阻跟这段导体两端的电压成正比，跟导体中的电流成反比。因为</w:t>
      </w:r>
      <w:r>
        <w:rPr>
          <w:rFonts w:hint="eastAsia"/>
        </w:rPr>
        <w:t>电阻是导体本身的一种性质，它的大小决定于导体的材料、长度、横截面积和温度，其大小跟导体的电流和电压无关。人们只能是利用这一公式来测量计算导体的电阻而已。</w:t>
      </w:r>
    </w:p>
    <w:p w14:paraId="401BDB9C" w14:textId="77777777" w:rsidR="00835EAF" w:rsidRDefault="00835EAF">
      <w:r>
        <w:rPr>
          <w:rFonts w:hint="eastAsia"/>
        </w:rPr>
        <w:t>2</w:t>
      </w:r>
      <w:r>
        <w:rPr>
          <w:rFonts w:hint="eastAsia"/>
        </w:rPr>
        <w:t>、电阻的串联和并联电路规律的比较</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30"/>
        <w:gridCol w:w="3676"/>
        <w:gridCol w:w="3916"/>
      </w:tblGrid>
      <w:tr w:rsidR="00000000" w14:paraId="54462878" w14:textId="77777777">
        <w:tc>
          <w:tcPr>
            <w:tcW w:w="930" w:type="dxa"/>
            <w:vAlign w:val="center"/>
          </w:tcPr>
          <w:p w14:paraId="07C4D74D" w14:textId="77777777" w:rsidR="00835EAF" w:rsidRDefault="00835EAF">
            <w:pPr>
              <w:rPr>
                <w:rFonts w:hint="eastAsia"/>
              </w:rPr>
            </w:pPr>
          </w:p>
        </w:tc>
        <w:tc>
          <w:tcPr>
            <w:tcW w:w="3676" w:type="dxa"/>
            <w:vAlign w:val="center"/>
          </w:tcPr>
          <w:p w14:paraId="25846078" w14:textId="77777777" w:rsidR="00835EAF" w:rsidRDefault="00835EAF">
            <w:pPr>
              <w:rPr>
                <w:rFonts w:hint="eastAsia"/>
              </w:rPr>
            </w:pPr>
            <w:r>
              <w:rPr>
                <w:rFonts w:hint="eastAsia"/>
              </w:rPr>
              <w:t>串联电路</w:t>
            </w:r>
          </w:p>
        </w:tc>
        <w:tc>
          <w:tcPr>
            <w:tcW w:w="3916" w:type="dxa"/>
            <w:vAlign w:val="center"/>
          </w:tcPr>
          <w:p w14:paraId="6275979C" w14:textId="77777777" w:rsidR="00835EAF" w:rsidRDefault="00835EAF">
            <w:pPr>
              <w:rPr>
                <w:rFonts w:hint="eastAsia"/>
              </w:rPr>
            </w:pPr>
            <w:r>
              <w:rPr>
                <w:rFonts w:hint="eastAsia"/>
              </w:rPr>
              <w:t>并联电路</w:t>
            </w:r>
          </w:p>
        </w:tc>
      </w:tr>
      <w:tr w:rsidR="00000000" w14:paraId="4924329C" w14:textId="77777777">
        <w:tc>
          <w:tcPr>
            <w:tcW w:w="930" w:type="dxa"/>
            <w:vAlign w:val="center"/>
          </w:tcPr>
          <w:p w14:paraId="228B538B" w14:textId="77777777" w:rsidR="00835EAF" w:rsidRDefault="00835EAF">
            <w:pPr>
              <w:rPr>
                <w:rFonts w:hint="eastAsia"/>
              </w:rPr>
            </w:pPr>
            <w:r>
              <w:rPr>
                <w:rFonts w:hint="eastAsia"/>
              </w:rPr>
              <w:t>电流特点</w:t>
            </w:r>
          </w:p>
        </w:tc>
        <w:tc>
          <w:tcPr>
            <w:tcW w:w="3676" w:type="dxa"/>
            <w:vAlign w:val="center"/>
          </w:tcPr>
          <w:p w14:paraId="5610CE11" w14:textId="77777777" w:rsidR="00835EAF" w:rsidRDefault="00835EAF">
            <w:pPr>
              <w:rPr>
                <w:rFonts w:hint="eastAsia"/>
              </w:rPr>
            </w:pPr>
            <w:r>
              <w:rPr>
                <w:rFonts w:hint="eastAsia"/>
              </w:rPr>
              <w:t>串联电路中各处电流相等</w:t>
            </w:r>
          </w:p>
          <w:p w14:paraId="5DBE4275" w14:textId="77777777" w:rsidR="00835EAF" w:rsidRDefault="00835EAF">
            <w:pPr>
              <w:rPr>
                <w:rFonts w:hint="eastAsia"/>
              </w:rPr>
            </w:pPr>
            <w:r>
              <w:object w:dxaOrig="1666" w:dyaOrig="300" w14:anchorId="6CAF1C0C">
                <v:shape id="对象 15" o:spid="_x0000_i1054" type="#_x0000_t75" style="width:83.25pt;height:15pt;mso-wrap-style:square;mso-position-horizontal-relative:page;mso-position-vertical-relative:page" o:ole="">
                  <v:imagedata r:id="rId44" o:title=""/>
                </v:shape>
                <o:OLEObject Type="Embed" ProgID="Equation.3" ShapeID="对象 15" DrawAspect="Content" ObjectID="_1842728398" r:id="rId45"/>
              </w:object>
            </w:r>
          </w:p>
        </w:tc>
        <w:tc>
          <w:tcPr>
            <w:tcW w:w="3916" w:type="dxa"/>
            <w:vAlign w:val="center"/>
          </w:tcPr>
          <w:p w14:paraId="67086C00" w14:textId="77777777" w:rsidR="00835EAF" w:rsidRDefault="00835EAF">
            <w:pPr>
              <w:rPr>
                <w:rFonts w:hint="eastAsia"/>
              </w:rPr>
            </w:pPr>
            <w:r>
              <w:rPr>
                <w:rFonts w:hint="eastAsia"/>
              </w:rPr>
              <w:t>并联电路的干路总电流等于各支路电流之和</w:t>
            </w:r>
            <w:r>
              <w:object w:dxaOrig="1649" w:dyaOrig="309" w14:anchorId="14D3DE57">
                <v:shape id="对象 16" o:spid="_x0000_i1055" type="#_x0000_t75" style="width:82.5pt;height:15.4pt;mso-wrap-style:square;mso-position-horizontal-relative:page;mso-position-vertical-relative:page" o:ole="">
                  <v:imagedata r:id="rId46" o:title=""/>
                </v:shape>
                <o:OLEObject Type="Embed" ProgID="Equation.3" ShapeID="对象 16" DrawAspect="Content" ObjectID="_1842728399" r:id="rId47"/>
              </w:object>
            </w:r>
          </w:p>
        </w:tc>
      </w:tr>
      <w:tr w:rsidR="00000000" w14:paraId="1B36B1EC" w14:textId="77777777">
        <w:tc>
          <w:tcPr>
            <w:tcW w:w="930" w:type="dxa"/>
            <w:vAlign w:val="center"/>
          </w:tcPr>
          <w:p w14:paraId="0CB6791F" w14:textId="77777777" w:rsidR="00835EAF" w:rsidRDefault="00835EAF">
            <w:pPr>
              <w:rPr>
                <w:rFonts w:hint="eastAsia"/>
              </w:rPr>
            </w:pPr>
            <w:r>
              <w:rPr>
                <w:rFonts w:hint="eastAsia"/>
              </w:rPr>
              <w:t>电压特点</w:t>
            </w:r>
          </w:p>
        </w:tc>
        <w:tc>
          <w:tcPr>
            <w:tcW w:w="3676" w:type="dxa"/>
            <w:vAlign w:val="center"/>
          </w:tcPr>
          <w:p w14:paraId="4F5143B2" w14:textId="77777777" w:rsidR="00835EAF" w:rsidRDefault="00835EAF">
            <w:pPr>
              <w:rPr>
                <w:rFonts w:hint="eastAsia"/>
              </w:rPr>
            </w:pPr>
            <w:r>
              <w:rPr>
                <w:rFonts w:hint="eastAsia"/>
              </w:rPr>
              <w:t>串联电路两端的总电压等于各部分电路两端电压之和</w:t>
            </w:r>
            <w:r>
              <w:object w:dxaOrig="1905" w:dyaOrig="311" w14:anchorId="1F056B53">
                <v:shape id="对象 17" o:spid="_x0000_i1056" type="#_x0000_t75" style="width:95.25pt;height:15.4pt;mso-wrap-style:square;mso-position-horizontal-relative:page;mso-position-vertical-relative:page" o:ole="">
                  <v:imagedata r:id="rId48" o:title=""/>
                </v:shape>
                <o:OLEObject Type="Embed" ProgID="Equation.3" ShapeID="对象 17" DrawAspect="Content" ObjectID="_1842728400" r:id="rId49"/>
              </w:object>
            </w:r>
          </w:p>
        </w:tc>
        <w:tc>
          <w:tcPr>
            <w:tcW w:w="3916" w:type="dxa"/>
            <w:vAlign w:val="center"/>
          </w:tcPr>
          <w:p w14:paraId="7B9EEEA9" w14:textId="77777777" w:rsidR="00835EAF" w:rsidRDefault="00835EAF">
            <w:pPr>
              <w:rPr>
                <w:rFonts w:hint="eastAsia"/>
              </w:rPr>
            </w:pPr>
            <w:r>
              <w:rPr>
                <w:rFonts w:hint="eastAsia"/>
              </w:rPr>
              <w:t>并联电路中，各支路两端的电压相等，且都等于电源电压</w:t>
            </w:r>
            <w:r>
              <w:object w:dxaOrig="1874" w:dyaOrig="296" w14:anchorId="2DF32014">
                <v:shape id="对象 18" o:spid="_x0000_i1057" type="#_x0000_t75" style="width:93.75pt;height:14.65pt;mso-wrap-style:square;mso-position-horizontal-relative:page;mso-position-vertical-relative:page" o:ole="">
                  <v:imagedata r:id="rId50" o:title=""/>
                </v:shape>
                <o:OLEObject Type="Embed" ProgID="Equation.3" ShapeID="对象 18" DrawAspect="Content" ObjectID="_1842728401" r:id="rId51"/>
              </w:object>
            </w:r>
          </w:p>
        </w:tc>
      </w:tr>
      <w:tr w:rsidR="00000000" w14:paraId="0A575EDC" w14:textId="77777777">
        <w:tc>
          <w:tcPr>
            <w:tcW w:w="930" w:type="dxa"/>
            <w:vAlign w:val="center"/>
          </w:tcPr>
          <w:p w14:paraId="1C546D33" w14:textId="77777777" w:rsidR="00835EAF" w:rsidRDefault="00835EAF">
            <w:pPr>
              <w:rPr>
                <w:rFonts w:hint="eastAsia"/>
              </w:rPr>
            </w:pPr>
            <w:r>
              <w:rPr>
                <w:rFonts w:hint="eastAsia"/>
              </w:rPr>
              <w:t>电阻特点</w:t>
            </w:r>
          </w:p>
        </w:tc>
        <w:tc>
          <w:tcPr>
            <w:tcW w:w="3676" w:type="dxa"/>
            <w:vAlign w:val="center"/>
          </w:tcPr>
          <w:p w14:paraId="6DEDF56C" w14:textId="77777777" w:rsidR="00835EAF" w:rsidRDefault="00835EAF">
            <w:pPr>
              <w:rPr>
                <w:rFonts w:hint="eastAsia"/>
              </w:rPr>
            </w:pPr>
            <w:r>
              <w:rPr>
                <w:rFonts w:hint="eastAsia"/>
              </w:rPr>
              <w:t>串联电路的总电阻，等于各串联电阻之和</w:t>
            </w:r>
            <w:r>
              <w:object w:dxaOrig="1770" w:dyaOrig="303" w14:anchorId="63225955">
                <v:shape id="对象 19" o:spid="_x0000_i1058" type="#_x0000_t75" style="width:88.5pt;height:15pt;mso-wrap-style:square;mso-position-horizontal-relative:page;mso-position-vertical-relative:page" o:ole="">
                  <v:imagedata r:id="rId52" o:title=""/>
                </v:shape>
                <o:OLEObject Type="Embed" ProgID="Equation.3" ShapeID="对象 19" DrawAspect="Content" ObjectID="_1842728402" r:id="rId53"/>
              </w:object>
            </w:r>
            <w:r>
              <w:rPr>
                <w:rFonts w:hint="eastAsia"/>
              </w:rPr>
              <w:t>；</w:t>
            </w:r>
          </w:p>
          <w:p w14:paraId="5CED1D67" w14:textId="77777777" w:rsidR="00835EAF" w:rsidRDefault="00835EAF">
            <w:pPr>
              <w:rPr>
                <w:rFonts w:hint="eastAsia"/>
              </w:rPr>
            </w:pPr>
            <w:r>
              <w:rPr>
                <w:rFonts w:hint="eastAsia"/>
              </w:rPr>
              <w:t>若有</w:t>
            </w:r>
            <w:r>
              <w:t>n</w:t>
            </w:r>
            <w:r>
              <w:rPr>
                <w:rFonts w:hint="eastAsia"/>
              </w:rPr>
              <w:t>个相同的电阻</w:t>
            </w:r>
            <w:r>
              <w:t>R</w:t>
            </w:r>
            <w:r>
              <w:rPr>
                <w:rFonts w:hint="eastAsia"/>
                <w:vertAlign w:val="subscript"/>
              </w:rPr>
              <w:t>0</w:t>
            </w:r>
            <w:r>
              <w:rPr>
                <w:rFonts w:hint="eastAsia"/>
              </w:rPr>
              <w:t>串联，则总电阻为</w:t>
            </w:r>
            <w:r>
              <w:object w:dxaOrig="692" w:dyaOrig="290" w14:anchorId="37CA0951">
                <v:shape id="对象 20" o:spid="_x0000_i1059" type="#_x0000_t75" style="width:34.5pt;height:14.65pt;mso-wrap-style:square;mso-position-horizontal-relative:page;mso-position-vertical-relative:page" o:ole="">
                  <v:imagedata r:id="rId54" o:title=""/>
                </v:shape>
                <o:OLEObject Type="Embed" ProgID="Equation.3" ShapeID="对象 20" DrawAspect="Content" ObjectID="_1842728403" r:id="rId55"/>
              </w:object>
            </w:r>
            <w:r>
              <w:rPr>
                <w:rFonts w:hint="eastAsia"/>
              </w:rPr>
              <w:t>；</w:t>
            </w:r>
          </w:p>
          <w:p w14:paraId="0F8DEB49" w14:textId="77777777" w:rsidR="00835EAF" w:rsidRDefault="00835EAF">
            <w:pPr>
              <w:rPr>
                <w:rFonts w:hint="eastAsia"/>
              </w:rPr>
            </w:pPr>
            <w:r>
              <w:rPr>
                <w:rFonts w:hint="eastAsia"/>
              </w:rPr>
              <w:t>把几个导体串联起来相当于增大了导体的长度，所以总电阻比任何一个串联分电阻都大。</w:t>
            </w:r>
          </w:p>
        </w:tc>
        <w:tc>
          <w:tcPr>
            <w:tcW w:w="3916" w:type="dxa"/>
            <w:vAlign w:val="center"/>
          </w:tcPr>
          <w:p w14:paraId="52881474" w14:textId="77777777" w:rsidR="00835EAF" w:rsidRDefault="00835EAF">
            <w:pPr>
              <w:rPr>
                <w:rFonts w:hint="eastAsia"/>
              </w:rPr>
            </w:pPr>
            <w:r>
              <w:rPr>
                <w:rFonts w:hint="eastAsia"/>
              </w:rPr>
              <w:t>并联电阻中总电阻的倒数，等于各并联电路的倒数之和</w:t>
            </w:r>
            <w:r>
              <w:object w:dxaOrig="1936" w:dyaOrig="569" w14:anchorId="5CD4306E">
                <v:shape id="对象 21" o:spid="_x0000_i1060" type="#_x0000_t75" style="width:96.75pt;height:28.5pt;mso-wrap-style:square;mso-position-horizontal-relative:page;mso-position-vertical-relative:page" o:ole="">
                  <v:imagedata r:id="rId56" o:title=""/>
                </v:shape>
                <o:OLEObject Type="Embed" ProgID="Equation.3" ShapeID="对象 21" DrawAspect="Content" ObjectID="_1842728404" r:id="rId57"/>
              </w:object>
            </w:r>
            <w:r>
              <w:rPr>
                <w:rFonts w:hint="eastAsia"/>
              </w:rPr>
              <w:t>；</w:t>
            </w:r>
          </w:p>
          <w:p w14:paraId="4985842D" w14:textId="77777777" w:rsidR="00835EAF" w:rsidRDefault="00835EAF">
            <w:pPr>
              <w:rPr>
                <w:rFonts w:hint="eastAsia"/>
              </w:rPr>
            </w:pPr>
            <w:r>
              <w:rPr>
                <w:rFonts w:hint="eastAsia"/>
              </w:rPr>
              <w:t>若只有两个电阻</w:t>
            </w:r>
            <w:r>
              <w:rPr>
                <w:rFonts w:hint="eastAsia"/>
              </w:rPr>
              <w:t>R</w:t>
            </w:r>
            <w:r>
              <w:rPr>
                <w:rFonts w:hint="eastAsia"/>
                <w:vertAlign w:val="subscript"/>
              </w:rPr>
              <w:t>1</w:t>
            </w:r>
            <w:r>
              <w:rPr>
                <w:rFonts w:hint="eastAsia"/>
              </w:rPr>
              <w:t>和</w:t>
            </w:r>
            <w:r>
              <w:rPr>
                <w:rFonts w:hint="eastAsia"/>
              </w:rPr>
              <w:t>R</w:t>
            </w:r>
            <w:r>
              <w:rPr>
                <w:rFonts w:hint="eastAsia"/>
                <w:vertAlign w:val="subscript"/>
              </w:rPr>
              <w:t>2</w:t>
            </w:r>
            <w:r>
              <w:rPr>
                <w:rFonts w:hint="eastAsia"/>
              </w:rPr>
              <w:t>并联，则总电阻</w:t>
            </w:r>
            <w:r>
              <w:rPr>
                <w:rFonts w:hint="eastAsia"/>
              </w:rPr>
              <w:t>R</w:t>
            </w:r>
            <w:r>
              <w:rPr>
                <w:rFonts w:hint="eastAsia"/>
                <w:vertAlign w:val="subscript"/>
              </w:rPr>
              <w:t>总</w:t>
            </w:r>
            <w:r>
              <w:rPr>
                <w:rFonts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1</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w:instrText>
            </w:r>
            <w:r>
              <w:rPr>
                <w:rStyle w:val="CharChar"/>
                <w:rFonts w:hint="eastAsia"/>
              </w:rPr>
              <w:instrText xml:space="preserve"> R</w:instrText>
            </w:r>
            <w:r>
              <w:rPr>
                <w:rStyle w:val="CharChar"/>
                <w:rFonts w:hint="eastAsia"/>
                <w:vertAlign w:val="subscript"/>
              </w:rPr>
              <w:instrText>1</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 w:val="24"/>
              </w:rPr>
              <w:t>；</w:t>
            </w:r>
          </w:p>
          <w:p w14:paraId="222C8A9E" w14:textId="77777777" w:rsidR="00835EAF" w:rsidRDefault="00835EAF">
            <w:pPr>
              <w:rPr>
                <w:rFonts w:hint="eastAsia"/>
              </w:rPr>
            </w:pPr>
            <w:r>
              <w:rPr>
                <w:rFonts w:hint="eastAsia"/>
              </w:rPr>
              <w:t>若有</w:t>
            </w:r>
            <w:r>
              <w:t>n</w:t>
            </w:r>
            <w:r>
              <w:rPr>
                <w:rFonts w:hint="eastAsia"/>
              </w:rPr>
              <w:t>个相同的电阻</w:t>
            </w:r>
            <w:r>
              <w:t>R</w:t>
            </w:r>
            <w:r>
              <w:rPr>
                <w:rFonts w:hint="eastAsia"/>
                <w:vertAlign w:val="subscript"/>
              </w:rPr>
              <w:t>0</w:t>
            </w:r>
            <w:r>
              <w:rPr>
                <w:rFonts w:hint="eastAsia"/>
              </w:rPr>
              <w:t>并联，则总电阻为</w:t>
            </w:r>
            <w:r>
              <w:object w:dxaOrig="626" w:dyaOrig="500" w14:anchorId="5352DB27">
                <v:shape id="对象 22" o:spid="_x0000_i1061" type="#_x0000_t75" style="width:31.15pt;height:25.15pt;mso-wrap-style:square;mso-position-horizontal-relative:page;mso-position-vertical-relative:page" o:ole="">
                  <v:imagedata r:id="rId58" o:title=""/>
                </v:shape>
                <o:OLEObject Type="Embed" ProgID="Equation.3" ShapeID="对象 22" DrawAspect="Content" ObjectID="_1842728405" r:id="rId59"/>
              </w:object>
            </w:r>
            <w:r>
              <w:rPr>
                <w:rFonts w:hint="eastAsia"/>
              </w:rPr>
              <w:t>；</w:t>
            </w:r>
          </w:p>
          <w:p w14:paraId="21CE81D4" w14:textId="77777777" w:rsidR="00835EAF" w:rsidRDefault="00835EAF">
            <w:pPr>
              <w:rPr>
                <w:rFonts w:hint="eastAsia"/>
              </w:rPr>
            </w:pPr>
            <w:r>
              <w:rPr>
                <w:rFonts w:hint="eastAsia"/>
                <w:spacing w:val="-6"/>
              </w:rPr>
              <w:t>把几个电阻并联起来相当于增加了导体的横截面积，所以并联总电阻比每一个并联分</w:t>
            </w:r>
            <w:r>
              <w:rPr>
                <w:rFonts w:hint="eastAsia"/>
                <w:spacing w:val="-6"/>
              </w:rPr>
              <w:lastRenderedPageBreak/>
              <w:t>电阻都小。</w:t>
            </w:r>
          </w:p>
        </w:tc>
      </w:tr>
      <w:tr w:rsidR="00000000" w14:paraId="06914DF6" w14:textId="77777777">
        <w:tc>
          <w:tcPr>
            <w:tcW w:w="930" w:type="dxa"/>
            <w:vAlign w:val="center"/>
          </w:tcPr>
          <w:p w14:paraId="54DEE447" w14:textId="77777777" w:rsidR="00835EAF" w:rsidRDefault="00835EAF">
            <w:pPr>
              <w:rPr>
                <w:rFonts w:hint="eastAsia"/>
              </w:rPr>
            </w:pPr>
            <w:r>
              <w:rPr>
                <w:rFonts w:hint="eastAsia"/>
              </w:rPr>
              <w:lastRenderedPageBreak/>
              <w:t>分配特点</w:t>
            </w:r>
          </w:p>
        </w:tc>
        <w:tc>
          <w:tcPr>
            <w:tcW w:w="3676" w:type="dxa"/>
            <w:vAlign w:val="center"/>
          </w:tcPr>
          <w:p w14:paraId="05E86724" w14:textId="77777777" w:rsidR="00835EAF" w:rsidRDefault="00835EAF">
            <w:pPr>
              <w:rPr>
                <w:rFonts w:hint="eastAsia"/>
              </w:rPr>
            </w:pPr>
            <w:r>
              <w:rPr>
                <w:rFonts w:hint="eastAsia"/>
              </w:rPr>
              <w:t>串联电路中，电压的分配与电阻成正比</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U</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tc>
        <w:tc>
          <w:tcPr>
            <w:tcW w:w="3916" w:type="dxa"/>
            <w:vAlign w:val="center"/>
          </w:tcPr>
          <w:p w14:paraId="3FC98068" w14:textId="77777777" w:rsidR="00835EAF" w:rsidRDefault="00835EAF">
            <w:pPr>
              <w:rPr>
                <w:rFonts w:hint="eastAsia"/>
              </w:rPr>
            </w:pPr>
            <w:r>
              <w:rPr>
                <w:rFonts w:hint="eastAsia"/>
              </w:rPr>
              <w:t>并联电路中，电流的分配与电阻成反比</w:t>
            </w:r>
          </w:p>
          <w:p w14:paraId="304FF5B1" w14:textId="77777777" w:rsidR="00835EAF" w:rsidRDefault="00835EAF">
            <w:pPr>
              <w:rPr>
                <w:rFonts w:hint="eastAsia"/>
              </w:rPr>
            </w:pP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I</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I</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w:instrText>
            </w:r>
            <w:r>
              <w:rPr>
                <w:rStyle w:val="CharChar"/>
                <w:rFonts w:hint="eastAsia"/>
              </w:rPr>
              <w:instrText xml:space="preserve"> R</w:instrText>
            </w:r>
            <w:r>
              <w:rPr>
                <w:rStyle w:val="CharChar"/>
                <w:rFonts w:hint="eastAsia"/>
                <w:vertAlign w:val="subscript"/>
              </w:rPr>
              <w:instrText>1</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tc>
      </w:tr>
      <w:tr w:rsidR="00000000" w14:paraId="70C2BA9F" w14:textId="77777777">
        <w:tc>
          <w:tcPr>
            <w:tcW w:w="930" w:type="dxa"/>
            <w:vAlign w:val="center"/>
          </w:tcPr>
          <w:p w14:paraId="0F6894DC" w14:textId="77777777" w:rsidR="00835EAF" w:rsidRDefault="00835EAF">
            <w:pPr>
              <w:rPr>
                <w:rFonts w:hint="eastAsia"/>
              </w:rPr>
            </w:pPr>
            <w:r>
              <w:rPr>
                <w:rFonts w:hint="eastAsia"/>
              </w:rPr>
              <w:t>电路作用</w:t>
            </w:r>
          </w:p>
        </w:tc>
        <w:tc>
          <w:tcPr>
            <w:tcW w:w="3676" w:type="dxa"/>
            <w:vAlign w:val="center"/>
          </w:tcPr>
          <w:p w14:paraId="3A238221" w14:textId="77777777" w:rsidR="00835EAF" w:rsidRDefault="00835EAF">
            <w:pPr>
              <w:rPr>
                <w:rFonts w:hint="eastAsia"/>
              </w:rPr>
            </w:pPr>
            <w:r>
              <w:rPr>
                <w:rFonts w:hint="eastAsia"/>
              </w:rPr>
              <w:t>分压</w:t>
            </w:r>
          </w:p>
        </w:tc>
        <w:tc>
          <w:tcPr>
            <w:tcW w:w="3916" w:type="dxa"/>
            <w:vAlign w:val="center"/>
          </w:tcPr>
          <w:p w14:paraId="7F440D64" w14:textId="77777777" w:rsidR="00835EAF" w:rsidRDefault="00835EAF">
            <w:pPr>
              <w:rPr>
                <w:rFonts w:hint="eastAsia"/>
              </w:rPr>
            </w:pPr>
            <w:r>
              <w:rPr>
                <w:rFonts w:hint="eastAsia"/>
              </w:rPr>
              <w:t>分流</w:t>
            </w:r>
          </w:p>
        </w:tc>
      </w:tr>
    </w:tbl>
    <w:p w14:paraId="797E6B5B" w14:textId="77777777" w:rsidR="00835EAF" w:rsidRDefault="00835EAF">
      <w:pPr>
        <w:ind w:firstLineChars="200" w:firstLine="420"/>
        <w:rPr>
          <w:rFonts w:hint="eastAsia"/>
          <w:shd w:val="pct10" w:color="auto" w:fill="FFFFFF"/>
        </w:rPr>
      </w:pPr>
      <w:r>
        <w:rPr>
          <w:rFonts w:hint="eastAsia"/>
          <w:color w:val="FF0000"/>
        </w:rPr>
        <w:t>*</w:t>
      </w:r>
      <w:r>
        <w:rPr>
          <w:rFonts w:hint="eastAsia"/>
          <w:color w:val="FF0000"/>
        </w:rPr>
        <w:t>电路（串联、并联）中某个电阻阻值增大，则总电阻随着增大；某个电阻阻值减小，则总电阻随着减小。</w:t>
      </w:r>
    </w:p>
    <w:p w14:paraId="01E97D2B"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电阻的测量</w:t>
      </w:r>
    </w:p>
    <w:p w14:paraId="75739EE1" w14:textId="77777777" w:rsidR="00835EAF" w:rsidRDefault="00835EAF">
      <w:pPr>
        <w:rPr>
          <w:rFonts w:hint="eastAsia"/>
        </w:rPr>
      </w:pPr>
      <w:r>
        <w:rPr>
          <w:rFonts w:hint="eastAsia"/>
        </w:rPr>
        <w:t>伏安法测量小灯泡的电阻</w:t>
      </w:r>
    </w:p>
    <w:p w14:paraId="6FA309C9" w14:textId="77777777" w:rsidR="00835EAF" w:rsidRDefault="00835EAF">
      <w:pPr>
        <w:rPr>
          <w:rFonts w:hint="eastAsia"/>
        </w:rPr>
      </w:pPr>
      <w:r>
        <w:rPr>
          <w:rFonts w:hint="eastAsia"/>
        </w:rPr>
        <w:t>【实验原理】</w:t>
      </w:r>
      <w:r>
        <w:rPr>
          <w:rFonts w:ascii="宋体" w:hAnsi="宋体" w:hint="eastAsia"/>
          <w:i/>
          <w:kern w:val="0"/>
          <w:sz w:val="24"/>
        </w:rPr>
        <w:t>R=</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5CBB5216" w14:textId="77777777" w:rsidR="00835EAF" w:rsidRDefault="00835EAF">
      <w:pPr>
        <w:rPr>
          <w:rFonts w:hint="eastAsia"/>
        </w:rPr>
      </w:pPr>
      <w:r>
        <w:rPr>
          <w:rFonts w:hint="eastAsia"/>
        </w:rPr>
        <w:t>【实验器材】电源、开关、导线、小灯泡、电流表、电压表、滑动变阻器。</w:t>
      </w:r>
    </w:p>
    <w:p w14:paraId="19490FC1" w14:textId="77777777" w:rsidR="00835EAF" w:rsidRDefault="00835EAF">
      <w:pPr>
        <w:rPr>
          <w:rFonts w:hint="eastAsia"/>
        </w:rPr>
      </w:pPr>
      <w:r>
        <w:rPr>
          <w:lang w:val="en-US" w:eastAsia="zh-CN"/>
        </w:rPr>
        <w:pict w14:anchorId="2CAE564A">
          <v:shape id="_x0000_s2324" type="#_x0000_t75" style="position:absolute;left:0;text-align:left;margin-left:81pt;margin-top:7.8pt;width:75.6pt;height:48.55pt;z-index:251634176;mso-wrap-style:square">
            <v:imagedata r:id="rId60" o:title=""/>
            <w10:wrap type="square"/>
          </v:shape>
        </w:pict>
      </w:r>
      <w:r>
        <w:rPr>
          <w:rFonts w:hint="eastAsia"/>
        </w:rPr>
        <w:t>【实验电路】</w:t>
      </w:r>
    </w:p>
    <w:p w14:paraId="22EE18F6" w14:textId="77777777" w:rsidR="00835EAF" w:rsidRDefault="00835EAF">
      <w:pPr>
        <w:rPr>
          <w:rFonts w:hint="eastAsia"/>
        </w:rPr>
      </w:pPr>
    </w:p>
    <w:p w14:paraId="23405189" w14:textId="77777777" w:rsidR="00835EAF" w:rsidRDefault="00835EAF">
      <w:pPr>
        <w:rPr>
          <w:rFonts w:hint="eastAsia"/>
        </w:rPr>
      </w:pPr>
    </w:p>
    <w:p w14:paraId="7584C923" w14:textId="77777777" w:rsidR="00835EAF" w:rsidRDefault="00835EAF">
      <w:pPr>
        <w:rPr>
          <w:rFonts w:hint="eastAsia"/>
        </w:rPr>
      </w:pPr>
    </w:p>
    <w:p w14:paraId="022531CA" w14:textId="77777777" w:rsidR="00835EAF" w:rsidRDefault="00835EAF">
      <w:pPr>
        <w:rPr>
          <w:rFonts w:hint="eastAsia"/>
        </w:rPr>
      </w:pPr>
      <w:r>
        <w:rPr>
          <w:rFonts w:hint="eastAsia"/>
        </w:rPr>
        <w:t>【实验步骤】</w:t>
      </w:r>
      <w:r>
        <w:br/>
      </w:r>
      <w:r>
        <w:rPr>
          <w:rFonts w:hint="eastAsia"/>
        </w:rPr>
        <w:t>①按电路图连接实物。</w:t>
      </w:r>
    </w:p>
    <w:p w14:paraId="67F3BF6A" w14:textId="77777777" w:rsidR="00835EAF" w:rsidRDefault="00835EAF">
      <w:pPr>
        <w:rPr>
          <w:rFonts w:hint="eastAsia"/>
        </w:rPr>
      </w:pPr>
      <w:r>
        <w:rPr>
          <w:rFonts w:hint="eastAsia"/>
        </w:rPr>
        <w:t>②检查无误后闭合开关，使小灯泡发光，记录电压表和电流表的示数，代入公式</w:t>
      </w:r>
      <w:r>
        <w:rPr>
          <w:rFonts w:ascii="宋体" w:hAnsi="宋体" w:hint="eastAsia"/>
          <w:i/>
          <w:kern w:val="0"/>
          <w:sz w:val="24"/>
        </w:rPr>
        <w:t>R=</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Cs w:val="21"/>
        </w:rPr>
        <w:t>算出小灯泡的电阻</w:t>
      </w:r>
      <w:r>
        <w:rPr>
          <w:rFonts w:hint="eastAsia"/>
          <w:szCs w:val="21"/>
        </w:rPr>
        <w:t>。</w:t>
      </w:r>
      <w:r>
        <w:rPr>
          <w:szCs w:val="21"/>
        </w:rPr>
        <w:br/>
      </w:r>
      <w:r>
        <w:rPr>
          <w:rFonts w:hint="eastAsia"/>
        </w:rPr>
        <w:t>③移动滑动变阻器滑片</w:t>
      </w:r>
      <w:r>
        <w:rPr>
          <w:rFonts w:hint="eastAsia"/>
        </w:rPr>
        <w:t>P</w:t>
      </w:r>
      <w:r>
        <w:rPr>
          <w:rFonts w:hint="eastAsia"/>
        </w:rPr>
        <w:t>的位置，多测几组电压和电流值，根据</w:t>
      </w:r>
      <w:r>
        <w:rPr>
          <w:rFonts w:ascii="宋体" w:hAnsi="宋体" w:hint="eastAsia"/>
          <w:i/>
          <w:kern w:val="0"/>
          <w:sz w:val="24"/>
        </w:rPr>
        <w:t>R=</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U</w:instrText>
      </w:r>
      <w:r>
        <w:rPr>
          <w:rFonts w:ascii="宋体" w:hAnsi="宋体"/>
          <w:i/>
          <w:kern w:val="0"/>
          <w:sz w:val="24"/>
        </w:rPr>
        <w:instrText>,</w:instrText>
      </w:r>
      <w:r>
        <w:rPr>
          <w:rStyle w:val="CharChar"/>
          <w:rFonts w:hint="eastAsia"/>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hint="eastAsia"/>
        </w:rPr>
        <w:t>，计算出每次的电阻值，并求出电阻的平均值。</w:t>
      </w:r>
      <w:r>
        <w:br/>
      </w:r>
      <w:r>
        <w:rPr>
          <w:rFonts w:hint="eastAsia"/>
        </w:rPr>
        <w:t>【实验表格】</w:t>
      </w:r>
    </w:p>
    <w:tbl>
      <w:tblPr>
        <w:tblW w:w="0" w:type="auto"/>
        <w:tblInd w:w="47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16"/>
        <w:gridCol w:w="1048"/>
        <w:gridCol w:w="1054"/>
        <w:gridCol w:w="1213"/>
        <w:gridCol w:w="1440"/>
      </w:tblGrid>
      <w:tr w:rsidR="00000000" w14:paraId="1899D3BB" w14:textId="77777777">
        <w:tc>
          <w:tcPr>
            <w:tcW w:w="816" w:type="dxa"/>
            <w:vAlign w:val="center"/>
          </w:tcPr>
          <w:p w14:paraId="0D0325B9" w14:textId="77777777" w:rsidR="00835EAF" w:rsidRDefault="00835EAF">
            <w:pPr>
              <w:rPr>
                <w:rFonts w:ascii="宋体" w:hAnsi="宋体"/>
              </w:rPr>
            </w:pPr>
            <w:r>
              <w:rPr>
                <w:rFonts w:ascii="宋体" w:hAnsi="宋体" w:hint="eastAsia"/>
              </w:rPr>
              <w:t>次数</w:t>
            </w:r>
          </w:p>
        </w:tc>
        <w:tc>
          <w:tcPr>
            <w:tcW w:w="1048" w:type="dxa"/>
            <w:vAlign w:val="center"/>
          </w:tcPr>
          <w:p w14:paraId="4CCAD704" w14:textId="77777777" w:rsidR="00835EAF" w:rsidRDefault="00835EAF">
            <w:pPr>
              <w:rPr>
                <w:rFonts w:ascii="宋体" w:hAnsi="宋体"/>
              </w:rPr>
            </w:pPr>
            <w:r>
              <w:rPr>
                <w:rFonts w:ascii="宋体" w:hAnsi="宋体" w:hint="eastAsia"/>
              </w:rPr>
              <w:t>电压</w:t>
            </w:r>
            <w:r>
              <w:rPr>
                <w:rFonts w:ascii="宋体" w:hAnsi="宋体" w:hint="eastAsia"/>
              </w:rPr>
              <w:t>U/V</w:t>
            </w:r>
          </w:p>
        </w:tc>
        <w:tc>
          <w:tcPr>
            <w:tcW w:w="1054" w:type="dxa"/>
            <w:vAlign w:val="center"/>
          </w:tcPr>
          <w:p w14:paraId="1CA77FC2" w14:textId="77777777" w:rsidR="00835EAF" w:rsidRDefault="00835EAF">
            <w:pPr>
              <w:rPr>
                <w:rFonts w:ascii="宋体" w:hAnsi="宋体"/>
              </w:rPr>
            </w:pPr>
            <w:r>
              <w:rPr>
                <w:rFonts w:ascii="宋体" w:hAnsi="宋体" w:hint="eastAsia"/>
              </w:rPr>
              <w:t>电流</w:t>
            </w:r>
            <w:r>
              <w:rPr>
                <w:rFonts w:ascii="宋体" w:hAnsi="宋体" w:hint="eastAsia"/>
              </w:rPr>
              <w:t>I/A</w:t>
            </w:r>
          </w:p>
        </w:tc>
        <w:tc>
          <w:tcPr>
            <w:tcW w:w="1213" w:type="dxa"/>
          </w:tcPr>
          <w:p w14:paraId="60DCFE01" w14:textId="77777777" w:rsidR="00835EAF" w:rsidRDefault="00835EAF">
            <w:pPr>
              <w:rPr>
                <w:rFonts w:ascii="宋体" w:hAnsi="宋体" w:hint="eastAsia"/>
              </w:rPr>
            </w:pPr>
            <w:r>
              <w:rPr>
                <w:rFonts w:ascii="宋体" w:hAnsi="宋体" w:hint="eastAsia"/>
              </w:rPr>
              <w:t>电阻</w:t>
            </w:r>
            <w:r>
              <w:rPr>
                <w:rFonts w:ascii="宋体" w:hAnsi="宋体" w:hint="eastAsia"/>
              </w:rPr>
              <w:t>R/</w:t>
            </w:r>
            <w:r>
              <w:rPr>
                <w:rFonts w:ascii="宋体" w:hAnsi="宋体" w:hint="eastAsia"/>
              </w:rPr>
              <w:t>Ω</w:t>
            </w:r>
          </w:p>
        </w:tc>
        <w:tc>
          <w:tcPr>
            <w:tcW w:w="1440" w:type="dxa"/>
            <w:vAlign w:val="center"/>
          </w:tcPr>
          <w:p w14:paraId="190965F9" w14:textId="77777777" w:rsidR="00835EAF" w:rsidRDefault="00835EAF">
            <w:pPr>
              <w:rPr>
                <w:rFonts w:ascii="宋体" w:hAnsi="宋体" w:hint="eastAsia"/>
              </w:rPr>
            </w:pPr>
            <w:r>
              <w:rPr>
                <w:rFonts w:ascii="宋体" w:hAnsi="宋体" w:hint="eastAsia"/>
              </w:rPr>
              <w:t>平均值</w:t>
            </w:r>
            <w:r>
              <w:rPr>
                <w:rFonts w:ascii="宋体" w:hAnsi="宋体" w:hint="eastAsia"/>
              </w:rPr>
              <w:t>R/</w:t>
            </w:r>
            <w:r>
              <w:rPr>
                <w:rFonts w:ascii="宋体" w:hAnsi="宋体" w:hint="eastAsia"/>
              </w:rPr>
              <w:t>Ω</w:t>
            </w:r>
          </w:p>
        </w:tc>
      </w:tr>
      <w:tr w:rsidR="00000000" w14:paraId="04536312" w14:textId="77777777">
        <w:tc>
          <w:tcPr>
            <w:tcW w:w="816" w:type="dxa"/>
            <w:vAlign w:val="center"/>
          </w:tcPr>
          <w:p w14:paraId="605C7157" w14:textId="77777777" w:rsidR="00835EAF" w:rsidRDefault="00835EAF">
            <w:pPr>
              <w:rPr>
                <w:rFonts w:ascii="宋体" w:hAnsi="宋体"/>
              </w:rPr>
            </w:pPr>
            <w:r>
              <w:rPr>
                <w:rFonts w:ascii="宋体" w:hAnsi="宋体" w:hint="eastAsia"/>
              </w:rPr>
              <w:t>1</w:t>
            </w:r>
          </w:p>
        </w:tc>
        <w:tc>
          <w:tcPr>
            <w:tcW w:w="1048" w:type="dxa"/>
            <w:vAlign w:val="center"/>
          </w:tcPr>
          <w:p w14:paraId="55751096" w14:textId="77777777" w:rsidR="00835EAF" w:rsidRDefault="00835EAF">
            <w:pPr>
              <w:rPr>
                <w:rFonts w:ascii="宋体" w:hAnsi="宋体"/>
              </w:rPr>
            </w:pPr>
          </w:p>
        </w:tc>
        <w:tc>
          <w:tcPr>
            <w:tcW w:w="1054" w:type="dxa"/>
            <w:vAlign w:val="center"/>
          </w:tcPr>
          <w:p w14:paraId="070A3F9C" w14:textId="77777777" w:rsidR="00835EAF" w:rsidRDefault="00835EAF">
            <w:pPr>
              <w:rPr>
                <w:rFonts w:ascii="宋体" w:hAnsi="宋体"/>
              </w:rPr>
            </w:pPr>
          </w:p>
        </w:tc>
        <w:tc>
          <w:tcPr>
            <w:tcW w:w="1213" w:type="dxa"/>
          </w:tcPr>
          <w:p w14:paraId="2F36F37A" w14:textId="77777777" w:rsidR="00835EAF" w:rsidRDefault="00835EAF">
            <w:pPr>
              <w:rPr>
                <w:rFonts w:ascii="宋体" w:hAnsi="宋体"/>
              </w:rPr>
            </w:pPr>
          </w:p>
        </w:tc>
        <w:tc>
          <w:tcPr>
            <w:tcW w:w="1440" w:type="dxa"/>
            <w:vMerge w:val="restart"/>
            <w:vAlign w:val="center"/>
          </w:tcPr>
          <w:p w14:paraId="6A2764D0" w14:textId="77777777" w:rsidR="00835EAF" w:rsidRDefault="00835EAF">
            <w:pPr>
              <w:rPr>
                <w:rFonts w:ascii="宋体" w:hAnsi="宋体"/>
              </w:rPr>
            </w:pPr>
          </w:p>
        </w:tc>
      </w:tr>
      <w:tr w:rsidR="00000000" w14:paraId="5C92473A" w14:textId="77777777">
        <w:tc>
          <w:tcPr>
            <w:tcW w:w="816" w:type="dxa"/>
            <w:vAlign w:val="center"/>
          </w:tcPr>
          <w:p w14:paraId="0E0C6569" w14:textId="77777777" w:rsidR="00835EAF" w:rsidRDefault="00835EAF">
            <w:pPr>
              <w:rPr>
                <w:rFonts w:ascii="宋体" w:hAnsi="宋体"/>
              </w:rPr>
            </w:pPr>
            <w:r>
              <w:rPr>
                <w:rFonts w:ascii="宋体" w:hAnsi="宋体" w:hint="eastAsia"/>
              </w:rPr>
              <w:t>2</w:t>
            </w:r>
          </w:p>
        </w:tc>
        <w:tc>
          <w:tcPr>
            <w:tcW w:w="1048" w:type="dxa"/>
            <w:vAlign w:val="center"/>
          </w:tcPr>
          <w:p w14:paraId="0C9B25A5" w14:textId="77777777" w:rsidR="00835EAF" w:rsidRDefault="00835EAF">
            <w:pPr>
              <w:rPr>
                <w:rFonts w:ascii="宋体" w:hAnsi="宋体"/>
              </w:rPr>
            </w:pPr>
          </w:p>
        </w:tc>
        <w:tc>
          <w:tcPr>
            <w:tcW w:w="1054" w:type="dxa"/>
            <w:vAlign w:val="center"/>
          </w:tcPr>
          <w:p w14:paraId="36FFDCC5" w14:textId="77777777" w:rsidR="00835EAF" w:rsidRDefault="00835EAF">
            <w:pPr>
              <w:rPr>
                <w:rFonts w:ascii="宋体" w:hAnsi="宋体"/>
              </w:rPr>
            </w:pPr>
          </w:p>
        </w:tc>
        <w:tc>
          <w:tcPr>
            <w:tcW w:w="1213" w:type="dxa"/>
          </w:tcPr>
          <w:p w14:paraId="10C54364" w14:textId="77777777" w:rsidR="00835EAF" w:rsidRDefault="00835EAF">
            <w:pPr>
              <w:rPr>
                <w:rFonts w:ascii="宋体" w:hAnsi="宋体"/>
              </w:rPr>
            </w:pPr>
          </w:p>
        </w:tc>
        <w:tc>
          <w:tcPr>
            <w:tcW w:w="1440" w:type="dxa"/>
            <w:vMerge/>
            <w:vAlign w:val="center"/>
          </w:tcPr>
          <w:p w14:paraId="7AB7144A" w14:textId="77777777" w:rsidR="00835EAF" w:rsidRDefault="00835EAF">
            <w:pPr>
              <w:rPr>
                <w:rFonts w:ascii="宋体" w:hAnsi="宋体"/>
              </w:rPr>
            </w:pPr>
          </w:p>
        </w:tc>
      </w:tr>
      <w:tr w:rsidR="00000000" w14:paraId="29780AAF" w14:textId="77777777">
        <w:tc>
          <w:tcPr>
            <w:tcW w:w="816" w:type="dxa"/>
            <w:vAlign w:val="center"/>
          </w:tcPr>
          <w:p w14:paraId="72C36F15" w14:textId="77777777" w:rsidR="00835EAF" w:rsidRDefault="00835EAF">
            <w:pPr>
              <w:rPr>
                <w:rFonts w:ascii="宋体" w:hAnsi="宋体"/>
              </w:rPr>
            </w:pPr>
            <w:r>
              <w:rPr>
                <w:rFonts w:ascii="宋体" w:hAnsi="宋体" w:hint="eastAsia"/>
              </w:rPr>
              <w:t>3</w:t>
            </w:r>
          </w:p>
        </w:tc>
        <w:tc>
          <w:tcPr>
            <w:tcW w:w="1048" w:type="dxa"/>
            <w:vAlign w:val="center"/>
          </w:tcPr>
          <w:p w14:paraId="4E8971DD" w14:textId="77777777" w:rsidR="00835EAF" w:rsidRDefault="00835EAF">
            <w:pPr>
              <w:rPr>
                <w:rFonts w:ascii="宋体" w:hAnsi="宋体"/>
              </w:rPr>
            </w:pPr>
          </w:p>
        </w:tc>
        <w:tc>
          <w:tcPr>
            <w:tcW w:w="1054" w:type="dxa"/>
            <w:vAlign w:val="center"/>
          </w:tcPr>
          <w:p w14:paraId="09E2013B" w14:textId="77777777" w:rsidR="00835EAF" w:rsidRDefault="00835EAF">
            <w:pPr>
              <w:rPr>
                <w:rFonts w:ascii="宋体" w:hAnsi="宋体"/>
              </w:rPr>
            </w:pPr>
          </w:p>
        </w:tc>
        <w:tc>
          <w:tcPr>
            <w:tcW w:w="1213" w:type="dxa"/>
          </w:tcPr>
          <w:p w14:paraId="3E55F506" w14:textId="77777777" w:rsidR="00835EAF" w:rsidRDefault="00835EAF">
            <w:pPr>
              <w:rPr>
                <w:rFonts w:ascii="宋体" w:hAnsi="宋体"/>
              </w:rPr>
            </w:pPr>
          </w:p>
        </w:tc>
        <w:tc>
          <w:tcPr>
            <w:tcW w:w="1440" w:type="dxa"/>
            <w:vMerge/>
            <w:vAlign w:val="center"/>
          </w:tcPr>
          <w:p w14:paraId="02A5B0B0" w14:textId="77777777" w:rsidR="00835EAF" w:rsidRDefault="00835EAF">
            <w:pPr>
              <w:rPr>
                <w:rFonts w:ascii="宋体" w:hAnsi="宋体"/>
              </w:rPr>
            </w:pPr>
          </w:p>
        </w:tc>
      </w:tr>
    </w:tbl>
    <w:p w14:paraId="7D3E9EA2" w14:textId="77777777" w:rsidR="00835EAF" w:rsidRDefault="00835EAF">
      <w:pPr>
        <w:rPr>
          <w:rFonts w:hint="eastAsia"/>
        </w:rPr>
      </w:pPr>
      <w:r>
        <w:rPr>
          <w:rFonts w:hint="eastAsia"/>
        </w:rPr>
        <w:t>【注意事项】</w:t>
      </w:r>
      <w:r>
        <w:br/>
      </w:r>
      <w:r>
        <w:rPr>
          <w:rFonts w:hint="eastAsia"/>
        </w:rPr>
        <w:t>①接通电源前应将开关处于断开状态，将滑动变阻器的阻值调到最大；</w:t>
      </w:r>
    </w:p>
    <w:p w14:paraId="6658B37F" w14:textId="77777777" w:rsidR="00835EAF" w:rsidRDefault="00835EAF">
      <w:pPr>
        <w:rPr>
          <w:rFonts w:hint="eastAsia"/>
        </w:rPr>
      </w:pPr>
      <w:r>
        <w:rPr>
          <w:rFonts w:hint="eastAsia"/>
        </w:rPr>
        <w:t>②连好电路后要通过试触的方法选择电压表和电流表的量程；</w:t>
      </w:r>
    </w:p>
    <w:p w14:paraId="73EAF8B5" w14:textId="77777777" w:rsidR="00835EAF" w:rsidRDefault="00835EAF">
      <w:pPr>
        <w:rPr>
          <w:rFonts w:hint="eastAsia"/>
        </w:rPr>
      </w:pPr>
      <w:r>
        <w:rPr>
          <w:rFonts w:hint="eastAsia"/>
        </w:rPr>
        <w:t>③滑动变阻器的作用：改变电阻两端的电压和通过的电流；保护电路。</w:t>
      </w:r>
      <w:bookmarkStart w:id="4" w:name="_Toc268248253"/>
    </w:p>
    <w:p w14:paraId="18543556"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第十八章</w:t>
      </w:r>
      <w:r>
        <w:rPr>
          <w:rFonts w:hAnsi="宋体" w:hint="eastAsia"/>
          <w:b/>
          <w:color w:val="FF0000"/>
          <w:sz w:val="36"/>
          <w:szCs w:val="36"/>
        </w:rPr>
        <w:t xml:space="preserve">  </w:t>
      </w:r>
      <w:r>
        <w:rPr>
          <w:rFonts w:hAnsi="宋体" w:hint="eastAsia"/>
          <w:b/>
          <w:color w:val="FF0000"/>
          <w:sz w:val="36"/>
          <w:szCs w:val="36"/>
        </w:rPr>
        <w:t>电功率</w:t>
      </w:r>
      <w:bookmarkEnd w:id="4"/>
    </w:p>
    <w:p w14:paraId="718EE833"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电能</w:t>
      </w:r>
    </w:p>
    <w:p w14:paraId="126EE311" w14:textId="77777777" w:rsidR="00835EAF" w:rsidRDefault="00835EAF">
      <w:pPr>
        <w:rPr>
          <w:rFonts w:hint="eastAsia"/>
        </w:rPr>
      </w:pPr>
      <w:r>
        <w:rPr>
          <w:rFonts w:hint="eastAsia"/>
        </w:rPr>
        <w:t>1</w:t>
      </w:r>
      <w:r>
        <w:rPr>
          <w:rFonts w:hint="eastAsia"/>
        </w:rPr>
        <w:t>、电功：</w:t>
      </w:r>
    </w:p>
    <w:p w14:paraId="4309C470" w14:textId="77777777" w:rsidR="00835EAF" w:rsidRDefault="00835EAF">
      <w:pPr>
        <w:ind w:firstLineChars="200" w:firstLine="420"/>
        <w:rPr>
          <w:rFonts w:hint="eastAsia"/>
        </w:rPr>
      </w:pPr>
      <w:r>
        <w:rPr>
          <w:rFonts w:hint="eastAsia"/>
        </w:rPr>
        <w:t>定义：电流所做的功叫电功。电功的符号是</w:t>
      </w:r>
      <w:r>
        <w:rPr>
          <w:rFonts w:hint="eastAsia"/>
        </w:rPr>
        <w:t>W</w:t>
      </w:r>
    </w:p>
    <w:p w14:paraId="68C1DE8B" w14:textId="77777777" w:rsidR="00835EAF" w:rsidRDefault="00835EAF">
      <w:pPr>
        <w:ind w:firstLineChars="200" w:firstLine="420"/>
        <w:rPr>
          <w:rFonts w:hint="eastAsia"/>
        </w:rPr>
      </w:pPr>
      <w:r>
        <w:rPr>
          <w:rFonts w:hint="eastAsia"/>
        </w:rPr>
        <w:t>单位：焦耳（焦，</w:t>
      </w:r>
      <w:r>
        <w:rPr>
          <w:rFonts w:hint="eastAsia"/>
        </w:rPr>
        <w:t>J</w:t>
      </w:r>
      <w:r>
        <w:rPr>
          <w:rFonts w:hint="eastAsia"/>
        </w:rPr>
        <w:t>）。电功的常用单位是度，即千瓦时（</w:t>
      </w:r>
      <w:r>
        <w:rPr>
          <w:rFonts w:hint="eastAsia"/>
        </w:rPr>
        <w:t>kW</w:t>
      </w:r>
      <w:r>
        <w:rPr>
          <w:rFonts w:hint="eastAsia"/>
        </w:rPr>
        <w:t>·</w:t>
      </w:r>
      <w:r>
        <w:rPr>
          <w:rFonts w:hint="eastAsia"/>
        </w:rPr>
        <w:t>h</w:t>
      </w:r>
      <w:r>
        <w:rPr>
          <w:rFonts w:hint="eastAsia"/>
        </w:rPr>
        <w:t>）。</w:t>
      </w:r>
      <w:r>
        <w:rPr>
          <w:rFonts w:hint="eastAsia"/>
        </w:rPr>
        <w:t>1kW</w:t>
      </w:r>
      <w:r>
        <w:rPr>
          <w:rFonts w:hint="eastAsia"/>
        </w:rPr>
        <w:t>·</w:t>
      </w:r>
      <w:r>
        <w:rPr>
          <w:rFonts w:hint="eastAsia"/>
        </w:rPr>
        <w:t>h</w:t>
      </w:r>
      <w:r>
        <w:rPr>
          <w:rFonts w:hint="eastAsia"/>
        </w:rPr>
        <w:t>＝</w:t>
      </w:r>
      <w:r>
        <w:rPr>
          <w:rFonts w:hint="eastAsia"/>
        </w:rPr>
        <w:t>3.6</w:t>
      </w:r>
      <w:r>
        <w:rPr>
          <w:rFonts w:hint="eastAsia"/>
        </w:rPr>
        <w:t>×</w:t>
      </w:r>
      <w:r>
        <w:rPr>
          <w:rFonts w:hint="eastAsia"/>
        </w:rPr>
        <w:t>10</w:t>
      </w:r>
      <w:r>
        <w:rPr>
          <w:rFonts w:hint="eastAsia"/>
          <w:vertAlign w:val="superscript"/>
        </w:rPr>
        <w:t>6</w:t>
      </w:r>
      <w:r>
        <w:rPr>
          <w:rFonts w:hint="eastAsia"/>
        </w:rPr>
        <w:t>J</w:t>
      </w:r>
    </w:p>
    <w:p w14:paraId="70835CE0" w14:textId="77777777" w:rsidR="00835EAF" w:rsidRDefault="00835EAF">
      <w:pPr>
        <w:ind w:firstLineChars="200" w:firstLine="420"/>
        <w:rPr>
          <w:rFonts w:hint="eastAsia"/>
        </w:rPr>
      </w:pPr>
      <w:r>
        <w:rPr>
          <w:rFonts w:hint="eastAsia"/>
        </w:rPr>
        <w:t>电流做功的过程，实际上就是电能转化为其他形式能的过程。</w:t>
      </w:r>
    </w:p>
    <w:p w14:paraId="7A8EEA2B" w14:textId="77777777" w:rsidR="00835EAF" w:rsidRDefault="00835EAF">
      <w:pPr>
        <w:ind w:firstLineChars="200" w:firstLine="420"/>
        <w:rPr>
          <w:rFonts w:hint="eastAsia"/>
        </w:rPr>
      </w:pPr>
      <w:r>
        <w:rPr>
          <w:rFonts w:hint="eastAsia"/>
        </w:rPr>
        <w:t>公式：①</w:t>
      </w:r>
      <w:r>
        <w:rPr>
          <w:rFonts w:hint="eastAsia"/>
        </w:rPr>
        <w:t>W=UIt    U=</w:t>
      </w:r>
      <w:r>
        <w:rPr>
          <w:rFonts w:hint="eastAsia"/>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Style w:val="CharChar"/>
          <w:rFonts w:hint="eastAsia"/>
        </w:rPr>
        <w:instrText>It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I</w:t>
      </w:r>
      <w:r>
        <w:rPr>
          <w:rStyle w:val="CharChar"/>
          <w:rFonts w:hint="eastAsia"/>
        </w:rPr>
        <w:t xml:space="preserve"> </w:t>
      </w:r>
      <w:r>
        <w:rPr>
          <w:rFonts w:hint="eastAsia"/>
        </w:rPr>
        <w:t>=</w:t>
      </w:r>
      <w:r>
        <w:rPr>
          <w:rFonts w:hint="eastAsia"/>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rPr>
        <w:instrText xml:space="preserve"> </w:instrText>
      </w:r>
      <w:r>
        <w:rPr>
          <w:rFonts w:hint="eastAsia"/>
          <w:i/>
        </w:rPr>
        <w:instrText>U</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 xml:space="preserve">t </w:t>
      </w:r>
      <w:r>
        <w:rPr>
          <w:rFonts w:hint="eastAsia"/>
        </w:rPr>
        <w:t>=</w:t>
      </w:r>
      <w:r>
        <w:rPr>
          <w:rFonts w:hint="eastAsia"/>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rPr>
        <w:instrText xml:space="preserve"> </w:instrText>
      </w:r>
      <w:r>
        <w:rPr>
          <w:rFonts w:hint="eastAsia"/>
          <w:i/>
        </w:rPr>
        <w:instrText>U</w:instrText>
      </w:r>
      <w:r>
        <w:rPr>
          <w:rStyle w:val="CharChar"/>
          <w:rFonts w:hint="eastAsia"/>
        </w:rPr>
        <w:instrText xml:space="preserve"> 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57BA69EF" w14:textId="77777777" w:rsidR="00835EAF" w:rsidRDefault="00835EAF">
      <w:pPr>
        <w:ind w:firstLineChars="500" w:firstLine="1050"/>
        <w:rPr>
          <w:rFonts w:ascii="宋体" w:hAnsi="宋体" w:hint="eastAsia"/>
          <w:i/>
          <w:kern w:val="0"/>
          <w:sz w:val="24"/>
        </w:rPr>
      </w:pPr>
      <w:r>
        <w:rPr>
          <w:rFonts w:hint="eastAsia"/>
          <w:lang w:val="en-US" w:eastAsia="zh-CN"/>
        </w:rPr>
        <w:pict w14:anchorId="373116AC">
          <v:group id="组合 6" o:spid="_x0000_s2325" style="position:absolute;left:0;text-align:left;margin-left:183.6pt;margin-top:2.55pt;width:27pt;height:21pt;z-index:251639296" coordsize="540,312">
            <v:line id="直线 7" o:spid="_x0000_s2326" style="position:absolute;mso-wrap-style:square" from="180,0" to="540,0">
              <v:fill o:detectmouseclick="t"/>
            </v:line>
            <v:line id="直线 8" o:spid="_x0000_s2327" style="position:absolute;flip:x;mso-wrap-style:square" from="0,0" to="180,312">
              <v:fill o:detectmouseclick="t"/>
            </v:line>
            <v:line id="直线 9" o:spid="_x0000_s2328" style="position:absolute;flip:y;mso-wrap-style:square" from="0,156" to="0,312">
              <v:fill o:detectmouseclick="t"/>
            </v:line>
          </v:group>
        </w:pict>
      </w:r>
      <w:r>
        <w:rPr>
          <w:rFonts w:hint="eastAsia"/>
          <w:lang w:val="en-US" w:eastAsia="zh-CN"/>
        </w:rPr>
        <w:pict w14:anchorId="713F8A64">
          <v:line id="直线 10" o:spid="_x0000_s2329" style="position:absolute;left:0;text-align:left;z-index:251638272;mso-wrap-style:square" from="171pt,14.25pt" to="171.05pt,14.25pt"/>
        </w:pict>
      </w:r>
      <w:r>
        <w:rPr>
          <w:rFonts w:hint="eastAsia"/>
        </w:rPr>
        <w:t>②</w:t>
      </w:r>
      <w:r>
        <w:rPr>
          <w:rFonts w:hint="eastAsia"/>
          <w:i/>
        </w:rPr>
        <w:t>W=I</w:t>
      </w:r>
      <w:r>
        <w:rPr>
          <w:rFonts w:hint="eastAsia"/>
          <w:i/>
        </w:rPr>
        <w:t xml:space="preserve"> </w:t>
      </w:r>
      <w:r>
        <w:rPr>
          <w:rFonts w:hint="eastAsia"/>
          <w:i/>
          <w:vertAlign w:val="superscript"/>
        </w:rPr>
        <w:t>2</w:t>
      </w:r>
      <w:r>
        <w:rPr>
          <w:rFonts w:hint="eastAsia"/>
          <w:i/>
        </w:rPr>
        <w:t>R</w:t>
      </w:r>
      <w:r>
        <w:rPr>
          <w:rFonts w:hint="eastAsia"/>
          <w:i/>
        </w:rPr>
        <w:t xml:space="preserve"> </w:t>
      </w:r>
      <w:r>
        <w:rPr>
          <w:rFonts w:hint="eastAsia"/>
          <w:i/>
        </w:rPr>
        <w:t>t    I</w:t>
      </w:r>
      <w:r>
        <w:rPr>
          <w:rFonts w:hint="eastAsia"/>
          <w:i/>
        </w:rPr>
        <w:t xml:space="preserve"> </w:t>
      </w:r>
      <w:r>
        <w:rPr>
          <w:rFonts w:hint="eastAsia"/>
          <w:i/>
          <w:vertAlign w:val="superscript"/>
        </w:rPr>
        <w:t>2</w:t>
      </w:r>
      <w:r>
        <w:rPr>
          <w:rFonts w:hint="eastAsia"/>
          <w:i/>
        </w:rPr>
        <w:t xml:space="preserve">= </w:t>
      </w:r>
      <w:r>
        <w:rPr>
          <w:rFonts w:hint="eastAsia"/>
          <w:i/>
        </w:rPr>
        <w:fldChar w:fldCharType="begin"/>
      </w:r>
      <w:r>
        <w:rPr>
          <w:rFonts w:hint="eastAsia"/>
          <w:i/>
        </w:rPr>
        <w:instrText xml:space="preserve"> eq \f(W,R t)</w:instrText>
      </w:r>
      <w:r>
        <w:rPr>
          <w:rFonts w:hint="eastAsia"/>
          <w:i/>
        </w:rPr>
        <w:fldChar w:fldCharType="separate"/>
      </w:r>
      <w:r>
        <w:rPr>
          <w:rFonts w:hint="eastAsia"/>
          <w:i/>
        </w:rPr>
        <w:fldChar w:fldCharType="end"/>
      </w:r>
      <w:r>
        <w:rPr>
          <w:rFonts w:ascii="宋体" w:hAnsi="宋体" w:hint="eastAsia"/>
          <w:i/>
          <w:kern w:val="0"/>
          <w:sz w:val="24"/>
        </w:rPr>
        <w:t xml:space="preserve">   </w:t>
      </w:r>
      <w:r>
        <w:rPr>
          <w:rFonts w:hint="eastAsia"/>
          <w:i/>
        </w:rPr>
        <w:t xml:space="preserve">I =  </w:t>
      </w:r>
      <w:r>
        <w:rPr>
          <w:rFonts w:hint="eastAsia"/>
          <w:i/>
        </w:rPr>
        <w:fldChar w:fldCharType="begin"/>
      </w:r>
      <w:r>
        <w:rPr>
          <w:rFonts w:hint="eastAsia"/>
          <w:i/>
        </w:rPr>
        <w:instrText xml:space="preserve"> eq \f(W,R t)</w:instrText>
      </w:r>
      <w:r>
        <w:rPr>
          <w:rFonts w:hint="eastAsia"/>
          <w:i/>
        </w:rPr>
        <w:fldChar w:fldCharType="separate"/>
      </w:r>
      <w:r>
        <w:rPr>
          <w:rFonts w:hint="eastAsia"/>
          <w:i/>
        </w:rPr>
        <w:fldChar w:fldCharType="end"/>
      </w:r>
      <w:r>
        <w:rPr>
          <w:rFonts w:ascii="宋体" w:hAnsi="宋体" w:hint="eastAsia"/>
          <w:i/>
          <w:kern w:val="0"/>
          <w:sz w:val="24"/>
        </w:rPr>
        <w:t xml:space="preserve">    R</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W</w:instrText>
      </w:r>
      <w:r>
        <w:rPr>
          <w:rFonts w:ascii="宋体" w:hAnsi="宋体"/>
          <w:i/>
          <w:kern w:val="0"/>
          <w:sz w:val="24"/>
        </w:rPr>
        <w:instrText>,</w:instrText>
      </w:r>
      <w:r>
        <w:rPr>
          <w:rFonts w:hint="eastAsia"/>
          <w:i/>
        </w:rPr>
        <w:instrText xml:space="preserve"> I</w:instrText>
      </w:r>
      <w:r>
        <w:rPr>
          <w:rFonts w:hint="eastAsia"/>
          <w:i/>
        </w:rPr>
        <w:instrText xml:space="preserve"> </w:instrText>
      </w:r>
      <w:r>
        <w:rPr>
          <w:rFonts w:hint="eastAsia"/>
          <w:i/>
          <w:vertAlign w:val="superscript"/>
        </w:rPr>
        <w:instrText>2</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t</w:t>
      </w:r>
      <w:r>
        <w:rPr>
          <w:rFonts w:hint="eastAsia"/>
          <w:i/>
        </w:rPr>
        <w:t xml:space="preserve"> =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W</w:instrText>
      </w:r>
      <w:r>
        <w:rPr>
          <w:rFonts w:ascii="宋体" w:hAnsi="宋体"/>
          <w:i/>
          <w:kern w:val="0"/>
          <w:sz w:val="24"/>
        </w:rPr>
        <w:instrText>,</w:instrText>
      </w:r>
      <w:r>
        <w:rPr>
          <w:rFonts w:hint="eastAsia"/>
          <w:i/>
        </w:rPr>
        <w:instrText xml:space="preserve"> I</w:instrText>
      </w:r>
      <w:r>
        <w:rPr>
          <w:rFonts w:hint="eastAsia"/>
          <w:i/>
        </w:rPr>
        <w:instrText xml:space="preserve"> </w:instrText>
      </w:r>
      <w:r>
        <w:rPr>
          <w:rFonts w:hint="eastAsia"/>
          <w:i/>
          <w:vertAlign w:val="superscript"/>
        </w:rPr>
        <w:instrText>2</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257EC879" w14:textId="77777777" w:rsidR="00835EAF" w:rsidRDefault="00835EAF">
      <w:pPr>
        <w:ind w:firstLineChars="500" w:firstLine="1050"/>
        <w:rPr>
          <w:rFonts w:ascii="宋体" w:hAnsi="宋体" w:hint="eastAsia"/>
          <w:i/>
          <w:kern w:val="0"/>
          <w:sz w:val="24"/>
        </w:rPr>
      </w:pPr>
      <w:r>
        <w:rPr>
          <w:rFonts w:hint="eastAsia"/>
          <w:lang w:val="en-US" w:eastAsia="zh-CN"/>
        </w:rPr>
        <w:pict w14:anchorId="2DAD0A3A">
          <v:group id="组合 11" o:spid="_x0000_s2330" style="position:absolute;left:0;text-align:left;margin-left:206.4pt;margin-top:2.55pt;width:27pt;height:19.8pt;z-index:251640320" coordsize="540,312">
            <v:line id="直线 12" o:spid="_x0000_s2331" style="position:absolute;mso-wrap-style:square" from="180,0" to="540,0">
              <v:fill o:detectmouseclick="t"/>
            </v:line>
            <v:line id="直线 13" o:spid="_x0000_s2332" style="position:absolute;flip:x;mso-wrap-style:square" from="0,0" to="180,312">
              <v:fill o:detectmouseclick="t"/>
            </v:line>
            <v:line id="直线 14" o:spid="_x0000_s2333" style="position:absolute;flip:y;mso-wrap-style:square" from="0,156" to="0,312">
              <v:fill o:detectmouseclick="t"/>
            </v:line>
          </v:group>
        </w:pict>
      </w:r>
      <w:r>
        <w:rPr>
          <w:rFonts w:hint="eastAsia"/>
        </w:rPr>
        <w:t>③</w:t>
      </w:r>
      <w:r>
        <w:rPr>
          <w:rFonts w:hint="eastAsia"/>
          <w:i/>
        </w:rPr>
        <w:t>W=</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rPr>
        <w:instrText xml:space="preserve"> </w:instrText>
      </w:r>
      <w:r>
        <w:rPr>
          <w:rStyle w:val="CharChar"/>
          <w:rFonts w:hint="eastAsia"/>
          <w:vertAlign w:val="superscript"/>
        </w:rPr>
        <w:instrText>2</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Style w:val="CharChar"/>
          <w:rFonts w:hint="eastAsia"/>
        </w:rPr>
        <w:t>t    U</w:t>
      </w:r>
      <w:r>
        <w:rPr>
          <w:rStyle w:val="CharChar"/>
          <w:rFonts w:hint="eastAsia"/>
        </w:rPr>
        <w:t xml:space="preserve"> </w:t>
      </w:r>
      <w:r>
        <w:rPr>
          <w:rFonts w:hint="eastAsia"/>
          <w:i/>
          <w:vertAlign w:val="superscript"/>
        </w:rPr>
        <w:t>2</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W</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 xml:space="preserve">U </w:t>
      </w:r>
      <w:r>
        <w:rPr>
          <w:rFonts w:hint="eastAsia"/>
          <w:i/>
        </w:rPr>
        <w:t>=</w:t>
      </w:r>
      <w:r>
        <w:rPr>
          <w:rFonts w:hint="eastAsia"/>
          <w:i/>
        </w:rPr>
        <w:t xml:space="preserve"> </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W</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R</w:t>
      </w:r>
      <w:r>
        <w:rPr>
          <w:rFonts w:hint="eastAsia"/>
          <w:i/>
        </w:rPr>
        <w:t xml:space="preserve"> =</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rPr>
        <w:instrText xml:space="preserve"> </w:instrText>
      </w:r>
      <w:r>
        <w:rPr>
          <w:rStyle w:val="CharChar"/>
          <w:rFonts w:hint="eastAsia"/>
          <w:vertAlign w:val="superscript"/>
        </w:rPr>
        <w:instrText>2</w:instrText>
      </w:r>
      <w:r>
        <w:rPr>
          <w:rStyle w:val="CharChar"/>
          <w:rFonts w:hint="eastAsia"/>
        </w:rPr>
        <w:instrText xml:space="preserve"> t</w:instrText>
      </w:r>
      <w:r>
        <w:rPr>
          <w:rFonts w:ascii="宋体" w:hAnsi="宋体"/>
          <w:i/>
          <w:kern w:val="0"/>
          <w:sz w:val="24"/>
        </w:rPr>
        <w:instrText>,</w:instrText>
      </w:r>
      <w:r>
        <w:rPr>
          <w:rFonts w:hint="eastAsia"/>
          <w:i/>
        </w:rPr>
        <w:instrText>W</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t</w:t>
      </w:r>
      <w:r>
        <w:rPr>
          <w:rFonts w:hint="eastAsia"/>
          <w:i/>
        </w:rPr>
        <w:t xml:space="preserve"> =</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Fonts w:hint="eastAsia"/>
          <w:i/>
        </w:rPr>
        <w:instrText>W</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0BDD8AD9" w14:textId="77777777" w:rsidR="00835EAF" w:rsidRDefault="00835EAF">
      <w:pPr>
        <w:ind w:firstLineChars="514" w:firstLine="1079"/>
        <w:rPr>
          <w:rFonts w:ascii="宋体" w:hAnsi="宋体" w:hint="eastAsia"/>
          <w:i/>
          <w:kern w:val="0"/>
          <w:sz w:val="24"/>
        </w:rPr>
      </w:pPr>
      <w:r>
        <w:rPr>
          <w:rFonts w:hint="eastAsia"/>
        </w:rPr>
        <w:lastRenderedPageBreak/>
        <w:t>④</w:t>
      </w:r>
      <w:r>
        <w:rPr>
          <w:rFonts w:hint="eastAsia"/>
          <w:i/>
        </w:rPr>
        <w:t>W=UQ    U=</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Q</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hint="eastAsia"/>
          <w:i/>
        </w:rPr>
        <w:t>Q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U</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4D2465D9" w14:textId="77777777" w:rsidR="00835EAF" w:rsidRDefault="00835EAF">
      <w:pPr>
        <w:ind w:firstLineChars="500" w:firstLine="1050"/>
        <w:rPr>
          <w:rFonts w:hint="eastAsia"/>
        </w:rPr>
      </w:pPr>
      <w:r>
        <w:rPr>
          <w:rFonts w:hint="eastAsia"/>
        </w:rPr>
        <w:t>⑤</w:t>
      </w:r>
      <w:r>
        <w:rPr>
          <w:rFonts w:hint="eastAsia"/>
        </w:rPr>
        <w:t xml:space="preserve"> </w:t>
      </w:r>
      <w:r>
        <w:rPr>
          <w:rFonts w:hint="eastAsia"/>
          <w:i/>
        </w:rPr>
        <w:t>W=Pt    P=</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P</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08640675" w14:textId="77777777" w:rsidR="00835EAF" w:rsidRDefault="00835EAF">
      <w:pPr>
        <w:ind w:firstLineChars="250" w:firstLine="525"/>
        <w:rPr>
          <w:rFonts w:hint="eastAsia"/>
        </w:rPr>
      </w:pPr>
      <w:r>
        <w:rPr>
          <w:rFonts w:hint="eastAsia"/>
        </w:rPr>
        <w:t>公式中的物理量：</w:t>
      </w:r>
    </w:p>
    <w:p w14:paraId="00587B11" w14:textId="77777777" w:rsidR="00835EAF" w:rsidRDefault="00835EAF">
      <w:pPr>
        <w:ind w:firstLineChars="400" w:firstLine="840"/>
        <w:rPr>
          <w:rFonts w:hint="eastAsia"/>
        </w:rPr>
      </w:pPr>
      <w:r>
        <w:rPr>
          <w:rFonts w:hint="eastAsia"/>
        </w:rPr>
        <w:t>W</w:t>
      </w:r>
      <w:r>
        <w:rPr>
          <w:rFonts w:hint="eastAsia"/>
        </w:rPr>
        <w:t>——电能——焦耳（</w:t>
      </w:r>
      <w:r>
        <w:rPr>
          <w:rFonts w:hint="eastAsia"/>
        </w:rPr>
        <w:t>J</w:t>
      </w:r>
      <w:r>
        <w:rPr>
          <w:rFonts w:hint="eastAsia"/>
        </w:rPr>
        <w:t>）</w:t>
      </w:r>
      <w:r>
        <w:rPr>
          <w:rFonts w:hint="eastAsia"/>
        </w:rPr>
        <w:t xml:space="preserve">  U</w:t>
      </w:r>
      <w:r>
        <w:rPr>
          <w:rFonts w:hint="eastAsia"/>
        </w:rPr>
        <w:t>——电压——伏特（</w:t>
      </w:r>
      <w:r>
        <w:rPr>
          <w:rFonts w:hint="eastAsia"/>
        </w:rPr>
        <w:t>V</w:t>
      </w:r>
      <w:r>
        <w:rPr>
          <w:rFonts w:hint="eastAsia"/>
        </w:rPr>
        <w:t>）</w:t>
      </w:r>
      <w:r>
        <w:rPr>
          <w:rFonts w:hint="eastAsia"/>
        </w:rPr>
        <w:t xml:space="preserve">   I</w:t>
      </w:r>
      <w:r>
        <w:rPr>
          <w:rFonts w:hint="eastAsia"/>
        </w:rPr>
        <w:t>——电流——安培（</w:t>
      </w:r>
      <w:r>
        <w:rPr>
          <w:rFonts w:hint="eastAsia"/>
        </w:rPr>
        <w:t>A</w:t>
      </w:r>
      <w:r>
        <w:rPr>
          <w:rFonts w:hint="eastAsia"/>
        </w:rPr>
        <w:t>）</w:t>
      </w:r>
    </w:p>
    <w:p w14:paraId="5D75F65E" w14:textId="77777777" w:rsidR="00835EAF" w:rsidRDefault="00835EAF">
      <w:pPr>
        <w:ind w:firstLineChars="400" w:firstLine="840"/>
        <w:rPr>
          <w:rFonts w:hint="eastAsia"/>
        </w:rPr>
      </w:pPr>
      <w:r>
        <w:rPr>
          <w:rFonts w:hint="eastAsia"/>
        </w:rPr>
        <w:t>t</w:t>
      </w:r>
      <w:r>
        <w:rPr>
          <w:rFonts w:hint="eastAsia"/>
        </w:rPr>
        <w:t>——时间——秒（</w:t>
      </w:r>
      <w:r>
        <w:rPr>
          <w:rFonts w:hint="eastAsia"/>
        </w:rPr>
        <w:t>s</w:t>
      </w:r>
      <w:r>
        <w:rPr>
          <w:rFonts w:hint="eastAsia"/>
        </w:rPr>
        <w:t>）</w:t>
      </w:r>
      <w:r>
        <w:rPr>
          <w:rFonts w:hint="eastAsia"/>
        </w:rPr>
        <w:t xml:space="preserve">      R</w:t>
      </w:r>
      <w:r>
        <w:rPr>
          <w:rFonts w:hint="eastAsia"/>
        </w:rPr>
        <w:t>——电阻——欧姆（Ω）</w:t>
      </w:r>
      <w:r>
        <w:rPr>
          <w:rFonts w:hint="eastAsia"/>
        </w:rPr>
        <w:t xml:space="preserve">  Q</w:t>
      </w:r>
      <w:r>
        <w:rPr>
          <w:rFonts w:hint="eastAsia"/>
        </w:rPr>
        <w:t>——电荷量——库伦（</w:t>
      </w:r>
      <w:r>
        <w:rPr>
          <w:rFonts w:hint="eastAsia"/>
        </w:rPr>
        <w:t>C</w:t>
      </w:r>
      <w:r>
        <w:rPr>
          <w:rFonts w:hint="eastAsia"/>
        </w:rPr>
        <w:t>）</w:t>
      </w:r>
    </w:p>
    <w:p w14:paraId="11796106" w14:textId="77777777" w:rsidR="00835EAF" w:rsidRDefault="00835EAF">
      <w:pPr>
        <w:ind w:firstLineChars="400" w:firstLine="840"/>
        <w:rPr>
          <w:rFonts w:hint="eastAsia"/>
        </w:rPr>
      </w:pPr>
      <w:r>
        <w:rPr>
          <w:rFonts w:hint="eastAsia"/>
        </w:rPr>
        <w:t>P</w:t>
      </w:r>
      <w:r>
        <w:rPr>
          <w:rFonts w:hint="eastAsia"/>
        </w:rPr>
        <w:t>——功率——瓦特（</w:t>
      </w:r>
      <w:r>
        <w:rPr>
          <w:rFonts w:hint="eastAsia"/>
        </w:rPr>
        <w:t>W</w:t>
      </w:r>
      <w:r>
        <w:rPr>
          <w:rFonts w:hint="eastAsia"/>
        </w:rPr>
        <w:t>）</w:t>
      </w:r>
    </w:p>
    <w:p w14:paraId="788BE21E" w14:textId="77777777" w:rsidR="00835EAF" w:rsidRDefault="00835EAF">
      <w:pPr>
        <w:numPr>
          <w:ilvl w:val="0"/>
          <w:numId w:val="9"/>
        </w:numPr>
        <w:tabs>
          <w:tab w:val="left" w:pos="360"/>
        </w:tabs>
        <w:rPr>
          <w:rFonts w:hint="eastAsia"/>
        </w:rPr>
      </w:pPr>
      <w:r>
        <w:rPr>
          <w:rFonts w:hint="eastAsia"/>
        </w:rPr>
        <w:t>电能表：</w:t>
      </w:r>
    </w:p>
    <w:p w14:paraId="296E88EB" w14:textId="77777777" w:rsidR="00835EAF" w:rsidRDefault="00835EAF">
      <w:pPr>
        <w:ind w:firstLineChars="200" w:firstLine="420"/>
        <w:rPr>
          <w:rFonts w:hint="eastAsia"/>
        </w:rPr>
      </w:pPr>
      <w:r>
        <w:rPr>
          <w:lang w:val="en-US" w:eastAsia="zh-CN"/>
        </w:rPr>
        <w:pict w14:anchorId="626E1C20">
          <v:shape id="图片 5" o:spid="_x0000_s2334" type="#_x0000_t75" style="position:absolute;left:0;text-align:left;margin-left:426.6pt;margin-top:15.55pt;width:114.75pt;height:83.25pt;z-index:-251683328;mso-wrap-style:square" wrapcoords="-282 0 -282 21405 21741 21405 21741 0 -282 0">
            <v:imagedata r:id="rId61" o:title=""/>
            <w10:wrap type="square"/>
          </v:shape>
        </w:pict>
      </w:r>
      <w:r>
        <w:rPr>
          <w:rFonts w:hint="eastAsia"/>
        </w:rPr>
        <w:t>测量电功的仪表是电能表（也叫电度表）。下图是一种电能表的表盘。</w:t>
      </w:r>
    </w:p>
    <w:p w14:paraId="10876821" w14:textId="77777777" w:rsidR="00835EAF" w:rsidRDefault="00835EAF">
      <w:pPr>
        <w:ind w:firstLineChars="200" w:firstLine="420"/>
        <w:rPr>
          <w:rFonts w:hint="eastAsia"/>
        </w:rPr>
      </w:pPr>
      <w:r>
        <w:rPr>
          <w:rFonts w:hint="eastAsia"/>
        </w:rPr>
        <w:t>表盘上的数字表示已经消耗的电能，单位是千瓦时，计数器的最后一位是小数，即</w:t>
      </w:r>
      <w:r>
        <w:rPr>
          <w:rFonts w:hint="eastAsia"/>
        </w:rPr>
        <w:t>1234.5 kW</w:t>
      </w:r>
      <w:r>
        <w:rPr>
          <w:rFonts w:hint="eastAsia"/>
        </w:rPr>
        <w:t>·</w:t>
      </w:r>
      <w:r>
        <w:rPr>
          <w:rFonts w:hint="eastAsia"/>
        </w:rPr>
        <w:t>h</w:t>
      </w:r>
      <w:r>
        <w:rPr>
          <w:rFonts w:hint="eastAsia"/>
        </w:rPr>
        <w:t>。用电能表月底的读数减去月初的读数，就表示这个月所消耗的电能。</w:t>
      </w:r>
    </w:p>
    <w:p w14:paraId="35B27BC7" w14:textId="77777777" w:rsidR="00835EAF" w:rsidRDefault="00835EAF">
      <w:pPr>
        <w:ind w:firstLineChars="200" w:firstLine="420"/>
        <w:rPr>
          <w:rFonts w:hint="eastAsia"/>
        </w:rPr>
      </w:pPr>
      <w:r>
        <w:rPr>
          <w:rFonts w:hint="eastAsia"/>
        </w:rPr>
        <w:t>“</w:t>
      </w:r>
      <w:r>
        <w:rPr>
          <w:rFonts w:hint="eastAsia"/>
        </w:rPr>
        <w:t>220 V</w:t>
      </w:r>
      <w:r>
        <w:rPr>
          <w:rFonts w:hint="eastAsia"/>
        </w:rPr>
        <w:t>”表示这个电能表的额定电压是</w:t>
      </w:r>
      <w:r>
        <w:rPr>
          <w:rFonts w:hint="eastAsia"/>
        </w:rPr>
        <w:t>220V</w:t>
      </w:r>
      <w:r>
        <w:rPr>
          <w:rFonts w:hint="eastAsia"/>
        </w:rPr>
        <w:t>，应该在</w:t>
      </w:r>
      <w:r>
        <w:rPr>
          <w:rFonts w:hint="eastAsia"/>
        </w:rPr>
        <w:t>220V</w:t>
      </w:r>
      <w:r>
        <w:rPr>
          <w:rFonts w:hint="eastAsia"/>
        </w:rPr>
        <w:t>的电路中使用。</w:t>
      </w:r>
    </w:p>
    <w:p w14:paraId="1B434734" w14:textId="77777777" w:rsidR="00835EAF" w:rsidRDefault="00835EAF">
      <w:pPr>
        <w:ind w:firstLineChars="200" w:firstLine="420"/>
        <w:rPr>
          <w:rFonts w:hint="eastAsia"/>
        </w:rPr>
      </w:pPr>
      <w:r>
        <w:rPr>
          <w:rFonts w:hint="eastAsia"/>
        </w:rPr>
        <w:t>“</w:t>
      </w:r>
      <w:r>
        <w:rPr>
          <w:rFonts w:hint="eastAsia"/>
        </w:rPr>
        <w:t>10</w:t>
      </w:r>
      <w:r>
        <w:rPr>
          <w:rFonts w:hint="eastAsia"/>
        </w:rPr>
        <w:t>（</w:t>
      </w:r>
      <w:r>
        <w:rPr>
          <w:rFonts w:hint="eastAsia"/>
        </w:rPr>
        <w:t>20 A</w:t>
      </w:r>
      <w:r>
        <w:rPr>
          <w:rFonts w:hint="eastAsia"/>
        </w:rPr>
        <w:t>）”表示这个电能表的标定电流为</w:t>
      </w:r>
      <w:r>
        <w:rPr>
          <w:rFonts w:hint="eastAsia"/>
        </w:rPr>
        <w:t>10A</w:t>
      </w:r>
      <w:r>
        <w:rPr>
          <w:rFonts w:hint="eastAsia"/>
        </w:rPr>
        <w:t>，额定最大电流为</w:t>
      </w:r>
      <w:r>
        <w:rPr>
          <w:rFonts w:hint="eastAsia"/>
        </w:rPr>
        <w:t>20 A</w:t>
      </w:r>
      <w:r>
        <w:rPr>
          <w:rFonts w:hint="eastAsia"/>
        </w:rPr>
        <w:t>。</w:t>
      </w:r>
    </w:p>
    <w:p w14:paraId="7F0F5B6C" w14:textId="77777777" w:rsidR="00835EAF" w:rsidRDefault="00835EAF">
      <w:pPr>
        <w:ind w:firstLineChars="200" w:firstLine="420"/>
        <w:rPr>
          <w:rFonts w:hint="eastAsia"/>
        </w:rPr>
      </w:pPr>
      <w:r>
        <w:rPr>
          <w:rFonts w:hint="eastAsia"/>
        </w:rPr>
        <w:t>“</w:t>
      </w:r>
      <w:r>
        <w:rPr>
          <w:rFonts w:hint="eastAsia"/>
        </w:rPr>
        <w:t>50 Hz</w:t>
      </w:r>
      <w:r>
        <w:rPr>
          <w:rFonts w:hint="eastAsia"/>
        </w:rPr>
        <w:t>”表示这个电能表在</w:t>
      </w:r>
      <w:r>
        <w:rPr>
          <w:rFonts w:hint="eastAsia"/>
        </w:rPr>
        <w:t>50 Hz</w:t>
      </w:r>
      <w:r>
        <w:rPr>
          <w:rFonts w:hint="eastAsia"/>
        </w:rPr>
        <w:t>的交流电中使用；</w:t>
      </w:r>
    </w:p>
    <w:p w14:paraId="0B332DA8" w14:textId="77777777" w:rsidR="00835EAF" w:rsidRDefault="00835EAF">
      <w:pPr>
        <w:ind w:firstLineChars="200" w:firstLine="420"/>
        <w:rPr>
          <w:rFonts w:hint="eastAsia"/>
        </w:rPr>
      </w:pPr>
      <w:r>
        <w:rPr>
          <w:rFonts w:hint="eastAsia"/>
        </w:rPr>
        <w:t>“</w:t>
      </w:r>
      <w:r>
        <w:rPr>
          <w:rFonts w:hint="eastAsia"/>
        </w:rPr>
        <w:t>600 revs/kW</w:t>
      </w:r>
      <w:r>
        <w:rPr>
          <w:rFonts w:hint="eastAsia"/>
        </w:rPr>
        <w:t>·</w:t>
      </w:r>
      <w:r>
        <w:rPr>
          <w:rFonts w:hint="eastAsia"/>
        </w:rPr>
        <w:t>h</w:t>
      </w:r>
      <w:r>
        <w:rPr>
          <w:rFonts w:hint="eastAsia"/>
        </w:rPr>
        <w:t>”表示接在这个电能表上的用电器，每消耗</w:t>
      </w:r>
      <w:r>
        <w:rPr>
          <w:rFonts w:hint="eastAsia"/>
        </w:rPr>
        <w:t>1</w:t>
      </w:r>
      <w:r>
        <w:rPr>
          <w:rFonts w:hint="eastAsia"/>
        </w:rPr>
        <w:t>千瓦时的电能，电能表上的表盘转过</w:t>
      </w:r>
      <w:r>
        <w:rPr>
          <w:rFonts w:hint="eastAsia"/>
        </w:rPr>
        <w:t>600</w:t>
      </w:r>
      <w:r>
        <w:rPr>
          <w:rFonts w:hint="eastAsia"/>
        </w:rPr>
        <w:t>转。</w:t>
      </w:r>
    </w:p>
    <w:p w14:paraId="456B3D67" w14:textId="77777777" w:rsidR="00835EAF" w:rsidRDefault="00835EAF">
      <w:pPr>
        <w:ind w:firstLineChars="200" w:firstLine="420"/>
        <w:rPr>
          <w:rFonts w:hint="eastAsia"/>
        </w:rPr>
      </w:pPr>
      <w:r>
        <w:rPr>
          <w:rFonts w:hint="eastAsia"/>
        </w:rPr>
        <w:t>根据转盘转数计算电能或根据电能计算转盘转数时，可以列比例式：</w:t>
      </w:r>
    </w:p>
    <w:p w14:paraId="3E1F7B2D" w14:textId="77777777" w:rsidR="00835EAF" w:rsidRDefault="00835EAF">
      <w:pPr>
        <w:ind w:firstLineChars="200" w:firstLine="420"/>
        <w:rPr>
          <w:rFonts w:hint="eastAsia"/>
        </w:rPr>
      </w:pPr>
      <w:r>
        <w:object w:dxaOrig="2595" w:dyaOrig="611" w14:anchorId="3539D549">
          <v:shape id="对象 23" o:spid="_x0000_i1062" type="#_x0000_t75" style="width:129.75pt;height:30.4pt;mso-wrap-style:square;mso-position-horizontal-relative:page;mso-position-vertical-relative:page" o:ole="">
            <v:imagedata r:id="rId62" o:title=""/>
          </v:shape>
          <o:OLEObject Type="Embed" ProgID="Equation.3" ShapeID="对象 23" DrawAspect="Content" ObjectID="_1842728406" r:id="rId63"/>
        </w:object>
      </w:r>
    </w:p>
    <w:p w14:paraId="58C53042" w14:textId="77777777" w:rsidR="00835EAF" w:rsidRDefault="00835EAF">
      <w:pPr>
        <w:numPr>
          <w:ilvl w:val="0"/>
          <w:numId w:val="9"/>
        </w:numPr>
        <w:tabs>
          <w:tab w:val="left" w:pos="360"/>
        </w:tabs>
        <w:rPr>
          <w:rFonts w:hint="eastAsia"/>
        </w:rPr>
      </w:pPr>
      <w:r>
        <w:rPr>
          <w:rFonts w:hint="eastAsia"/>
        </w:rPr>
        <w:t>串并联电路电功特点：</w:t>
      </w:r>
    </w:p>
    <w:p w14:paraId="1FD935AF" w14:textId="77777777" w:rsidR="00835EAF" w:rsidRDefault="00835EAF">
      <w:pPr>
        <w:numPr>
          <w:ilvl w:val="1"/>
          <w:numId w:val="9"/>
        </w:numPr>
        <w:tabs>
          <w:tab w:val="left" w:pos="780"/>
        </w:tabs>
        <w:rPr>
          <w:rFonts w:hint="eastAsia"/>
        </w:rPr>
      </w:pPr>
      <w:r>
        <w:rPr>
          <w:rFonts w:hint="eastAsia"/>
        </w:rPr>
        <w:t>在串联电路和并联电路中，电流所做的总功等于各用电器电功之和；</w:t>
      </w:r>
    </w:p>
    <w:p w14:paraId="6AED4F04" w14:textId="77777777" w:rsidR="00835EAF" w:rsidRDefault="00835EAF">
      <w:pPr>
        <w:numPr>
          <w:ilvl w:val="1"/>
          <w:numId w:val="9"/>
        </w:numPr>
        <w:tabs>
          <w:tab w:val="left" w:pos="780"/>
        </w:tabs>
        <w:rPr>
          <w:rFonts w:hint="eastAsia"/>
        </w:rPr>
      </w:pPr>
      <w:r>
        <w:rPr>
          <w:rFonts w:hint="eastAsia"/>
        </w:rPr>
        <w:t>串联电路中，各用电器的电功与其电阻成正比，即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W</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p>
    <w:p w14:paraId="2CFD417E" w14:textId="77777777" w:rsidR="00835EAF" w:rsidRDefault="00835EAF">
      <w:pPr>
        <w:numPr>
          <w:ilvl w:val="1"/>
          <w:numId w:val="9"/>
        </w:numPr>
        <w:tabs>
          <w:tab w:val="left" w:pos="780"/>
        </w:tabs>
        <w:rPr>
          <w:rFonts w:hint="eastAsia"/>
        </w:rPr>
      </w:pPr>
      <w:r>
        <w:rPr>
          <w:rFonts w:hint="eastAsia"/>
        </w:rPr>
        <w:t>并联电路中，各用电器的电功与其电阻成反比，即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W</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Cs w:val="21"/>
        </w:rPr>
        <w:t>（各支路通电时间相同）。</w:t>
      </w:r>
    </w:p>
    <w:p w14:paraId="0AC64E20"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电功率</w:t>
      </w:r>
    </w:p>
    <w:p w14:paraId="74AFE2CF" w14:textId="77777777" w:rsidR="00835EAF" w:rsidRDefault="00835EAF">
      <w:pPr>
        <w:numPr>
          <w:ilvl w:val="0"/>
          <w:numId w:val="11"/>
        </w:numPr>
        <w:tabs>
          <w:tab w:val="left" w:pos="360"/>
        </w:tabs>
        <w:rPr>
          <w:rFonts w:hint="eastAsia"/>
        </w:rPr>
      </w:pPr>
      <w:r>
        <w:rPr>
          <w:rFonts w:hint="eastAsia"/>
        </w:rPr>
        <w:t>电功率：</w:t>
      </w:r>
    </w:p>
    <w:p w14:paraId="1A9D2074" w14:textId="77777777" w:rsidR="00835EAF" w:rsidRDefault="00835EAF">
      <w:pPr>
        <w:ind w:firstLineChars="200" w:firstLine="420"/>
        <w:rPr>
          <w:rFonts w:hint="eastAsia"/>
        </w:rPr>
      </w:pPr>
      <w:r>
        <w:rPr>
          <w:rFonts w:hint="eastAsia"/>
        </w:rPr>
        <w:t>定义：电流在</w:t>
      </w:r>
      <w:r>
        <w:rPr>
          <w:rFonts w:hint="eastAsia"/>
        </w:rPr>
        <w:t>1</w:t>
      </w:r>
      <w:r>
        <w:rPr>
          <w:rFonts w:hint="eastAsia"/>
        </w:rPr>
        <w:t>秒内所做的功叫电功率。</w:t>
      </w:r>
    </w:p>
    <w:p w14:paraId="18F2C25B" w14:textId="77777777" w:rsidR="00835EAF" w:rsidRDefault="00835EAF">
      <w:pPr>
        <w:ind w:firstLineChars="200" w:firstLine="420"/>
        <w:rPr>
          <w:rFonts w:hint="eastAsia"/>
        </w:rPr>
      </w:pPr>
      <w:r>
        <w:rPr>
          <w:rFonts w:hint="eastAsia"/>
        </w:rPr>
        <w:t>意义：表示消耗电能的快慢。</w:t>
      </w:r>
    </w:p>
    <w:p w14:paraId="3416EA16" w14:textId="77777777" w:rsidR="00835EAF" w:rsidRDefault="00835EAF">
      <w:pPr>
        <w:ind w:firstLineChars="200" w:firstLine="420"/>
        <w:rPr>
          <w:rFonts w:hint="eastAsia"/>
        </w:rPr>
      </w:pPr>
      <w:r>
        <w:rPr>
          <w:rFonts w:hint="eastAsia"/>
        </w:rPr>
        <w:t>符号：</w:t>
      </w:r>
      <w:r>
        <w:rPr>
          <w:i/>
        </w:rPr>
        <w:t>P</w:t>
      </w:r>
    </w:p>
    <w:p w14:paraId="6E1F1D57" w14:textId="77777777" w:rsidR="00835EAF" w:rsidRDefault="00835EAF">
      <w:pPr>
        <w:ind w:firstLineChars="200" w:firstLine="420"/>
        <w:rPr>
          <w:rFonts w:hint="eastAsia"/>
        </w:rPr>
      </w:pPr>
      <w:r>
        <w:rPr>
          <w:rFonts w:hint="eastAsia"/>
        </w:rPr>
        <w:t>单位：瓦特（瓦，</w:t>
      </w:r>
      <w:r>
        <w:rPr>
          <w:rFonts w:hint="eastAsia"/>
        </w:rPr>
        <w:t>W</w:t>
      </w:r>
      <w:r>
        <w:rPr>
          <w:rFonts w:hint="eastAsia"/>
        </w:rPr>
        <w:t>），常用单位为千瓦（</w:t>
      </w:r>
      <w:r>
        <w:rPr>
          <w:rFonts w:hint="eastAsia"/>
        </w:rPr>
        <w:t>kW</w:t>
      </w:r>
      <w:r>
        <w:rPr>
          <w:rFonts w:hint="eastAsia"/>
        </w:rPr>
        <w:t>），</w:t>
      </w:r>
      <w:r>
        <w:rPr>
          <w:rFonts w:hint="eastAsia"/>
        </w:rPr>
        <w:t>1kW</w:t>
      </w:r>
      <w:r>
        <w:rPr>
          <w:rFonts w:hint="eastAsia"/>
        </w:rPr>
        <w:t>＝</w:t>
      </w:r>
      <w:r>
        <w:rPr>
          <w:rFonts w:hint="eastAsia"/>
        </w:rPr>
        <w:t>10</w:t>
      </w:r>
      <w:r>
        <w:rPr>
          <w:rFonts w:hint="eastAsia"/>
          <w:vertAlign w:val="superscript"/>
        </w:rPr>
        <w:t>3</w:t>
      </w:r>
      <w:r>
        <w:rPr>
          <w:rFonts w:hint="eastAsia"/>
        </w:rPr>
        <w:t>W</w:t>
      </w:r>
    </w:p>
    <w:p w14:paraId="3AB57A28" w14:textId="77777777" w:rsidR="00835EAF" w:rsidRDefault="00835EAF">
      <w:pPr>
        <w:ind w:firstLineChars="200" w:firstLine="420"/>
        <w:rPr>
          <w:rFonts w:hint="eastAsia"/>
        </w:rPr>
      </w:pPr>
      <w:r>
        <w:rPr>
          <w:rFonts w:hint="eastAsia"/>
        </w:rPr>
        <w:t>电功率的定义式：</w:t>
      </w:r>
      <w:r>
        <w:rPr>
          <w:rFonts w:hint="eastAsia"/>
          <w:i/>
        </w:rPr>
        <w:t>P=</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hint="eastAsia"/>
          <w:i/>
        </w:rPr>
        <w:t xml:space="preserve">   W=Pt </w:t>
      </w:r>
      <w:r>
        <w:rPr>
          <w:rFonts w:ascii="宋体" w:hAnsi="宋体" w:hint="eastAsia"/>
          <w:i/>
          <w:kern w:val="0"/>
          <w:sz w:val="24"/>
        </w:rPr>
        <w:t xml:space="preserve">   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W</w:instrText>
      </w:r>
      <w:r>
        <w:rPr>
          <w:rFonts w:ascii="宋体" w:hAnsi="宋体"/>
          <w:i/>
          <w:kern w:val="0"/>
          <w:sz w:val="24"/>
        </w:rPr>
        <w:instrText>,</w:instrText>
      </w:r>
      <w:r>
        <w:rPr>
          <w:rFonts w:hint="eastAsia"/>
          <w:i/>
        </w:rPr>
        <w:instrText>P</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5F1C2B91" w14:textId="77777777" w:rsidR="00835EAF" w:rsidRDefault="00835EAF">
      <w:pPr>
        <w:ind w:firstLineChars="200" w:firstLine="420"/>
        <w:rPr>
          <w:rFonts w:hint="eastAsia"/>
        </w:rPr>
      </w:pPr>
      <w:r>
        <w:rPr>
          <w:rFonts w:hint="eastAsia"/>
        </w:rPr>
        <w:t>第一种单位：</w:t>
      </w:r>
      <w:r>
        <w:rPr>
          <w:i/>
        </w:rPr>
        <w:t>P</w:t>
      </w:r>
      <w:r>
        <w:rPr>
          <w:rFonts w:hint="eastAsia"/>
        </w:rPr>
        <w:t>——电功率——瓦特（</w:t>
      </w:r>
      <w:r>
        <w:rPr>
          <w:rFonts w:hint="eastAsia"/>
        </w:rPr>
        <w:t>W</w:t>
      </w:r>
      <w:r>
        <w:rPr>
          <w:rFonts w:hint="eastAsia"/>
        </w:rPr>
        <w:t>）；</w:t>
      </w:r>
      <w:r>
        <w:rPr>
          <w:i/>
        </w:rPr>
        <w:t>W</w:t>
      </w:r>
      <w:r>
        <w:rPr>
          <w:rFonts w:hint="eastAsia"/>
        </w:rPr>
        <w:t>——电功——焦耳（</w:t>
      </w:r>
      <w:r>
        <w:rPr>
          <w:rFonts w:hint="eastAsia"/>
        </w:rPr>
        <w:t>J</w:t>
      </w:r>
      <w:r>
        <w:rPr>
          <w:rFonts w:hint="eastAsia"/>
        </w:rPr>
        <w:t>）；</w:t>
      </w:r>
    </w:p>
    <w:p w14:paraId="56C04E1D" w14:textId="77777777" w:rsidR="00835EAF" w:rsidRDefault="00835EAF">
      <w:pPr>
        <w:ind w:firstLineChars="200" w:firstLine="420"/>
        <w:rPr>
          <w:rFonts w:hint="eastAsia"/>
        </w:rPr>
      </w:pPr>
      <w:r>
        <w:rPr>
          <w:rFonts w:hint="eastAsia"/>
          <w:i/>
        </w:rPr>
        <w:t xml:space="preserve">            </w:t>
      </w:r>
      <w:r>
        <w:rPr>
          <w:i/>
        </w:rPr>
        <w:t>t</w:t>
      </w:r>
      <w:r>
        <w:rPr>
          <w:rFonts w:hint="eastAsia"/>
        </w:rPr>
        <w:t>——通电时间——秒（</w:t>
      </w:r>
      <w:r>
        <w:rPr>
          <w:rFonts w:hint="eastAsia"/>
        </w:rPr>
        <w:t>s</w:t>
      </w:r>
      <w:r>
        <w:rPr>
          <w:rFonts w:hint="eastAsia"/>
        </w:rPr>
        <w:t>）。</w:t>
      </w:r>
      <w:r>
        <w:br/>
      </w:r>
      <w:r>
        <w:rPr>
          <w:rFonts w:hint="eastAsia"/>
        </w:rPr>
        <w:t xml:space="preserve">    </w:t>
      </w:r>
      <w:r>
        <w:rPr>
          <w:rFonts w:hint="eastAsia"/>
        </w:rPr>
        <w:t>第二种单位：</w:t>
      </w:r>
      <w:r>
        <w:rPr>
          <w:i/>
        </w:rPr>
        <w:t>P</w:t>
      </w:r>
      <w:r>
        <w:rPr>
          <w:rFonts w:hint="eastAsia"/>
        </w:rPr>
        <w:t>——电功率——千瓦（</w:t>
      </w:r>
      <w:r>
        <w:rPr>
          <w:rFonts w:hint="eastAsia"/>
        </w:rPr>
        <w:t>kW</w:t>
      </w:r>
      <w:r>
        <w:rPr>
          <w:rFonts w:hint="eastAsia"/>
        </w:rPr>
        <w:t>）；</w:t>
      </w:r>
      <w:r>
        <w:rPr>
          <w:i/>
        </w:rPr>
        <w:t>W</w:t>
      </w:r>
      <w:r>
        <w:rPr>
          <w:rFonts w:hint="eastAsia"/>
        </w:rPr>
        <w:t>——电功——千瓦时（</w:t>
      </w:r>
      <w:r>
        <w:rPr>
          <w:rFonts w:hint="eastAsia"/>
        </w:rPr>
        <w:t>kW</w:t>
      </w:r>
      <w:r>
        <w:rPr>
          <w:rFonts w:hint="eastAsia"/>
        </w:rPr>
        <w:t>·</w:t>
      </w:r>
      <w:r>
        <w:rPr>
          <w:rFonts w:hint="eastAsia"/>
        </w:rPr>
        <w:t>h</w:t>
      </w:r>
      <w:r>
        <w:rPr>
          <w:rFonts w:hint="eastAsia"/>
        </w:rPr>
        <w:t>）；</w:t>
      </w:r>
    </w:p>
    <w:p w14:paraId="2A8192B7" w14:textId="77777777" w:rsidR="00835EAF" w:rsidRDefault="00835EAF">
      <w:pPr>
        <w:ind w:firstLineChars="200" w:firstLine="420"/>
        <w:rPr>
          <w:rFonts w:hint="eastAsia"/>
        </w:rPr>
      </w:pPr>
      <w:r>
        <w:rPr>
          <w:rFonts w:hint="eastAsia"/>
        </w:rPr>
        <w:t xml:space="preserve">            </w:t>
      </w:r>
      <w:r>
        <w:rPr>
          <w:i/>
        </w:rPr>
        <w:t>t</w:t>
      </w:r>
      <w:r>
        <w:rPr>
          <w:rFonts w:hint="eastAsia"/>
        </w:rPr>
        <w:t>——通电时间——小时（</w:t>
      </w:r>
      <w:r>
        <w:rPr>
          <w:rFonts w:hint="eastAsia"/>
        </w:rPr>
        <w:t>h</w:t>
      </w:r>
      <w:r>
        <w:rPr>
          <w:rFonts w:hint="eastAsia"/>
        </w:rPr>
        <w:t>）。</w:t>
      </w:r>
    </w:p>
    <w:p w14:paraId="47E64AB3" w14:textId="77777777" w:rsidR="00835EAF" w:rsidRDefault="00835EAF">
      <w:pPr>
        <w:ind w:firstLineChars="200" w:firstLine="420"/>
        <w:rPr>
          <w:rFonts w:ascii="宋体" w:hAnsi="宋体" w:hint="eastAsia"/>
          <w:i/>
          <w:kern w:val="0"/>
          <w:sz w:val="24"/>
        </w:rPr>
      </w:pPr>
      <w:r>
        <w:rPr>
          <w:rFonts w:hint="eastAsia"/>
        </w:rPr>
        <w:t>电功率的计算式：</w:t>
      </w:r>
      <w:r>
        <w:rPr>
          <w:rFonts w:hint="eastAsia"/>
          <w:i/>
        </w:rPr>
        <w:t>P=UI    U=</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P</w:instrText>
      </w:r>
      <w:r>
        <w:rPr>
          <w:rFonts w:ascii="宋体" w:hAnsi="宋体"/>
          <w:i/>
          <w:kern w:val="0"/>
          <w:sz w:val="24"/>
        </w:rPr>
        <w:instrText>,</w:instrText>
      </w:r>
      <w:r>
        <w:rPr>
          <w:rFonts w:hint="eastAsia"/>
          <w:i/>
        </w:rPr>
        <w:instrText>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hint="eastAsia"/>
        </w:rPr>
        <w:t xml:space="preserve">   </w:t>
      </w:r>
      <w:r>
        <w:rPr>
          <w:rFonts w:hint="eastAsia"/>
          <w:i/>
        </w:rPr>
        <w:t>I=</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P</w:instrText>
      </w:r>
      <w:r>
        <w:rPr>
          <w:rFonts w:ascii="宋体" w:hAnsi="宋体"/>
          <w:i/>
          <w:kern w:val="0"/>
          <w:sz w:val="24"/>
        </w:rPr>
        <w:instrText>,</w:instrText>
      </w:r>
      <w:r>
        <w:rPr>
          <w:rFonts w:hint="eastAsia"/>
          <w:i/>
        </w:rPr>
        <w:instrText>U</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68CC9528" w14:textId="77777777" w:rsidR="00835EAF" w:rsidRDefault="00835EAF">
      <w:pPr>
        <w:ind w:firstLineChars="500" w:firstLine="1200"/>
        <w:rPr>
          <w:rFonts w:ascii="宋体" w:hAnsi="宋体" w:hint="eastAsia"/>
          <w:i/>
          <w:kern w:val="0"/>
          <w:sz w:val="24"/>
        </w:rPr>
      </w:pPr>
      <w:r>
        <w:rPr>
          <w:rFonts w:ascii="宋体" w:hAnsi="宋体" w:hint="eastAsia"/>
          <w:i/>
          <w:kern w:val="0"/>
          <w:sz w:val="24"/>
          <w:lang w:val="en-US" w:eastAsia="zh-CN"/>
        </w:rPr>
        <w:pict w14:anchorId="06B82D4F">
          <v:group id="组合 16" o:spid="_x0000_s2336" style="position:absolute;left:0;text-align:left;margin-left:3in;margin-top:0;width:27pt;height:15.6pt;z-index:251642368" coordsize="540,312">
            <v:line id="直线 17" o:spid="_x0000_s2337" style="position:absolute;mso-wrap-style:square" from="180,0" to="540,0"/>
            <v:line id="直线 18" o:spid="_x0000_s2338" style="position:absolute;flip:x;mso-wrap-style:square" from="0,0" to="180,312"/>
            <v:line id="直线 19" o:spid="_x0000_s2339" style="position:absolute;flip:y;mso-wrap-style:square" from="0,156" to="0,312"/>
          </v:group>
        </w:pict>
      </w:r>
      <w:r>
        <w:rPr>
          <w:rFonts w:ascii="宋体" w:hAnsi="宋体" w:hint="eastAsia"/>
          <w:i/>
          <w:kern w:val="0"/>
          <w:sz w:val="24"/>
        </w:rPr>
        <w:t xml:space="preserve">       P=</w:t>
      </w:r>
      <w:r>
        <w:rPr>
          <w:rFonts w:hint="eastAsia"/>
          <w:i/>
        </w:rPr>
        <w:t xml:space="preserve"> I</w:t>
      </w:r>
      <w:r>
        <w:rPr>
          <w:rFonts w:hint="eastAsia"/>
          <w:i/>
          <w:vertAlign w:val="superscript"/>
        </w:rPr>
        <w:t>2</w:t>
      </w:r>
      <w:r>
        <w:rPr>
          <w:rFonts w:hint="eastAsia"/>
          <w:i/>
        </w:rPr>
        <w:t>R    I</w:t>
      </w:r>
      <w:r>
        <w:rPr>
          <w:rFonts w:hint="eastAsia"/>
          <w:i/>
          <w:vertAlign w:val="superscript"/>
        </w:rPr>
        <w:t>2</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P</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hint="eastAsia"/>
          <w:i/>
        </w:rPr>
        <w:t xml:space="preserve">I =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P</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R</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P</w:instrText>
      </w:r>
      <w:r>
        <w:rPr>
          <w:rFonts w:ascii="宋体" w:hAnsi="宋体"/>
          <w:i/>
          <w:kern w:val="0"/>
          <w:sz w:val="24"/>
        </w:rPr>
        <w:instrText>,</w:instrText>
      </w:r>
      <w:r>
        <w:rPr>
          <w:rFonts w:hint="eastAsia"/>
          <w:i/>
        </w:rPr>
        <w:instrText xml:space="preserve"> I</w:instrText>
      </w:r>
      <w:r>
        <w:rPr>
          <w:rFonts w:hint="eastAsia"/>
          <w:i/>
          <w:vertAlign w:val="superscript"/>
        </w:rPr>
        <w:instrText>2</w:instrText>
      </w:r>
      <w:r>
        <w:rPr>
          <w:rStyle w:val="CharChar"/>
          <w:rFonts w:hint="eastAsia"/>
        </w:rPr>
        <w:instrText xml:space="preserve"> </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p>
    <w:p w14:paraId="0B832176" w14:textId="77777777" w:rsidR="00835EAF" w:rsidRDefault="00835EAF">
      <w:pPr>
        <w:ind w:firstLineChars="950" w:firstLine="1995"/>
        <w:rPr>
          <w:rFonts w:hint="eastAsia"/>
          <w:i/>
        </w:rPr>
      </w:pPr>
      <w:r>
        <w:rPr>
          <w:rFonts w:hint="eastAsia"/>
          <w:lang w:val="en-US" w:eastAsia="zh-CN"/>
        </w:rPr>
        <w:pict w14:anchorId="62AEF6BB">
          <v:group id="组合 20" o:spid="_x0000_s2340" style="position:absolute;left:0;text-align:left;margin-left:225pt;margin-top:7.8pt;width:27pt;height:15.6pt;z-index:251641344" coordsize="540,312">
            <v:line id="直线 21" o:spid="_x0000_s2341" style="position:absolute;mso-wrap-style:square" from="180,0" to="540,0"/>
            <v:line id="直线 22" o:spid="_x0000_s2342" style="position:absolute;flip:x;mso-wrap-style:square" from="0,0" to="180,312"/>
            <v:line id="直线 23" o:spid="_x0000_s2343" style="position:absolute;flip:y;mso-wrap-style:square" from="0,156" to="0,312"/>
          </v:group>
        </w:pict>
      </w:r>
      <w:r>
        <w:rPr>
          <w:rFonts w:hint="eastAsia"/>
          <w:i/>
        </w:rPr>
        <w:t>P=</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Style w:val="CharChar"/>
          <w:rFonts w:hint="eastAsia"/>
        </w:rPr>
        <w:t xml:space="preserve">    U</w:t>
      </w:r>
      <w:r>
        <w:rPr>
          <w:rFonts w:hint="eastAsia"/>
          <w:i/>
          <w:vertAlign w:val="superscript"/>
        </w:rPr>
        <w:t>2</w:t>
      </w:r>
      <w:r>
        <w:rPr>
          <w:rFonts w:hint="eastAsia"/>
          <w:i/>
        </w:rPr>
        <w:t xml:space="preserve">= </w:t>
      </w:r>
      <w:r>
        <w:rPr>
          <w:rFonts w:ascii="宋体" w:hAnsi="宋体" w:hint="eastAsia"/>
          <w:i/>
          <w:kern w:val="0"/>
          <w:sz w:val="24"/>
        </w:rPr>
        <w:t xml:space="preserve">PR   </w:t>
      </w:r>
      <w:r>
        <w:rPr>
          <w:rStyle w:val="CharChar"/>
          <w:rFonts w:hint="eastAsia"/>
        </w:rPr>
        <w:t xml:space="preserve">U </w:t>
      </w:r>
      <w:r>
        <w:rPr>
          <w:rFonts w:hint="eastAsia"/>
          <w:i/>
        </w:rPr>
        <w:t xml:space="preserve">= </w:t>
      </w:r>
      <w:r>
        <w:rPr>
          <w:rFonts w:ascii="宋体" w:hAnsi="宋体" w:hint="eastAsia"/>
          <w:i/>
          <w:kern w:val="0"/>
          <w:sz w:val="24"/>
        </w:rPr>
        <w:t xml:space="preserve"> PR</w:t>
      </w:r>
      <w:r>
        <w:rPr>
          <w:rFonts w:hint="eastAsia"/>
          <w:i/>
        </w:rPr>
        <w:t xml:space="preserve"> </w:t>
      </w:r>
      <w:r>
        <w:rPr>
          <w:rFonts w:ascii="宋体" w:hAnsi="宋体" w:hint="eastAsia"/>
          <w:i/>
          <w:kern w:val="0"/>
          <w:sz w:val="24"/>
        </w:rPr>
        <w:t xml:space="preserve">   R</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w:instrText>
      </w:r>
      <w:r>
        <w:rPr>
          <w:rFonts w:ascii="宋体" w:hAnsi="宋体" w:hint="eastAsia"/>
          <w:i/>
          <w:kern w:val="0"/>
          <w:sz w:val="24"/>
        </w:rPr>
        <w:instrText>P</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40A75DFF" w14:textId="77777777" w:rsidR="00835EAF" w:rsidRDefault="00835EAF">
      <w:pPr>
        <w:ind w:firstLineChars="900" w:firstLine="1890"/>
        <w:rPr>
          <w:rFonts w:hint="eastAsia"/>
        </w:rPr>
      </w:pPr>
      <w:r>
        <w:rPr>
          <w:i/>
        </w:rPr>
        <w:t>P</w:t>
      </w:r>
      <w:r>
        <w:rPr>
          <w:rFonts w:hint="eastAsia"/>
        </w:rPr>
        <w:t>——电功率——瓦特（</w:t>
      </w:r>
      <w:r>
        <w:rPr>
          <w:rFonts w:hint="eastAsia"/>
        </w:rPr>
        <w:t>W</w:t>
      </w:r>
      <w:r>
        <w:rPr>
          <w:rFonts w:hint="eastAsia"/>
        </w:rPr>
        <w:t>）；</w:t>
      </w:r>
      <w:r>
        <w:rPr>
          <w:rFonts w:hint="eastAsia"/>
          <w:i/>
        </w:rPr>
        <w:t>U</w:t>
      </w:r>
      <w:r>
        <w:rPr>
          <w:rFonts w:hint="eastAsia"/>
        </w:rPr>
        <w:t>——电压——伏特（</w:t>
      </w:r>
      <w:r>
        <w:rPr>
          <w:rFonts w:hint="eastAsia"/>
        </w:rPr>
        <w:t>V</w:t>
      </w:r>
      <w:r>
        <w:rPr>
          <w:rFonts w:hint="eastAsia"/>
        </w:rPr>
        <w:t>）；</w:t>
      </w:r>
    </w:p>
    <w:p w14:paraId="6FCDC6F7" w14:textId="77777777" w:rsidR="00835EAF" w:rsidRDefault="00835EAF">
      <w:pPr>
        <w:ind w:firstLineChars="900" w:firstLine="1890"/>
        <w:rPr>
          <w:rFonts w:hint="eastAsia"/>
        </w:rPr>
      </w:pPr>
      <w:r>
        <w:rPr>
          <w:rFonts w:hint="eastAsia"/>
          <w:i/>
        </w:rPr>
        <w:t>I</w:t>
      </w:r>
      <w:r>
        <w:rPr>
          <w:rFonts w:hint="eastAsia"/>
        </w:rPr>
        <w:t>——电流——安培（</w:t>
      </w:r>
      <w:r>
        <w:rPr>
          <w:rFonts w:hint="eastAsia"/>
        </w:rPr>
        <w:t>A</w:t>
      </w:r>
      <w:r>
        <w:rPr>
          <w:rFonts w:hint="eastAsia"/>
        </w:rPr>
        <w:t>）；</w:t>
      </w:r>
      <w:r>
        <w:rPr>
          <w:rFonts w:hint="eastAsia"/>
        </w:rPr>
        <w:t xml:space="preserve">   R</w:t>
      </w:r>
      <w:r>
        <w:rPr>
          <w:rFonts w:hint="eastAsia"/>
        </w:rPr>
        <w:t>——电阻——欧姆（Ω）。</w:t>
      </w:r>
    </w:p>
    <w:p w14:paraId="4456EEF0" w14:textId="77777777" w:rsidR="00835EAF" w:rsidRDefault="00835EAF">
      <w:pPr>
        <w:rPr>
          <w:rFonts w:hint="eastAsia"/>
        </w:rPr>
      </w:pPr>
      <w:r>
        <w:rPr>
          <w:rFonts w:hint="eastAsia"/>
        </w:rPr>
        <w:t>2</w:t>
      </w:r>
      <w:r>
        <w:rPr>
          <w:rFonts w:hint="eastAsia"/>
        </w:rPr>
        <w:t>、串并联电路电功率特点：</w:t>
      </w:r>
    </w:p>
    <w:p w14:paraId="561934BE" w14:textId="77777777" w:rsidR="00835EAF" w:rsidRDefault="00835EAF">
      <w:pPr>
        <w:numPr>
          <w:ilvl w:val="1"/>
          <w:numId w:val="9"/>
        </w:numPr>
        <w:tabs>
          <w:tab w:val="left" w:pos="780"/>
        </w:tabs>
        <w:rPr>
          <w:rFonts w:hint="eastAsia"/>
        </w:rPr>
      </w:pPr>
      <w:r>
        <w:rPr>
          <w:rFonts w:hint="eastAsia"/>
        </w:rPr>
        <w:t>在串联电路和并联电路中，总功率等于各用电器电功率之和；</w:t>
      </w:r>
    </w:p>
    <w:p w14:paraId="200948C6" w14:textId="77777777" w:rsidR="00835EAF" w:rsidRDefault="00835EAF">
      <w:pPr>
        <w:numPr>
          <w:ilvl w:val="1"/>
          <w:numId w:val="9"/>
        </w:numPr>
        <w:tabs>
          <w:tab w:val="left" w:pos="780"/>
        </w:tabs>
        <w:rPr>
          <w:rFonts w:hint="eastAsia"/>
        </w:rPr>
      </w:pPr>
      <w:r>
        <w:rPr>
          <w:rFonts w:hint="eastAsia"/>
        </w:rPr>
        <w:lastRenderedPageBreak/>
        <w:t>串联电路中，各用电器的电功率与其电阻成正比，即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P</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P</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p>
    <w:p w14:paraId="1F398F0D" w14:textId="77777777" w:rsidR="00835EAF" w:rsidRDefault="00835EAF">
      <w:pPr>
        <w:numPr>
          <w:ilvl w:val="1"/>
          <w:numId w:val="9"/>
        </w:numPr>
        <w:tabs>
          <w:tab w:val="left" w:pos="780"/>
        </w:tabs>
        <w:rPr>
          <w:rFonts w:hint="eastAsia"/>
        </w:rPr>
      </w:pPr>
      <w:r>
        <w:rPr>
          <w:rFonts w:hint="eastAsia"/>
        </w:rPr>
        <w:t>并联电路中，各用电器的电功率与其电阻成反比，即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P</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P</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Cs w:val="21"/>
        </w:rPr>
        <w:t>。</w:t>
      </w:r>
    </w:p>
    <w:p w14:paraId="7E31A542" w14:textId="77777777" w:rsidR="00835EAF" w:rsidRDefault="00835EAF">
      <w:pPr>
        <w:rPr>
          <w:rFonts w:hint="eastAsia"/>
        </w:rPr>
      </w:pPr>
      <w:r>
        <w:rPr>
          <w:rFonts w:hint="eastAsia"/>
        </w:rPr>
        <w:t>3</w:t>
      </w:r>
      <w:r>
        <w:rPr>
          <w:rFonts w:hint="eastAsia"/>
        </w:rPr>
        <w:t>、用电器的额定功率和实际功率</w:t>
      </w:r>
    </w:p>
    <w:p w14:paraId="519DD661" w14:textId="77777777" w:rsidR="00835EAF" w:rsidRDefault="00835EAF">
      <w:pPr>
        <w:ind w:firstLineChars="200" w:firstLine="420"/>
        <w:rPr>
          <w:rFonts w:hint="eastAsia"/>
        </w:rPr>
      </w:pPr>
      <w:r>
        <w:rPr>
          <w:rFonts w:hint="eastAsia"/>
        </w:rPr>
        <w:t>额定电压：用电器正常工作时的电压叫额定电压。</w:t>
      </w:r>
    </w:p>
    <w:p w14:paraId="2F361564" w14:textId="77777777" w:rsidR="00835EAF" w:rsidRDefault="00835EAF">
      <w:pPr>
        <w:ind w:firstLineChars="200" w:firstLine="420"/>
        <w:rPr>
          <w:rFonts w:hint="eastAsia"/>
        </w:rPr>
      </w:pPr>
      <w:r>
        <w:rPr>
          <w:rFonts w:hint="eastAsia"/>
        </w:rPr>
        <w:t>额定功率：用电器在额定电压下的功率叫额定功率。</w:t>
      </w:r>
    </w:p>
    <w:p w14:paraId="48DF621D" w14:textId="77777777" w:rsidR="00835EAF" w:rsidRDefault="00835EAF">
      <w:pPr>
        <w:ind w:firstLineChars="200" w:firstLine="420"/>
        <w:rPr>
          <w:rFonts w:hint="eastAsia"/>
        </w:rPr>
      </w:pPr>
      <w:r>
        <w:rPr>
          <w:rFonts w:hint="eastAsia"/>
        </w:rPr>
        <w:t>额定电流：用电器在正常工作时的电流叫额定电流。</w:t>
      </w:r>
    </w:p>
    <w:p w14:paraId="3CC3C2A2" w14:textId="77777777" w:rsidR="00835EAF" w:rsidRDefault="00835EAF">
      <w:pPr>
        <w:ind w:firstLineChars="200" w:firstLine="420"/>
        <w:rPr>
          <w:rFonts w:hint="eastAsia"/>
        </w:rPr>
      </w:pPr>
      <w:r>
        <w:rPr>
          <w:rFonts w:hint="eastAsia"/>
        </w:rPr>
        <w:t>用电器实际工作时的三种情况：</w:t>
      </w:r>
    </w:p>
    <w:p w14:paraId="3D0EA15C" w14:textId="77777777" w:rsidR="00835EAF" w:rsidRDefault="00835EAF">
      <w:pPr>
        <w:ind w:firstLineChars="350" w:firstLine="735"/>
        <w:rPr>
          <w:rFonts w:hint="eastAsia"/>
        </w:rPr>
      </w:pPr>
      <w:r>
        <w:rPr>
          <w:rFonts w:hint="eastAsia"/>
        </w:rPr>
        <w:t>①</w:t>
      </w:r>
      <w:r>
        <w:rPr>
          <w:rFonts w:hint="eastAsia"/>
        </w:rPr>
        <w:t>U</w:t>
      </w:r>
      <w:r>
        <w:rPr>
          <w:rFonts w:hint="eastAsia"/>
          <w:vertAlign w:val="subscript"/>
        </w:rPr>
        <w:t>实</w:t>
      </w:r>
      <w:r>
        <w:rPr>
          <w:rFonts w:hint="eastAsia"/>
        </w:rPr>
        <w:t>&lt;U</w:t>
      </w:r>
      <w:r>
        <w:rPr>
          <w:rFonts w:hint="eastAsia"/>
          <w:vertAlign w:val="subscript"/>
        </w:rPr>
        <w:t>额</w:t>
      </w:r>
      <w:r>
        <w:rPr>
          <w:rFonts w:hint="eastAsia"/>
        </w:rPr>
        <w:t xml:space="preserve">   P</w:t>
      </w:r>
      <w:r>
        <w:rPr>
          <w:rFonts w:hint="eastAsia"/>
          <w:vertAlign w:val="subscript"/>
        </w:rPr>
        <w:t>实</w:t>
      </w:r>
      <w:r>
        <w:rPr>
          <w:rFonts w:hint="eastAsia"/>
        </w:rPr>
        <w:t>&lt;P</w:t>
      </w:r>
      <w:r>
        <w:rPr>
          <w:rFonts w:hint="eastAsia"/>
          <w:vertAlign w:val="subscript"/>
        </w:rPr>
        <w:t>额</w:t>
      </w:r>
      <w:r>
        <w:rPr>
          <w:rFonts w:hint="eastAsia"/>
        </w:rPr>
        <w:t>——用电器不能正常工作。（如果是灯泡，则表现为灯光发暗，灯丝发红）；</w:t>
      </w:r>
    </w:p>
    <w:p w14:paraId="75511E76" w14:textId="77777777" w:rsidR="00835EAF" w:rsidRDefault="00835EAF">
      <w:pPr>
        <w:ind w:firstLineChars="350" w:firstLine="735"/>
        <w:rPr>
          <w:rFonts w:hint="eastAsia"/>
        </w:rPr>
      </w:pPr>
      <w:r>
        <w:rPr>
          <w:rFonts w:hint="eastAsia"/>
        </w:rPr>
        <w:t>②</w:t>
      </w:r>
      <w:r>
        <w:rPr>
          <w:rFonts w:hint="eastAsia"/>
        </w:rPr>
        <w:t>U</w:t>
      </w:r>
      <w:r>
        <w:rPr>
          <w:rFonts w:hint="eastAsia"/>
          <w:vertAlign w:val="subscript"/>
        </w:rPr>
        <w:t>实</w:t>
      </w:r>
      <w:r>
        <w:rPr>
          <w:rFonts w:hint="eastAsia"/>
        </w:rPr>
        <w:t>&gt;U</w:t>
      </w:r>
      <w:r>
        <w:rPr>
          <w:rFonts w:hint="eastAsia"/>
          <w:vertAlign w:val="subscript"/>
        </w:rPr>
        <w:t>额</w:t>
      </w:r>
      <w:r>
        <w:rPr>
          <w:rFonts w:hint="eastAsia"/>
        </w:rPr>
        <w:t xml:space="preserve">   P</w:t>
      </w:r>
      <w:r>
        <w:rPr>
          <w:rFonts w:hint="eastAsia"/>
          <w:vertAlign w:val="subscript"/>
        </w:rPr>
        <w:t>实</w:t>
      </w:r>
      <w:r>
        <w:rPr>
          <w:rFonts w:hint="eastAsia"/>
        </w:rPr>
        <w:t>&gt;P</w:t>
      </w:r>
      <w:r>
        <w:rPr>
          <w:rFonts w:hint="eastAsia"/>
          <w:vertAlign w:val="subscript"/>
        </w:rPr>
        <w:t>额</w:t>
      </w:r>
      <w:r>
        <w:rPr>
          <w:rFonts w:hint="eastAsia"/>
        </w:rPr>
        <w:t>——用电器不能正常工作，有可能烧坏。（如果是灯泡，则表现为灯光极亮、刺眼、发白或迅速烧断灯丝）；</w:t>
      </w:r>
    </w:p>
    <w:p w14:paraId="440A7F1E" w14:textId="77777777" w:rsidR="00835EAF" w:rsidRDefault="00835EAF">
      <w:pPr>
        <w:ind w:firstLineChars="350" w:firstLine="735"/>
        <w:rPr>
          <w:rFonts w:hint="eastAsia"/>
        </w:rPr>
      </w:pPr>
      <w:r>
        <w:rPr>
          <w:rFonts w:hint="eastAsia"/>
        </w:rPr>
        <w:t>③</w:t>
      </w:r>
      <w:r>
        <w:rPr>
          <w:rFonts w:hint="eastAsia"/>
        </w:rPr>
        <w:t>U</w:t>
      </w:r>
      <w:r>
        <w:rPr>
          <w:rFonts w:hint="eastAsia"/>
          <w:vertAlign w:val="subscript"/>
        </w:rPr>
        <w:t>实</w:t>
      </w:r>
      <w:r>
        <w:rPr>
          <w:rFonts w:hint="eastAsia"/>
        </w:rPr>
        <w:t>=U</w:t>
      </w:r>
      <w:r>
        <w:rPr>
          <w:rFonts w:hint="eastAsia"/>
          <w:vertAlign w:val="subscript"/>
        </w:rPr>
        <w:t>额</w:t>
      </w:r>
      <w:r>
        <w:rPr>
          <w:rFonts w:hint="eastAsia"/>
        </w:rPr>
        <w:t xml:space="preserve">   P</w:t>
      </w:r>
      <w:r>
        <w:rPr>
          <w:rFonts w:hint="eastAsia"/>
          <w:vertAlign w:val="subscript"/>
        </w:rPr>
        <w:t>实</w:t>
      </w:r>
      <w:r>
        <w:rPr>
          <w:rFonts w:hint="eastAsia"/>
        </w:rPr>
        <w:t>=P</w:t>
      </w:r>
      <w:r>
        <w:rPr>
          <w:rFonts w:hint="eastAsia"/>
          <w:vertAlign w:val="subscript"/>
        </w:rPr>
        <w:t>额</w:t>
      </w:r>
      <w:r>
        <w:rPr>
          <w:rFonts w:hint="eastAsia"/>
        </w:rPr>
        <w:t>——用电器正常工作。</w:t>
      </w:r>
    </w:p>
    <w:p w14:paraId="61BB6B40" w14:textId="77777777" w:rsidR="00835EAF" w:rsidRDefault="00835EAF">
      <w:pPr>
        <w:ind w:firstLineChars="200" w:firstLine="420"/>
        <w:rPr>
          <w:rFonts w:hint="eastAsia"/>
        </w:rPr>
      </w:pPr>
      <w:r>
        <w:rPr>
          <w:rFonts w:hint="eastAsia"/>
        </w:rPr>
        <w:t>电灯泡上的“</w:t>
      </w:r>
      <w:r>
        <w:rPr>
          <w:rFonts w:hint="eastAsia"/>
        </w:rPr>
        <w:t>PZ220 25</w:t>
      </w:r>
      <w:r>
        <w:rPr>
          <w:rFonts w:hint="eastAsia"/>
        </w:rPr>
        <w:t>”表示额定电压是</w:t>
      </w:r>
      <w:r>
        <w:rPr>
          <w:rFonts w:hint="eastAsia"/>
        </w:rPr>
        <w:t>220V</w:t>
      </w:r>
      <w:r>
        <w:rPr>
          <w:rFonts w:hint="eastAsia"/>
        </w:rPr>
        <w:t>，额定功率是</w:t>
      </w:r>
      <w:r>
        <w:rPr>
          <w:rFonts w:hint="eastAsia"/>
        </w:rPr>
        <w:t>25W</w:t>
      </w:r>
      <w:r>
        <w:rPr>
          <w:rFonts w:hint="eastAsia"/>
        </w:rPr>
        <w:t>。</w:t>
      </w:r>
    </w:p>
    <w:p w14:paraId="6E0E6FC8" w14:textId="77777777" w:rsidR="00835EAF" w:rsidRDefault="00835EAF">
      <w:pPr>
        <w:ind w:firstLineChars="200" w:firstLine="420"/>
        <w:rPr>
          <w:rFonts w:hint="eastAsia"/>
        </w:rPr>
      </w:pPr>
      <w:r>
        <w:rPr>
          <w:rFonts w:hint="eastAsia"/>
        </w:rPr>
        <w:t>灯泡的亮度是由其所消耗的实际电功率决定的，与额定电压和额定功率无关。</w:t>
      </w:r>
    </w:p>
    <w:p w14:paraId="3AE33D53" w14:textId="77777777" w:rsidR="00835EAF" w:rsidRDefault="00835EAF">
      <w:pPr>
        <w:ind w:leftChars="200" w:left="420"/>
        <w:rPr>
          <w:rFonts w:hint="eastAsia"/>
        </w:rPr>
      </w:pPr>
      <w:r>
        <w:rPr>
          <w:rFonts w:hint="eastAsia"/>
        </w:rPr>
        <w:t>额定电压相同，额定功率不同的灯泡，灯丝越粗，功率越大。</w:t>
      </w:r>
    </w:p>
    <w:p w14:paraId="3AB461C2" w14:textId="77777777" w:rsidR="00835EAF" w:rsidRDefault="00835EAF">
      <w:pPr>
        <w:ind w:firstLine="420"/>
        <w:rPr>
          <w:rFonts w:hint="eastAsia"/>
        </w:rPr>
      </w:pPr>
      <w:r>
        <w:rPr>
          <w:rFonts w:hint="eastAsia"/>
        </w:rPr>
        <w:t>将这两个灯泡串联，额定功率大的，实际功率小；将这两个灯泡并联，额定功率大的，实际功率大。</w:t>
      </w:r>
    </w:p>
    <w:p w14:paraId="351729B1" w14:textId="77777777" w:rsidR="00835EAF" w:rsidRDefault="00835EAF">
      <w:pPr>
        <w:ind w:firstLineChars="200" w:firstLine="420"/>
        <w:rPr>
          <w:rFonts w:hint="eastAsia"/>
        </w:rPr>
      </w:pPr>
      <w:r>
        <w:rPr>
          <w:rFonts w:hint="eastAsia"/>
        </w:rPr>
        <w:t>串并联电路</w:t>
      </w:r>
      <w:r>
        <w:rPr>
          <w:i/>
        </w:rPr>
        <w:t>P</w:t>
      </w:r>
      <w:r>
        <w:rPr>
          <w:rFonts w:hint="eastAsia"/>
          <w:vertAlign w:val="subscript"/>
        </w:rPr>
        <w:t>实</w:t>
      </w:r>
      <w:r>
        <w:rPr>
          <w:rFonts w:hint="eastAsia"/>
        </w:rPr>
        <w:t>与</w:t>
      </w:r>
      <w:r>
        <w:rPr>
          <w:i/>
        </w:rPr>
        <w:t>R</w:t>
      </w:r>
      <w:r>
        <w:rPr>
          <w:rFonts w:hint="eastAsia"/>
        </w:rPr>
        <w:t>大小的关系</w:t>
      </w:r>
    </w:p>
    <w:tbl>
      <w:tblPr>
        <w:tblW w:w="0" w:type="auto"/>
        <w:tblInd w:w="56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66"/>
        <w:gridCol w:w="3405"/>
        <w:gridCol w:w="3484"/>
      </w:tblGrid>
      <w:tr w:rsidR="00000000" w14:paraId="55A0D5AC" w14:textId="77777777">
        <w:tc>
          <w:tcPr>
            <w:tcW w:w="1066" w:type="dxa"/>
            <w:vAlign w:val="center"/>
          </w:tcPr>
          <w:p w14:paraId="54A73973" w14:textId="77777777" w:rsidR="00835EAF" w:rsidRDefault="00835EAF">
            <w:pPr>
              <w:rPr>
                <w:rFonts w:hint="eastAsia"/>
              </w:rPr>
            </w:pPr>
            <w:r>
              <w:rPr>
                <w:rFonts w:hint="eastAsia"/>
              </w:rPr>
              <w:t>项目</w:t>
            </w:r>
          </w:p>
        </w:tc>
        <w:tc>
          <w:tcPr>
            <w:tcW w:w="3405" w:type="dxa"/>
            <w:vAlign w:val="center"/>
          </w:tcPr>
          <w:p w14:paraId="2E53DBED" w14:textId="77777777" w:rsidR="00835EAF" w:rsidRDefault="00835EAF">
            <w:pPr>
              <w:rPr>
                <w:rFonts w:hint="eastAsia"/>
              </w:rPr>
            </w:pPr>
            <w:r>
              <w:rPr>
                <w:rFonts w:hint="eastAsia"/>
              </w:rPr>
              <w:t>串联电路</w:t>
            </w:r>
          </w:p>
        </w:tc>
        <w:tc>
          <w:tcPr>
            <w:tcW w:w="3484" w:type="dxa"/>
            <w:vAlign w:val="center"/>
          </w:tcPr>
          <w:p w14:paraId="6228E332" w14:textId="77777777" w:rsidR="00835EAF" w:rsidRDefault="00835EAF">
            <w:pPr>
              <w:rPr>
                <w:rFonts w:hint="eastAsia"/>
              </w:rPr>
            </w:pPr>
            <w:r>
              <w:rPr>
                <w:rFonts w:hint="eastAsia"/>
              </w:rPr>
              <w:t>并联电路</w:t>
            </w:r>
          </w:p>
        </w:tc>
      </w:tr>
      <w:tr w:rsidR="00000000" w14:paraId="5273DD17" w14:textId="77777777">
        <w:tc>
          <w:tcPr>
            <w:tcW w:w="1066" w:type="dxa"/>
            <w:vAlign w:val="center"/>
          </w:tcPr>
          <w:p w14:paraId="1631FF87" w14:textId="77777777" w:rsidR="00835EAF" w:rsidRDefault="00835EAF">
            <w:pPr>
              <w:rPr>
                <w:rFonts w:hint="eastAsia"/>
              </w:rPr>
            </w:pPr>
            <w:r>
              <w:rPr>
                <w:i/>
              </w:rPr>
              <w:t>P</w:t>
            </w:r>
            <w:r>
              <w:rPr>
                <w:rFonts w:hint="eastAsia"/>
                <w:vertAlign w:val="subscript"/>
              </w:rPr>
              <w:t>实</w:t>
            </w:r>
            <w:r>
              <w:rPr>
                <w:rFonts w:hint="eastAsia"/>
              </w:rPr>
              <w:t>与</w:t>
            </w:r>
            <w:r>
              <w:rPr>
                <w:i/>
              </w:rPr>
              <w:t>R</w:t>
            </w:r>
            <w:r>
              <w:rPr>
                <w:rFonts w:hint="eastAsia"/>
              </w:rPr>
              <w:t>的关系</w:t>
            </w:r>
          </w:p>
        </w:tc>
        <w:tc>
          <w:tcPr>
            <w:tcW w:w="3405" w:type="dxa"/>
            <w:vAlign w:val="center"/>
          </w:tcPr>
          <w:p w14:paraId="1724A1EE" w14:textId="77777777" w:rsidR="00835EAF" w:rsidRDefault="00835EAF">
            <w:pPr>
              <w:rPr>
                <w:rFonts w:hint="eastAsia"/>
              </w:rPr>
            </w:pPr>
            <w:r>
              <w:object w:dxaOrig="2220" w:dyaOrig="760" w14:anchorId="6D3C4543">
                <v:shape id="对象 24" o:spid="_x0000_i1063" type="#_x0000_t75" style="width:111pt;height:37.9pt;mso-wrap-style:square;mso-position-horizontal-relative:page;mso-position-vertical-relative:page" o:ole="">
                  <v:imagedata r:id="rId64" o:title=""/>
                </v:shape>
                <o:OLEObject Type="Embed" ProgID="Equation.3" ShapeID="对象 24" DrawAspect="Content" ObjectID="_1842728407" r:id="rId65"/>
              </w:object>
            </w:r>
          </w:p>
          <w:p w14:paraId="7364F0AA" w14:textId="77777777" w:rsidR="00835EAF" w:rsidRDefault="00835EAF">
            <w:pPr>
              <w:rPr>
                <w:rFonts w:hint="eastAsia"/>
              </w:rPr>
            </w:pPr>
            <w:r>
              <w:rPr>
                <w:rFonts w:hint="eastAsia"/>
              </w:rPr>
              <w:t>串联电路中电阻越大的用电器消耗的电功率越大</w:t>
            </w:r>
          </w:p>
        </w:tc>
        <w:tc>
          <w:tcPr>
            <w:tcW w:w="3484" w:type="dxa"/>
            <w:vAlign w:val="center"/>
          </w:tcPr>
          <w:p w14:paraId="0271955C" w14:textId="77777777" w:rsidR="00835EAF" w:rsidRDefault="00835EAF">
            <w:pPr>
              <w:rPr>
                <w:rFonts w:hint="eastAsia"/>
              </w:rPr>
            </w:pPr>
            <w:r>
              <w:object w:dxaOrig="2251" w:dyaOrig="900" w14:anchorId="3C3A19AB">
                <v:shape id="对象 25" o:spid="_x0000_i1064" type="#_x0000_t75" style="width:112.5pt;height:45pt;mso-wrap-style:square;mso-position-horizontal-relative:page;mso-position-vertical-relative:page" o:ole="">
                  <v:imagedata r:id="rId66" o:title=""/>
                </v:shape>
                <o:OLEObject Type="Embed" ProgID="Equation.3" ShapeID="对象 25" DrawAspect="Content" ObjectID="_1842728408" r:id="rId67"/>
              </w:object>
            </w:r>
          </w:p>
          <w:p w14:paraId="5A7B979A" w14:textId="77777777" w:rsidR="00835EAF" w:rsidRDefault="00835EAF">
            <w:pPr>
              <w:rPr>
                <w:rFonts w:hint="eastAsia"/>
              </w:rPr>
            </w:pPr>
            <w:r>
              <w:rPr>
                <w:rFonts w:hint="eastAsia"/>
              </w:rPr>
              <w:t>并联电路中电阻越小的用电器消耗的电功率越大</w:t>
            </w:r>
          </w:p>
        </w:tc>
      </w:tr>
      <w:tr w:rsidR="00000000" w14:paraId="664B9A02" w14:textId="77777777">
        <w:tc>
          <w:tcPr>
            <w:tcW w:w="1066" w:type="dxa"/>
            <w:vMerge w:val="restart"/>
            <w:vAlign w:val="center"/>
          </w:tcPr>
          <w:p w14:paraId="41F5ACA6" w14:textId="77777777" w:rsidR="00835EAF" w:rsidRDefault="00835EAF">
            <w:pPr>
              <w:rPr>
                <w:rFonts w:hint="eastAsia"/>
              </w:rPr>
            </w:pPr>
            <w:r>
              <w:rPr>
                <w:rFonts w:hint="eastAsia"/>
              </w:rPr>
              <w:t>灯泡发光亮度</w:t>
            </w:r>
          </w:p>
        </w:tc>
        <w:tc>
          <w:tcPr>
            <w:tcW w:w="3405" w:type="dxa"/>
            <w:vAlign w:val="center"/>
          </w:tcPr>
          <w:p w14:paraId="08ED285C" w14:textId="77777777" w:rsidR="00835EAF" w:rsidRDefault="00835EAF">
            <w:pPr>
              <w:rPr>
                <w:rFonts w:hint="eastAsia"/>
              </w:rPr>
            </w:pPr>
            <w:r>
              <w:object w:dxaOrig="2120" w:dyaOrig="760" w14:anchorId="1BF7988E">
                <v:shape id="对象 26" o:spid="_x0000_i1065" type="#_x0000_t75" style="width:106.15pt;height:37.9pt;mso-wrap-style:square;mso-position-horizontal-relative:page;mso-position-vertical-relative:page" o:ole="">
                  <v:imagedata r:id="rId68" o:title=""/>
                </v:shape>
                <o:OLEObject Type="Embed" ProgID="Equation.3" ShapeID="对象 26" DrawAspect="Content" ObjectID="_1842728409" r:id="rId69"/>
              </w:object>
            </w:r>
          </w:p>
          <w:p w14:paraId="0D3212EA" w14:textId="77777777" w:rsidR="00835EAF" w:rsidRDefault="00835EAF">
            <w:pPr>
              <w:rPr>
                <w:rFonts w:hint="eastAsia"/>
              </w:rPr>
            </w:pPr>
            <w:r>
              <w:rPr>
                <w:rFonts w:hint="eastAsia"/>
              </w:rPr>
              <w:t>实际电压大的</w:t>
            </w:r>
            <w:r>
              <w:rPr>
                <w:i/>
              </w:rPr>
              <w:t>P</w:t>
            </w:r>
            <w:r>
              <w:rPr>
                <w:rFonts w:hint="eastAsia"/>
                <w:vertAlign w:val="subscript"/>
              </w:rPr>
              <w:t>实</w:t>
            </w:r>
            <w:r>
              <w:rPr>
                <w:rFonts w:hint="eastAsia"/>
              </w:rPr>
              <w:t>越大，因此实际电压大的灯泡较亮</w:t>
            </w:r>
          </w:p>
        </w:tc>
        <w:tc>
          <w:tcPr>
            <w:tcW w:w="3484" w:type="dxa"/>
            <w:vAlign w:val="center"/>
          </w:tcPr>
          <w:p w14:paraId="550C450B" w14:textId="77777777" w:rsidR="00835EAF" w:rsidRDefault="00835EAF">
            <w:pPr>
              <w:rPr>
                <w:rFonts w:hint="eastAsia"/>
              </w:rPr>
            </w:pPr>
            <w:r>
              <w:object w:dxaOrig="2400" w:dyaOrig="760" w14:anchorId="04A4347D">
                <v:shape id="对象 27" o:spid="_x0000_i1066" type="#_x0000_t75" style="width:120pt;height:37.9pt;mso-wrap-style:square;mso-position-horizontal-relative:page;mso-position-vertical-relative:page" o:ole="">
                  <v:imagedata r:id="rId70" o:title=""/>
                </v:shape>
                <o:OLEObject Type="Embed" ProgID="Equation.3" ShapeID="对象 27" DrawAspect="Content" ObjectID="_1842728410" r:id="rId71"/>
              </w:object>
            </w:r>
          </w:p>
          <w:p w14:paraId="52C18D03" w14:textId="77777777" w:rsidR="00835EAF" w:rsidRDefault="00835EAF">
            <w:pPr>
              <w:rPr>
                <w:rFonts w:hint="eastAsia"/>
              </w:rPr>
            </w:pPr>
            <w:r>
              <w:rPr>
                <w:rFonts w:hint="eastAsia"/>
              </w:rPr>
              <w:t>通过电流大的</w:t>
            </w:r>
            <w:r>
              <w:rPr>
                <w:i/>
              </w:rPr>
              <w:t>P</w:t>
            </w:r>
            <w:r>
              <w:rPr>
                <w:rFonts w:hint="eastAsia"/>
                <w:vertAlign w:val="subscript"/>
              </w:rPr>
              <w:t>实</w:t>
            </w:r>
            <w:r>
              <w:rPr>
                <w:rFonts w:hint="eastAsia"/>
              </w:rPr>
              <w:t>越大，因此通过电流大的灯泡较亮</w:t>
            </w:r>
          </w:p>
        </w:tc>
      </w:tr>
      <w:tr w:rsidR="00000000" w14:paraId="0DF65FFB" w14:textId="77777777">
        <w:tc>
          <w:tcPr>
            <w:tcW w:w="1066" w:type="dxa"/>
            <w:vMerge/>
            <w:vAlign w:val="center"/>
          </w:tcPr>
          <w:p w14:paraId="7D602A78" w14:textId="77777777" w:rsidR="00835EAF" w:rsidRDefault="00835EAF">
            <w:pPr>
              <w:rPr>
                <w:rFonts w:hint="eastAsia"/>
              </w:rPr>
            </w:pPr>
          </w:p>
        </w:tc>
        <w:tc>
          <w:tcPr>
            <w:tcW w:w="3405" w:type="dxa"/>
            <w:vAlign w:val="center"/>
          </w:tcPr>
          <w:p w14:paraId="6D4A4570" w14:textId="77777777" w:rsidR="00835EAF" w:rsidRDefault="00835EAF">
            <w:pPr>
              <w:rPr>
                <w:rFonts w:hint="eastAsia"/>
              </w:rPr>
            </w:pPr>
            <w:r>
              <w:object w:dxaOrig="2120" w:dyaOrig="760" w14:anchorId="2A7E5C07">
                <v:shape id="对象 28" o:spid="_x0000_i1067" type="#_x0000_t75" style="width:106.15pt;height:37.9pt;mso-wrap-style:square;mso-position-horizontal-relative:page;mso-position-vertical-relative:page" o:ole="">
                  <v:imagedata r:id="rId72" o:title=""/>
                </v:shape>
                <o:OLEObject Type="Embed" ProgID="Equation.3" ShapeID="对象 28" DrawAspect="Content" ObjectID="_1842728411" r:id="rId73"/>
              </w:object>
            </w:r>
          </w:p>
          <w:p w14:paraId="5556BFAA" w14:textId="77777777" w:rsidR="00835EAF" w:rsidRDefault="00835EAF">
            <w:pPr>
              <w:rPr>
                <w:rFonts w:hint="eastAsia"/>
              </w:rPr>
            </w:pPr>
            <w:r>
              <w:rPr>
                <w:rFonts w:hint="eastAsia"/>
              </w:rPr>
              <w:t>电阻大的</w:t>
            </w:r>
            <w:r>
              <w:rPr>
                <w:i/>
              </w:rPr>
              <w:t>P</w:t>
            </w:r>
            <w:r>
              <w:rPr>
                <w:rFonts w:hint="eastAsia"/>
                <w:vertAlign w:val="subscript"/>
              </w:rPr>
              <w:t>实</w:t>
            </w:r>
            <w:r>
              <w:rPr>
                <w:rFonts w:hint="eastAsia"/>
              </w:rPr>
              <w:t>越大，因此电阻大的灯泡较亮</w:t>
            </w:r>
          </w:p>
        </w:tc>
        <w:tc>
          <w:tcPr>
            <w:tcW w:w="3484" w:type="dxa"/>
            <w:vAlign w:val="center"/>
          </w:tcPr>
          <w:p w14:paraId="7C03BED6" w14:textId="77777777" w:rsidR="00835EAF" w:rsidRDefault="00835EAF">
            <w:pPr>
              <w:rPr>
                <w:rFonts w:hint="eastAsia"/>
              </w:rPr>
            </w:pPr>
            <w:r>
              <w:object w:dxaOrig="2234" w:dyaOrig="894" w14:anchorId="4C9D505C">
                <v:shape id="对象 29" o:spid="_x0000_i1068" type="#_x0000_t75" style="width:111.75pt;height:44.65pt;mso-wrap-style:square;mso-position-horizontal-relative:page;mso-position-vertical-relative:page" o:ole="">
                  <v:imagedata r:id="rId66" o:title=""/>
                </v:shape>
                <o:OLEObject Type="Embed" ProgID="Equation.3" ShapeID="对象 29" DrawAspect="Content" ObjectID="_1842728412" r:id="rId74"/>
              </w:object>
            </w:r>
          </w:p>
          <w:p w14:paraId="36BD0F07" w14:textId="77777777" w:rsidR="00835EAF" w:rsidRDefault="00835EAF">
            <w:pPr>
              <w:rPr>
                <w:rFonts w:hint="eastAsia"/>
              </w:rPr>
            </w:pPr>
            <w:r>
              <w:rPr>
                <w:rFonts w:hint="eastAsia"/>
              </w:rPr>
              <w:t>电阻小的</w:t>
            </w:r>
            <w:r>
              <w:rPr>
                <w:i/>
              </w:rPr>
              <w:t>P</w:t>
            </w:r>
            <w:r>
              <w:rPr>
                <w:rFonts w:hint="eastAsia"/>
                <w:vertAlign w:val="subscript"/>
              </w:rPr>
              <w:t>实</w:t>
            </w:r>
            <w:r>
              <w:rPr>
                <w:rFonts w:hint="eastAsia"/>
              </w:rPr>
              <w:t>越大，因此电阻小的灯泡较亮</w:t>
            </w:r>
          </w:p>
        </w:tc>
      </w:tr>
      <w:tr w:rsidR="00000000" w14:paraId="78F3BE2D" w14:textId="77777777">
        <w:tc>
          <w:tcPr>
            <w:tcW w:w="1066" w:type="dxa"/>
            <w:vMerge/>
            <w:vAlign w:val="center"/>
          </w:tcPr>
          <w:p w14:paraId="3FCCCAE5" w14:textId="77777777" w:rsidR="00835EAF" w:rsidRDefault="00835EAF">
            <w:pPr>
              <w:rPr>
                <w:rFonts w:hint="eastAsia"/>
              </w:rPr>
            </w:pPr>
          </w:p>
        </w:tc>
        <w:tc>
          <w:tcPr>
            <w:tcW w:w="3405" w:type="dxa"/>
            <w:vAlign w:val="center"/>
          </w:tcPr>
          <w:p w14:paraId="2E907B33" w14:textId="77777777" w:rsidR="00835EAF" w:rsidRDefault="00835EAF">
            <w:pPr>
              <w:rPr>
                <w:rFonts w:hint="eastAsia"/>
              </w:rPr>
            </w:pPr>
            <w:r>
              <w:rPr>
                <w:rFonts w:hint="eastAsia"/>
              </w:rPr>
              <w:t>串接上滑动变阻器的小灯泡，变阻器阻值增大时分压也大，小灯泡实际电压减小，小灯泡发光较暗</w:t>
            </w:r>
          </w:p>
        </w:tc>
        <w:tc>
          <w:tcPr>
            <w:tcW w:w="3484" w:type="dxa"/>
            <w:vAlign w:val="center"/>
          </w:tcPr>
          <w:p w14:paraId="77D31C5B" w14:textId="77777777" w:rsidR="00835EAF" w:rsidRDefault="00835EAF">
            <w:pPr>
              <w:rPr>
                <w:rFonts w:hint="eastAsia"/>
              </w:rPr>
            </w:pPr>
            <w:r>
              <w:rPr>
                <w:rFonts w:hint="eastAsia"/>
              </w:rPr>
              <w:t>并接上滑动变阻器的电灯，由于并联电路中各部分互不干扰，所以通过小灯泡所在支路的电流不变，小灯泡发光情况不变</w:t>
            </w:r>
          </w:p>
        </w:tc>
      </w:tr>
    </w:tbl>
    <w:p w14:paraId="39D3AC93" w14:textId="77777777" w:rsidR="00835EAF" w:rsidRDefault="00835EAF">
      <w:pPr>
        <w:rPr>
          <w:rFonts w:hint="eastAsia"/>
        </w:rPr>
      </w:pPr>
    </w:p>
    <w:p w14:paraId="0890505B"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测量小灯泡的电功率</w:t>
      </w:r>
    </w:p>
    <w:p w14:paraId="23677B71" w14:textId="77777777" w:rsidR="00835EAF" w:rsidRDefault="00835EAF">
      <w:pPr>
        <w:rPr>
          <w:rFonts w:hint="eastAsia"/>
        </w:rPr>
      </w:pPr>
      <w:r>
        <w:rPr>
          <w:rFonts w:hint="eastAsia"/>
        </w:rPr>
        <w:t>伏安法测小灯泡的功率</w:t>
      </w:r>
    </w:p>
    <w:p w14:paraId="53F7635C" w14:textId="77777777" w:rsidR="00835EAF" w:rsidRDefault="00835EAF">
      <w:pPr>
        <w:rPr>
          <w:rFonts w:hint="eastAsia"/>
        </w:rPr>
      </w:pPr>
      <w:r>
        <w:rPr>
          <w:lang w:val="en-US" w:eastAsia="zh-CN"/>
        </w:rPr>
        <w:pict w14:anchorId="4A20AEC4">
          <v:shape id="图片 2" o:spid="_x0000_s2350" type="#_x0000_t75" style="position:absolute;left:0;text-align:left;margin-left:90pt;margin-top:50.1pt;width:62.25pt;height:55.5pt;z-index:251632128;mso-wrap-style:square" wrapcoords="-463 0 -463 21340 21770 21340 21770 0 -463 0">
            <v:imagedata r:id="rId75" o:title=""/>
          </v:shape>
        </w:pict>
      </w:r>
      <w:r>
        <w:rPr>
          <w:rFonts w:hint="eastAsia"/>
        </w:rPr>
        <w:t>【实验原理】</w:t>
      </w:r>
      <w:r>
        <w:object w:dxaOrig="740" w:dyaOrig="279" w14:anchorId="62DD6AC5">
          <v:shape id="对象 30" o:spid="_x0000_i1069" type="#_x0000_t75" style="width:37.15pt;height:13.9pt;mso-wrap-style:square;mso-position-horizontal-relative:page;mso-position-vertical-relative:page" o:ole="">
            <v:imagedata r:id="rId76" o:title=""/>
          </v:shape>
          <o:OLEObject Type="Embed" ProgID="Equation.3" ShapeID="对象 30" DrawAspect="Content" ObjectID="_1842728413" r:id="rId77"/>
        </w:object>
      </w:r>
      <w:r>
        <w:rPr>
          <w:rFonts w:hint="eastAsia"/>
        </w:rPr>
        <w:br/>
      </w:r>
      <w:r>
        <w:rPr>
          <w:rFonts w:hint="eastAsia"/>
        </w:rPr>
        <w:t>【实验器材】电源、开关、导线、小灯泡、电压表、电流表、滑动变阻器。</w:t>
      </w:r>
      <w:r>
        <w:br/>
      </w:r>
      <w:r>
        <w:rPr>
          <w:rFonts w:hint="eastAsia"/>
        </w:rPr>
        <w:t>【实验电路图】</w:t>
      </w:r>
    </w:p>
    <w:p w14:paraId="54AB9AEF" w14:textId="77777777" w:rsidR="00835EAF" w:rsidRDefault="00835EAF">
      <w:pPr>
        <w:rPr>
          <w:rFonts w:hint="eastAsia"/>
        </w:rPr>
      </w:pPr>
    </w:p>
    <w:p w14:paraId="5663ACD9" w14:textId="77777777" w:rsidR="00835EAF" w:rsidRDefault="00835EAF">
      <w:pPr>
        <w:rPr>
          <w:rFonts w:hint="eastAsia"/>
        </w:rPr>
      </w:pPr>
    </w:p>
    <w:p w14:paraId="48EADB7F" w14:textId="77777777" w:rsidR="00835EAF" w:rsidRDefault="00835EAF">
      <w:pPr>
        <w:rPr>
          <w:rFonts w:hint="eastAsia"/>
        </w:rPr>
      </w:pPr>
    </w:p>
    <w:p w14:paraId="74F368BB" w14:textId="77777777" w:rsidR="00835EAF" w:rsidRDefault="00835EAF">
      <w:pPr>
        <w:rPr>
          <w:rFonts w:hint="eastAsia"/>
        </w:rPr>
      </w:pPr>
      <w:r>
        <w:rPr>
          <w:rFonts w:hint="eastAsia"/>
        </w:rPr>
        <w:lastRenderedPageBreak/>
        <w:t>【实验步骤】</w:t>
      </w:r>
      <w:r>
        <w:br/>
      </w:r>
      <w:r>
        <w:rPr>
          <w:rFonts w:hint="eastAsia"/>
        </w:rPr>
        <w:t>①按电路图连接实物。</w:t>
      </w:r>
    </w:p>
    <w:p w14:paraId="3905C6B8" w14:textId="77777777" w:rsidR="00835EAF" w:rsidRDefault="00835EAF">
      <w:pPr>
        <w:rPr>
          <w:rFonts w:hint="eastAsia"/>
        </w:rPr>
      </w:pPr>
      <w:r>
        <w:rPr>
          <w:rFonts w:hint="eastAsia"/>
        </w:rPr>
        <w:t>②检查无误后，闭合开关。移动滑片，使小灯泡在额定电压下发光，观察小灯泡的亮度，并记下电压表和电流表的示数，代入公式</w:t>
      </w:r>
      <w:r>
        <w:rPr>
          <w:rFonts w:hint="eastAsia"/>
        </w:rPr>
        <w:t>P=UI</w:t>
      </w:r>
      <w:r>
        <w:rPr>
          <w:rFonts w:hint="eastAsia"/>
        </w:rPr>
        <w:t>计算出小灯泡的额定功率。</w:t>
      </w:r>
    </w:p>
    <w:p w14:paraId="2DA55331" w14:textId="77777777" w:rsidR="00835EAF" w:rsidRDefault="00835EAF">
      <w:pPr>
        <w:rPr>
          <w:rFonts w:hint="eastAsia"/>
        </w:rPr>
      </w:pPr>
      <w:r>
        <w:rPr>
          <w:rFonts w:hint="eastAsia"/>
        </w:rPr>
        <w:t>③调节滑动变阻断器，使小灯泡两端的电压约为额定电压的</w:t>
      </w:r>
      <w:r>
        <w:rPr>
          <w:rFonts w:hint="eastAsia"/>
        </w:rPr>
        <w:t>1.2</w:t>
      </w:r>
      <w:r>
        <w:rPr>
          <w:rFonts w:hint="eastAsia"/>
        </w:rPr>
        <w:t>倍，观察小灯泡的亮度，并记下电压表和电流表的示数，代入公式</w:t>
      </w:r>
      <w:r>
        <w:rPr>
          <w:rFonts w:hint="eastAsia"/>
        </w:rPr>
        <w:t>P=UI</w:t>
      </w:r>
      <w:r>
        <w:rPr>
          <w:rFonts w:hint="eastAsia"/>
        </w:rPr>
        <w:t>计算出小灯泡此时的实际功率。</w:t>
      </w:r>
    </w:p>
    <w:p w14:paraId="3A754A2E" w14:textId="77777777" w:rsidR="00835EAF" w:rsidRDefault="00835EAF">
      <w:pPr>
        <w:rPr>
          <w:rFonts w:hint="eastAsia"/>
        </w:rPr>
      </w:pPr>
      <w:r>
        <w:rPr>
          <w:rFonts w:hint="eastAsia"/>
        </w:rPr>
        <w:t>④调节滑动变阻断器，使小灯泡两端的电压小于额定电压，观察小灯泡的亮度，并记下电压表和电流表的示数，代入公式</w:t>
      </w:r>
      <w:r>
        <w:rPr>
          <w:rFonts w:hint="eastAsia"/>
        </w:rPr>
        <w:t>P=UI</w:t>
      </w:r>
      <w:r>
        <w:rPr>
          <w:rFonts w:hint="eastAsia"/>
        </w:rPr>
        <w:t>计算出小灯泡此时的实际功率。</w:t>
      </w:r>
    </w:p>
    <w:p w14:paraId="40AB9636" w14:textId="77777777" w:rsidR="00835EAF" w:rsidRDefault="00835EAF">
      <w:pPr>
        <w:rPr>
          <w:rFonts w:hint="eastAsia"/>
        </w:rPr>
      </w:pPr>
      <w:r>
        <w:rPr>
          <w:rFonts w:hint="eastAsia"/>
        </w:rPr>
        <w:t>【实验表格】</w:t>
      </w:r>
    </w:p>
    <w:tbl>
      <w:tblPr>
        <w:tblW w:w="0" w:type="auto"/>
        <w:tblInd w:w="56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16"/>
        <w:gridCol w:w="1048"/>
        <w:gridCol w:w="1054"/>
        <w:gridCol w:w="1330"/>
        <w:gridCol w:w="1236"/>
      </w:tblGrid>
      <w:tr w:rsidR="00000000" w14:paraId="5B19B0B3" w14:textId="77777777">
        <w:tc>
          <w:tcPr>
            <w:tcW w:w="816" w:type="dxa"/>
            <w:vAlign w:val="center"/>
          </w:tcPr>
          <w:p w14:paraId="11AE64BF" w14:textId="77777777" w:rsidR="00835EAF" w:rsidRDefault="00835EAF">
            <w:pPr>
              <w:rPr>
                <w:rFonts w:ascii="宋体" w:hAnsi="宋体"/>
              </w:rPr>
            </w:pPr>
            <w:r>
              <w:rPr>
                <w:rFonts w:ascii="宋体" w:hAnsi="宋体" w:hint="eastAsia"/>
              </w:rPr>
              <w:t>次数</w:t>
            </w:r>
          </w:p>
        </w:tc>
        <w:tc>
          <w:tcPr>
            <w:tcW w:w="1048" w:type="dxa"/>
            <w:vAlign w:val="center"/>
          </w:tcPr>
          <w:p w14:paraId="6A5B9FAB" w14:textId="77777777" w:rsidR="00835EAF" w:rsidRDefault="00835EAF">
            <w:pPr>
              <w:rPr>
                <w:rFonts w:ascii="宋体" w:hAnsi="宋体"/>
              </w:rPr>
            </w:pPr>
            <w:r>
              <w:rPr>
                <w:rFonts w:ascii="宋体" w:hAnsi="宋体" w:hint="eastAsia"/>
              </w:rPr>
              <w:t>电压</w:t>
            </w:r>
            <w:r>
              <w:rPr>
                <w:rFonts w:ascii="宋体" w:hAnsi="宋体" w:hint="eastAsia"/>
              </w:rPr>
              <w:t>U/V</w:t>
            </w:r>
          </w:p>
        </w:tc>
        <w:tc>
          <w:tcPr>
            <w:tcW w:w="1054" w:type="dxa"/>
            <w:vAlign w:val="center"/>
          </w:tcPr>
          <w:p w14:paraId="58094A5F" w14:textId="77777777" w:rsidR="00835EAF" w:rsidRDefault="00835EAF">
            <w:pPr>
              <w:rPr>
                <w:rFonts w:ascii="宋体" w:hAnsi="宋体"/>
              </w:rPr>
            </w:pPr>
            <w:r>
              <w:rPr>
                <w:rFonts w:ascii="宋体" w:hAnsi="宋体" w:hint="eastAsia"/>
              </w:rPr>
              <w:t>电流</w:t>
            </w:r>
            <w:r>
              <w:rPr>
                <w:rFonts w:ascii="宋体" w:hAnsi="宋体" w:hint="eastAsia"/>
              </w:rPr>
              <w:t>I/A</w:t>
            </w:r>
          </w:p>
        </w:tc>
        <w:tc>
          <w:tcPr>
            <w:tcW w:w="1330" w:type="dxa"/>
            <w:vAlign w:val="center"/>
          </w:tcPr>
          <w:p w14:paraId="777703E3" w14:textId="77777777" w:rsidR="00835EAF" w:rsidRDefault="00835EAF">
            <w:pPr>
              <w:rPr>
                <w:rFonts w:ascii="宋体" w:hAnsi="宋体"/>
              </w:rPr>
            </w:pPr>
            <w:r>
              <w:rPr>
                <w:rFonts w:ascii="宋体" w:hAnsi="宋体" w:hint="eastAsia"/>
              </w:rPr>
              <w:t>电功率</w:t>
            </w:r>
            <w:r>
              <w:rPr>
                <w:rFonts w:ascii="宋体" w:hAnsi="宋体" w:hint="eastAsia"/>
              </w:rPr>
              <w:t>P/W</w:t>
            </w:r>
          </w:p>
        </w:tc>
        <w:tc>
          <w:tcPr>
            <w:tcW w:w="1236" w:type="dxa"/>
            <w:vAlign w:val="center"/>
          </w:tcPr>
          <w:p w14:paraId="2BDD1274" w14:textId="77777777" w:rsidR="00835EAF" w:rsidRDefault="00835EAF">
            <w:pPr>
              <w:rPr>
                <w:rFonts w:ascii="宋体" w:hAnsi="宋体"/>
              </w:rPr>
            </w:pPr>
            <w:r>
              <w:rPr>
                <w:rFonts w:ascii="宋体" w:hAnsi="宋体" w:hint="eastAsia"/>
              </w:rPr>
              <w:t>发光情况</w:t>
            </w:r>
          </w:p>
        </w:tc>
      </w:tr>
      <w:tr w:rsidR="00000000" w14:paraId="569521E4" w14:textId="77777777">
        <w:tc>
          <w:tcPr>
            <w:tcW w:w="816" w:type="dxa"/>
            <w:vAlign w:val="center"/>
          </w:tcPr>
          <w:p w14:paraId="039CA497" w14:textId="77777777" w:rsidR="00835EAF" w:rsidRDefault="00835EAF">
            <w:pPr>
              <w:rPr>
                <w:rFonts w:ascii="宋体" w:hAnsi="宋体"/>
              </w:rPr>
            </w:pPr>
            <w:r>
              <w:rPr>
                <w:rFonts w:ascii="宋体" w:hAnsi="宋体" w:hint="eastAsia"/>
              </w:rPr>
              <w:t>1</w:t>
            </w:r>
          </w:p>
        </w:tc>
        <w:tc>
          <w:tcPr>
            <w:tcW w:w="1048" w:type="dxa"/>
            <w:vAlign w:val="center"/>
          </w:tcPr>
          <w:p w14:paraId="2B62D500" w14:textId="77777777" w:rsidR="00835EAF" w:rsidRDefault="00835EAF">
            <w:pPr>
              <w:rPr>
                <w:rFonts w:ascii="宋体" w:hAnsi="宋体"/>
              </w:rPr>
            </w:pPr>
          </w:p>
        </w:tc>
        <w:tc>
          <w:tcPr>
            <w:tcW w:w="1054" w:type="dxa"/>
            <w:vAlign w:val="center"/>
          </w:tcPr>
          <w:p w14:paraId="099237EC" w14:textId="77777777" w:rsidR="00835EAF" w:rsidRDefault="00835EAF">
            <w:pPr>
              <w:rPr>
                <w:rFonts w:ascii="宋体" w:hAnsi="宋体"/>
              </w:rPr>
            </w:pPr>
          </w:p>
        </w:tc>
        <w:tc>
          <w:tcPr>
            <w:tcW w:w="1330" w:type="dxa"/>
            <w:vAlign w:val="center"/>
          </w:tcPr>
          <w:p w14:paraId="497800D2" w14:textId="77777777" w:rsidR="00835EAF" w:rsidRDefault="00835EAF">
            <w:pPr>
              <w:rPr>
                <w:rFonts w:ascii="宋体" w:hAnsi="宋体"/>
              </w:rPr>
            </w:pPr>
          </w:p>
        </w:tc>
        <w:tc>
          <w:tcPr>
            <w:tcW w:w="1236" w:type="dxa"/>
            <w:vAlign w:val="center"/>
          </w:tcPr>
          <w:p w14:paraId="1BC458F3" w14:textId="77777777" w:rsidR="00835EAF" w:rsidRDefault="00835EAF">
            <w:pPr>
              <w:rPr>
                <w:rFonts w:ascii="宋体" w:hAnsi="宋体"/>
              </w:rPr>
            </w:pPr>
          </w:p>
        </w:tc>
      </w:tr>
      <w:tr w:rsidR="00000000" w14:paraId="3E75911E" w14:textId="77777777">
        <w:tc>
          <w:tcPr>
            <w:tcW w:w="816" w:type="dxa"/>
            <w:vAlign w:val="center"/>
          </w:tcPr>
          <w:p w14:paraId="324209D6" w14:textId="77777777" w:rsidR="00835EAF" w:rsidRDefault="00835EAF">
            <w:pPr>
              <w:rPr>
                <w:rFonts w:ascii="宋体" w:hAnsi="宋体"/>
              </w:rPr>
            </w:pPr>
            <w:r>
              <w:rPr>
                <w:rFonts w:ascii="宋体" w:hAnsi="宋体" w:hint="eastAsia"/>
              </w:rPr>
              <w:t>2</w:t>
            </w:r>
          </w:p>
        </w:tc>
        <w:tc>
          <w:tcPr>
            <w:tcW w:w="1048" w:type="dxa"/>
            <w:vAlign w:val="center"/>
          </w:tcPr>
          <w:p w14:paraId="2A8020B3" w14:textId="77777777" w:rsidR="00835EAF" w:rsidRDefault="00835EAF">
            <w:pPr>
              <w:rPr>
                <w:rFonts w:ascii="宋体" w:hAnsi="宋体"/>
              </w:rPr>
            </w:pPr>
          </w:p>
        </w:tc>
        <w:tc>
          <w:tcPr>
            <w:tcW w:w="1054" w:type="dxa"/>
            <w:vAlign w:val="center"/>
          </w:tcPr>
          <w:p w14:paraId="10733139" w14:textId="77777777" w:rsidR="00835EAF" w:rsidRDefault="00835EAF">
            <w:pPr>
              <w:rPr>
                <w:rFonts w:ascii="宋体" w:hAnsi="宋体"/>
              </w:rPr>
            </w:pPr>
          </w:p>
        </w:tc>
        <w:tc>
          <w:tcPr>
            <w:tcW w:w="1330" w:type="dxa"/>
            <w:vAlign w:val="center"/>
          </w:tcPr>
          <w:p w14:paraId="2E34020B" w14:textId="77777777" w:rsidR="00835EAF" w:rsidRDefault="00835EAF">
            <w:pPr>
              <w:rPr>
                <w:rFonts w:ascii="宋体" w:hAnsi="宋体"/>
              </w:rPr>
            </w:pPr>
          </w:p>
        </w:tc>
        <w:tc>
          <w:tcPr>
            <w:tcW w:w="1236" w:type="dxa"/>
            <w:vAlign w:val="center"/>
          </w:tcPr>
          <w:p w14:paraId="1C3F2B87" w14:textId="77777777" w:rsidR="00835EAF" w:rsidRDefault="00835EAF">
            <w:pPr>
              <w:rPr>
                <w:rFonts w:ascii="宋体" w:hAnsi="宋体"/>
              </w:rPr>
            </w:pPr>
          </w:p>
        </w:tc>
      </w:tr>
      <w:tr w:rsidR="00000000" w14:paraId="5E46F1A5" w14:textId="77777777">
        <w:tc>
          <w:tcPr>
            <w:tcW w:w="816" w:type="dxa"/>
            <w:vAlign w:val="center"/>
          </w:tcPr>
          <w:p w14:paraId="3F4CF2C8" w14:textId="77777777" w:rsidR="00835EAF" w:rsidRDefault="00835EAF">
            <w:pPr>
              <w:rPr>
                <w:rFonts w:ascii="宋体" w:hAnsi="宋体"/>
              </w:rPr>
            </w:pPr>
            <w:r>
              <w:rPr>
                <w:rFonts w:ascii="宋体" w:hAnsi="宋体" w:hint="eastAsia"/>
              </w:rPr>
              <w:t>3</w:t>
            </w:r>
          </w:p>
        </w:tc>
        <w:tc>
          <w:tcPr>
            <w:tcW w:w="1048" w:type="dxa"/>
            <w:vAlign w:val="center"/>
          </w:tcPr>
          <w:p w14:paraId="060AB60E" w14:textId="77777777" w:rsidR="00835EAF" w:rsidRDefault="00835EAF">
            <w:pPr>
              <w:rPr>
                <w:rFonts w:ascii="宋体" w:hAnsi="宋体"/>
              </w:rPr>
            </w:pPr>
          </w:p>
        </w:tc>
        <w:tc>
          <w:tcPr>
            <w:tcW w:w="1054" w:type="dxa"/>
            <w:vAlign w:val="center"/>
          </w:tcPr>
          <w:p w14:paraId="63F6F0EE" w14:textId="77777777" w:rsidR="00835EAF" w:rsidRDefault="00835EAF">
            <w:pPr>
              <w:rPr>
                <w:rFonts w:ascii="宋体" w:hAnsi="宋体"/>
              </w:rPr>
            </w:pPr>
          </w:p>
        </w:tc>
        <w:tc>
          <w:tcPr>
            <w:tcW w:w="1330" w:type="dxa"/>
            <w:vAlign w:val="center"/>
          </w:tcPr>
          <w:p w14:paraId="1385BCFF" w14:textId="77777777" w:rsidR="00835EAF" w:rsidRDefault="00835EAF">
            <w:pPr>
              <w:rPr>
                <w:rFonts w:ascii="宋体" w:hAnsi="宋体"/>
              </w:rPr>
            </w:pPr>
          </w:p>
        </w:tc>
        <w:tc>
          <w:tcPr>
            <w:tcW w:w="1236" w:type="dxa"/>
            <w:vAlign w:val="center"/>
          </w:tcPr>
          <w:p w14:paraId="0CB030A5" w14:textId="77777777" w:rsidR="00835EAF" w:rsidRDefault="00835EAF">
            <w:pPr>
              <w:rPr>
                <w:rFonts w:ascii="宋体" w:hAnsi="宋体"/>
              </w:rPr>
            </w:pPr>
          </w:p>
        </w:tc>
      </w:tr>
    </w:tbl>
    <w:p w14:paraId="62B140A0" w14:textId="77777777" w:rsidR="00835EAF" w:rsidRDefault="00835EAF">
      <w:pPr>
        <w:rPr>
          <w:rFonts w:hint="eastAsia"/>
        </w:rPr>
      </w:pPr>
      <w:r>
        <w:rPr>
          <w:rFonts w:hint="eastAsia"/>
        </w:rPr>
        <w:t>【注意事项】</w:t>
      </w:r>
      <w:r>
        <w:br/>
      </w:r>
      <w:r>
        <w:rPr>
          <w:rFonts w:hint="eastAsia"/>
        </w:rPr>
        <w:t>①接通电源前应将开关处于断开状态，将滑动变阻器的阻值调到最大；</w:t>
      </w:r>
    </w:p>
    <w:p w14:paraId="4509135D" w14:textId="77777777" w:rsidR="00835EAF" w:rsidRDefault="00835EAF">
      <w:pPr>
        <w:rPr>
          <w:rFonts w:hint="eastAsia"/>
        </w:rPr>
      </w:pPr>
      <w:r>
        <w:rPr>
          <w:rFonts w:hint="eastAsia"/>
        </w:rPr>
        <w:t>②连好电路后要通过试触的方法选择电压表和电流表的量程；</w:t>
      </w:r>
    </w:p>
    <w:p w14:paraId="0838BD71" w14:textId="77777777" w:rsidR="00835EAF" w:rsidRDefault="00835EAF">
      <w:pPr>
        <w:rPr>
          <w:rFonts w:hint="eastAsia"/>
        </w:rPr>
      </w:pPr>
      <w:r>
        <w:rPr>
          <w:rFonts w:hint="eastAsia"/>
        </w:rPr>
        <w:t>③滑动变阻器的作用：改变电阻两端的电压和通过的电流；保护电路；</w:t>
      </w:r>
    </w:p>
    <w:p w14:paraId="03C845B0" w14:textId="77777777" w:rsidR="00835EAF" w:rsidRDefault="00835EAF">
      <w:pPr>
        <w:rPr>
          <w:rFonts w:hint="eastAsia"/>
        </w:rPr>
      </w:pPr>
      <w:r>
        <w:rPr>
          <w:rFonts w:hint="eastAsia"/>
        </w:rPr>
        <w:t>④不需要计算电功率的平均值。</w:t>
      </w:r>
    </w:p>
    <w:p w14:paraId="352615CE" w14:textId="77777777" w:rsidR="00835EAF" w:rsidRDefault="00835EAF">
      <w:pPr>
        <w:jc w:val="center"/>
        <w:rPr>
          <w:rFonts w:hint="eastAsia"/>
          <w:b/>
          <w:sz w:val="24"/>
        </w:rPr>
      </w:pPr>
      <w:r>
        <w:rPr>
          <w:rFonts w:hint="eastAsia"/>
          <w:b/>
          <w:sz w:val="24"/>
        </w:rPr>
        <w:t>第四节</w:t>
      </w:r>
      <w:r>
        <w:rPr>
          <w:rFonts w:hint="eastAsia"/>
          <w:b/>
          <w:sz w:val="24"/>
        </w:rPr>
        <w:t xml:space="preserve">  </w:t>
      </w:r>
      <w:r>
        <w:rPr>
          <w:rFonts w:hint="eastAsia"/>
          <w:b/>
          <w:sz w:val="24"/>
        </w:rPr>
        <w:t>焦耳定律及其应用</w:t>
      </w:r>
    </w:p>
    <w:p w14:paraId="111F4167" w14:textId="77777777" w:rsidR="00835EAF" w:rsidRDefault="00835EAF">
      <w:pPr>
        <w:ind w:firstLineChars="200" w:firstLine="420"/>
        <w:rPr>
          <w:rFonts w:hint="eastAsia"/>
          <w:lang w:val="en-US" w:eastAsia="zh-CN"/>
        </w:rPr>
      </w:pPr>
      <w:r>
        <w:rPr>
          <w:rFonts w:hint="eastAsia"/>
          <w:lang w:val="en-US" w:eastAsia="zh-CN"/>
        </w:rPr>
        <w:t>电流通过导体时电能转化成热（电能转化为内能），这个现象叫做电流的热效应。</w:t>
      </w:r>
    </w:p>
    <w:p w14:paraId="771CBD6B" w14:textId="77777777" w:rsidR="00835EAF" w:rsidRDefault="00835EAF">
      <w:pPr>
        <w:ind w:firstLineChars="200" w:firstLine="420"/>
        <w:rPr>
          <w:rFonts w:hint="eastAsia"/>
        </w:rPr>
      </w:pPr>
      <w:r>
        <w:rPr>
          <w:rFonts w:hint="eastAsia"/>
          <w:lang w:val="en-US" w:eastAsia="zh-CN"/>
        </w:rPr>
        <w:t>焦耳定律：电流通过导体产生的热量跟电流的二次方成正比，跟导体的电阻成正比，跟通电时间成正比。（英国物理学家焦耳）</w:t>
      </w:r>
    </w:p>
    <w:p w14:paraId="249BAA22" w14:textId="77777777" w:rsidR="00835EAF" w:rsidRDefault="00835EAF">
      <w:pPr>
        <w:ind w:firstLineChars="200" w:firstLine="420"/>
        <w:rPr>
          <w:rFonts w:ascii="宋体" w:hAnsi="宋体" w:hint="eastAsia"/>
          <w:i/>
          <w:kern w:val="0"/>
          <w:sz w:val="24"/>
        </w:rPr>
      </w:pPr>
      <w:r>
        <w:rPr>
          <w:rFonts w:hint="eastAsia"/>
          <w:lang w:val="en-US" w:eastAsia="zh-CN"/>
        </w:rPr>
        <w:pict w14:anchorId="6355F20A">
          <v:group id="组合 25" o:spid="_x0000_s2352" style="position:absolute;left:0;text-align:left;margin-left:180pt;margin-top:0;width:27pt;height:15.6pt;z-index:251644416" coordsize="540,312">
            <v:line id="直线 26" o:spid="_x0000_s2353" style="position:absolute;mso-wrap-style:square" from="180,0" to="540,0"/>
            <v:line id="直线 27" o:spid="_x0000_s2354" style="position:absolute;flip:x;mso-wrap-style:square" from="0,0" to="180,312"/>
            <v:line id="直线 28" o:spid="_x0000_s2355" style="position:absolute;flip:y;mso-wrap-style:square" from="0,156" to="0,312"/>
          </v:group>
        </w:pict>
      </w:r>
      <w:r>
        <w:rPr>
          <w:rFonts w:hint="eastAsia"/>
        </w:rPr>
        <w:t>定义式：</w:t>
      </w:r>
      <w:r>
        <w:rPr>
          <w:rFonts w:hint="eastAsia"/>
          <w:i/>
        </w:rPr>
        <w:t>Q=I</w:t>
      </w:r>
      <w:r>
        <w:rPr>
          <w:rFonts w:hint="eastAsia"/>
          <w:i/>
          <w:vertAlign w:val="superscript"/>
        </w:rPr>
        <w:t>2</w:t>
      </w:r>
      <w:r>
        <w:rPr>
          <w:rFonts w:hint="eastAsia"/>
          <w:i/>
        </w:rPr>
        <w:t>Rt    I</w:t>
      </w:r>
      <w:r>
        <w:rPr>
          <w:rFonts w:hint="eastAsia"/>
          <w:i/>
          <w:vertAlign w:val="superscript"/>
        </w:rPr>
        <w:t>2</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Q</w:instrText>
      </w:r>
      <w:r>
        <w:rPr>
          <w:rFonts w:ascii="宋体" w:hAnsi="宋体"/>
          <w:i/>
          <w:kern w:val="0"/>
          <w:sz w:val="24"/>
        </w:rPr>
        <w:instrText>,</w:instrText>
      </w:r>
      <w:r>
        <w:rPr>
          <w:rFonts w:ascii="宋体" w:hAnsi="宋体" w:hint="eastAsia"/>
          <w:i/>
          <w:kern w:val="0"/>
          <w:sz w:val="24"/>
        </w:rPr>
        <w:instrText>R</w:instrText>
      </w:r>
      <w:r>
        <w:rPr>
          <w:rStyle w:val="CharChar"/>
          <w:rFonts w:hint="eastAsia"/>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Fonts w:hint="eastAsia"/>
          <w:i/>
        </w:rPr>
        <w:t xml:space="preserve">I =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ascii="宋体" w:hAnsi="宋体" w:hint="eastAsia"/>
          <w:i/>
          <w:kern w:val="0"/>
          <w:sz w:val="24"/>
        </w:rPr>
        <w:instrText>R</w:instrText>
      </w:r>
      <w:r>
        <w:rPr>
          <w:rStyle w:val="CharChar"/>
          <w:rFonts w:hint="eastAsia"/>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R</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Q</w:instrText>
      </w:r>
      <w:r>
        <w:rPr>
          <w:rFonts w:ascii="宋体" w:hAnsi="宋体"/>
          <w:i/>
          <w:kern w:val="0"/>
          <w:sz w:val="24"/>
        </w:rPr>
        <w:instrText>,</w:instrText>
      </w:r>
      <w:r>
        <w:rPr>
          <w:rFonts w:hint="eastAsia"/>
          <w:i/>
        </w:rPr>
        <w:instrText xml:space="preserve"> I</w:instrText>
      </w:r>
      <w:r>
        <w:rPr>
          <w:rFonts w:hint="eastAsia"/>
          <w:i/>
          <w:vertAlign w:val="superscript"/>
        </w:rPr>
        <w:instrText>2</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t</w:t>
      </w:r>
      <w:r>
        <w:rPr>
          <w:rFonts w:hint="eastAsia"/>
          <w:i/>
        </w:rPr>
        <w:t xml:space="preserve"> =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Q</w:instrText>
      </w:r>
      <w:r>
        <w:rPr>
          <w:rFonts w:ascii="宋体" w:hAnsi="宋体"/>
          <w:i/>
          <w:kern w:val="0"/>
          <w:sz w:val="24"/>
        </w:rPr>
        <w:instrText>,</w:instrText>
      </w:r>
      <w:r>
        <w:rPr>
          <w:rFonts w:hint="eastAsia"/>
          <w:i/>
        </w:rPr>
        <w:instrText xml:space="preserve"> I</w:instrText>
      </w:r>
      <w:r>
        <w:rPr>
          <w:rFonts w:hint="eastAsia"/>
          <w:i/>
          <w:vertAlign w:val="superscript"/>
        </w:rPr>
        <w:instrText>2</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02DAA25D" w14:textId="77777777" w:rsidR="00835EAF" w:rsidRDefault="00835EAF">
      <w:pPr>
        <w:ind w:firstLineChars="200" w:firstLine="420"/>
        <w:rPr>
          <w:rFonts w:hint="eastAsia"/>
        </w:rPr>
      </w:pPr>
      <w:r>
        <w:rPr>
          <w:rFonts w:hint="eastAsia"/>
        </w:rPr>
        <w:t>导出式：①</w:t>
      </w:r>
      <w:r>
        <w:rPr>
          <w:rFonts w:hint="eastAsia"/>
        </w:rPr>
        <w:t>Q=UIt    U=</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Style w:val="CharChar"/>
          <w:rFonts w:hint="eastAsia"/>
        </w:rPr>
        <w:instrText>It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I</w:t>
      </w:r>
      <w:r>
        <w:rPr>
          <w:rFonts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hint="eastAsia"/>
        </w:rPr>
        <w:instrText xml:space="preserve"> </w:instrText>
      </w:r>
      <w:r>
        <w:rPr>
          <w:rFonts w:hint="eastAsia"/>
          <w:i/>
        </w:rPr>
        <w:instrText>U</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 xml:space="preserve">t </w:t>
      </w:r>
      <w:r>
        <w:rPr>
          <w:rFonts w:hint="eastAsia"/>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hint="eastAsia"/>
        </w:rPr>
        <w:instrText xml:space="preserve"> </w:instrText>
      </w:r>
      <w:r>
        <w:rPr>
          <w:rFonts w:hint="eastAsia"/>
          <w:i/>
        </w:rPr>
        <w:instrText>U</w:instrText>
      </w:r>
      <w:r>
        <w:rPr>
          <w:rStyle w:val="CharChar"/>
          <w:rFonts w:hint="eastAsia"/>
        </w:rPr>
        <w:instrText xml:space="preserve"> I</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18936C41" w14:textId="77777777" w:rsidR="00835EAF" w:rsidRDefault="00835EAF">
      <w:pPr>
        <w:ind w:firstLineChars="600" w:firstLine="1260"/>
        <w:rPr>
          <w:rFonts w:ascii="宋体" w:hAnsi="宋体" w:hint="eastAsia"/>
          <w:i/>
          <w:kern w:val="0"/>
          <w:sz w:val="24"/>
        </w:rPr>
      </w:pPr>
      <w:r>
        <w:rPr>
          <w:rFonts w:hint="eastAsia"/>
          <w:lang w:val="en-US" w:eastAsia="zh-CN"/>
        </w:rPr>
        <w:pict w14:anchorId="733347BD">
          <v:group id="组合 29" o:spid="_x0000_s2356" style="position:absolute;left:0;text-align:left;margin-left:3in;margin-top:7.8pt;width:27pt;height:15.6pt;z-index:251645440" coordsize="540,312">
            <v:line id="直线 30" o:spid="_x0000_s2357" style="position:absolute;mso-wrap-style:square" from="180,0" to="540,0"/>
            <v:line id="直线 31" o:spid="_x0000_s2358" style="position:absolute;flip:x;mso-wrap-style:square" from="0,0" to="180,312"/>
            <v:line id="直线 32" o:spid="_x0000_s2359" style="position:absolute;flip:y;mso-wrap-style:square" from="0,156" to="0,312"/>
          </v:group>
        </w:pict>
      </w:r>
      <w:r>
        <w:rPr>
          <w:rFonts w:hint="eastAsia"/>
          <w:lang w:val="en-US" w:eastAsia="zh-CN"/>
        </w:rPr>
        <w:pict w14:anchorId="11542343">
          <v:line id="直线 33" o:spid="_x0000_s2360" style="position:absolute;left:0;text-align:left;z-index:251643392;mso-wrap-style:square" from="171pt,14.25pt" to="171.05pt,14.25pt"/>
        </w:pict>
      </w:r>
      <w:r>
        <w:rPr>
          <w:rFonts w:hint="eastAsia"/>
        </w:rPr>
        <w:t>②</w:t>
      </w:r>
      <w:r>
        <w:rPr>
          <w:rFonts w:hint="eastAsia"/>
          <w:i/>
        </w:rPr>
        <w:t xml:space="preserve"> Q=</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Style w:val="CharChar"/>
          <w:rFonts w:hint="eastAsia"/>
        </w:rPr>
        <w:t>t    U</w:t>
      </w:r>
      <w:r>
        <w:rPr>
          <w:rFonts w:hint="eastAsia"/>
          <w:i/>
          <w:vertAlign w:val="superscript"/>
        </w:rPr>
        <w:t>2</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Q</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 xml:space="preserve">U </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Q</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 xml:space="preserve"> 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R</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Style w:val="CharChar"/>
          <w:rFonts w:hint="eastAsia"/>
        </w:rPr>
        <w:instrText xml:space="preserve"> t</w:instrText>
      </w:r>
      <w:r>
        <w:rPr>
          <w:rFonts w:ascii="宋体" w:hAnsi="宋体"/>
          <w:i/>
          <w:kern w:val="0"/>
          <w:sz w:val="24"/>
        </w:rPr>
        <w:instrText>,</w:instrText>
      </w:r>
      <w:r>
        <w:rPr>
          <w:rFonts w:hint="eastAsia"/>
          <w:i/>
        </w:rPr>
        <w:instrText>Q</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w:t>
      </w:r>
      <w:r>
        <w:rPr>
          <w:rStyle w:val="CharChar"/>
          <w:rFonts w:hint="eastAsia"/>
        </w:rPr>
        <w:t>t</w:t>
      </w:r>
      <w:r>
        <w:rPr>
          <w:rFonts w:hint="eastAsia"/>
          <w:i/>
        </w:rPr>
        <w:t xml:space="preserve"> =</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Fonts w:hint="eastAsia"/>
          <w:i/>
        </w:rPr>
        <w:instrText>Q</w:instrText>
      </w:r>
      <w:r>
        <w:rPr>
          <w:rFonts w:ascii="宋体" w:hAnsi="宋体" w:hint="eastAsia"/>
          <w:i/>
          <w:kern w:val="0"/>
          <w:sz w:val="24"/>
        </w:rPr>
        <w:instrText>R</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6AACC25E" w14:textId="77777777" w:rsidR="00835EAF" w:rsidRDefault="00835EAF">
      <w:pPr>
        <w:ind w:firstLineChars="600" w:firstLine="1260"/>
        <w:rPr>
          <w:rFonts w:ascii="宋体" w:hAnsi="宋体" w:hint="eastAsia"/>
          <w:i/>
          <w:kern w:val="0"/>
          <w:sz w:val="24"/>
        </w:rPr>
      </w:pPr>
      <w:r>
        <w:rPr>
          <w:rFonts w:hint="eastAsia"/>
        </w:rPr>
        <w:t>③</w:t>
      </w:r>
      <w:r>
        <w:rPr>
          <w:rFonts w:hint="eastAsia"/>
          <w:i/>
        </w:rPr>
        <w:t>Q=Pt    P=</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hint="eastAsia"/>
          <w:i/>
        </w:rPr>
        <w:instrText>t</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 xml:space="preserve">   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Fonts w:ascii="宋体" w:hAnsi="宋体"/>
          <w:i/>
          <w:kern w:val="0"/>
          <w:sz w:val="24"/>
        </w:rPr>
        <w:instrText>,</w:instrText>
      </w:r>
      <w:r>
        <w:rPr>
          <w:rFonts w:hint="eastAsia"/>
          <w:i/>
        </w:rPr>
        <w:instrText>P</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p>
    <w:p w14:paraId="00A98F4E" w14:textId="77777777" w:rsidR="00835EAF" w:rsidRDefault="00835EAF">
      <w:pPr>
        <w:ind w:firstLineChars="600" w:firstLine="1260"/>
        <w:rPr>
          <w:rFonts w:hint="eastAsia"/>
        </w:rPr>
      </w:pPr>
      <w:r>
        <w:rPr>
          <w:i/>
        </w:rPr>
        <w:t>Q</w:t>
      </w:r>
      <w:r>
        <w:rPr>
          <w:rFonts w:hint="eastAsia"/>
        </w:rPr>
        <w:t>——热量——焦耳（</w:t>
      </w:r>
      <w:r>
        <w:rPr>
          <w:rFonts w:hint="eastAsia"/>
        </w:rPr>
        <w:t>J</w:t>
      </w:r>
      <w:r>
        <w:rPr>
          <w:rFonts w:hint="eastAsia"/>
        </w:rPr>
        <w:t>）；</w:t>
      </w:r>
      <w:r>
        <w:rPr>
          <w:rFonts w:hint="eastAsia"/>
        </w:rPr>
        <w:t xml:space="preserve">    </w:t>
      </w:r>
      <w:r>
        <w:rPr>
          <w:i/>
        </w:rPr>
        <w:t>I</w:t>
      </w:r>
      <w:r>
        <w:rPr>
          <w:rFonts w:hint="eastAsia"/>
        </w:rPr>
        <w:t>—</w:t>
      </w:r>
      <w:r>
        <w:t>—</w:t>
      </w:r>
      <w:r>
        <w:rPr>
          <w:rFonts w:hint="eastAsia"/>
        </w:rPr>
        <w:t>电流——安培（</w:t>
      </w:r>
      <w:r>
        <w:rPr>
          <w:rFonts w:hint="eastAsia"/>
        </w:rPr>
        <w:t>A</w:t>
      </w:r>
      <w:r>
        <w:rPr>
          <w:rFonts w:hint="eastAsia"/>
        </w:rPr>
        <w:t>）；</w:t>
      </w:r>
    </w:p>
    <w:p w14:paraId="03EB602F" w14:textId="77777777" w:rsidR="00835EAF" w:rsidRDefault="00835EAF">
      <w:pPr>
        <w:ind w:firstLineChars="600" w:firstLine="1260"/>
        <w:rPr>
          <w:rFonts w:hint="eastAsia"/>
        </w:rPr>
      </w:pPr>
      <w:r>
        <w:rPr>
          <w:i/>
        </w:rPr>
        <w:t>R</w:t>
      </w:r>
      <w:r>
        <w:rPr>
          <w:rFonts w:hint="eastAsia"/>
        </w:rPr>
        <w:t>——电阻——欧姆（</w:t>
      </w:r>
      <w:r>
        <w:t>Ω</w:t>
      </w:r>
      <w:r>
        <w:rPr>
          <w:rFonts w:hint="eastAsia"/>
        </w:rPr>
        <w:t>）；</w:t>
      </w:r>
      <w:r>
        <w:rPr>
          <w:rFonts w:hint="eastAsia"/>
        </w:rPr>
        <w:t xml:space="preserve">    </w:t>
      </w:r>
      <w:r>
        <w:rPr>
          <w:i/>
        </w:rPr>
        <w:t>t</w:t>
      </w:r>
      <w:r>
        <w:rPr>
          <w:rFonts w:hint="eastAsia"/>
        </w:rPr>
        <w:t>——通电时间——秒（</w:t>
      </w:r>
      <w:r>
        <w:rPr>
          <w:rFonts w:hint="eastAsia"/>
        </w:rPr>
        <w:t>s</w:t>
      </w:r>
      <w:r>
        <w:rPr>
          <w:rFonts w:hint="eastAsia"/>
        </w:rPr>
        <w:t>）；</w:t>
      </w:r>
    </w:p>
    <w:p w14:paraId="77D58B11" w14:textId="77777777" w:rsidR="00835EAF" w:rsidRDefault="00835EAF">
      <w:pPr>
        <w:ind w:firstLineChars="600" w:firstLine="1260"/>
        <w:rPr>
          <w:rFonts w:hint="eastAsia"/>
        </w:rPr>
      </w:pPr>
      <w:r>
        <w:rPr>
          <w:i/>
        </w:rPr>
        <w:t>P</w:t>
      </w:r>
      <w:r>
        <w:rPr>
          <w:rFonts w:hint="eastAsia"/>
        </w:rPr>
        <w:t>——电功率——瓦特（</w:t>
      </w:r>
      <w:r>
        <w:rPr>
          <w:rFonts w:hint="eastAsia"/>
        </w:rPr>
        <w:t>W</w:t>
      </w:r>
      <w:r>
        <w:rPr>
          <w:rFonts w:hint="eastAsia"/>
        </w:rPr>
        <w:t>）；</w:t>
      </w:r>
      <w:r>
        <w:rPr>
          <w:rFonts w:hint="eastAsia"/>
        </w:rPr>
        <w:t xml:space="preserve"> </w:t>
      </w:r>
      <w:r>
        <w:rPr>
          <w:rFonts w:hint="eastAsia"/>
          <w:i/>
        </w:rPr>
        <w:t>U</w:t>
      </w:r>
      <w:r>
        <w:rPr>
          <w:rFonts w:hint="eastAsia"/>
        </w:rPr>
        <w:t>——电压——伏特（</w:t>
      </w:r>
      <w:r>
        <w:rPr>
          <w:rFonts w:hint="eastAsia"/>
        </w:rPr>
        <w:t>V</w:t>
      </w:r>
      <w:r>
        <w:rPr>
          <w:rFonts w:hint="eastAsia"/>
        </w:rPr>
        <w:t>）。</w:t>
      </w:r>
    </w:p>
    <w:p w14:paraId="56450604" w14:textId="77777777" w:rsidR="00835EAF" w:rsidRDefault="00835EAF">
      <w:pPr>
        <w:ind w:firstLineChars="200" w:firstLine="420"/>
        <w:rPr>
          <w:rFonts w:hint="eastAsia"/>
        </w:rPr>
      </w:pPr>
      <w:r>
        <w:rPr>
          <w:rFonts w:hint="eastAsia"/>
          <w:lang w:val="en-US" w:eastAsia="zh-CN"/>
        </w:rPr>
        <w:t>有关焦耳定律的注意事项：对于纯电阻电路，电流做功消耗的电能全部转化为内能（</w:t>
      </w:r>
      <w:r>
        <w:rPr>
          <w:rFonts w:hint="eastAsia"/>
          <w:i/>
          <w:lang w:val="en-US" w:eastAsia="zh-CN"/>
        </w:rPr>
        <w:t>Q</w:t>
      </w:r>
      <w:r>
        <w:rPr>
          <w:rFonts w:hint="eastAsia"/>
          <w:lang w:val="en-US" w:eastAsia="zh-CN"/>
        </w:rPr>
        <w:t>＝</w:t>
      </w:r>
      <w:r>
        <w:rPr>
          <w:rFonts w:hint="eastAsia"/>
          <w:i/>
          <w:lang w:val="en-US" w:eastAsia="zh-CN"/>
        </w:rPr>
        <w:t>W</w:t>
      </w:r>
      <w:r>
        <w:rPr>
          <w:rFonts w:hint="eastAsia"/>
          <w:lang w:val="en-US" w:eastAsia="zh-CN"/>
        </w:rPr>
        <w:t>），这时以下公式均成立</w:t>
      </w:r>
      <w:r>
        <w:rPr>
          <w:rFonts w:hint="eastAsia"/>
        </w:rPr>
        <w:t>Q=U</w:t>
      </w:r>
      <w:r>
        <w:t>i</w:t>
      </w:r>
      <w:r>
        <w:rPr>
          <w:rFonts w:hint="eastAsia"/>
        </w:rPr>
        <w:t xml:space="preserve">t  </w:t>
      </w:r>
      <w:r>
        <w:rPr>
          <w:rFonts w:hint="eastAsia"/>
          <w:i/>
        </w:rPr>
        <w:t>Q=</w:t>
      </w:r>
      <w:r>
        <w:rPr>
          <w:rFonts w:ascii="宋体" w:hAnsi="宋体"/>
          <w:i/>
          <w:kern w:val="0"/>
          <w:sz w:val="24"/>
        </w:rPr>
        <w:fldChar w:fldCharType="begin"/>
      </w:r>
      <w:r>
        <w:rPr>
          <w:rFonts w:ascii="宋体" w:hAnsi="宋体"/>
          <w:i/>
          <w:kern w:val="0"/>
          <w:sz w:val="24"/>
        </w:rPr>
        <w:instrText xml:space="preserve"> eq \</w:instrText>
      </w:r>
      <w:r>
        <w:rPr>
          <w:rFonts w:ascii="宋体" w:hAnsi="宋体" w:hint="eastAsia"/>
          <w:i/>
          <w:kern w:val="0"/>
          <w:sz w:val="24"/>
        </w:rPr>
        <w:instrText>f</w:instrText>
      </w:r>
      <w:r>
        <w:rPr>
          <w:rFonts w:ascii="宋体" w:hAnsi="宋体"/>
          <w:i/>
          <w:kern w:val="0"/>
          <w:sz w:val="24"/>
        </w:rPr>
        <w:instrText>(</w:instrText>
      </w:r>
      <w:r>
        <w:rPr>
          <w:rStyle w:val="CharChar"/>
          <w:rFonts w:hint="eastAsia"/>
        </w:rPr>
        <w:instrText>U</w:instrText>
      </w:r>
      <w:r>
        <w:rPr>
          <w:rStyle w:val="CharChar"/>
          <w:rFonts w:hint="eastAsia"/>
          <w:vertAlign w:val="superscript"/>
        </w:rPr>
        <w:instrText>2</w:instrText>
      </w:r>
      <w:r>
        <w:rPr>
          <w:rFonts w:ascii="宋体" w:hAnsi="宋体"/>
          <w:i/>
          <w:kern w:val="0"/>
          <w:sz w:val="24"/>
        </w:rPr>
        <w:instrText>,</w:instrText>
      </w:r>
      <w:r>
        <w:rPr>
          <w:rFonts w:ascii="宋体" w:hAnsi="宋体" w:hint="eastAsia"/>
          <w:i/>
          <w:kern w:val="0"/>
          <w:sz w:val="24"/>
        </w:rPr>
        <w:instrText>R</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Style w:val="CharChar"/>
          <w:rFonts w:hint="eastAsia"/>
        </w:rPr>
        <w:t xml:space="preserve">t   </w:t>
      </w:r>
      <w:r>
        <w:rPr>
          <w:rFonts w:hint="eastAsia"/>
          <w:i/>
        </w:rPr>
        <w:t>Q=Pt</w:t>
      </w:r>
      <w:r>
        <w:rPr>
          <w:rFonts w:hint="eastAsia"/>
          <w:i/>
        </w:rPr>
        <w:t>；</w:t>
      </w:r>
      <w:r>
        <w:rPr>
          <w:rFonts w:hint="eastAsia"/>
          <w:lang w:val="en-US" w:eastAsia="zh-CN"/>
        </w:rPr>
        <w:t>对于非纯电阻电路，电能除了转化为内能，还要转化为其他形式的能量。求</w:t>
      </w:r>
      <w:r>
        <w:rPr>
          <w:rFonts w:hint="eastAsia"/>
          <w:i/>
          <w:lang w:val="en-US" w:eastAsia="zh-CN"/>
        </w:rPr>
        <w:t>Q</w:t>
      </w:r>
      <w:r>
        <w:rPr>
          <w:rFonts w:hint="eastAsia"/>
          <w:lang w:val="en-US" w:eastAsia="zh-CN"/>
        </w:rPr>
        <w:t>时只能用</w:t>
      </w:r>
      <w:r>
        <w:rPr>
          <w:i/>
          <w:lang w:val="en-US" w:eastAsia="zh-CN"/>
        </w:rPr>
        <w:t>Q</w:t>
      </w:r>
      <w:r>
        <w:rPr>
          <w:rFonts w:hint="eastAsia"/>
          <w:lang w:val="en-US" w:eastAsia="zh-CN"/>
        </w:rPr>
        <w:t>＝</w:t>
      </w:r>
      <w:r>
        <w:rPr>
          <w:i/>
          <w:lang w:val="en-US" w:eastAsia="zh-CN"/>
        </w:rPr>
        <w:t>I</w:t>
      </w:r>
      <w:r>
        <w:rPr>
          <w:rFonts w:hint="eastAsia"/>
          <w:vertAlign w:val="superscript"/>
          <w:lang w:val="en-US" w:eastAsia="zh-CN"/>
        </w:rPr>
        <w:t>2</w:t>
      </w:r>
      <w:r>
        <w:rPr>
          <w:i/>
          <w:lang w:val="en-US" w:eastAsia="zh-CN"/>
        </w:rPr>
        <w:t>Rt</w:t>
      </w:r>
      <w:r>
        <w:rPr>
          <w:rFonts w:hint="eastAsia"/>
          <w:lang w:val="en-US" w:eastAsia="zh-CN"/>
        </w:rPr>
        <w:t>。</w:t>
      </w:r>
    </w:p>
    <w:p w14:paraId="3104A531" w14:textId="77777777" w:rsidR="00835EAF" w:rsidRDefault="00835EAF">
      <w:pPr>
        <w:ind w:leftChars="200" w:left="420"/>
        <w:rPr>
          <w:rFonts w:hint="eastAsia"/>
        </w:rPr>
      </w:pPr>
      <w:r>
        <w:rPr>
          <w:rFonts w:hint="eastAsia"/>
        </w:rPr>
        <w:t>利用电热的例子：热水器、电饭锅、电熨斗、电热孵化器等。</w:t>
      </w:r>
      <w:r>
        <w:br/>
      </w:r>
      <w:r>
        <w:rPr>
          <w:rFonts w:hint="eastAsia"/>
        </w:rPr>
        <w:t>防止电热的例子：电视机外壳的散热窗；计算机内的散热风扇、电动机外壳的散热片等。</w:t>
      </w:r>
    </w:p>
    <w:p w14:paraId="1A420532" w14:textId="77777777" w:rsidR="00835EAF" w:rsidRDefault="00835EAF">
      <w:pPr>
        <w:ind w:leftChars="200" w:left="420"/>
        <w:rPr>
          <w:rFonts w:hint="eastAsia"/>
        </w:rPr>
      </w:pPr>
      <w:r>
        <w:rPr>
          <w:rFonts w:hint="eastAsia"/>
        </w:rPr>
        <w:t>串并联电路电功特点：</w:t>
      </w:r>
    </w:p>
    <w:p w14:paraId="71CE1213" w14:textId="77777777" w:rsidR="00835EAF" w:rsidRDefault="00835EAF">
      <w:pPr>
        <w:numPr>
          <w:ilvl w:val="0"/>
          <w:numId w:val="12"/>
        </w:numPr>
        <w:tabs>
          <w:tab w:val="left" w:pos="780"/>
        </w:tabs>
        <w:rPr>
          <w:rFonts w:hint="eastAsia"/>
        </w:rPr>
      </w:pPr>
      <w:r>
        <w:rPr>
          <w:rFonts w:hint="eastAsia"/>
        </w:rPr>
        <w:t>在串联电路和并联电路中，电流产生的总热量等于部分电热之和；</w:t>
      </w:r>
    </w:p>
    <w:p w14:paraId="0998449D" w14:textId="77777777" w:rsidR="00835EAF" w:rsidRDefault="00835EAF">
      <w:pPr>
        <w:numPr>
          <w:ilvl w:val="0"/>
          <w:numId w:val="12"/>
        </w:numPr>
        <w:tabs>
          <w:tab w:val="left" w:pos="780"/>
        </w:tabs>
        <w:rPr>
          <w:rFonts w:hint="eastAsia"/>
        </w:rPr>
      </w:pPr>
      <w:r>
        <w:rPr>
          <w:rFonts w:hint="eastAsia"/>
        </w:rPr>
        <w:t>串联电路中，各部分电路的热量与其电阻成正比，即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Q</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p>
    <w:p w14:paraId="318CE91E" w14:textId="77777777" w:rsidR="00835EAF" w:rsidRDefault="00835EAF">
      <w:pPr>
        <w:numPr>
          <w:ilvl w:val="0"/>
          <w:numId w:val="12"/>
        </w:numPr>
        <w:tabs>
          <w:tab w:val="left" w:pos="780"/>
        </w:tabs>
        <w:rPr>
          <w:rFonts w:hint="eastAsia"/>
        </w:rPr>
      </w:pPr>
      <w:r>
        <w:rPr>
          <w:rFonts w:hint="eastAsia"/>
        </w:rPr>
        <w:t>并联电路中，各部分电路的热量与其电阻成反比，即</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Q</w:instrText>
      </w:r>
      <w:r>
        <w:rPr>
          <w:rStyle w:val="CharChar"/>
          <w:rFonts w:hint="eastAsia"/>
          <w:vertAlign w:val="subscript"/>
        </w:rPr>
        <w:instrText>1</w:instrText>
      </w:r>
      <w:r>
        <w:rPr>
          <w:rFonts w:ascii="宋体" w:hAnsi="宋体"/>
          <w:i/>
          <w:kern w:val="0"/>
          <w:sz w:val="24"/>
        </w:rPr>
        <w:instrText>,</w:instrText>
      </w:r>
      <w:r>
        <w:rPr>
          <w:rStyle w:val="CharChar"/>
          <w:rFonts w:hint="eastAsia"/>
        </w:rPr>
        <w:instrText>Q</w:instrText>
      </w:r>
      <w:r>
        <w:rPr>
          <w:rStyle w:val="CharChar"/>
          <w:rFonts w:hint="eastAsia"/>
          <w:vertAlign w:val="subscript"/>
        </w:rPr>
        <w:instrText>2</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i/>
          <w:kern w:val="0"/>
          <w:sz w:val="24"/>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R</w:instrText>
      </w:r>
      <w:r>
        <w:rPr>
          <w:rStyle w:val="CharChar"/>
          <w:rFonts w:hint="eastAsia"/>
          <w:vertAlign w:val="subscript"/>
        </w:rPr>
        <w:instrText>2</w:instrText>
      </w:r>
      <w:r>
        <w:rPr>
          <w:rFonts w:ascii="宋体" w:hAnsi="宋体"/>
          <w:i/>
          <w:kern w:val="0"/>
          <w:sz w:val="24"/>
        </w:rPr>
        <w:instrText>,</w:instrText>
      </w:r>
      <w:r>
        <w:rPr>
          <w:rStyle w:val="CharChar"/>
          <w:rFonts w:hint="eastAsia"/>
        </w:rPr>
        <w:instrText>R</w:instrText>
      </w:r>
      <w:r>
        <w:rPr>
          <w:rStyle w:val="CharChar"/>
          <w:rFonts w:hint="eastAsia"/>
          <w:vertAlign w:val="subscript"/>
        </w:rPr>
        <w:instrText>1</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kern w:val="0"/>
          <w:szCs w:val="21"/>
        </w:rPr>
        <w:t>（各支路通电时间都相同）。</w:t>
      </w:r>
    </w:p>
    <w:p w14:paraId="05D7F294"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第十九章：生活用电</w:t>
      </w:r>
    </w:p>
    <w:p w14:paraId="4881C09A" w14:textId="77777777" w:rsidR="00835EAF" w:rsidRDefault="00835EAF">
      <w:pPr>
        <w:jc w:val="center"/>
        <w:rPr>
          <w:rFonts w:hint="eastAsia"/>
          <w:b/>
          <w:sz w:val="24"/>
        </w:rPr>
      </w:pPr>
      <w:r>
        <w:rPr>
          <w:rFonts w:hint="eastAsia"/>
          <w:b/>
          <w:sz w:val="24"/>
        </w:rPr>
        <w:lastRenderedPageBreak/>
        <w:t>第一节：家庭电路：</w:t>
      </w:r>
    </w:p>
    <w:p w14:paraId="34C6AD90" w14:textId="77777777" w:rsidR="00835EAF" w:rsidRDefault="00835EAF">
      <w:pPr>
        <w:ind w:firstLineChars="200" w:firstLine="420"/>
        <w:rPr>
          <w:rFonts w:ascii="宋体" w:hAnsi="宋体" w:hint="eastAsia"/>
        </w:rPr>
      </w:pPr>
      <w:r>
        <w:rPr>
          <w:rFonts w:ascii="宋体" w:hAnsi="宋体" w:hint="eastAsia"/>
        </w:rPr>
        <w:t>家庭电路的组成：家庭电路由进户线、电能表、闸刀开关、保险丝、开关、电灯、插座、导线等组成。</w:t>
      </w:r>
    </w:p>
    <w:p w14:paraId="44FD2A14" w14:textId="77777777" w:rsidR="00835EAF" w:rsidRDefault="00835EAF">
      <w:pPr>
        <w:ind w:firstLineChars="200" w:firstLine="420"/>
        <w:rPr>
          <w:rFonts w:ascii="宋体" w:hAnsi="宋体" w:hint="eastAsia"/>
        </w:rPr>
      </w:pPr>
      <w:r>
        <w:rPr>
          <w:rFonts w:ascii="宋体" w:hAnsi="宋体" w:hint="eastAsia"/>
        </w:rPr>
        <w:pict w14:anchorId="63D96FB8">
          <v:shape id="图片 31" o:spid="_x0000_i1070" type="#_x0000_t75" style="width:393pt;height:124.5pt;mso-wrap-style:square;mso-position-horizontal-relative:page;mso-position-vertical-relative:page">
            <v:imagedata r:id="rId78" o:title=""/>
          </v:shape>
        </w:pict>
      </w:r>
    </w:p>
    <w:p w14:paraId="3F442705" w14:textId="77777777" w:rsidR="00835EAF" w:rsidRDefault="00835EAF">
      <w:pPr>
        <w:ind w:firstLineChars="200" w:firstLine="420"/>
        <w:rPr>
          <w:rFonts w:hint="eastAsia"/>
        </w:rPr>
      </w:pPr>
      <w:r>
        <w:rPr>
          <w:rFonts w:hint="eastAsia"/>
        </w:rPr>
        <w:t>家庭电路中各部分电路及作用：</w:t>
      </w:r>
    </w:p>
    <w:p w14:paraId="3499B7EB" w14:textId="77777777" w:rsidR="00835EAF" w:rsidRDefault="00835EAF">
      <w:pPr>
        <w:rPr>
          <w:rFonts w:hint="eastAsia"/>
        </w:rPr>
      </w:pPr>
      <w:r>
        <w:rPr>
          <w:rFonts w:hint="eastAsia"/>
        </w:rPr>
        <w:t>1</w:t>
      </w:r>
      <w:r>
        <w:rPr>
          <w:rFonts w:hint="eastAsia"/>
        </w:rPr>
        <w:t>、进户线：进户线有两条，一条是端线，也叫火线，一条是零线。火线与零线之间的电压是</w:t>
      </w:r>
      <w:r>
        <w:rPr>
          <w:rFonts w:hint="eastAsia"/>
        </w:rPr>
        <w:t>220V</w:t>
      </w:r>
      <w:r>
        <w:rPr>
          <w:rFonts w:hint="eastAsia"/>
        </w:rPr>
        <w:t>。火线与地面间的电压为</w:t>
      </w:r>
      <w:r>
        <w:rPr>
          <w:rFonts w:hint="eastAsia"/>
        </w:rPr>
        <w:t>220V</w:t>
      </w:r>
      <w:r>
        <w:rPr>
          <w:rFonts w:hint="eastAsia"/>
        </w:rPr>
        <w:t>。正常情况下，零线之间和地线之间的电压为</w:t>
      </w:r>
      <w:r>
        <w:rPr>
          <w:rFonts w:hint="eastAsia"/>
        </w:rPr>
        <w:t>0V</w:t>
      </w:r>
      <w:r>
        <w:rPr>
          <w:rFonts w:hint="eastAsia"/>
        </w:rPr>
        <w:t>。</w:t>
      </w:r>
    </w:p>
    <w:p w14:paraId="083188B1" w14:textId="77777777" w:rsidR="00835EAF" w:rsidRDefault="00835EAF">
      <w:pPr>
        <w:rPr>
          <w:rFonts w:hint="eastAsia"/>
        </w:rPr>
      </w:pPr>
      <w:r>
        <w:rPr>
          <w:rFonts w:hint="eastAsia"/>
        </w:rPr>
        <w:t>2</w:t>
      </w:r>
      <w:r>
        <w:rPr>
          <w:rFonts w:hint="eastAsia"/>
        </w:rPr>
        <w:t>、电能表：电能表安装在家庭电路的干路上，这样才能测出全部家用电器消耗的电能。</w:t>
      </w:r>
    </w:p>
    <w:p w14:paraId="6F55AB5D" w14:textId="77777777" w:rsidR="00835EAF" w:rsidRDefault="00835EAF">
      <w:pPr>
        <w:rPr>
          <w:rFonts w:hint="eastAsia"/>
        </w:rPr>
      </w:pPr>
      <w:r>
        <w:rPr>
          <w:rFonts w:hint="eastAsia"/>
        </w:rPr>
        <w:t>3</w:t>
      </w:r>
      <w:r>
        <w:rPr>
          <w:rFonts w:hint="eastAsia"/>
        </w:rPr>
        <w:t>、闸刀开关：闸刀开关安装在家庭电路的干路上，控制整个电路的通断。</w:t>
      </w:r>
    </w:p>
    <w:p w14:paraId="449C1069" w14:textId="77777777" w:rsidR="00835EAF" w:rsidRDefault="00835EAF">
      <w:pPr>
        <w:rPr>
          <w:rFonts w:hint="eastAsia"/>
        </w:rPr>
      </w:pPr>
      <w:r>
        <w:rPr>
          <w:rFonts w:hint="eastAsia"/>
        </w:rPr>
        <w:t>4</w:t>
      </w:r>
      <w:r>
        <w:rPr>
          <w:rFonts w:hint="eastAsia"/>
        </w:rPr>
        <w:t>、保险丝：</w:t>
      </w:r>
    </w:p>
    <w:p w14:paraId="322E6F47" w14:textId="77777777" w:rsidR="00835EAF" w:rsidRDefault="00835EAF">
      <w:pPr>
        <w:ind w:firstLineChars="200" w:firstLine="420"/>
        <w:rPr>
          <w:rFonts w:hint="eastAsia"/>
        </w:rPr>
      </w:pPr>
      <w:r>
        <w:rPr>
          <w:rFonts w:hint="eastAsia"/>
        </w:rPr>
        <w:t>电路符号：</w:t>
      </w:r>
      <w:r>
        <w:rPr>
          <w:rFonts w:hint="eastAsia"/>
        </w:rPr>
        <w:pict w14:anchorId="279FD065">
          <v:shape id="图片 32" o:spid="_x0000_i1071" type="#_x0000_t75" style="width:23.25pt;height:8.25pt;mso-wrap-style:square;mso-position-horizontal-relative:page;mso-position-vertical-relative:page">
            <v:imagedata r:id="rId79" o:title=""/>
          </v:shape>
        </w:pict>
      </w:r>
    </w:p>
    <w:p w14:paraId="3A6FB62F" w14:textId="77777777" w:rsidR="00835EAF" w:rsidRDefault="00835EAF">
      <w:pPr>
        <w:ind w:firstLineChars="200" w:firstLine="420"/>
        <w:rPr>
          <w:rFonts w:hint="eastAsia"/>
        </w:rPr>
      </w:pPr>
      <w:r>
        <w:rPr>
          <w:rFonts w:hint="eastAsia"/>
        </w:rPr>
        <w:t>材料：保险丝是由电阻率大、熔点低的铅锑合金制成的。（原因：保险丝电阻较大，使得电能转化为热的功率比较大，保险丝温度易升高，达到熔点后就自动熔断。）</w:t>
      </w:r>
    </w:p>
    <w:p w14:paraId="6AACF62C" w14:textId="77777777" w:rsidR="00835EAF" w:rsidRDefault="00835EAF">
      <w:pPr>
        <w:ind w:firstLineChars="200" w:firstLine="420"/>
        <w:rPr>
          <w:rFonts w:hint="eastAsia"/>
        </w:rPr>
      </w:pPr>
      <w:r>
        <w:rPr>
          <w:rFonts w:hint="eastAsia"/>
        </w:rPr>
        <w:t>保险丝规格：保险丝越粗，额定电流越大。</w:t>
      </w:r>
    </w:p>
    <w:p w14:paraId="086CF2AB" w14:textId="77777777" w:rsidR="00835EAF" w:rsidRDefault="00835EAF">
      <w:pPr>
        <w:ind w:firstLineChars="200" w:firstLine="420"/>
        <w:rPr>
          <w:rFonts w:hint="eastAsia"/>
        </w:rPr>
      </w:pPr>
      <w:r>
        <w:rPr>
          <w:rFonts w:hint="eastAsia"/>
        </w:rPr>
        <w:t>选择：保险丝的额定电流等于或稍大于家庭电路的最大工作电流。</w:t>
      </w:r>
    </w:p>
    <w:p w14:paraId="56A64730" w14:textId="77777777" w:rsidR="00835EAF" w:rsidRDefault="00835EAF">
      <w:pPr>
        <w:ind w:firstLineChars="200" w:firstLine="420"/>
        <w:rPr>
          <w:rFonts w:hint="eastAsia"/>
        </w:rPr>
      </w:pPr>
      <w:r>
        <w:rPr>
          <w:rFonts w:hint="eastAsia"/>
        </w:rPr>
        <w:t>连接：保险丝应串联在家庭电路的干路上，且一般只接在火线上。</w:t>
      </w:r>
    </w:p>
    <w:p w14:paraId="4405D7B3" w14:textId="77777777" w:rsidR="00835EAF" w:rsidRDefault="00835EAF">
      <w:pPr>
        <w:ind w:firstLineChars="200" w:firstLine="420"/>
        <w:rPr>
          <w:rFonts w:hint="eastAsia"/>
        </w:rPr>
      </w:pPr>
      <w:r>
        <w:rPr>
          <w:rFonts w:hint="eastAsia"/>
        </w:rPr>
        <w:t>注意事项：不能用较粗的保险丝或铁丝、铜丝、铝丝等代替标准的保险丝。因为铜丝的电阻小，产生的热量少，铜的熔点高，不易熔断。</w:t>
      </w:r>
    </w:p>
    <w:p w14:paraId="2F30D102" w14:textId="77777777" w:rsidR="00835EAF" w:rsidRDefault="00835EAF">
      <w:pPr>
        <w:rPr>
          <w:rFonts w:hint="eastAsia"/>
          <w:color w:val="FF0000"/>
        </w:rPr>
      </w:pPr>
      <w:r>
        <w:rPr>
          <w:rFonts w:hint="eastAsia"/>
          <w:color w:val="FF0000"/>
        </w:rPr>
        <w:t>电能表、闸刀开关和保险丝是按照顺序依次连接在家庭电路干路上的。</w:t>
      </w:r>
    </w:p>
    <w:p w14:paraId="7ECF118A" w14:textId="77777777" w:rsidR="00835EAF" w:rsidRDefault="00835EAF">
      <w:pPr>
        <w:rPr>
          <w:rFonts w:hint="eastAsia"/>
        </w:rPr>
      </w:pPr>
      <w:r>
        <w:rPr>
          <w:rFonts w:hint="eastAsia"/>
        </w:rPr>
        <w:t>5</w:t>
      </w:r>
      <w:r>
        <w:rPr>
          <w:rFonts w:hint="eastAsia"/>
        </w:rPr>
        <w:t>、插座</w:t>
      </w:r>
    </w:p>
    <w:p w14:paraId="68E0D6D6" w14:textId="77777777" w:rsidR="00835EAF" w:rsidRDefault="00835EAF">
      <w:pPr>
        <w:ind w:firstLineChars="200" w:firstLine="420"/>
        <w:rPr>
          <w:rFonts w:hint="eastAsia"/>
        </w:rPr>
      </w:pPr>
      <w:r>
        <w:rPr>
          <w:lang w:val="en-US" w:eastAsia="zh-CN"/>
        </w:rPr>
        <w:pict w14:anchorId="390A7168">
          <v:shape id="图片 34" o:spid="_x0000_s2363" type="#_x0000_t75" style="position:absolute;left:0;text-align:left;margin-left:313.5pt;margin-top:2.85pt;width:150pt;height:75pt;z-index:251646464;mso-wrap-style:square">
            <v:imagedata r:id="rId80" o:title=""/>
            <w10:wrap type="square"/>
          </v:shape>
        </w:pict>
      </w:r>
      <w:r>
        <w:rPr>
          <w:rFonts w:hint="eastAsia"/>
        </w:rPr>
        <w:t>种类：常见的插座有二孔插座（下图左）和三孔插座（下图右）。</w:t>
      </w:r>
    </w:p>
    <w:p w14:paraId="149ECBC0" w14:textId="77777777" w:rsidR="00835EAF" w:rsidRDefault="00835EAF">
      <w:pPr>
        <w:ind w:firstLineChars="200" w:firstLine="420"/>
        <w:rPr>
          <w:rFonts w:hint="eastAsia"/>
        </w:rPr>
      </w:pPr>
      <w:r>
        <w:rPr>
          <w:rFonts w:hint="eastAsia"/>
          <w:lang w:val="en-US" w:eastAsia="zh-CN"/>
        </w:rPr>
        <w:pict w14:anchorId="60AD7DE4">
          <v:group id="组合 35" o:spid="_x0000_s2364" style="position:absolute;left:0;text-align:left;margin-left:81pt;margin-top:54.55pt;width:183.6pt;height:70.2pt;z-index:251647488" coordsize="4320,1716">
            <v:group id="组合 36" o:spid="_x0000_s2365" style="position:absolute;left:1260;width:3060;height:1716" coordsize="3060,1716">
              <v:group id="组合 37" o:spid="_x0000_s2366" style="position:absolute;width:2700;height:1716" coordsize="2700,1716">
                <v:group id="组合 38" o:spid="_x0000_s2367" style="position:absolute;top:156;width:1560;height:1560" coordsize="1560,1560">
                  <v:group id="组合 39" o:spid="_x0000_s2368" style="position:absolute;width:1560;height:1560" coordsize="1560,1560">
                    <v:oval id="椭圆 40" o:spid="_x0000_s2369" style="position:absolute;width:1560;height:1560;mso-wrap-style:square"/>
                    <v:rect id="矩形 41" o:spid="_x0000_s2370" style="position:absolute;left:720;top:156;width:180;height:468;mso-wrap-style:square"/>
                    <v:rect id="矩形 42" o:spid="_x0000_s2371" style="position:absolute;left:1080;top:780;width:180;height:468;mso-wrap-style:square"/>
                    <v:rect id="矩形 43" o:spid="_x0000_s2372" style="position:absolute;left:360;top:780;width:180;height:468;mso-wrap-style:square"/>
                  </v:group>
                  <v:shape id="文本框 44" o:spid="_x0000_s2373" type="#_x0000_t202" style="position:absolute;top:156;width:1560;height:1170;mso-wrap-style:square" filled="f" stroked="f">
                    <v:textbox>
                      <w:txbxContent>
                        <w:p w14:paraId="02303F56" w14:textId="77777777" w:rsidR="00835EAF" w:rsidRDefault="00835EAF">
                          <w:pPr>
                            <w:rPr>
                              <w:rFonts w:hint="eastAsia"/>
                            </w:rPr>
                          </w:pPr>
                          <w:r>
                            <w:rPr>
                              <w:rFonts w:hint="eastAsia"/>
                            </w:rPr>
                            <w:t xml:space="preserve">        E</w:t>
                          </w:r>
                        </w:p>
                        <w:p w14:paraId="0FFA790C" w14:textId="77777777" w:rsidR="00835EAF" w:rsidRDefault="00835EAF">
                          <w:pPr>
                            <w:rPr>
                              <w:rFonts w:hint="eastAsia"/>
                            </w:rPr>
                          </w:pPr>
                        </w:p>
                        <w:p w14:paraId="17027AAF" w14:textId="77777777" w:rsidR="00835EAF" w:rsidRDefault="00835EAF">
                          <w:pPr>
                            <w:rPr>
                              <w:rFonts w:hint="eastAsia"/>
                            </w:rPr>
                          </w:pPr>
                          <w:r>
                            <w:rPr>
                              <w:rFonts w:hint="eastAsia"/>
                            </w:rPr>
                            <w:t>N         L</w:t>
                          </w:r>
                        </w:p>
                      </w:txbxContent>
                    </v:textbox>
                  </v:shape>
                </v:group>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自选图形 45" o:spid="_x0000_s2374" type="#_x0000_t47" style="position:absolute;left:1620;width:1080;height:570;mso-wrap-style:square" adj="-13800,15347,-2400,6821,-12260,11406,-9600,14779">
                  <v:textbox>
                    <w:txbxContent>
                      <w:p w14:paraId="2D9502AB" w14:textId="77777777" w:rsidR="00835EAF" w:rsidRDefault="00835EAF">
                        <w:pPr>
                          <w:rPr>
                            <w:rFonts w:hint="eastAsia"/>
                          </w:rPr>
                        </w:pPr>
                        <w:r>
                          <w:rPr>
                            <w:rFonts w:hint="eastAsia"/>
                          </w:rPr>
                          <w:t>接地线</w:t>
                        </w:r>
                      </w:p>
                    </w:txbxContent>
                  </v:textbox>
                  <o:callout v:ext="edit" lengthspecified="t"/>
                </v:shape>
              </v:group>
              <v:shape id="自选图形 46" o:spid="_x0000_s2375" type="#_x0000_t47" style="position:absolute;left:1980;top:1092;width:1080;height:469;mso-wrap-style:square" adj="-13520,7968,-2400,8290,-23080,3178,-20420,7277">
                <v:textbox>
                  <w:txbxContent>
                    <w:p w14:paraId="759D9870" w14:textId="77777777" w:rsidR="00835EAF" w:rsidRDefault="00835EAF">
                      <w:pPr>
                        <w:rPr>
                          <w:rFonts w:hint="eastAsia"/>
                          <w:sz w:val="18"/>
                          <w:szCs w:val="18"/>
                        </w:rPr>
                      </w:pPr>
                      <w:r>
                        <w:rPr>
                          <w:rFonts w:hint="eastAsia"/>
                          <w:sz w:val="18"/>
                          <w:szCs w:val="18"/>
                        </w:rPr>
                        <w:t>接火线</w:t>
                      </w:r>
                    </w:p>
                  </w:txbxContent>
                </v:textbox>
                <o:callout v:ext="edit" lengthspecified="t"/>
              </v:shape>
            </v:group>
            <v:shape id="自选图形 47" o:spid="_x0000_s2376" type="#_x0000_t47" style="position:absolute;top:990;width:960;height:570;mso-wrap-style:square" adj="36450,6821,24300,6821,33458,3448,36450,6821">
              <v:textbox>
                <w:txbxContent>
                  <w:p w14:paraId="7821198A" w14:textId="77777777" w:rsidR="00835EAF" w:rsidRDefault="00835EAF">
                    <w:pPr>
                      <w:rPr>
                        <w:rFonts w:hint="eastAsia"/>
                      </w:rPr>
                    </w:pPr>
                    <w:r>
                      <w:rPr>
                        <w:rFonts w:hint="eastAsia"/>
                      </w:rPr>
                      <w:t>接零线</w:t>
                    </w:r>
                  </w:p>
                </w:txbxContent>
              </v:textbox>
              <o:callout v:ext="edit" lengthspecified="t"/>
            </v:shape>
          </v:group>
        </w:pict>
      </w:r>
      <w:r>
        <w:rPr>
          <w:rFonts w:hint="eastAsia"/>
        </w:rPr>
        <w:t>安装：把三脚插头插在三孔插座里，在把用电部分连入电路的同时，也把用电器的金属外壳与大地连接起来，防止了外壳带电引起的触电事故。（万一用电器的外壳和电源火线之间的绝缘损坏，使外壳带电，电流就会流入大地，不致对人造成伤害。）</w:t>
      </w:r>
    </w:p>
    <w:p w14:paraId="2AFB4FD4" w14:textId="77777777" w:rsidR="00835EAF" w:rsidRDefault="00835EAF">
      <w:pPr>
        <w:rPr>
          <w:rFonts w:hint="eastAsia"/>
        </w:rPr>
      </w:pPr>
    </w:p>
    <w:p w14:paraId="06325202" w14:textId="77777777" w:rsidR="00835EAF" w:rsidRDefault="00835EAF">
      <w:pPr>
        <w:ind w:firstLineChars="200" w:firstLine="420"/>
        <w:rPr>
          <w:rFonts w:hint="eastAsia"/>
        </w:rPr>
      </w:pPr>
    </w:p>
    <w:p w14:paraId="5380CFF9" w14:textId="77777777" w:rsidR="00835EAF" w:rsidRDefault="00835EAF">
      <w:pPr>
        <w:ind w:firstLineChars="200" w:firstLine="420"/>
        <w:rPr>
          <w:rFonts w:hint="eastAsia"/>
        </w:rPr>
      </w:pPr>
    </w:p>
    <w:p w14:paraId="0FB7549C" w14:textId="77777777" w:rsidR="00835EAF" w:rsidRDefault="00835EAF">
      <w:pPr>
        <w:rPr>
          <w:rFonts w:hint="eastAsia"/>
        </w:rPr>
      </w:pPr>
    </w:p>
    <w:p w14:paraId="07358D49" w14:textId="77777777" w:rsidR="00835EAF" w:rsidRDefault="00835EAF">
      <w:pPr>
        <w:rPr>
          <w:rFonts w:hint="eastAsia"/>
        </w:rPr>
      </w:pPr>
      <w:r>
        <w:rPr>
          <w:rFonts w:hint="eastAsia"/>
        </w:rPr>
        <w:t>6</w:t>
      </w:r>
      <w:r>
        <w:rPr>
          <w:rFonts w:hint="eastAsia"/>
        </w:rPr>
        <w:t>、用电器（电灯）和开关：</w:t>
      </w:r>
      <w:r>
        <w:rPr>
          <w:rFonts w:hint="eastAsia"/>
        </w:rPr>
        <w:t xml:space="preserve"> </w:t>
      </w:r>
    </w:p>
    <w:p w14:paraId="2C79EE3B" w14:textId="77777777" w:rsidR="00835EAF" w:rsidRDefault="00835EAF">
      <w:pPr>
        <w:rPr>
          <w:rFonts w:hint="eastAsia"/>
        </w:rPr>
      </w:pPr>
      <w:r>
        <w:rPr>
          <w:lang w:val="en-US" w:eastAsia="zh-CN"/>
        </w:rPr>
        <w:pict w14:anchorId="7AC38F3B">
          <v:shape id="图片 48" o:spid="_x0000_s2377" type="#_x0000_t75" style="position:absolute;left:0;text-align:left;margin-left:0;margin-top:0;width:150pt;height:75pt;z-index:251648512;mso-wrap-style:square">
            <v:imagedata r:id="rId81" o:title=""/>
            <w10:wrap type="square"/>
          </v:shape>
        </w:pict>
      </w:r>
      <w:r>
        <w:rPr>
          <w:rFonts w:hint="eastAsia"/>
        </w:rPr>
        <w:t>家庭电路中各用电器是并联的。</w:t>
      </w:r>
    </w:p>
    <w:p w14:paraId="5CB51690" w14:textId="77777777" w:rsidR="00835EAF" w:rsidRDefault="00835EAF">
      <w:pPr>
        <w:rPr>
          <w:rFonts w:hint="eastAsia"/>
        </w:rPr>
      </w:pPr>
      <w:r>
        <w:rPr>
          <w:rFonts w:hint="eastAsia"/>
        </w:rPr>
        <w:t>开关和用电器串联，开关必须串联在火线中。</w:t>
      </w:r>
    </w:p>
    <w:p w14:paraId="2A2F76F1" w14:textId="77777777" w:rsidR="00835EAF" w:rsidRDefault="00835EAF">
      <w:pPr>
        <w:rPr>
          <w:rFonts w:hint="eastAsia"/>
        </w:rPr>
      </w:pPr>
      <w:r>
        <w:rPr>
          <w:rFonts w:hint="eastAsia"/>
        </w:rPr>
        <w:t>与灯泡的灯座螺丝口相接的必须是零线。</w:t>
      </w:r>
    </w:p>
    <w:p w14:paraId="79F2D337" w14:textId="77777777" w:rsidR="00835EAF" w:rsidRDefault="00835EAF">
      <w:pPr>
        <w:rPr>
          <w:rFonts w:hint="eastAsia"/>
        </w:rPr>
      </w:pPr>
      <w:r>
        <w:rPr>
          <w:rFonts w:hint="eastAsia"/>
        </w:rPr>
        <w:t>7</w:t>
      </w:r>
      <w:r>
        <w:rPr>
          <w:rFonts w:hint="eastAsia"/>
        </w:rPr>
        <w:t>、测电笔：用试电笔可以辨别火线和零线。使用时笔尖接触被测的导线，手必须接触笔尾的金属体。用试电笔测火线时氖管会发光；测零线时不会发光。</w:t>
      </w:r>
    </w:p>
    <w:p w14:paraId="739DD2BF" w14:textId="77777777" w:rsidR="00835EAF" w:rsidRDefault="00835EAF">
      <w:pPr>
        <w:rPr>
          <w:rFonts w:hint="eastAsia"/>
        </w:rPr>
      </w:pPr>
      <w:r>
        <w:rPr>
          <w:rFonts w:hint="eastAsia"/>
        </w:rPr>
        <w:t>8</w:t>
      </w:r>
      <w:r>
        <w:rPr>
          <w:rFonts w:hint="eastAsia"/>
        </w:rPr>
        <w:t>、家庭电路中触电的原因：一是站在地上的人触到火线（单线触电），二是站在绝缘体上的人同时接触到火线和零线（双线触电）。</w:t>
      </w:r>
    </w:p>
    <w:p w14:paraId="08AAEDA4" w14:textId="77777777" w:rsidR="00835EAF" w:rsidRDefault="00835EAF">
      <w:pPr>
        <w:rPr>
          <w:rFonts w:hint="eastAsia"/>
        </w:rPr>
      </w:pPr>
      <w:r>
        <w:rPr>
          <w:rFonts w:hint="eastAsia"/>
        </w:rPr>
        <w:t>9</w:t>
      </w:r>
      <w:r>
        <w:rPr>
          <w:rFonts w:hint="eastAsia"/>
        </w:rPr>
        <w:t>、触电急救常识：发现有人触电，不能直接去拉触电人，应首先切断电源或用绝缘棒使触电人脱离电源。发生火灾时，要首先切断电源，决不能带电泼水救火。为了安全用电，要做到不接触低压带电体，不靠近高压带电体。</w:t>
      </w:r>
    </w:p>
    <w:p w14:paraId="206B509F" w14:textId="77777777" w:rsidR="00835EAF" w:rsidRDefault="00835EAF">
      <w:pPr>
        <w:jc w:val="center"/>
        <w:rPr>
          <w:rFonts w:hint="eastAsia"/>
          <w:b/>
          <w:sz w:val="24"/>
        </w:rPr>
      </w:pPr>
      <w:r>
        <w:rPr>
          <w:rFonts w:hint="eastAsia"/>
          <w:b/>
          <w:sz w:val="24"/>
        </w:rPr>
        <w:t>第二节：家庭电路中电流过大的原因</w:t>
      </w:r>
    </w:p>
    <w:p w14:paraId="5000A566" w14:textId="77777777" w:rsidR="00835EAF" w:rsidRDefault="00835EAF">
      <w:pPr>
        <w:ind w:firstLineChars="200" w:firstLine="420"/>
        <w:rPr>
          <w:rFonts w:hint="eastAsia"/>
        </w:rPr>
      </w:pPr>
      <w:r>
        <w:rPr>
          <w:rFonts w:hint="eastAsia"/>
        </w:rPr>
        <w:lastRenderedPageBreak/>
        <w:t>家庭电路中电流过大的原因：①</w:t>
      </w:r>
      <w:r>
        <w:rPr>
          <w:rFonts w:hint="eastAsia"/>
        </w:rPr>
        <w:t xml:space="preserve"> </w:t>
      </w:r>
      <w:r>
        <w:rPr>
          <w:rFonts w:hint="eastAsia"/>
        </w:rPr>
        <w:t>发生短路；</w:t>
      </w:r>
      <w:r>
        <w:rPr>
          <w:rFonts w:hint="eastAsia"/>
        </w:rPr>
        <w:t xml:space="preserve"> </w:t>
      </w:r>
      <w:r>
        <w:rPr>
          <w:rFonts w:hint="eastAsia"/>
        </w:rPr>
        <w:t>②</w:t>
      </w:r>
      <w:r>
        <w:rPr>
          <w:rFonts w:hint="eastAsia"/>
        </w:rPr>
        <w:t xml:space="preserve"> </w:t>
      </w:r>
      <w:r>
        <w:rPr>
          <w:rFonts w:hint="eastAsia"/>
        </w:rPr>
        <w:t>接入电路中的总功率过大。</w:t>
      </w:r>
    </w:p>
    <w:p w14:paraId="43D61864" w14:textId="77777777" w:rsidR="00835EAF" w:rsidRDefault="00835EAF">
      <w:pPr>
        <w:ind w:firstLineChars="200" w:firstLine="420"/>
        <w:rPr>
          <w:rFonts w:hint="eastAsia"/>
        </w:rPr>
      </w:pPr>
      <w:r>
        <w:rPr>
          <w:rFonts w:hint="eastAsia"/>
        </w:rPr>
        <w:t>这两个原因都可以使保险丝熔断。此外，如果保险丝太细（额定电流过小），也容易烧坏。</w:t>
      </w:r>
    </w:p>
    <w:p w14:paraId="0772821C" w14:textId="77777777" w:rsidR="00835EAF" w:rsidRDefault="00835EAF">
      <w:pPr>
        <w:rPr>
          <w:rFonts w:hint="eastAsia"/>
        </w:rPr>
      </w:pPr>
      <w:r>
        <w:rPr>
          <w:rFonts w:hint="eastAsia"/>
        </w:rPr>
        <w:t xml:space="preserve">    </w:t>
      </w:r>
      <w:r>
        <w:rPr>
          <w:rFonts w:hint="eastAsia"/>
          <w:b/>
          <w:bCs/>
        </w:rPr>
        <w:t>电路计算</w:t>
      </w:r>
    </w:p>
    <w:p w14:paraId="4EF60E1D" w14:textId="77777777" w:rsidR="00835EAF" w:rsidRDefault="00835EAF">
      <w:pPr>
        <w:rPr>
          <w:rFonts w:hint="eastAsia"/>
        </w:rPr>
      </w:pPr>
      <w:r>
        <w:rPr>
          <w:rFonts w:hint="eastAsia"/>
        </w:rPr>
        <w:t xml:space="preserve">    </w:t>
      </w:r>
      <w:r>
        <w:rPr>
          <w:rFonts w:hint="eastAsia"/>
        </w:rPr>
        <w:t>当遇到带有电路的题时，首先要识别电路，画出等效电路图（如果能够直接分析，就没有必要浪费时间画出等效电路图）。识别电路、电路分析包括以下内容：</w:t>
      </w:r>
    </w:p>
    <w:p w14:paraId="5088533D" w14:textId="77777777" w:rsidR="00835EAF" w:rsidRDefault="00835EAF">
      <w:pPr>
        <w:rPr>
          <w:rFonts w:hint="eastAsia"/>
        </w:rPr>
      </w:pPr>
      <w:r>
        <w:rPr>
          <w:rFonts w:hint="eastAsia"/>
        </w:rPr>
        <w:t>认清用电器（电阻）的连接关系：是串联还是并联（目前我们很少研究混联电路）；</w:t>
      </w:r>
    </w:p>
    <w:p w14:paraId="18EE29CC" w14:textId="77777777" w:rsidR="00835EAF" w:rsidRDefault="00835EAF">
      <w:pPr>
        <w:rPr>
          <w:rFonts w:hint="eastAsia"/>
        </w:rPr>
      </w:pPr>
      <w:r>
        <w:rPr>
          <w:rFonts w:hint="eastAsia"/>
        </w:rPr>
        <w:t>认清电路是“通路”、“断路”还是“断路”；</w:t>
      </w:r>
    </w:p>
    <w:p w14:paraId="03C63A66" w14:textId="77777777" w:rsidR="00835EAF" w:rsidRDefault="00835EAF">
      <w:pPr>
        <w:rPr>
          <w:rFonts w:hint="eastAsia"/>
        </w:rPr>
      </w:pPr>
      <w:r>
        <w:rPr>
          <w:rFonts w:hint="eastAsia"/>
        </w:rPr>
        <w:t>认清各个开关分别控制哪个用电器或哪部分电路；</w:t>
      </w:r>
    </w:p>
    <w:p w14:paraId="66BB12E0" w14:textId="77777777" w:rsidR="00835EAF" w:rsidRDefault="00835EAF">
      <w:pPr>
        <w:rPr>
          <w:rFonts w:hint="eastAsia"/>
        </w:rPr>
      </w:pPr>
      <w:r>
        <w:rPr>
          <w:rFonts w:hint="eastAsia"/>
        </w:rPr>
        <w:t>认清滑动变阻器的滑片</w:t>
      </w:r>
      <w:r>
        <w:rPr>
          <w:rFonts w:hint="eastAsia"/>
        </w:rPr>
        <w:t>P</w:t>
      </w:r>
      <w:r>
        <w:rPr>
          <w:rFonts w:hint="eastAsia"/>
        </w:rPr>
        <w:t>移动时将如何改变接入电路中电阻的大小，从而改变电路电流的。（有时，滑动变阻器相当于一端导线或定值电阻，但与滑动变阻器连接的电表会让我们“闹心”，这时最好画等效电路图进行分析）</w:t>
      </w:r>
    </w:p>
    <w:p w14:paraId="31D00194" w14:textId="77777777" w:rsidR="00835EAF" w:rsidRDefault="00835EAF">
      <w:pPr>
        <w:rPr>
          <w:rFonts w:hint="eastAsia"/>
        </w:rPr>
      </w:pPr>
      <w:r>
        <w:rPr>
          <w:rFonts w:hint="eastAsia"/>
        </w:rPr>
        <w:t>认清电流表、电压表测量的是哪个用电器或哪部分电路的电流、电压。</w:t>
      </w:r>
      <w:r>
        <w:br/>
      </w:r>
      <w:r>
        <w:rPr>
          <w:rFonts w:hint="eastAsia"/>
        </w:rPr>
        <w:t>可以把电表两端沿着导线（或跨过开关、电流表）移动，以方便分析。</w:t>
      </w:r>
    </w:p>
    <w:p w14:paraId="13D95B51" w14:textId="77777777" w:rsidR="00835EAF" w:rsidRDefault="00835EAF">
      <w:pPr>
        <w:rPr>
          <w:rFonts w:hint="eastAsia"/>
        </w:rPr>
      </w:pPr>
      <w:r>
        <w:rPr>
          <w:rFonts w:hint="eastAsia"/>
        </w:rPr>
        <w:t xml:space="preserve">    </w:t>
      </w:r>
      <w:r>
        <w:rPr>
          <w:rFonts w:hint="eastAsia"/>
          <w:b/>
          <w:bCs/>
        </w:rPr>
        <w:t>定性分析的策略</w:t>
      </w:r>
      <w:r>
        <w:rPr>
          <w:b/>
          <w:bCs/>
        </w:rPr>
        <w:br/>
      </w:r>
      <w:r>
        <w:rPr>
          <w:rFonts w:hint="eastAsia"/>
        </w:rPr>
        <w:t xml:space="preserve">    </w:t>
      </w:r>
      <w:r>
        <w:rPr>
          <w:rFonts w:hint="eastAsia"/>
        </w:rPr>
        <w:t>电路定性分析的特点是：没有定量计算，只有定性分析，在电源电压和定值电阻不变的情况下，经过移动滑动变阻器的滑片或开关的连通或断开从而改变了电路的结构，使电路的总电阻、总电流、分电压、分电流及分功率等物理量发生了变化。</w:t>
      </w:r>
      <w:r>
        <w:br/>
      </w:r>
      <w:r>
        <w:rPr>
          <w:rFonts w:hint="eastAsia"/>
        </w:rPr>
        <w:t>定性分析的思维顺序：</w:t>
      </w:r>
    </w:p>
    <w:p w14:paraId="1490F005" w14:textId="77777777" w:rsidR="00835EAF" w:rsidRDefault="00835EAF">
      <w:pPr>
        <w:rPr>
          <w:rFonts w:hint="eastAsia"/>
        </w:rPr>
      </w:pPr>
      <w:r>
        <w:rPr>
          <w:rFonts w:hint="eastAsia"/>
        </w:rPr>
        <w:t>“先看总电阻”（用串、并联特点）</w:t>
      </w:r>
      <w:r>
        <w:br/>
      </w:r>
      <w:r>
        <w:rPr>
          <w:rFonts w:hint="eastAsia"/>
        </w:rPr>
        <w:t>当滑动变阻器的滑片向左（右）滑动或开关断开（闭合）时，由串、并联特点可以推出如下结论：当电路（串、并）中的任何一个电阻变大（小）时，电路的总电阻将变大（小）；串联电路中，越串，总电阻越大；并联电路中，越并，总电阻越小。</w:t>
      </w:r>
    </w:p>
    <w:p w14:paraId="1754AF22" w14:textId="77777777" w:rsidR="00835EAF" w:rsidRDefault="00835EAF">
      <w:pPr>
        <w:rPr>
          <w:rFonts w:hint="eastAsia"/>
        </w:rPr>
      </w:pPr>
      <w:r>
        <w:rPr>
          <w:rFonts w:hint="eastAsia"/>
        </w:rPr>
        <w:t>“再看总电流”（用欧姆定律，电源电压不变）</w:t>
      </w:r>
    </w:p>
    <w:p w14:paraId="26CF717C" w14:textId="77777777" w:rsidR="00835EAF" w:rsidRDefault="00835EAF">
      <w:pPr>
        <w:rPr>
          <w:rFonts w:hint="eastAsia"/>
        </w:rPr>
      </w:pPr>
      <w:r>
        <w:rPr>
          <w:rFonts w:hint="eastAsia"/>
        </w:rPr>
        <w:t>“串联看分电压”先用欧姆定律看定值电阻的电压，再用串联特点看另一电阻的分电压。</w:t>
      </w:r>
    </w:p>
    <w:p w14:paraId="7F417C7B" w14:textId="77777777" w:rsidR="00835EAF" w:rsidRDefault="00835EAF">
      <w:pPr>
        <w:rPr>
          <w:rFonts w:hint="eastAsia"/>
        </w:rPr>
      </w:pPr>
      <w:r>
        <w:rPr>
          <w:rFonts w:hint="eastAsia"/>
        </w:rPr>
        <w:t>“并联看分电流”先用欧姆定律看定值电阻的电流，再用串联特点看另一电阻的分电流。</w:t>
      </w:r>
    </w:p>
    <w:p w14:paraId="0E51841B" w14:textId="77777777" w:rsidR="00835EAF" w:rsidRDefault="00835EAF">
      <w:pPr>
        <w:rPr>
          <w:rFonts w:hint="eastAsia"/>
        </w:rPr>
      </w:pPr>
      <w:r>
        <w:rPr>
          <w:rFonts w:hint="eastAsia"/>
        </w:rPr>
        <w:t>“最后看功率”（用功率公式）</w:t>
      </w:r>
    </w:p>
    <w:p w14:paraId="6845B861" w14:textId="77777777" w:rsidR="00835EAF" w:rsidRDefault="00835EAF">
      <w:pPr>
        <w:rPr>
          <w:rFonts w:hint="eastAsia"/>
        </w:rPr>
      </w:pPr>
      <w:r>
        <w:rPr>
          <w:rFonts w:hint="eastAsia"/>
        </w:rPr>
        <w:t>实在难以分析的时候，可以根据题意假设一些用电器（一段电路）的电阻、电流以及它们两端的电压。</w:t>
      </w:r>
    </w:p>
    <w:p w14:paraId="55BF4065" w14:textId="77777777" w:rsidR="00835EAF" w:rsidRDefault="00835EAF">
      <w:pPr>
        <w:rPr>
          <w:rFonts w:hint="eastAsia"/>
        </w:rPr>
      </w:pPr>
      <w:r>
        <w:rPr>
          <w:rFonts w:hint="eastAsia"/>
        </w:rPr>
        <w:t>解计算题时，要注意第二、三部分中公式和规律的运用。</w:t>
      </w:r>
    </w:p>
    <w:p w14:paraId="251656C2" w14:textId="77777777" w:rsidR="00835EAF" w:rsidRDefault="00835EAF">
      <w:pPr>
        <w:rPr>
          <w:rFonts w:hint="eastAsia"/>
        </w:rPr>
      </w:pPr>
      <w:r>
        <w:rPr>
          <w:rFonts w:hint="eastAsia"/>
        </w:rPr>
        <w:t>解计算题时，设未知数的技巧是，选电路图中固定不变的量做未知数，选所求的物理量做未知数。</w:t>
      </w:r>
    </w:p>
    <w:p w14:paraId="650B11D0" w14:textId="77777777" w:rsidR="00835EAF" w:rsidRDefault="00835EAF">
      <w:pPr>
        <w:jc w:val="center"/>
        <w:rPr>
          <w:rFonts w:hint="eastAsia"/>
          <w:b/>
          <w:vanish/>
        </w:rPr>
      </w:pPr>
    </w:p>
    <w:p w14:paraId="74B74162" w14:textId="77777777" w:rsidR="00835EAF" w:rsidRDefault="00835EAF">
      <w:pPr>
        <w:jc w:val="center"/>
        <w:rPr>
          <w:rFonts w:hint="eastAsia"/>
          <w:b/>
          <w:vanish/>
        </w:rPr>
      </w:pPr>
    </w:p>
    <w:p w14:paraId="3554513A"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安全用电</w:t>
      </w:r>
    </w:p>
    <w:p w14:paraId="7EBCE506" w14:textId="77777777" w:rsidR="00835EAF" w:rsidRDefault="00835EAF">
      <w:pPr>
        <w:ind w:firstLineChars="200" w:firstLine="420"/>
        <w:rPr>
          <w:rFonts w:hint="eastAsia"/>
        </w:rPr>
      </w:pPr>
      <w:r>
        <w:rPr>
          <w:rFonts w:ascii="宋体" w:hAnsi="宋体" w:hint="eastAsia"/>
        </w:rPr>
        <w:t>电压越高越危险：由欧姆定律</w:t>
      </w:r>
      <w:r>
        <w:object w:dxaOrig="660" w:dyaOrig="541" w14:anchorId="3B5AD0DB">
          <v:shape id="对象 33" o:spid="_x0000_i1072" type="#_x0000_t75" style="width:33pt;height:27pt;mso-wrap-style:square;mso-position-horizontal-relative:page;mso-position-vertical-relative:page" o:ole="">
            <v:imagedata r:id="rId82" o:title=""/>
          </v:shape>
          <o:OLEObject Type="Embed" ProgID="Equation.3" ShapeID="对象 33" DrawAspect="Content" ObjectID="_1842728414" r:id="rId83"/>
        </w:object>
      </w:r>
      <w:r>
        <w:rPr>
          <w:rFonts w:hint="eastAsia"/>
        </w:rPr>
        <w:t>可知，人体的电阻</w:t>
      </w:r>
      <w:r>
        <w:rPr>
          <w:rStyle w:val="CharChar"/>
          <w:rFonts w:hint="eastAsia"/>
        </w:rPr>
        <w:t>R</w:t>
      </w:r>
      <w:r>
        <w:rPr>
          <w:rFonts w:hint="eastAsia"/>
        </w:rPr>
        <w:t>一定，加在人体身上的电压越大，通过人体的电流就越大。电流大到一定程度，人就会发生危险。所以电压越高越危险。</w:t>
      </w:r>
    </w:p>
    <w:p w14:paraId="2FAB17E8" w14:textId="77777777" w:rsidR="00835EAF" w:rsidRDefault="00835EAF">
      <w:pPr>
        <w:ind w:firstLineChars="200" w:firstLine="420"/>
        <w:rPr>
          <w:rFonts w:ascii="宋体" w:hAnsi="宋体" w:hint="eastAsia"/>
        </w:rPr>
      </w:pPr>
      <w:r>
        <w:rPr>
          <w:rFonts w:hint="eastAsia"/>
        </w:rPr>
        <w:t>高压触电的两种方式：高压电弧触电、跨步电压触电。</w:t>
      </w:r>
    </w:p>
    <w:p w14:paraId="51C0FB84" w14:textId="77777777" w:rsidR="00835EAF" w:rsidRDefault="00835EAF">
      <w:pPr>
        <w:ind w:firstLineChars="200" w:firstLine="420"/>
        <w:rPr>
          <w:rFonts w:hint="eastAsia"/>
        </w:rPr>
      </w:pPr>
      <w:r>
        <w:rPr>
          <w:rFonts w:hint="eastAsia"/>
        </w:rPr>
        <w:t>安全用电的原则：不接触低压（小于</w:t>
      </w:r>
      <w:r>
        <w:rPr>
          <w:rFonts w:hint="eastAsia"/>
        </w:rPr>
        <w:t>1000V</w:t>
      </w:r>
      <w:r>
        <w:rPr>
          <w:rFonts w:hint="eastAsia"/>
        </w:rPr>
        <w:t>）带电体，不靠近高压（大于</w:t>
      </w:r>
      <w:r>
        <w:rPr>
          <w:rFonts w:hint="eastAsia"/>
        </w:rPr>
        <w:t>1000V</w:t>
      </w:r>
      <w:r>
        <w:rPr>
          <w:rFonts w:hint="eastAsia"/>
        </w:rPr>
        <w:t>）带电体。</w:t>
      </w:r>
    </w:p>
    <w:p w14:paraId="737DE7CB" w14:textId="77777777" w:rsidR="00835EAF" w:rsidRDefault="00835EAF">
      <w:pPr>
        <w:ind w:firstLineChars="200" w:firstLine="420"/>
      </w:pPr>
      <w:r>
        <w:rPr>
          <w:rFonts w:hint="eastAsia"/>
        </w:rPr>
        <w:t>人们把正常接通的电路，即用电器能够工作的电路叫做通路。电路的两种主要故障是短路和断路。</w:t>
      </w:r>
    </w:p>
    <w:p w14:paraId="403245B7" w14:textId="77777777" w:rsidR="00835EAF" w:rsidRDefault="00835EAF">
      <w:pPr>
        <w:ind w:firstLine="435"/>
        <w:rPr>
          <w:rFonts w:hint="eastAsia"/>
        </w:rPr>
      </w:pPr>
      <w:r>
        <w:rPr>
          <w:rFonts w:hint="eastAsia"/>
        </w:rPr>
        <w:t>雷电的路径往往经过地面上凸起的部分。</w:t>
      </w:r>
    </w:p>
    <w:p w14:paraId="63A957C4" w14:textId="77777777" w:rsidR="00835EAF" w:rsidRDefault="00835EAF">
      <w:pPr>
        <w:ind w:firstLine="435"/>
        <w:rPr>
          <w:rFonts w:hint="eastAsia"/>
        </w:rPr>
      </w:pPr>
      <w:r>
        <w:rPr>
          <w:rFonts w:hint="eastAsia"/>
        </w:rPr>
        <w:t>避雷针</w:t>
      </w:r>
    </w:p>
    <w:p w14:paraId="7298F5AF" w14:textId="77777777" w:rsidR="00835EAF" w:rsidRDefault="00835EAF">
      <w:pPr>
        <w:jc w:val="center"/>
        <w:rPr>
          <w:rFonts w:hint="eastAsia"/>
          <w:b/>
          <w:sz w:val="28"/>
          <w:szCs w:val="28"/>
        </w:rPr>
      </w:pPr>
    </w:p>
    <w:p w14:paraId="71162199" w14:textId="77777777" w:rsidR="00835EAF" w:rsidRDefault="00835EAF">
      <w:pPr>
        <w:jc w:val="center"/>
        <w:rPr>
          <w:rFonts w:hint="eastAsia"/>
          <w:b/>
          <w:sz w:val="28"/>
          <w:szCs w:val="28"/>
        </w:rPr>
      </w:pPr>
    </w:p>
    <w:p w14:paraId="7913E17D" w14:textId="77777777" w:rsidR="00835EAF" w:rsidRDefault="00835EAF">
      <w:pPr>
        <w:ind w:leftChars="-1" w:hanging="2"/>
        <w:jc w:val="center"/>
        <w:rPr>
          <w:rFonts w:hAnsi="宋体" w:hint="eastAsia"/>
          <w:b/>
          <w:color w:val="FF0000"/>
          <w:sz w:val="36"/>
          <w:szCs w:val="36"/>
        </w:rPr>
      </w:pPr>
      <w:r>
        <w:rPr>
          <w:rFonts w:hAnsi="宋体" w:hint="eastAsia"/>
          <w:b/>
          <w:color w:val="FF0000"/>
          <w:sz w:val="36"/>
          <w:szCs w:val="36"/>
        </w:rPr>
        <w:t>第二十章：电与磁</w:t>
      </w:r>
    </w:p>
    <w:p w14:paraId="0ABE82CE"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磁现象</w:t>
      </w:r>
      <w:r>
        <w:rPr>
          <w:rFonts w:hint="eastAsia"/>
          <w:b/>
          <w:sz w:val="24"/>
        </w:rPr>
        <w:t xml:space="preserve"> </w:t>
      </w:r>
      <w:r>
        <w:rPr>
          <w:rFonts w:hint="eastAsia"/>
          <w:b/>
          <w:sz w:val="24"/>
        </w:rPr>
        <w:t>磁场</w:t>
      </w:r>
    </w:p>
    <w:p w14:paraId="49ACDF31" w14:textId="77777777" w:rsidR="00835EAF" w:rsidRDefault="00835EAF">
      <w:pPr>
        <w:numPr>
          <w:ilvl w:val="0"/>
          <w:numId w:val="13"/>
        </w:numPr>
        <w:tabs>
          <w:tab w:val="left" w:pos="360"/>
        </w:tabs>
        <w:rPr>
          <w:rFonts w:hint="eastAsia"/>
        </w:rPr>
      </w:pPr>
      <w:r>
        <w:rPr>
          <w:rFonts w:hint="eastAsia"/>
        </w:rPr>
        <w:t>磁现象：</w:t>
      </w:r>
    </w:p>
    <w:p w14:paraId="07FB4A26" w14:textId="77777777" w:rsidR="00835EAF" w:rsidRDefault="00835EAF">
      <w:pPr>
        <w:ind w:firstLineChars="200" w:firstLine="420"/>
        <w:rPr>
          <w:rFonts w:hint="eastAsia"/>
        </w:rPr>
      </w:pPr>
      <w:r>
        <w:rPr>
          <w:rFonts w:hint="eastAsia"/>
        </w:rPr>
        <w:t>磁性：物体能够吸引钢铁、钴、镍一类物质（吸铁性）的性质叫磁性。</w:t>
      </w:r>
    </w:p>
    <w:p w14:paraId="4E584422" w14:textId="77777777" w:rsidR="00835EAF" w:rsidRDefault="00835EAF">
      <w:pPr>
        <w:ind w:firstLineChars="200" w:firstLine="420"/>
        <w:rPr>
          <w:rFonts w:hint="eastAsia"/>
        </w:rPr>
      </w:pPr>
      <w:r>
        <w:rPr>
          <w:rFonts w:hint="eastAsia"/>
        </w:rPr>
        <w:t>磁体：具有磁性的物体，叫做磁体。磁体具有吸铁性和指向性。</w:t>
      </w:r>
    </w:p>
    <w:p w14:paraId="2B3AAC43" w14:textId="77777777" w:rsidR="00835EAF" w:rsidRDefault="00835EAF">
      <w:pPr>
        <w:ind w:firstLineChars="200" w:firstLine="420"/>
        <w:rPr>
          <w:rFonts w:hint="eastAsia"/>
        </w:rPr>
      </w:pPr>
      <w:r>
        <w:rPr>
          <w:rFonts w:hint="eastAsia"/>
        </w:rPr>
        <w:lastRenderedPageBreak/>
        <w:t>磁体的分类：①形状：条形磁体、蹄形磁体、针形磁体；②来源：天然磁体（磁铁矿石）、人造磁体；③保持磁性的时间长短：硬磁体（永磁体）、软磁体。</w:t>
      </w:r>
    </w:p>
    <w:p w14:paraId="04EF4D00" w14:textId="77777777" w:rsidR="00835EAF" w:rsidRDefault="00835EAF">
      <w:pPr>
        <w:ind w:firstLineChars="200" w:firstLine="420"/>
        <w:rPr>
          <w:rFonts w:hint="eastAsia"/>
        </w:rPr>
      </w:pPr>
      <w:r>
        <w:rPr>
          <w:rFonts w:hint="eastAsia"/>
        </w:rPr>
        <w:t>磁极：磁体上磁性最强的部分叫磁极。磁极在磁体的两端。磁体两端的磁性最强，中间的磁性最弱。</w:t>
      </w:r>
    </w:p>
    <w:p w14:paraId="6B69B77D" w14:textId="77777777" w:rsidR="00835EAF" w:rsidRDefault="00835EAF">
      <w:pPr>
        <w:ind w:firstLineChars="200" w:firstLine="420"/>
        <w:rPr>
          <w:rFonts w:hint="eastAsia"/>
        </w:rPr>
      </w:pPr>
      <w:r>
        <w:rPr>
          <w:rFonts w:hint="eastAsia"/>
        </w:rPr>
        <w:t>磁体的指向性：可以在水平面内自由转动的条形磁体或磁针，静止后总是一个磁极指南（叫南极，用</w:t>
      </w:r>
      <w:r>
        <w:rPr>
          <w:rFonts w:hint="eastAsia"/>
        </w:rPr>
        <w:t>S</w:t>
      </w:r>
      <w:r>
        <w:rPr>
          <w:rFonts w:hint="eastAsia"/>
        </w:rPr>
        <w:t>表示），另一个磁极指北（叫北极，用</w:t>
      </w:r>
      <w:r>
        <w:rPr>
          <w:rFonts w:hint="eastAsia"/>
        </w:rPr>
        <w:t>N</w:t>
      </w:r>
      <w:r>
        <w:rPr>
          <w:rFonts w:hint="eastAsia"/>
        </w:rPr>
        <w:t>表示）。</w:t>
      </w:r>
    </w:p>
    <w:p w14:paraId="51B122FB" w14:textId="77777777" w:rsidR="00835EAF" w:rsidRDefault="00835EAF">
      <w:pPr>
        <w:ind w:firstLineChars="200" w:firstLine="420"/>
        <w:rPr>
          <w:rFonts w:hint="eastAsia"/>
        </w:rPr>
      </w:pPr>
      <w:r>
        <w:rPr>
          <w:rFonts w:hint="eastAsia"/>
        </w:rPr>
        <w:t>无论磁体被摔碎成几块，每一块都有两个磁极。</w:t>
      </w:r>
    </w:p>
    <w:p w14:paraId="1397D8AB" w14:textId="77777777" w:rsidR="00835EAF" w:rsidRDefault="00835EAF">
      <w:pPr>
        <w:ind w:firstLineChars="200" w:firstLine="420"/>
        <w:rPr>
          <w:rFonts w:hint="eastAsia"/>
        </w:rPr>
      </w:pPr>
      <w:r>
        <w:rPr>
          <w:rFonts w:hint="eastAsia"/>
        </w:rPr>
        <w:t>磁极间的相互作用：同名磁极互相排斥，异名磁极互相吸引。（若两个物体互相吸引，则有两种可能：①一个物体有磁性，另一个物体无磁性，但含有钢铁、钴、镍一类物质；②两个物体都有磁性，且异名磁极相对。）</w:t>
      </w:r>
    </w:p>
    <w:p w14:paraId="435FD7A9" w14:textId="77777777" w:rsidR="00835EAF" w:rsidRDefault="00835EAF">
      <w:pPr>
        <w:ind w:firstLineChars="200" w:firstLine="420"/>
        <w:rPr>
          <w:rFonts w:hint="eastAsia"/>
        </w:rPr>
      </w:pPr>
      <w:r>
        <w:rPr>
          <w:rFonts w:hint="eastAsia"/>
        </w:rPr>
        <w:t>磁化：一些物体在磁体或电流的作用下会获得磁性，这种现象叫做磁化。</w:t>
      </w:r>
    </w:p>
    <w:p w14:paraId="4EE1496F" w14:textId="77777777" w:rsidR="00835EAF" w:rsidRDefault="00835EAF">
      <w:pPr>
        <w:ind w:firstLineChars="200" w:firstLine="420"/>
        <w:rPr>
          <w:rFonts w:hint="eastAsia"/>
        </w:rPr>
      </w:pPr>
      <w:r>
        <w:rPr>
          <w:rFonts w:hint="eastAsia"/>
        </w:rPr>
        <w:t>钢和软铁都能被磁化：软铁被磁化后，磁性很容易消失，称为软磁性材料；钢被磁化后，磁性能长期保持，称为硬磁性材料。所以钢是制造永磁体的好材料。</w:t>
      </w:r>
    </w:p>
    <w:p w14:paraId="33CAF567" w14:textId="77777777" w:rsidR="00835EAF" w:rsidRDefault="00835EAF">
      <w:pPr>
        <w:rPr>
          <w:rFonts w:hint="eastAsia"/>
        </w:rPr>
      </w:pPr>
      <w:r>
        <w:rPr>
          <w:rFonts w:hint="eastAsia"/>
        </w:rPr>
        <w:t>2</w:t>
      </w:r>
      <w:r>
        <w:rPr>
          <w:rFonts w:hint="eastAsia"/>
        </w:rPr>
        <w:t>、磁场：</w:t>
      </w:r>
    </w:p>
    <w:p w14:paraId="0C352E3D" w14:textId="77777777" w:rsidR="00835EAF" w:rsidRDefault="00835EAF">
      <w:pPr>
        <w:ind w:firstLineChars="200" w:firstLine="420"/>
        <w:rPr>
          <w:rFonts w:hint="eastAsia"/>
        </w:rPr>
      </w:pPr>
      <w:r>
        <w:rPr>
          <w:rFonts w:hint="eastAsia"/>
        </w:rPr>
        <w:t>磁场：磁体周围的空间存在着磁场。</w:t>
      </w:r>
    </w:p>
    <w:p w14:paraId="6F3B8804" w14:textId="77777777" w:rsidR="00835EAF" w:rsidRDefault="00835EAF">
      <w:pPr>
        <w:ind w:firstLineChars="200" w:firstLine="420"/>
        <w:rPr>
          <w:rFonts w:hint="eastAsia"/>
        </w:rPr>
      </w:pPr>
      <w:r>
        <w:rPr>
          <w:rFonts w:hint="eastAsia"/>
        </w:rPr>
        <w:t>磁场的基本性质：磁场对放入其中的磁体产生磁力的作用。磁体间的相互作用就是通过磁场而发生的。</w:t>
      </w:r>
    </w:p>
    <w:p w14:paraId="59DDE196" w14:textId="77777777" w:rsidR="00835EAF" w:rsidRDefault="00835EAF">
      <w:pPr>
        <w:ind w:firstLineChars="200" w:firstLine="420"/>
        <w:rPr>
          <w:rFonts w:hint="eastAsia"/>
        </w:rPr>
      </w:pPr>
      <w:r>
        <w:rPr>
          <w:rFonts w:hint="eastAsia"/>
        </w:rPr>
        <w:t>磁场的方向：把小磁针静止时北极所指的方向定为那点磁场的方向。</w:t>
      </w:r>
    </w:p>
    <w:p w14:paraId="30241321" w14:textId="77777777" w:rsidR="00835EAF" w:rsidRDefault="00835EAF">
      <w:pPr>
        <w:ind w:firstLineChars="200" w:firstLine="420"/>
        <w:rPr>
          <w:rFonts w:hint="eastAsia"/>
        </w:rPr>
      </w:pPr>
      <w:r>
        <w:rPr>
          <w:rFonts w:hint="eastAsia"/>
        </w:rPr>
        <w:t>磁场中的不同位置，一般说磁场方向不同。</w:t>
      </w:r>
    </w:p>
    <w:p w14:paraId="72FEB872" w14:textId="77777777" w:rsidR="00835EAF" w:rsidRDefault="00835EAF">
      <w:pPr>
        <w:ind w:firstLineChars="200" w:firstLine="420"/>
        <w:rPr>
          <w:rFonts w:hint="eastAsia"/>
        </w:rPr>
      </w:pPr>
      <w:r>
        <w:rPr>
          <w:rFonts w:hint="eastAsia"/>
        </w:rPr>
        <w:t>磁感线：在磁场中画一些有方向的曲线，任何一点的曲线方向都跟放在该店的磁针北极所指的方向一致。这样的曲线叫做磁感线。</w:t>
      </w:r>
    </w:p>
    <w:p w14:paraId="30F6D6FD" w14:textId="77777777" w:rsidR="00835EAF" w:rsidRDefault="00835EAF">
      <w:pPr>
        <w:ind w:firstLineChars="200" w:firstLine="420"/>
        <w:rPr>
          <w:rFonts w:hint="eastAsia"/>
        </w:rPr>
      </w:pPr>
      <w:r>
        <w:rPr>
          <w:rFonts w:hint="eastAsia"/>
        </w:rPr>
        <w:t>对磁感线的认识：</w:t>
      </w:r>
    </w:p>
    <w:p w14:paraId="08A27F35" w14:textId="77777777" w:rsidR="00835EAF" w:rsidRDefault="00835EAF">
      <w:pPr>
        <w:ind w:firstLineChars="400" w:firstLine="840"/>
        <w:rPr>
          <w:rFonts w:hint="eastAsia"/>
        </w:rPr>
      </w:pPr>
      <w:r>
        <w:rPr>
          <w:rFonts w:hint="eastAsia"/>
        </w:rPr>
        <w:t>①磁感线是在磁场中的一些假想曲线，本身并不存在，作图时用虚线表示；</w:t>
      </w:r>
    </w:p>
    <w:p w14:paraId="5CF6B8D1" w14:textId="77777777" w:rsidR="00835EAF" w:rsidRDefault="00835EAF">
      <w:pPr>
        <w:ind w:firstLine="840"/>
        <w:rPr>
          <w:rFonts w:hint="eastAsia"/>
        </w:rPr>
      </w:pPr>
      <w:r>
        <w:rPr>
          <w:rFonts w:hint="eastAsia"/>
        </w:rPr>
        <w:t>②在磁体外部，磁感线都是从磁体的</w:t>
      </w:r>
      <w:r>
        <w:rPr>
          <w:rFonts w:hint="eastAsia"/>
        </w:rPr>
        <w:t>N</w:t>
      </w:r>
      <w:r>
        <w:rPr>
          <w:rFonts w:hint="eastAsia"/>
        </w:rPr>
        <w:t>极出发，回到</w:t>
      </w:r>
      <w:r>
        <w:rPr>
          <w:rFonts w:hint="eastAsia"/>
        </w:rPr>
        <w:t>S</w:t>
      </w:r>
      <w:r>
        <w:rPr>
          <w:rFonts w:hint="eastAsia"/>
        </w:rPr>
        <w:t>极。在磁体内部正好相反。</w:t>
      </w:r>
    </w:p>
    <w:p w14:paraId="001D1C58" w14:textId="77777777" w:rsidR="00835EAF" w:rsidRDefault="00835EAF">
      <w:pPr>
        <w:ind w:firstLine="840"/>
        <w:rPr>
          <w:rFonts w:hint="eastAsia"/>
        </w:rPr>
      </w:pPr>
      <w:r>
        <w:rPr>
          <w:rFonts w:hint="eastAsia"/>
        </w:rPr>
        <w:t>③磁感线的疏密可以反应磁场的强弱，磁性越强的地方，磁感线越密，磁性越弱的地方，磁感线越稀；</w:t>
      </w:r>
    </w:p>
    <w:p w14:paraId="77D51D74" w14:textId="77777777" w:rsidR="00835EAF" w:rsidRDefault="00835EAF">
      <w:pPr>
        <w:ind w:firstLine="840"/>
        <w:rPr>
          <w:rFonts w:hint="eastAsia"/>
        </w:rPr>
      </w:pPr>
      <w:r>
        <w:rPr>
          <w:rFonts w:hint="eastAsia"/>
        </w:rPr>
        <w:t>④磁感线在空间内不可能相交。</w:t>
      </w:r>
    </w:p>
    <w:p w14:paraId="45D7E1E7" w14:textId="77777777" w:rsidR="00835EAF" w:rsidRDefault="00835EAF">
      <w:pPr>
        <w:ind w:firstLineChars="200" w:firstLine="420"/>
        <w:rPr>
          <w:rFonts w:hint="eastAsia"/>
          <w:lang w:val="en-US" w:eastAsia="zh-CN"/>
        </w:rPr>
      </w:pPr>
      <w:r>
        <w:rPr>
          <w:rFonts w:hint="eastAsia"/>
          <w:lang w:val="en-US" w:eastAsia="zh-CN"/>
        </w:rPr>
        <w:t>典型的磁感线：</w:t>
      </w:r>
    </w:p>
    <w:p w14:paraId="06023F67" w14:textId="77777777" w:rsidR="00835EAF" w:rsidRDefault="00835EAF">
      <w:pPr>
        <w:ind w:firstLineChars="200" w:firstLine="420"/>
        <w:rPr>
          <w:rFonts w:hint="eastAsia"/>
        </w:rPr>
      </w:pPr>
      <w:r>
        <w:rPr>
          <w:rFonts w:hint="eastAsia"/>
        </w:rPr>
        <w:pict w14:anchorId="260B364E">
          <v:shape id="_x0000_i1073" type="#_x0000_t75" style="width:342pt;height:70.15pt;mso-wrap-style:square;mso-position-horizontal-relative:page;mso-position-vertical-relative:page">
            <v:imagedata r:id="rId84" o:title=""/>
          </v:shape>
        </w:pict>
      </w:r>
    </w:p>
    <w:p w14:paraId="1F46F5C9" w14:textId="77777777" w:rsidR="00835EAF" w:rsidRDefault="00835EAF">
      <w:pPr>
        <w:rPr>
          <w:rFonts w:hint="eastAsia"/>
        </w:rPr>
      </w:pPr>
      <w:r>
        <w:rPr>
          <w:rFonts w:hint="eastAsia"/>
        </w:rPr>
        <w:t>3</w:t>
      </w:r>
      <w:r>
        <w:rPr>
          <w:rFonts w:hint="eastAsia"/>
        </w:rPr>
        <w:t>、地磁场：</w:t>
      </w:r>
    </w:p>
    <w:p w14:paraId="004FEFAC" w14:textId="77777777" w:rsidR="00835EAF" w:rsidRDefault="00835EAF">
      <w:pPr>
        <w:ind w:firstLineChars="200" w:firstLine="420"/>
        <w:rPr>
          <w:rFonts w:hint="eastAsia"/>
        </w:rPr>
      </w:pPr>
      <w:r>
        <w:rPr>
          <w:rFonts w:hint="eastAsia"/>
        </w:rPr>
        <w:t>地磁场：地球本身是一个巨大的磁体，在地球周围的空间存在着磁场，叫做地磁场。</w:t>
      </w:r>
    </w:p>
    <w:p w14:paraId="15AA502F" w14:textId="77777777" w:rsidR="00835EAF" w:rsidRDefault="00835EAF">
      <w:pPr>
        <w:ind w:firstLineChars="200" w:firstLine="420"/>
        <w:rPr>
          <w:rFonts w:hint="eastAsia"/>
        </w:rPr>
      </w:pPr>
      <w:r>
        <w:rPr>
          <w:rFonts w:hint="eastAsia"/>
        </w:rPr>
        <w:t>地磁场的北极在地理南极附近；地磁场的南极在地理北极附近。</w:t>
      </w:r>
    </w:p>
    <w:p w14:paraId="41D2E57B" w14:textId="77777777" w:rsidR="00835EAF" w:rsidRDefault="00835EAF">
      <w:pPr>
        <w:ind w:firstLineChars="200" w:firstLine="420"/>
        <w:rPr>
          <w:rFonts w:hint="eastAsia"/>
        </w:rPr>
      </w:pPr>
      <w:r>
        <w:rPr>
          <w:rFonts w:hint="eastAsia"/>
        </w:rPr>
        <w:t>小磁针能够指南北是因为受到了地磁场的作用。</w:t>
      </w:r>
    </w:p>
    <w:p w14:paraId="52BA6FB0" w14:textId="77777777" w:rsidR="00835EAF" w:rsidRDefault="00835EAF">
      <w:pPr>
        <w:ind w:firstLineChars="200" w:firstLine="420"/>
        <w:rPr>
          <w:rFonts w:hint="eastAsia"/>
        </w:rPr>
      </w:pPr>
      <w:r>
        <w:rPr>
          <w:rFonts w:hint="eastAsia"/>
        </w:rPr>
        <w:t>地理的两极和地磁的两极并不重合，磁针所指的南北方向与地理的南北极方向稍有偏离（地磁偏角），世界上最早记述这一现象的人是我国宋代的学者沈括。（《梦溪笔谈》）</w:t>
      </w:r>
    </w:p>
    <w:p w14:paraId="555B9458" w14:textId="77777777" w:rsidR="00835EAF" w:rsidRDefault="00835EAF">
      <w:pPr>
        <w:jc w:val="center"/>
        <w:rPr>
          <w:rFonts w:hint="eastAsia"/>
          <w:b/>
          <w:sz w:val="24"/>
        </w:rPr>
      </w:pPr>
      <w:r>
        <w:rPr>
          <w:rFonts w:hint="eastAsia"/>
          <w:b/>
          <w:sz w:val="24"/>
        </w:rPr>
        <w:t>第二节</w:t>
      </w:r>
      <w:r>
        <w:rPr>
          <w:rFonts w:hint="eastAsia"/>
          <w:b/>
          <w:sz w:val="24"/>
        </w:rPr>
        <w:t xml:space="preserve">  </w:t>
      </w:r>
      <w:r>
        <w:rPr>
          <w:rFonts w:hint="eastAsia"/>
          <w:b/>
          <w:sz w:val="24"/>
        </w:rPr>
        <w:t>电生磁</w:t>
      </w:r>
    </w:p>
    <w:p w14:paraId="3556D2E7" w14:textId="77777777" w:rsidR="00835EAF" w:rsidRDefault="00835EAF">
      <w:pPr>
        <w:rPr>
          <w:rFonts w:hint="eastAsia"/>
        </w:rPr>
      </w:pPr>
      <w:r>
        <w:rPr>
          <w:rFonts w:hint="eastAsia"/>
        </w:rPr>
        <w:t>1</w:t>
      </w:r>
      <w:r>
        <w:rPr>
          <w:rFonts w:hint="eastAsia"/>
        </w:rPr>
        <w:t>、奥斯特实验：</w:t>
      </w:r>
    </w:p>
    <w:p w14:paraId="5EE5C713" w14:textId="77777777" w:rsidR="00835EAF" w:rsidRDefault="00835EAF">
      <w:pPr>
        <w:ind w:firstLineChars="200" w:firstLine="420"/>
        <w:rPr>
          <w:rFonts w:hint="eastAsia"/>
        </w:rPr>
      </w:pPr>
      <w:r>
        <w:rPr>
          <w:rFonts w:hint="eastAsia"/>
        </w:rPr>
        <w:t>最早发现电流磁效应的科学家是丹麦物理学家奥斯特。</w:t>
      </w:r>
    </w:p>
    <w:p w14:paraId="301317F8" w14:textId="77777777" w:rsidR="00835EAF" w:rsidRDefault="00835EAF">
      <w:pPr>
        <w:ind w:firstLineChars="200" w:firstLine="420"/>
        <w:rPr>
          <w:rFonts w:hint="eastAsia"/>
        </w:rPr>
      </w:pPr>
      <w:r>
        <w:rPr>
          <w:rFonts w:hint="eastAsia"/>
        </w:rPr>
        <w:t>奥斯特实验：</w:t>
      </w:r>
    </w:p>
    <w:p w14:paraId="678B466E" w14:textId="77777777" w:rsidR="00835EAF" w:rsidRDefault="00835EAF">
      <w:pPr>
        <w:ind w:left="840" w:hangingChars="400" w:hanging="840"/>
        <w:rPr>
          <w:rFonts w:hint="eastAsia"/>
        </w:rPr>
      </w:pPr>
      <w:r>
        <w:rPr>
          <w:lang w:val="en-US" w:eastAsia="zh-CN"/>
        </w:rPr>
        <w:t xml:space="preserve"> </w:t>
      </w:r>
      <w:r>
        <w:rPr>
          <w:rFonts w:hint="eastAsia"/>
          <w:lang w:val="en-US" w:eastAsia="zh-CN"/>
        </w:rPr>
        <w:t xml:space="preserve">              </w:t>
      </w:r>
      <w:r>
        <w:rPr>
          <w:lang w:val="en-US" w:eastAsia="zh-CN"/>
        </w:rPr>
        <w:pict w14:anchorId="172F1286">
          <v:shape id="图片 16" o:spid="_x0000_i1074" type="#_x0000_t75" alt="aosite.bmp" style="width:213pt;height:52.9pt;mso-wrap-style:square;mso-position-horizontal-relative:page;mso-position-vertical-relative:page">
            <v:imagedata r:id="rId85" o:title="aosite"/>
          </v:shape>
        </w:pict>
      </w:r>
      <w:r>
        <w:br/>
      </w:r>
      <w:r>
        <w:rPr>
          <w:rFonts w:hint="eastAsia"/>
        </w:rPr>
        <w:t>对比甲图、乙图，可以说明：通电导线的周围有磁场；</w:t>
      </w:r>
      <w:r>
        <w:br/>
      </w:r>
      <w:r>
        <w:rPr>
          <w:rFonts w:hint="eastAsia"/>
        </w:rPr>
        <w:t>对比甲图、丙图，可以说明：磁场的方向跟电流的方向有关。</w:t>
      </w:r>
    </w:p>
    <w:p w14:paraId="6519D2C9" w14:textId="77777777" w:rsidR="00835EAF" w:rsidRDefault="00835EAF">
      <w:pPr>
        <w:numPr>
          <w:ilvl w:val="0"/>
          <w:numId w:val="13"/>
        </w:numPr>
        <w:tabs>
          <w:tab w:val="left" w:pos="360"/>
        </w:tabs>
        <w:rPr>
          <w:rFonts w:hint="eastAsia"/>
        </w:rPr>
      </w:pPr>
      <w:r>
        <w:rPr>
          <w:rFonts w:hint="eastAsia"/>
        </w:rPr>
        <w:t>通电螺线管的磁场：</w:t>
      </w:r>
    </w:p>
    <w:p w14:paraId="2AB84748" w14:textId="77777777" w:rsidR="00835EAF" w:rsidRDefault="00835EAF">
      <w:pPr>
        <w:ind w:firstLineChars="200" w:firstLine="420"/>
        <w:rPr>
          <w:rFonts w:hint="eastAsia"/>
        </w:rPr>
      </w:pPr>
      <w:r>
        <w:rPr>
          <w:rFonts w:hint="eastAsia"/>
        </w:rPr>
        <w:t>通电螺线管外部的磁场方向和条形磁体的磁场一样。通电螺线管的两端相当于条形磁体的两个极，通</w:t>
      </w:r>
      <w:r>
        <w:rPr>
          <w:rFonts w:hint="eastAsia"/>
        </w:rPr>
        <w:lastRenderedPageBreak/>
        <w:t>电螺线管两端的极性跟螺线管中电流的方向有关。</w:t>
      </w:r>
    </w:p>
    <w:p w14:paraId="7A935BF6" w14:textId="77777777" w:rsidR="00835EAF" w:rsidRDefault="00835EAF">
      <w:pPr>
        <w:rPr>
          <w:rFonts w:hint="eastAsia"/>
        </w:rPr>
      </w:pPr>
      <w:r>
        <w:rPr>
          <w:rFonts w:hint="eastAsia"/>
        </w:rPr>
        <w:t>3</w:t>
      </w:r>
      <w:r>
        <w:rPr>
          <w:rFonts w:hint="eastAsia"/>
        </w:rPr>
        <w:t>、安培定则：用右手握螺线管，让四指指向螺线管中电流的方向，则大拇指所指的那端就是螺线管的</w:t>
      </w:r>
      <w:r>
        <w:rPr>
          <w:rFonts w:hint="eastAsia"/>
        </w:rPr>
        <w:t>N</w:t>
      </w:r>
      <w:r>
        <w:rPr>
          <w:rFonts w:hint="eastAsia"/>
        </w:rPr>
        <w:t>极。</w:t>
      </w:r>
    </w:p>
    <w:p w14:paraId="023BDF29"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电磁铁</w:t>
      </w:r>
      <w:r>
        <w:rPr>
          <w:rFonts w:hint="eastAsia"/>
          <w:b/>
          <w:sz w:val="24"/>
        </w:rPr>
        <w:t xml:space="preserve"> </w:t>
      </w:r>
      <w:r>
        <w:rPr>
          <w:rFonts w:hint="eastAsia"/>
          <w:b/>
          <w:sz w:val="24"/>
        </w:rPr>
        <w:t>电磁继电器</w:t>
      </w:r>
    </w:p>
    <w:p w14:paraId="4DECE5DC" w14:textId="77777777" w:rsidR="00835EAF" w:rsidRDefault="00835EAF">
      <w:pPr>
        <w:numPr>
          <w:ilvl w:val="0"/>
          <w:numId w:val="14"/>
        </w:numPr>
        <w:tabs>
          <w:tab w:val="left" w:pos="360"/>
        </w:tabs>
        <w:rPr>
          <w:rFonts w:hint="eastAsia"/>
        </w:rPr>
      </w:pPr>
      <w:r>
        <w:rPr>
          <w:rFonts w:hint="eastAsia"/>
        </w:rPr>
        <w:t>电磁铁：</w:t>
      </w:r>
    </w:p>
    <w:p w14:paraId="143B0B15" w14:textId="77777777" w:rsidR="00835EAF" w:rsidRDefault="00835EAF">
      <w:pPr>
        <w:ind w:firstLineChars="200" w:firstLine="420"/>
        <w:rPr>
          <w:rFonts w:hint="eastAsia"/>
        </w:rPr>
      </w:pPr>
      <w:r>
        <w:rPr>
          <w:rFonts w:hint="eastAsia"/>
        </w:rPr>
        <w:t>定义：插有铁芯的通电螺线管。</w:t>
      </w:r>
    </w:p>
    <w:p w14:paraId="3824ED29" w14:textId="77777777" w:rsidR="00835EAF" w:rsidRDefault="00835EAF">
      <w:pPr>
        <w:ind w:firstLineChars="200" w:firstLine="420"/>
        <w:rPr>
          <w:rFonts w:hint="eastAsia"/>
        </w:rPr>
      </w:pPr>
      <w:r>
        <w:rPr>
          <w:rFonts w:hint="eastAsia"/>
        </w:rPr>
        <w:t>特点：①电磁铁的磁性有无可由通断电控制，通电有磁性，断电无磁性；</w:t>
      </w:r>
    </w:p>
    <w:p w14:paraId="7BAB1123" w14:textId="77777777" w:rsidR="00835EAF" w:rsidRDefault="00835EAF">
      <w:pPr>
        <w:ind w:firstLine="1050"/>
        <w:rPr>
          <w:rFonts w:hint="eastAsia"/>
        </w:rPr>
      </w:pPr>
      <w:r>
        <w:rPr>
          <w:rFonts w:hint="eastAsia"/>
        </w:rPr>
        <w:t>②电磁铁磁极极性可由电流方向控制；</w:t>
      </w:r>
    </w:p>
    <w:p w14:paraId="6CBD6459" w14:textId="77777777" w:rsidR="00835EAF" w:rsidRDefault="00835EAF">
      <w:pPr>
        <w:ind w:firstLineChars="500" w:firstLine="1050"/>
        <w:rPr>
          <w:rFonts w:hint="eastAsia"/>
        </w:rPr>
      </w:pPr>
      <w:r>
        <w:rPr>
          <w:rFonts w:hint="eastAsia"/>
        </w:rPr>
        <w:t>③影响电磁铁磁性强弱的因素：电流大小、线圈匝数、：</w:t>
      </w:r>
      <w:r>
        <w:t>电磁铁的电流越大，它的磁性越强</w:t>
      </w:r>
      <w:r>
        <w:rPr>
          <w:rFonts w:hint="eastAsia"/>
        </w:rPr>
        <w:t>；电流一定时，</w:t>
      </w:r>
      <w:r>
        <w:t>外形相同的</w:t>
      </w:r>
      <w:r>
        <w:rPr>
          <w:rFonts w:hint="eastAsia"/>
        </w:rPr>
        <w:t>电磁铁，</w:t>
      </w:r>
      <w:r>
        <w:t>线圈匝数越多，它的磁性越强</w:t>
      </w:r>
      <w:r>
        <w:rPr>
          <w:rFonts w:hint="eastAsia"/>
        </w:rPr>
        <w:t>。</w:t>
      </w:r>
    </w:p>
    <w:p w14:paraId="38BF9541" w14:textId="77777777" w:rsidR="00835EAF" w:rsidRDefault="00835EAF">
      <w:pPr>
        <w:numPr>
          <w:ilvl w:val="0"/>
          <w:numId w:val="14"/>
        </w:numPr>
        <w:tabs>
          <w:tab w:val="left" w:pos="360"/>
        </w:tabs>
        <w:rPr>
          <w:rFonts w:hint="eastAsia"/>
        </w:rPr>
      </w:pPr>
      <w:r>
        <w:rPr>
          <w:rFonts w:hint="eastAsia"/>
        </w:rPr>
        <w:t>电磁继电器：</w:t>
      </w:r>
    </w:p>
    <w:p w14:paraId="28CDC03F" w14:textId="77777777" w:rsidR="00835EAF" w:rsidRDefault="00835EAF">
      <w:pPr>
        <w:ind w:firstLineChars="200" w:firstLine="420"/>
        <w:rPr>
          <w:rFonts w:hint="eastAsia"/>
        </w:rPr>
      </w:pPr>
      <w:r>
        <w:rPr>
          <w:rFonts w:hint="eastAsia"/>
        </w:rPr>
        <w:t>电磁继电器是利用低电压、弱电流电路的通断，来间接地控制高电压、强电流电路的装置。</w:t>
      </w:r>
    </w:p>
    <w:p w14:paraId="7854FE5C" w14:textId="77777777" w:rsidR="00835EAF" w:rsidRDefault="00835EAF">
      <w:pPr>
        <w:ind w:firstLineChars="200" w:firstLine="420"/>
        <w:rPr>
          <w:rFonts w:hint="eastAsia"/>
        </w:rPr>
      </w:pPr>
      <w:r>
        <w:rPr>
          <w:rFonts w:hint="eastAsia"/>
        </w:rPr>
        <w:t>电磁继电器是利用电磁铁来控制工作电路的一种开关。</w:t>
      </w:r>
    </w:p>
    <w:p w14:paraId="6FAF0894" w14:textId="77777777" w:rsidR="00835EAF" w:rsidRDefault="00835EAF">
      <w:pPr>
        <w:rPr>
          <w:rFonts w:hint="eastAsia"/>
        </w:rPr>
      </w:pPr>
      <w:r>
        <w:rPr>
          <w:rFonts w:hint="eastAsia"/>
        </w:rPr>
        <w:t>电磁继电器的结构：电磁继电器由电磁铁、衔铁、弹簧、动触点和静触点组成，其工作电路由低压控制电路和高压工作电路组成。</w:t>
      </w:r>
    </w:p>
    <w:p w14:paraId="28E90B08" w14:textId="77777777" w:rsidR="00835EAF" w:rsidRDefault="00835EAF">
      <w:pPr>
        <w:rPr>
          <w:rFonts w:hint="eastAsia"/>
        </w:rPr>
      </w:pPr>
      <w:r>
        <w:rPr>
          <w:lang w:val="en-US" w:eastAsia="zh-CN"/>
        </w:rPr>
        <w:pict w14:anchorId="03E65D66">
          <v:shape id="_x0000_i1075" type="#_x0000_t75" style="width:165.4pt;height:93pt;mso-wrap-style:square;mso-position-horizontal-relative:page;mso-position-vertical-relative:page">
            <v:imagedata r:id="rId86" o:title=""/>
          </v:shape>
        </w:pict>
      </w:r>
      <w:r>
        <w:rPr>
          <w:lang w:val="en-US" w:eastAsia="zh-CN"/>
        </w:rPr>
        <w:pict w14:anchorId="3799C6CE">
          <v:shape id="_x0000_i1076" type="#_x0000_t75" style="width:162pt;height:89.65pt;mso-wrap-style:square;mso-position-horizontal-relative:page;mso-position-vertical-relative:page">
            <v:imagedata r:id="rId87" o:title=""/>
          </v:shape>
        </w:pict>
      </w:r>
    </w:p>
    <w:p w14:paraId="0F58EFBA" w14:textId="77777777" w:rsidR="00835EAF" w:rsidRDefault="00835EAF">
      <w:pPr>
        <w:numPr>
          <w:ilvl w:val="0"/>
          <w:numId w:val="14"/>
        </w:numPr>
        <w:tabs>
          <w:tab w:val="left" w:pos="360"/>
        </w:tabs>
        <w:rPr>
          <w:rFonts w:hint="eastAsia"/>
        </w:rPr>
      </w:pPr>
      <w:r>
        <w:rPr>
          <w:rFonts w:hint="eastAsia"/>
        </w:rPr>
        <w:t>扬声器：</w:t>
      </w:r>
    </w:p>
    <w:p w14:paraId="61F1606D" w14:textId="77777777" w:rsidR="00835EAF" w:rsidRDefault="00835EAF">
      <w:pPr>
        <w:ind w:firstLineChars="200" w:firstLine="420"/>
        <w:rPr>
          <w:rFonts w:hint="eastAsia"/>
        </w:rPr>
      </w:pPr>
      <w:r>
        <w:rPr>
          <w:rFonts w:hint="eastAsia"/>
        </w:rPr>
        <w:t>扬声器是将电信号转化成声信号的装置，它由固定的永久磁体、线圈和锥形纸盆构成。</w:t>
      </w:r>
    </w:p>
    <w:p w14:paraId="040D15BC" w14:textId="77777777" w:rsidR="00835EAF" w:rsidRDefault="00835EAF">
      <w:pPr>
        <w:ind w:firstLineChars="200" w:firstLine="420"/>
        <w:rPr>
          <w:rFonts w:hint="eastAsia"/>
        </w:rPr>
      </w:pPr>
      <w:r>
        <w:rPr>
          <w:rFonts w:hint="eastAsia"/>
        </w:rPr>
        <w:t>扬声器的工作原理：线圈通过如图下所示电流时，受到磁体吸引而向左运动；当线圈通过方向相反的电流时，受到磁体排斥而向右运动。由于通过线圈的电流是交变电流，它的方向不断变化，线圈就不断地来回振动，带动纸盆也来回振动，于是扬声器就发出了声音。</w:t>
      </w:r>
    </w:p>
    <w:p w14:paraId="05078280" w14:textId="77777777" w:rsidR="00835EAF" w:rsidRDefault="00835EAF">
      <w:pPr>
        <w:rPr>
          <w:rFonts w:hint="eastAsia"/>
          <w:b/>
        </w:rPr>
      </w:pPr>
      <w:r>
        <w:rPr>
          <w:rFonts w:hint="eastAsia"/>
          <w:b/>
        </w:rPr>
        <w:pict w14:anchorId="216CA1E2">
          <v:shape id="图片 38" o:spid="_x0000_i1077" type="#_x0000_t75" style="width:192.4pt;height:101.25pt;mso-wrap-style:square;mso-position-horizontal-relative:page;mso-position-vertical-relative:page">
            <v:imagedata r:id="rId88" o:title=""/>
          </v:shape>
        </w:pict>
      </w:r>
    </w:p>
    <w:p w14:paraId="0C261AA1" w14:textId="77777777" w:rsidR="00835EAF" w:rsidRDefault="00835EAF">
      <w:pPr>
        <w:jc w:val="center"/>
        <w:rPr>
          <w:rFonts w:hint="eastAsia"/>
          <w:b/>
          <w:sz w:val="24"/>
        </w:rPr>
      </w:pPr>
      <w:r>
        <w:rPr>
          <w:rFonts w:hint="eastAsia"/>
          <w:b/>
          <w:sz w:val="24"/>
        </w:rPr>
        <w:t>第四节</w:t>
      </w:r>
      <w:r>
        <w:rPr>
          <w:rFonts w:hint="eastAsia"/>
          <w:b/>
          <w:sz w:val="24"/>
        </w:rPr>
        <w:t xml:space="preserve">  </w:t>
      </w:r>
      <w:r>
        <w:rPr>
          <w:rFonts w:hint="eastAsia"/>
          <w:b/>
          <w:sz w:val="24"/>
        </w:rPr>
        <w:t>电动机</w:t>
      </w:r>
    </w:p>
    <w:p w14:paraId="2CD859D2" w14:textId="77777777" w:rsidR="00835EAF" w:rsidRDefault="00835EAF">
      <w:pPr>
        <w:numPr>
          <w:ilvl w:val="0"/>
          <w:numId w:val="15"/>
        </w:numPr>
        <w:tabs>
          <w:tab w:val="left" w:pos="360"/>
        </w:tabs>
        <w:rPr>
          <w:rFonts w:hint="eastAsia"/>
        </w:rPr>
      </w:pPr>
      <w:r>
        <w:rPr>
          <w:rFonts w:hint="eastAsia"/>
        </w:rPr>
        <w:t>磁场对通电导线的作用：</w:t>
      </w:r>
    </w:p>
    <w:p w14:paraId="02FAA423" w14:textId="77777777" w:rsidR="00835EAF" w:rsidRDefault="00835EAF">
      <w:pPr>
        <w:numPr>
          <w:ilvl w:val="1"/>
          <w:numId w:val="15"/>
        </w:numPr>
        <w:tabs>
          <w:tab w:val="left" w:pos="780"/>
        </w:tabs>
        <w:rPr>
          <w:rFonts w:hint="eastAsia"/>
        </w:rPr>
      </w:pPr>
      <w:r>
        <w:rPr>
          <w:rFonts w:hint="eastAsia"/>
        </w:rPr>
        <w:t>通电导体在磁场里受到力的作用。力的方向跟磁感线方向垂直，跟电流方向垂直；</w:t>
      </w:r>
    </w:p>
    <w:p w14:paraId="647773D5" w14:textId="77777777" w:rsidR="00835EAF" w:rsidRDefault="00835EAF">
      <w:pPr>
        <w:numPr>
          <w:ilvl w:val="1"/>
          <w:numId w:val="15"/>
        </w:numPr>
        <w:tabs>
          <w:tab w:val="left" w:pos="780"/>
        </w:tabs>
        <w:rPr>
          <w:rFonts w:hint="eastAsia"/>
        </w:rPr>
      </w:pPr>
      <w:r>
        <w:rPr>
          <w:rFonts w:hint="eastAsia"/>
        </w:rPr>
        <w:t>通电导体在磁场里受力的方向，跟电流方向和磁感线方向有关。（当电流方向或磁感线方向两者中的一个发生改变时，力的方向也随之改变；当电流方向和磁感线方向两者同时都发生改变时，力的方向不变。）</w:t>
      </w:r>
    </w:p>
    <w:p w14:paraId="55A39729" w14:textId="77777777" w:rsidR="00835EAF" w:rsidRDefault="00835EAF">
      <w:pPr>
        <w:numPr>
          <w:ilvl w:val="1"/>
          <w:numId w:val="15"/>
        </w:numPr>
        <w:tabs>
          <w:tab w:val="left" w:pos="780"/>
        </w:tabs>
        <w:rPr>
          <w:rFonts w:hint="eastAsia"/>
        </w:rPr>
      </w:pPr>
      <w:r>
        <w:rPr>
          <w:rFonts w:hint="eastAsia"/>
        </w:rPr>
        <w:t>当通电导线与磁感线垂直时，磁场对通电导线的力最大；当通电导线与磁感线平行时，磁场对通电导线没有力的作用。</w:t>
      </w:r>
    </w:p>
    <w:p w14:paraId="7FEAD622" w14:textId="77777777" w:rsidR="00835EAF" w:rsidRDefault="00835EAF">
      <w:pPr>
        <w:numPr>
          <w:ilvl w:val="0"/>
          <w:numId w:val="15"/>
        </w:numPr>
        <w:tabs>
          <w:tab w:val="left" w:pos="360"/>
        </w:tabs>
        <w:rPr>
          <w:rFonts w:hint="eastAsia"/>
        </w:rPr>
      </w:pPr>
      <w:r>
        <w:rPr>
          <w:rFonts w:hint="eastAsia"/>
        </w:rPr>
        <w:t>电动机：</w:t>
      </w:r>
    </w:p>
    <w:p w14:paraId="6F25D92C" w14:textId="77777777" w:rsidR="00835EAF" w:rsidRDefault="00835EAF">
      <w:pPr>
        <w:ind w:firstLineChars="200" w:firstLine="420"/>
        <w:rPr>
          <w:rFonts w:hint="eastAsia"/>
        </w:rPr>
      </w:pPr>
      <w:r>
        <w:rPr>
          <w:rFonts w:hint="eastAsia"/>
        </w:rPr>
        <w:t>电动机是根据通电线圈在磁场中因受力而发生转动的原理制成的，是将电能转化为机械能的装置。</w:t>
      </w:r>
    </w:p>
    <w:p w14:paraId="1A0972E2" w14:textId="77777777" w:rsidR="00835EAF" w:rsidRDefault="00835EAF">
      <w:pPr>
        <w:ind w:firstLine="435"/>
        <w:rPr>
          <w:rFonts w:hint="eastAsia"/>
        </w:rPr>
      </w:pPr>
      <w:r>
        <w:rPr>
          <w:rFonts w:hint="eastAsia"/>
        </w:rPr>
        <w:t>电动机是由转子和定子两部分组成的。</w:t>
      </w:r>
    </w:p>
    <w:p w14:paraId="7789125A" w14:textId="77777777" w:rsidR="00835EAF" w:rsidRDefault="00835EAF">
      <w:pPr>
        <w:ind w:firstLine="435"/>
        <w:rPr>
          <w:rFonts w:hint="eastAsia"/>
        </w:rPr>
      </w:pPr>
      <w:r>
        <w:rPr>
          <w:rFonts w:hint="eastAsia"/>
        </w:rPr>
        <w:t>换向器的作用是每当线圈刚转过平衡位置时，能自动改变线圈中电流的方向，使线圈连续转动。</w:t>
      </w:r>
    </w:p>
    <w:p w14:paraId="6092071F" w14:textId="77777777" w:rsidR="00835EAF" w:rsidRDefault="00835EAF">
      <w:pPr>
        <w:ind w:firstLine="435"/>
        <w:rPr>
          <w:rFonts w:hint="eastAsia"/>
        </w:rPr>
      </w:pPr>
      <w:r>
        <w:rPr>
          <w:rFonts w:hint="eastAsia"/>
        </w:rPr>
        <w:t>改变电动机转动方向的方法：改变电流方向（交换电压接线）或改变磁感线方向（对调磁极）。</w:t>
      </w:r>
    </w:p>
    <w:p w14:paraId="5D2816FD" w14:textId="77777777" w:rsidR="00835EAF" w:rsidRDefault="00835EAF">
      <w:pPr>
        <w:ind w:firstLine="435"/>
        <w:rPr>
          <w:rFonts w:hint="eastAsia"/>
        </w:rPr>
      </w:pPr>
      <w:r>
        <w:rPr>
          <w:rFonts w:hint="eastAsia"/>
        </w:rPr>
        <w:t>提高电动机转速的方法：增加线圈匝数、增加磁体磁性、增大电流。</w:t>
      </w:r>
    </w:p>
    <w:p w14:paraId="6606C2DF" w14:textId="77777777" w:rsidR="00835EAF" w:rsidRDefault="00835EAF">
      <w:pPr>
        <w:jc w:val="center"/>
        <w:rPr>
          <w:rFonts w:hint="eastAsia"/>
          <w:b/>
          <w:sz w:val="24"/>
        </w:rPr>
      </w:pPr>
      <w:r>
        <w:rPr>
          <w:rFonts w:hint="eastAsia"/>
          <w:b/>
          <w:sz w:val="24"/>
        </w:rPr>
        <w:lastRenderedPageBreak/>
        <w:t>第五节</w:t>
      </w:r>
      <w:r>
        <w:rPr>
          <w:rFonts w:hint="eastAsia"/>
          <w:b/>
          <w:sz w:val="24"/>
        </w:rPr>
        <w:t xml:space="preserve">  </w:t>
      </w:r>
      <w:r>
        <w:rPr>
          <w:rFonts w:hint="eastAsia"/>
          <w:b/>
          <w:sz w:val="24"/>
        </w:rPr>
        <w:t>磁生电</w:t>
      </w:r>
    </w:p>
    <w:p w14:paraId="2C6ED27C" w14:textId="77777777" w:rsidR="00835EAF" w:rsidRDefault="00835EAF">
      <w:pPr>
        <w:numPr>
          <w:ilvl w:val="0"/>
          <w:numId w:val="16"/>
        </w:numPr>
        <w:tabs>
          <w:tab w:val="left" w:pos="360"/>
        </w:tabs>
        <w:rPr>
          <w:rFonts w:hint="eastAsia"/>
        </w:rPr>
      </w:pPr>
      <w:r>
        <w:rPr>
          <w:rFonts w:hint="eastAsia"/>
        </w:rPr>
        <w:t>电磁感应现象：</w:t>
      </w:r>
    </w:p>
    <w:p w14:paraId="328DA0FC" w14:textId="77777777" w:rsidR="00835EAF" w:rsidRDefault="00835EAF">
      <w:pPr>
        <w:ind w:firstLineChars="200" w:firstLine="420"/>
        <w:rPr>
          <w:rFonts w:hint="eastAsia"/>
        </w:rPr>
      </w:pPr>
      <w:r>
        <w:rPr>
          <w:rFonts w:hint="eastAsia"/>
        </w:rPr>
        <w:t>英国物理学家法拉第发现了电磁感应现象。</w:t>
      </w:r>
    </w:p>
    <w:p w14:paraId="7E65B763" w14:textId="77777777" w:rsidR="00835EAF" w:rsidRDefault="00835EAF">
      <w:pPr>
        <w:ind w:firstLineChars="200" w:firstLine="420"/>
        <w:rPr>
          <w:rFonts w:hint="eastAsia"/>
        </w:rPr>
      </w:pPr>
      <w:r>
        <w:rPr>
          <w:rFonts w:hint="eastAsia"/>
        </w:rPr>
        <w:t>内容：闭合电路的一部分导体在磁场中做切割磁感线运动时，导体中就产生电流，这种现象叫做电磁感应，产生的电流叫做感应电流。</w:t>
      </w:r>
    </w:p>
    <w:p w14:paraId="1F395AFC" w14:textId="77777777" w:rsidR="00835EAF" w:rsidRDefault="00835EAF">
      <w:pPr>
        <w:ind w:firstLineChars="200" w:firstLine="420"/>
        <w:rPr>
          <w:rFonts w:hint="eastAsia"/>
        </w:rPr>
      </w:pPr>
      <w:r>
        <w:rPr>
          <w:rFonts w:hint="eastAsia"/>
        </w:rPr>
        <w:t>导体中感应电流的方向，跟导体的运动方向和磁感线方向有关。（当导体运动方向或磁感线方向两者中的一个发生改变时，感应电流的方向也随之改变；当导体运动方向和磁感线方向两者同时都发生改变时，力的方向不变。）</w:t>
      </w:r>
      <w:r>
        <w:br/>
      </w:r>
      <w:r>
        <w:rPr>
          <w:rFonts w:hint="eastAsia"/>
        </w:rPr>
        <w:t>2</w:t>
      </w:r>
      <w:r>
        <w:rPr>
          <w:rFonts w:hint="eastAsia"/>
        </w:rPr>
        <w:t>、发电机：</w:t>
      </w:r>
    </w:p>
    <w:p w14:paraId="76643F80" w14:textId="77777777" w:rsidR="00835EAF" w:rsidRDefault="00835EAF">
      <w:pPr>
        <w:ind w:firstLineChars="200" w:firstLine="420"/>
        <w:rPr>
          <w:rFonts w:hint="eastAsia"/>
        </w:rPr>
      </w:pPr>
      <w:r>
        <w:rPr>
          <w:rFonts w:hint="eastAsia"/>
        </w:rPr>
        <w:t>发电机是根据电磁感应现象制成的，是将机械能转化为电能的装置。</w:t>
      </w:r>
    </w:p>
    <w:p w14:paraId="7EE4F60D" w14:textId="77777777" w:rsidR="00835EAF" w:rsidRDefault="00835EAF">
      <w:pPr>
        <w:ind w:firstLine="435"/>
        <w:rPr>
          <w:rFonts w:hint="eastAsia"/>
        </w:rPr>
      </w:pPr>
      <w:r>
        <w:rPr>
          <w:rFonts w:hint="eastAsia"/>
        </w:rPr>
        <w:t>发电机是由定子和转子两部分组成的。</w:t>
      </w:r>
    </w:p>
    <w:p w14:paraId="30C047EF" w14:textId="77777777" w:rsidR="00835EAF" w:rsidRDefault="00835EAF">
      <w:pPr>
        <w:ind w:firstLine="435"/>
        <w:rPr>
          <w:rFonts w:hint="eastAsia"/>
        </w:rPr>
      </w:pPr>
      <w:r>
        <w:rPr>
          <w:rFonts w:hint="eastAsia"/>
        </w:rPr>
        <w:t>从电池得到的电流的方向不变，通常叫做直流电。（</w:t>
      </w:r>
      <w:r>
        <w:rPr>
          <w:rFonts w:hint="eastAsia"/>
        </w:rPr>
        <w:t>DC</w:t>
      </w:r>
      <w:r>
        <w:rPr>
          <w:rFonts w:hint="eastAsia"/>
        </w:rPr>
        <w:t>）</w:t>
      </w:r>
    </w:p>
    <w:p w14:paraId="5B94755D" w14:textId="77777777" w:rsidR="00835EAF" w:rsidRDefault="00835EAF">
      <w:pPr>
        <w:ind w:firstLine="435"/>
        <w:rPr>
          <w:rFonts w:hint="eastAsia"/>
        </w:rPr>
      </w:pPr>
      <w:r>
        <w:rPr>
          <w:rFonts w:hint="eastAsia"/>
        </w:rPr>
        <w:t>电流方向周期性变化的电流叫做交变电流，简称交流电。（</w:t>
      </w:r>
      <w:r>
        <w:rPr>
          <w:rFonts w:hint="eastAsia"/>
        </w:rPr>
        <w:t>AC</w:t>
      </w:r>
      <w:r>
        <w:rPr>
          <w:rFonts w:hint="eastAsia"/>
        </w:rPr>
        <w:t>）</w:t>
      </w:r>
    </w:p>
    <w:p w14:paraId="69674CF2" w14:textId="77777777" w:rsidR="00835EAF" w:rsidRDefault="00835EAF">
      <w:pPr>
        <w:ind w:firstLine="435"/>
        <w:rPr>
          <w:rFonts w:hint="eastAsia"/>
        </w:rPr>
      </w:pPr>
      <w:r>
        <w:rPr>
          <w:rFonts w:hint="eastAsia"/>
        </w:rPr>
        <w:t>在交变电流中，电流在每秒内周期性变化的次数叫做频率，频率的单位是赫兹，简称赫，符号为</w:t>
      </w:r>
      <w:r>
        <w:rPr>
          <w:rFonts w:hint="eastAsia"/>
        </w:rPr>
        <w:t>Hz</w:t>
      </w:r>
      <w:r>
        <w:rPr>
          <w:rFonts w:hint="eastAsia"/>
        </w:rPr>
        <w:t>。</w:t>
      </w:r>
    </w:p>
    <w:p w14:paraId="3AFFC9CA" w14:textId="77777777" w:rsidR="00835EAF" w:rsidRDefault="00835EAF">
      <w:pPr>
        <w:ind w:firstLine="435"/>
        <w:rPr>
          <w:rFonts w:hint="eastAsia"/>
        </w:rPr>
      </w:pPr>
      <w:r>
        <w:rPr>
          <w:rFonts w:hint="eastAsia"/>
        </w:rPr>
        <w:t>我国供生产和生活用的交流电，电压是</w:t>
      </w:r>
      <w:r>
        <w:rPr>
          <w:rFonts w:hint="eastAsia"/>
        </w:rPr>
        <w:t>220V</w:t>
      </w:r>
      <w:r>
        <w:rPr>
          <w:rFonts w:hint="eastAsia"/>
        </w:rPr>
        <w:t>，频率是</w:t>
      </w:r>
      <w:r>
        <w:rPr>
          <w:rFonts w:hint="eastAsia"/>
        </w:rPr>
        <w:t>50Hz</w:t>
      </w:r>
      <w:r>
        <w:rPr>
          <w:rFonts w:hint="eastAsia"/>
        </w:rPr>
        <w:t>，周期是</w:t>
      </w:r>
      <w:r>
        <w:rPr>
          <w:rFonts w:hint="eastAsia"/>
        </w:rPr>
        <w:t>0.02s</w:t>
      </w:r>
      <w:r>
        <w:rPr>
          <w:rFonts w:hint="eastAsia"/>
        </w:rPr>
        <w:t>，即</w:t>
      </w:r>
      <w:r>
        <w:rPr>
          <w:rFonts w:hint="eastAsia"/>
        </w:rPr>
        <w:t>1s</w:t>
      </w:r>
      <w:r>
        <w:rPr>
          <w:rFonts w:hint="eastAsia"/>
        </w:rPr>
        <w:t>内有</w:t>
      </w:r>
      <w:r>
        <w:rPr>
          <w:rFonts w:hint="eastAsia"/>
        </w:rPr>
        <w:t>50</w:t>
      </w:r>
      <w:r>
        <w:rPr>
          <w:rFonts w:hint="eastAsia"/>
        </w:rPr>
        <w:t>个周期，交流电的方向每周期改变</w:t>
      </w:r>
      <w:r>
        <w:rPr>
          <w:rFonts w:hint="eastAsia"/>
        </w:rPr>
        <w:t>2</w:t>
      </w:r>
      <w:r>
        <w:rPr>
          <w:rFonts w:hint="eastAsia"/>
        </w:rPr>
        <w:t>次，所以</w:t>
      </w:r>
      <w:r>
        <w:rPr>
          <w:rFonts w:hint="eastAsia"/>
        </w:rPr>
        <w:t>50Hz</w:t>
      </w:r>
      <w:r>
        <w:rPr>
          <w:rFonts w:hint="eastAsia"/>
        </w:rPr>
        <w:t>的交流电电流方向</w:t>
      </w:r>
      <w:r>
        <w:rPr>
          <w:rFonts w:hint="eastAsia"/>
        </w:rPr>
        <w:t>1s</w:t>
      </w:r>
      <w:r>
        <w:rPr>
          <w:rFonts w:hint="eastAsia"/>
        </w:rPr>
        <w:t>内改变</w:t>
      </w:r>
      <w:r>
        <w:rPr>
          <w:rFonts w:hint="eastAsia"/>
        </w:rPr>
        <w:t>100</w:t>
      </w:r>
      <w:r>
        <w:rPr>
          <w:rFonts w:hint="eastAsia"/>
        </w:rPr>
        <w:t>次。</w:t>
      </w:r>
    </w:p>
    <w:p w14:paraId="01ED171D" w14:textId="77777777" w:rsidR="00835EAF" w:rsidRDefault="00835EAF">
      <w:pPr>
        <w:ind w:leftChars="-1" w:hanging="2"/>
        <w:jc w:val="center"/>
        <w:rPr>
          <w:rFonts w:hAnsi="宋体" w:hint="eastAsia"/>
          <w:b/>
          <w:color w:val="FF0000"/>
          <w:sz w:val="36"/>
          <w:szCs w:val="36"/>
        </w:rPr>
      </w:pPr>
      <w:bookmarkStart w:id="5" w:name="_Toc268248255"/>
      <w:r>
        <w:rPr>
          <w:rFonts w:hAnsi="宋体" w:hint="eastAsia"/>
          <w:b/>
          <w:color w:val="FF0000"/>
          <w:sz w:val="36"/>
          <w:szCs w:val="36"/>
        </w:rPr>
        <w:t>第二十一章</w:t>
      </w:r>
      <w:r>
        <w:rPr>
          <w:rFonts w:hAnsi="宋体" w:hint="eastAsia"/>
          <w:b/>
          <w:color w:val="FF0000"/>
          <w:sz w:val="36"/>
          <w:szCs w:val="36"/>
        </w:rPr>
        <w:t xml:space="preserve">  </w:t>
      </w:r>
      <w:r>
        <w:rPr>
          <w:rFonts w:hAnsi="宋体" w:hint="eastAsia"/>
          <w:b/>
          <w:color w:val="FF0000"/>
          <w:sz w:val="36"/>
          <w:szCs w:val="36"/>
        </w:rPr>
        <w:t>信息的传递</w:t>
      </w:r>
      <w:bookmarkEnd w:id="5"/>
    </w:p>
    <w:p w14:paraId="7F9C6702" w14:textId="77777777" w:rsidR="00835EAF" w:rsidRDefault="00835EAF">
      <w:pPr>
        <w:jc w:val="center"/>
        <w:rPr>
          <w:rFonts w:hint="eastAsia"/>
          <w:b/>
          <w:sz w:val="24"/>
        </w:rPr>
      </w:pPr>
      <w:r>
        <w:rPr>
          <w:rFonts w:hint="eastAsia"/>
          <w:b/>
          <w:sz w:val="24"/>
        </w:rPr>
        <w:t>第一节：现代顺风耳——电话</w:t>
      </w:r>
    </w:p>
    <w:p w14:paraId="2E28AFC4" w14:textId="77777777" w:rsidR="00835EAF" w:rsidRDefault="00835EAF">
      <w:pPr>
        <w:adjustRightInd w:val="0"/>
        <w:snapToGrid w:val="0"/>
        <w:rPr>
          <w:rFonts w:ascii="宋体" w:hAnsi="宋体" w:hint="eastAsia"/>
          <w:szCs w:val="21"/>
        </w:rPr>
      </w:pPr>
      <w:r>
        <w:rPr>
          <w:rFonts w:ascii="宋体" w:hAnsi="宋体" w:hint="eastAsia"/>
          <w:szCs w:val="21"/>
        </w:rPr>
        <w:t>1</w:t>
      </w:r>
      <w:r>
        <w:rPr>
          <w:rFonts w:ascii="宋体" w:hAnsi="宋体" w:hint="eastAsia"/>
          <w:szCs w:val="21"/>
        </w:rPr>
        <w:t>、电话——</w:t>
      </w:r>
      <w:r>
        <w:rPr>
          <w:rFonts w:ascii="宋体" w:hAnsi="宋体" w:hint="eastAsia"/>
          <w:szCs w:val="21"/>
        </w:rPr>
        <w:t>1876</w:t>
      </w:r>
      <w:r>
        <w:rPr>
          <w:rFonts w:ascii="宋体" w:hAnsi="宋体" w:hint="eastAsia"/>
          <w:szCs w:val="21"/>
        </w:rPr>
        <w:t>年美国发明家贝尔发明了第一部电话</w:t>
      </w:r>
    </w:p>
    <w:p w14:paraId="69EBBC4E"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）基本结构：主要由话筒和听筒组成。</w:t>
      </w:r>
    </w:p>
    <w:p w14:paraId="13A3EED4"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）工作原理：话筒把声信号变成变化的电流，电流沿着导线把信息传到远方，在另一端，电流使听筒的膜片振动，携带信息的电流又变成了声音。（话筒把声信号转化为电信号；听筒把电信号转化为声信号）</w:t>
      </w:r>
    </w:p>
    <w:p w14:paraId="130E0379" w14:textId="77777777" w:rsidR="00835EAF" w:rsidRDefault="00835EAF">
      <w:pPr>
        <w:adjustRightInd w:val="0"/>
        <w:snapToGrid w:val="0"/>
        <w:rPr>
          <w:rFonts w:ascii="宋体" w:hAnsi="宋体" w:hint="eastAsia"/>
          <w:szCs w:val="21"/>
        </w:rPr>
      </w:pPr>
      <w:r>
        <w:rPr>
          <w:rFonts w:ascii="宋体" w:hAnsi="宋体" w:hint="eastAsia"/>
          <w:szCs w:val="21"/>
        </w:rPr>
        <w:t>2</w:t>
      </w:r>
      <w:r>
        <w:rPr>
          <w:rFonts w:ascii="宋体" w:hAnsi="宋体" w:hint="eastAsia"/>
          <w:szCs w:val="21"/>
        </w:rPr>
        <w:t>、电话交换机</w:t>
      </w:r>
    </w:p>
    <w:p w14:paraId="1BA8053D"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为了提高线路的利用率，人们发明了电话交换机。</w:t>
      </w:r>
    </w:p>
    <w:p w14:paraId="17DDA531" w14:textId="77777777" w:rsidR="00835EAF" w:rsidRDefault="00835EAF">
      <w:pPr>
        <w:adjustRightInd w:val="0"/>
        <w:snapToGrid w:val="0"/>
        <w:rPr>
          <w:rFonts w:ascii="宋体" w:hAnsi="宋体" w:hint="eastAsia"/>
          <w:szCs w:val="21"/>
        </w:rPr>
      </w:pPr>
      <w:r>
        <w:rPr>
          <w:rFonts w:ascii="宋体" w:hAnsi="宋体" w:hint="eastAsia"/>
          <w:szCs w:val="21"/>
        </w:rPr>
        <w:t>3</w:t>
      </w:r>
      <w:r>
        <w:rPr>
          <w:rFonts w:ascii="宋体" w:hAnsi="宋体" w:hint="eastAsia"/>
          <w:szCs w:val="21"/>
        </w:rPr>
        <w:t>、模拟通信和数字通信</w:t>
      </w:r>
    </w:p>
    <w:p w14:paraId="2D170CD6" w14:textId="77777777" w:rsidR="00835EAF" w:rsidRDefault="00835EAF">
      <w:pPr>
        <w:adjustRightInd w:val="0"/>
        <w:snapToGrid w:val="0"/>
        <w:ind w:firstLineChars="250" w:firstLine="525"/>
        <w:rPr>
          <w:rFonts w:ascii="宋体" w:hAnsi="宋体" w:hint="eastAsia"/>
          <w:szCs w:val="21"/>
        </w:rPr>
      </w:pPr>
      <w:r>
        <w:rPr>
          <w:rFonts w:ascii="宋体" w:hAnsi="宋体" w:hint="eastAsia"/>
          <w:szCs w:val="21"/>
        </w:rPr>
        <w:t>模拟信号：声音转换成信号电流时，信号电流的频率、振幅变化的情况跟声音的频率、振幅变化的情况完全一样，“模仿”着声信号的“一举一动”，这种电流传递的信号叫做模拟信号，使用模拟信号的通信方式叫做模拟通信。</w:t>
      </w:r>
    </w:p>
    <w:p w14:paraId="685444E2" w14:textId="77777777" w:rsidR="00835EAF" w:rsidRDefault="00835EAF">
      <w:pPr>
        <w:adjustRightInd w:val="0"/>
        <w:snapToGrid w:val="0"/>
        <w:ind w:firstLineChars="250" w:firstLine="525"/>
        <w:rPr>
          <w:rFonts w:ascii="宋体" w:hAnsi="宋体" w:hint="eastAsia"/>
          <w:szCs w:val="21"/>
        </w:rPr>
      </w:pPr>
      <w:r>
        <w:rPr>
          <w:rFonts w:ascii="宋体" w:hAnsi="宋体" w:hint="eastAsia"/>
          <w:szCs w:val="21"/>
        </w:rPr>
        <w:t>数字信号：用不同符号的不同组合表示的信号叫做数学信号，使用数学信号的通信方式叫做数字通信。</w:t>
      </w:r>
    </w:p>
    <w:p w14:paraId="03E37576" w14:textId="77777777" w:rsidR="00835EAF" w:rsidRDefault="00835EAF">
      <w:pPr>
        <w:adjustRightInd w:val="0"/>
        <w:snapToGrid w:val="0"/>
        <w:rPr>
          <w:rFonts w:ascii="宋体" w:hAnsi="宋体" w:hint="eastAsia"/>
          <w:szCs w:val="21"/>
        </w:rPr>
      </w:pPr>
      <w:r>
        <w:rPr>
          <w:rFonts w:ascii="宋体" w:hAnsi="宋体" w:hint="eastAsia"/>
          <w:szCs w:val="21"/>
        </w:rPr>
        <w:t xml:space="preserve">     </w:t>
      </w:r>
      <w:r>
        <w:rPr>
          <w:rFonts w:ascii="宋体" w:hAnsi="宋体" w:hint="eastAsia"/>
          <w:szCs w:val="21"/>
        </w:rPr>
        <w:t>模拟信号容易失真；数字信号抗干扰能力强，便于加工处理，可以加密。</w:t>
      </w:r>
    </w:p>
    <w:p w14:paraId="481DDDCC" w14:textId="77777777" w:rsidR="00835EAF" w:rsidRDefault="00835EAF">
      <w:pPr>
        <w:adjustRightInd w:val="0"/>
        <w:snapToGrid w:val="0"/>
        <w:rPr>
          <w:rFonts w:ascii="宋体" w:hAnsi="宋体" w:hint="eastAsia"/>
          <w:szCs w:val="21"/>
        </w:rPr>
      </w:pPr>
      <w:r>
        <w:rPr>
          <w:rFonts w:ascii="宋体" w:hAnsi="宋体" w:hint="eastAsia"/>
          <w:szCs w:val="21"/>
        </w:rPr>
        <w:t xml:space="preserve">     </w:t>
      </w:r>
      <w:r>
        <w:rPr>
          <w:rFonts w:ascii="宋体" w:hAnsi="宋体" w:hint="eastAsia"/>
          <w:szCs w:val="21"/>
        </w:rPr>
        <w:t>在电话与交换机之间一般传递模拟信号，在交换机之间传递数字信号。</w:t>
      </w:r>
    </w:p>
    <w:p w14:paraId="3CD2C236" w14:textId="77777777" w:rsidR="00835EAF" w:rsidRDefault="00835EAF">
      <w:pPr>
        <w:adjustRightInd w:val="0"/>
        <w:snapToGrid w:val="0"/>
        <w:jc w:val="center"/>
        <w:rPr>
          <w:rFonts w:ascii="宋体" w:hAnsi="宋体" w:hint="eastAsia"/>
          <w:b/>
          <w:sz w:val="24"/>
        </w:rPr>
      </w:pPr>
      <w:r>
        <w:rPr>
          <w:rFonts w:ascii="宋体" w:hAnsi="宋体" w:hint="eastAsia"/>
          <w:b/>
          <w:sz w:val="24"/>
        </w:rPr>
        <w:t>第二节：电磁波的海洋</w:t>
      </w:r>
    </w:p>
    <w:p w14:paraId="7C71690E"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电磁波的产生——导线中电流的迅速变化会在周围空间激起电磁波。</w:t>
      </w:r>
    </w:p>
    <w:p w14:paraId="25D83D51"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电磁波可以在真空中传播，不需要任何介质。</w:t>
      </w:r>
    </w:p>
    <w:p w14:paraId="73B51062"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电磁波在真空中的波速为</w:t>
      </w:r>
      <w:r>
        <w:rPr>
          <w:rFonts w:ascii="宋体" w:hAnsi="宋体" w:hint="eastAsia"/>
          <w:szCs w:val="21"/>
        </w:rPr>
        <w:t>c,</w:t>
      </w:r>
      <w:r>
        <w:rPr>
          <w:rFonts w:ascii="宋体" w:hAnsi="宋体" w:hint="eastAsia"/>
          <w:szCs w:val="21"/>
        </w:rPr>
        <w:t>大小和光速一样，</w:t>
      </w:r>
      <w:r>
        <w:rPr>
          <w:rFonts w:ascii="宋体" w:hAnsi="宋体" w:hint="eastAsia"/>
          <w:szCs w:val="21"/>
        </w:rPr>
        <w:t xml:space="preserve"> c=3</w:t>
      </w:r>
      <w:r>
        <w:rPr>
          <w:rFonts w:ascii="宋体" w:hAnsi="宋体" w:hint="eastAsia"/>
          <w:szCs w:val="21"/>
        </w:rPr>
        <w:t>×</w:t>
      </w:r>
      <w:r>
        <w:rPr>
          <w:rFonts w:ascii="宋体" w:hAnsi="宋体" w:hint="eastAsia"/>
          <w:szCs w:val="21"/>
        </w:rPr>
        <w:t>10</w:t>
      </w:r>
      <w:r>
        <w:rPr>
          <w:rFonts w:ascii="宋体" w:hAnsi="宋体" w:hint="eastAsia"/>
          <w:szCs w:val="21"/>
          <w:vertAlign w:val="superscript"/>
        </w:rPr>
        <w:t>8</w:t>
      </w:r>
      <w:r>
        <w:rPr>
          <w:rFonts w:ascii="宋体" w:hAnsi="宋体" w:hint="eastAsia"/>
          <w:szCs w:val="21"/>
        </w:rPr>
        <w:t>m/s =3</w:t>
      </w:r>
      <w:r>
        <w:rPr>
          <w:rFonts w:ascii="宋体" w:hAnsi="宋体" w:hint="eastAsia"/>
          <w:szCs w:val="21"/>
        </w:rPr>
        <w:t>×</w:t>
      </w:r>
      <w:r>
        <w:rPr>
          <w:rFonts w:ascii="宋体" w:hAnsi="宋体" w:hint="eastAsia"/>
          <w:szCs w:val="21"/>
        </w:rPr>
        <w:t>10</w:t>
      </w:r>
      <w:r>
        <w:rPr>
          <w:rFonts w:ascii="宋体" w:hAnsi="宋体" w:hint="eastAsia"/>
          <w:szCs w:val="21"/>
          <w:vertAlign w:val="superscript"/>
        </w:rPr>
        <w:t>5</w:t>
      </w:r>
      <w:r>
        <w:rPr>
          <w:rFonts w:ascii="宋体" w:hAnsi="宋体" w:hint="eastAsia"/>
          <w:szCs w:val="21"/>
        </w:rPr>
        <w:t>km/s</w:t>
      </w:r>
    </w:p>
    <w:p w14:paraId="04427624"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电磁波波速、波长λ和频率</w:t>
      </w:r>
      <w:r>
        <w:rPr>
          <w:rFonts w:ascii="宋体" w:hAnsi="宋体" w:hint="eastAsia"/>
          <w:szCs w:val="21"/>
        </w:rPr>
        <w:t>f</w:t>
      </w:r>
      <w:r>
        <w:rPr>
          <w:rFonts w:ascii="宋体" w:hAnsi="宋体" w:hint="eastAsia"/>
          <w:szCs w:val="21"/>
        </w:rPr>
        <w:t>的关系：</w:t>
      </w:r>
    </w:p>
    <w:p w14:paraId="04BB0458" w14:textId="77777777" w:rsidR="00835EAF" w:rsidRDefault="00835EAF">
      <w:pPr>
        <w:adjustRightInd w:val="0"/>
        <w:snapToGrid w:val="0"/>
        <w:ind w:leftChars="300" w:left="1680" w:hangingChars="500" w:hanging="105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）波长：电流每振荡一次电磁波向前传播的距离叫做波长，用λ表示，单位是</w:t>
      </w:r>
      <w:r>
        <w:rPr>
          <w:rFonts w:ascii="宋体" w:hAnsi="宋体" w:hint="eastAsia"/>
          <w:szCs w:val="21"/>
        </w:rPr>
        <w:t>m</w:t>
      </w:r>
      <w:r>
        <w:rPr>
          <w:rFonts w:ascii="宋体" w:hAnsi="宋体" w:hint="eastAsia"/>
          <w:szCs w:val="21"/>
        </w:rPr>
        <w:t>。波长表示相邻两个波峰之间的距离，或相邻两个波谷之间的距离。</w:t>
      </w:r>
    </w:p>
    <w:p w14:paraId="15A25F77" w14:textId="77777777" w:rsidR="00835EAF" w:rsidRDefault="00835EAF">
      <w:pPr>
        <w:adjustRightInd w:val="0"/>
        <w:snapToGrid w:val="0"/>
        <w:ind w:firstLineChars="300" w:firstLine="63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）频率：一秒内电流振荡的次数交频率，用</w:t>
      </w:r>
      <w:r>
        <w:rPr>
          <w:rFonts w:ascii="宋体" w:hAnsi="宋体" w:hint="eastAsia"/>
          <w:szCs w:val="21"/>
        </w:rPr>
        <w:t>f</w:t>
      </w:r>
      <w:r>
        <w:rPr>
          <w:rFonts w:ascii="宋体" w:hAnsi="宋体" w:hint="eastAsia"/>
          <w:szCs w:val="21"/>
        </w:rPr>
        <w:t>表示，单位是赫兹（</w:t>
      </w:r>
      <w:r>
        <w:rPr>
          <w:rFonts w:ascii="宋体" w:hAnsi="宋体" w:hint="eastAsia"/>
          <w:szCs w:val="21"/>
        </w:rPr>
        <w:t>Hz</w:t>
      </w:r>
      <w:r>
        <w:rPr>
          <w:rFonts w:ascii="宋体" w:hAnsi="宋体" w:hint="eastAsia"/>
          <w:szCs w:val="21"/>
        </w:rPr>
        <w:t>），比赫兹（</w:t>
      </w:r>
      <w:r>
        <w:rPr>
          <w:rFonts w:ascii="宋体" w:hAnsi="宋体" w:hint="eastAsia"/>
          <w:szCs w:val="21"/>
        </w:rPr>
        <w:t>Hz</w:t>
      </w:r>
      <w:r>
        <w:rPr>
          <w:rFonts w:ascii="宋体" w:hAnsi="宋体" w:hint="eastAsia"/>
          <w:szCs w:val="21"/>
        </w:rPr>
        <w:t>）大的还有千赫（</w:t>
      </w:r>
      <w:r>
        <w:rPr>
          <w:rFonts w:ascii="宋体" w:hAnsi="宋体" w:hint="eastAsia"/>
          <w:szCs w:val="21"/>
        </w:rPr>
        <w:t>kHz</w:t>
      </w:r>
      <w:r>
        <w:rPr>
          <w:rFonts w:ascii="宋体" w:hAnsi="宋体" w:hint="eastAsia"/>
          <w:szCs w:val="21"/>
        </w:rPr>
        <w:t>）、兆赫（</w:t>
      </w:r>
      <w:r>
        <w:rPr>
          <w:rFonts w:ascii="宋体" w:hAnsi="宋体" w:hint="eastAsia"/>
          <w:szCs w:val="21"/>
        </w:rPr>
        <w:t>MHz</w:t>
      </w:r>
      <w:r>
        <w:rPr>
          <w:rFonts w:ascii="宋体" w:hAnsi="宋体" w:hint="eastAsia"/>
          <w:szCs w:val="21"/>
        </w:rPr>
        <w:t>）。</w:t>
      </w:r>
      <w:r>
        <w:rPr>
          <w:rFonts w:ascii="宋体" w:hAnsi="宋体" w:hint="eastAsia"/>
          <w:szCs w:val="21"/>
        </w:rPr>
        <w:t>1 MHz=10</w:t>
      </w:r>
      <w:r>
        <w:rPr>
          <w:rFonts w:ascii="宋体" w:hAnsi="宋体" w:hint="eastAsia"/>
          <w:szCs w:val="21"/>
          <w:vertAlign w:val="superscript"/>
        </w:rPr>
        <w:t>3</w:t>
      </w:r>
      <w:r>
        <w:rPr>
          <w:rFonts w:ascii="宋体" w:hAnsi="宋体" w:hint="eastAsia"/>
          <w:szCs w:val="21"/>
        </w:rPr>
        <w:t xml:space="preserve"> kHz   1 kHz=10</w:t>
      </w:r>
      <w:r>
        <w:rPr>
          <w:rFonts w:ascii="宋体" w:hAnsi="宋体" w:hint="eastAsia"/>
          <w:szCs w:val="21"/>
          <w:vertAlign w:val="superscript"/>
        </w:rPr>
        <w:t>3</w:t>
      </w:r>
      <w:r>
        <w:rPr>
          <w:rFonts w:ascii="宋体" w:hAnsi="宋体" w:hint="eastAsia"/>
          <w:szCs w:val="21"/>
        </w:rPr>
        <w:t xml:space="preserve"> Hz    1 MHz=10</w:t>
      </w:r>
      <w:r>
        <w:rPr>
          <w:rFonts w:ascii="宋体" w:hAnsi="宋体" w:hint="eastAsia"/>
          <w:szCs w:val="21"/>
          <w:vertAlign w:val="superscript"/>
        </w:rPr>
        <w:t>6</w:t>
      </w:r>
      <w:r>
        <w:rPr>
          <w:rFonts w:ascii="宋体" w:hAnsi="宋体" w:hint="eastAsia"/>
          <w:szCs w:val="21"/>
        </w:rPr>
        <w:t xml:space="preserve"> Hz</w:t>
      </w:r>
    </w:p>
    <w:p w14:paraId="11351440" w14:textId="77777777" w:rsidR="00835EAF" w:rsidRDefault="00835EAF">
      <w:pPr>
        <w:adjustRightInd w:val="0"/>
        <w:snapToGrid w:val="0"/>
        <w:ind w:firstLineChars="300" w:firstLine="63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）波速：一秒内电磁波传播的距离，用</w:t>
      </w:r>
      <w:r>
        <w:rPr>
          <w:rFonts w:ascii="宋体" w:hAnsi="宋体" w:hint="eastAsia"/>
          <w:szCs w:val="21"/>
        </w:rPr>
        <w:t>c</w:t>
      </w:r>
      <w:r>
        <w:rPr>
          <w:rFonts w:ascii="宋体" w:hAnsi="宋体" w:hint="eastAsia"/>
          <w:szCs w:val="21"/>
        </w:rPr>
        <w:t>表示，单位是</w:t>
      </w:r>
      <w:r>
        <w:rPr>
          <w:rFonts w:ascii="宋体" w:hAnsi="宋体" w:hint="eastAsia"/>
          <w:szCs w:val="21"/>
        </w:rPr>
        <w:t>m/s</w:t>
      </w:r>
      <w:r>
        <w:rPr>
          <w:rFonts w:ascii="宋体" w:hAnsi="宋体" w:hint="eastAsia"/>
          <w:szCs w:val="21"/>
        </w:rPr>
        <w:t>。</w:t>
      </w:r>
    </w:p>
    <w:p w14:paraId="3C56A1AF" w14:textId="77777777" w:rsidR="00835EAF" w:rsidRDefault="00835EAF">
      <w:pPr>
        <w:adjustRightInd w:val="0"/>
        <w:snapToGrid w:val="0"/>
        <w:ind w:firstLineChars="300" w:firstLine="63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）波长、频率和波速的关系</w:t>
      </w:r>
      <w:r>
        <w:rPr>
          <w:rFonts w:ascii="宋体" w:hAnsi="宋体" w:hint="eastAsia"/>
          <w:szCs w:val="21"/>
        </w:rPr>
        <w:t>c=</w:t>
      </w:r>
      <w:r>
        <w:rPr>
          <w:rFonts w:ascii="宋体" w:hAnsi="宋体" w:hint="eastAsia"/>
          <w:szCs w:val="21"/>
        </w:rPr>
        <w:t>λ</w:t>
      </w:r>
      <w:r>
        <w:rPr>
          <w:rFonts w:ascii="宋体" w:hAnsi="宋体" w:hint="eastAsia"/>
          <w:szCs w:val="21"/>
        </w:rPr>
        <w:t xml:space="preserve">f    </w:t>
      </w:r>
      <w:r>
        <w:rPr>
          <w:rFonts w:ascii="宋体" w:hAnsi="宋体" w:hint="eastAsia"/>
          <w:szCs w:val="21"/>
        </w:rPr>
        <w:t>λ</w:t>
      </w:r>
      <w:r>
        <w:rPr>
          <w:rFonts w:ascii="宋体" w:hAnsi="宋体" w:hint="eastAsia"/>
          <w:szCs w:val="21"/>
        </w:rPr>
        <w:t>=</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c</w:instrText>
      </w:r>
      <w:r>
        <w:rPr>
          <w:rFonts w:ascii="宋体" w:hAnsi="宋体"/>
          <w:i/>
          <w:kern w:val="0"/>
          <w:sz w:val="24"/>
        </w:rPr>
        <w:instrText>,</w:instrText>
      </w:r>
      <w:r>
        <w:rPr>
          <w:rStyle w:val="CharChar"/>
          <w:rFonts w:hint="eastAsia"/>
        </w:rPr>
        <w:instrText>f</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szCs w:val="21"/>
        </w:rPr>
        <w:t xml:space="preserve">    </w:t>
      </w:r>
      <w:r>
        <w:rPr>
          <w:rStyle w:val="CharChar"/>
          <w:rFonts w:hint="eastAsia"/>
        </w:rPr>
        <w:t>f</w:t>
      </w:r>
      <w:r>
        <w:rPr>
          <w:rFonts w:ascii="宋体" w:hAnsi="宋体" w:hint="eastAsia"/>
          <w:szCs w:val="21"/>
        </w:rPr>
        <w:t xml:space="preserve"> =</w:t>
      </w:r>
      <w:r>
        <w:rPr>
          <w:rFonts w:ascii="宋体" w:hAnsi="宋体"/>
          <w:i/>
          <w:kern w:val="0"/>
          <w:sz w:val="24"/>
        </w:rPr>
        <w:fldChar w:fldCharType="begin"/>
      </w:r>
      <w:r>
        <w:rPr>
          <w:rFonts w:ascii="宋体" w:hAnsi="宋体"/>
          <w:i/>
          <w:kern w:val="0"/>
          <w:sz w:val="24"/>
        </w:rPr>
        <w:instrText xml:space="preserve"> eq \f(</w:instrText>
      </w:r>
      <w:r>
        <w:rPr>
          <w:rStyle w:val="CharChar"/>
          <w:rFonts w:hint="eastAsia"/>
        </w:rPr>
        <w:instrText>c</w:instrText>
      </w:r>
      <w:r>
        <w:rPr>
          <w:rFonts w:ascii="宋体" w:hAnsi="宋体"/>
          <w:i/>
          <w:kern w:val="0"/>
          <w:sz w:val="24"/>
        </w:rPr>
        <w:instrText>,</w:instrText>
      </w:r>
      <w:r>
        <w:rPr>
          <w:rFonts w:ascii="宋体" w:hAnsi="宋体" w:hint="eastAsia"/>
          <w:szCs w:val="21"/>
        </w:rPr>
        <w:instrText>λ</w:instrText>
      </w:r>
      <w:r>
        <w:rPr>
          <w:rFonts w:ascii="宋体" w:hAnsi="宋体"/>
          <w:i/>
          <w:kern w:val="0"/>
          <w:sz w:val="24"/>
        </w:rPr>
        <w:instrText xml:space="preserve">) </w:instrText>
      </w:r>
      <w:r>
        <w:rPr>
          <w:rFonts w:ascii="宋体" w:hAnsi="宋体"/>
          <w:i/>
          <w:kern w:val="0"/>
          <w:sz w:val="24"/>
        </w:rPr>
        <w:fldChar w:fldCharType="separate"/>
      </w:r>
      <w:r>
        <w:rPr>
          <w:rFonts w:ascii="宋体" w:hAnsi="宋体"/>
          <w:i/>
          <w:kern w:val="0"/>
          <w:sz w:val="24"/>
        </w:rPr>
        <w:fldChar w:fldCharType="end"/>
      </w:r>
      <w:r>
        <w:rPr>
          <w:rFonts w:ascii="宋体" w:hAnsi="宋体" w:hint="eastAsia"/>
          <w:szCs w:val="21"/>
        </w:rPr>
        <w:t>。</w:t>
      </w:r>
    </w:p>
    <w:p w14:paraId="62858685" w14:textId="77777777" w:rsidR="00835EAF" w:rsidRDefault="00835EAF">
      <w:pPr>
        <w:adjustRightInd w:val="0"/>
        <w:snapToGrid w:val="0"/>
        <w:ind w:firstLineChars="300" w:firstLine="63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）电磁波的波长λ与频率</w:t>
      </w:r>
      <w:r>
        <w:rPr>
          <w:rFonts w:ascii="宋体" w:hAnsi="宋体" w:hint="eastAsia"/>
          <w:szCs w:val="21"/>
        </w:rPr>
        <w:t>f</w:t>
      </w:r>
      <w:r>
        <w:rPr>
          <w:rFonts w:ascii="宋体" w:hAnsi="宋体" w:hint="eastAsia"/>
          <w:szCs w:val="21"/>
        </w:rPr>
        <w:t>成反比。</w:t>
      </w:r>
    </w:p>
    <w:p w14:paraId="37869540"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电磁波中用于广播、电视和移动电话的是频率为数百千赫至数百兆赫的那一部分，叫做无线电波（无线电技术中使用的电磁波）。</w:t>
      </w:r>
    </w:p>
    <w:p w14:paraId="41189888"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无线电波特点：无线电波的波长从几毫米道几千米，通常根据波长或频率把无线电波分成几个波段，</w:t>
      </w:r>
      <w:r>
        <w:rPr>
          <w:rFonts w:ascii="宋体" w:hAnsi="宋体" w:hint="eastAsia"/>
          <w:szCs w:val="21"/>
        </w:rPr>
        <w:lastRenderedPageBreak/>
        <w:t>包括：长波、中波、短波、微波等，各个波段的无线电波有各自的传播方式和用途，如下表所示。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1080"/>
        <w:gridCol w:w="1620"/>
        <w:gridCol w:w="2633"/>
        <w:gridCol w:w="1139"/>
        <w:gridCol w:w="1558"/>
      </w:tblGrid>
      <w:tr w:rsidR="00000000" w14:paraId="10D789C7" w14:textId="77777777">
        <w:tc>
          <w:tcPr>
            <w:tcW w:w="1548" w:type="dxa"/>
            <w:gridSpan w:val="2"/>
          </w:tcPr>
          <w:p w14:paraId="67A082E7" w14:textId="77777777" w:rsidR="00835EAF" w:rsidRDefault="00835EAF">
            <w:pPr>
              <w:adjustRightInd w:val="0"/>
              <w:snapToGrid w:val="0"/>
              <w:rPr>
                <w:rFonts w:ascii="宋体" w:hAnsi="宋体" w:hint="eastAsia"/>
                <w:szCs w:val="21"/>
              </w:rPr>
            </w:pPr>
            <w:r>
              <w:rPr>
                <w:rFonts w:ascii="宋体" w:hAnsi="宋体" w:hint="eastAsia"/>
                <w:szCs w:val="21"/>
              </w:rPr>
              <w:t>波段</w:t>
            </w:r>
          </w:p>
        </w:tc>
        <w:tc>
          <w:tcPr>
            <w:tcW w:w="1620" w:type="dxa"/>
          </w:tcPr>
          <w:p w14:paraId="13CACE88" w14:textId="77777777" w:rsidR="00835EAF" w:rsidRDefault="00835EAF">
            <w:pPr>
              <w:adjustRightInd w:val="0"/>
              <w:snapToGrid w:val="0"/>
              <w:rPr>
                <w:rFonts w:ascii="宋体" w:hAnsi="宋体" w:hint="eastAsia"/>
                <w:szCs w:val="21"/>
              </w:rPr>
            </w:pPr>
            <w:r>
              <w:rPr>
                <w:rFonts w:ascii="宋体" w:hAnsi="宋体" w:hint="eastAsia"/>
                <w:szCs w:val="21"/>
              </w:rPr>
              <w:t>波长</w:t>
            </w:r>
          </w:p>
        </w:tc>
        <w:tc>
          <w:tcPr>
            <w:tcW w:w="2633" w:type="dxa"/>
          </w:tcPr>
          <w:p w14:paraId="6661FF7C" w14:textId="77777777" w:rsidR="00835EAF" w:rsidRDefault="00835EAF">
            <w:pPr>
              <w:adjustRightInd w:val="0"/>
              <w:snapToGrid w:val="0"/>
              <w:rPr>
                <w:rFonts w:ascii="宋体" w:hAnsi="宋体" w:hint="eastAsia"/>
                <w:szCs w:val="21"/>
              </w:rPr>
            </w:pPr>
            <w:r>
              <w:rPr>
                <w:rFonts w:ascii="宋体" w:hAnsi="宋体" w:hint="eastAsia"/>
                <w:szCs w:val="21"/>
              </w:rPr>
              <w:t>频率</w:t>
            </w:r>
          </w:p>
        </w:tc>
        <w:tc>
          <w:tcPr>
            <w:tcW w:w="1139" w:type="dxa"/>
          </w:tcPr>
          <w:p w14:paraId="58932E35" w14:textId="77777777" w:rsidR="00835EAF" w:rsidRDefault="00835EAF">
            <w:pPr>
              <w:adjustRightInd w:val="0"/>
              <w:snapToGrid w:val="0"/>
              <w:rPr>
                <w:rFonts w:ascii="宋体" w:hAnsi="宋体" w:hint="eastAsia"/>
                <w:szCs w:val="21"/>
              </w:rPr>
            </w:pPr>
            <w:r>
              <w:rPr>
                <w:rFonts w:ascii="宋体" w:hAnsi="宋体" w:hint="eastAsia"/>
                <w:szCs w:val="21"/>
              </w:rPr>
              <w:t>传播方式</w:t>
            </w:r>
          </w:p>
        </w:tc>
        <w:tc>
          <w:tcPr>
            <w:tcW w:w="1558" w:type="dxa"/>
          </w:tcPr>
          <w:p w14:paraId="21609241" w14:textId="77777777" w:rsidR="00835EAF" w:rsidRDefault="00835EAF">
            <w:pPr>
              <w:adjustRightInd w:val="0"/>
              <w:snapToGrid w:val="0"/>
              <w:rPr>
                <w:rFonts w:ascii="宋体" w:hAnsi="宋体" w:hint="eastAsia"/>
                <w:szCs w:val="21"/>
              </w:rPr>
            </w:pPr>
            <w:r>
              <w:rPr>
                <w:rFonts w:ascii="宋体" w:hAnsi="宋体" w:hint="eastAsia"/>
                <w:szCs w:val="21"/>
              </w:rPr>
              <w:t>主要用途</w:t>
            </w:r>
          </w:p>
        </w:tc>
      </w:tr>
      <w:tr w:rsidR="00000000" w14:paraId="67B6DBC3" w14:textId="77777777">
        <w:tc>
          <w:tcPr>
            <w:tcW w:w="1548" w:type="dxa"/>
            <w:gridSpan w:val="2"/>
          </w:tcPr>
          <w:p w14:paraId="37CD59AE" w14:textId="77777777" w:rsidR="00835EAF" w:rsidRDefault="00835EAF">
            <w:pPr>
              <w:adjustRightInd w:val="0"/>
              <w:snapToGrid w:val="0"/>
              <w:rPr>
                <w:rFonts w:ascii="宋体" w:hAnsi="宋体" w:hint="eastAsia"/>
                <w:szCs w:val="21"/>
              </w:rPr>
            </w:pPr>
            <w:r>
              <w:rPr>
                <w:rFonts w:ascii="宋体" w:hAnsi="宋体" w:hint="eastAsia"/>
                <w:szCs w:val="21"/>
              </w:rPr>
              <w:t>长波</w:t>
            </w:r>
          </w:p>
        </w:tc>
        <w:tc>
          <w:tcPr>
            <w:tcW w:w="1620" w:type="dxa"/>
          </w:tcPr>
          <w:p w14:paraId="5BF63F80" w14:textId="77777777" w:rsidR="00835EAF" w:rsidRDefault="00835EAF">
            <w:pPr>
              <w:adjustRightInd w:val="0"/>
              <w:snapToGrid w:val="0"/>
              <w:rPr>
                <w:rFonts w:ascii="宋体" w:hAnsi="宋体" w:hint="eastAsia"/>
                <w:szCs w:val="21"/>
              </w:rPr>
            </w:pPr>
            <w:r>
              <w:rPr>
                <w:rFonts w:ascii="宋体" w:hAnsi="宋体" w:hint="eastAsia"/>
                <w:szCs w:val="21"/>
              </w:rPr>
              <w:t>30000m~3000m</w:t>
            </w:r>
          </w:p>
        </w:tc>
        <w:tc>
          <w:tcPr>
            <w:tcW w:w="2633" w:type="dxa"/>
          </w:tcPr>
          <w:p w14:paraId="10EF02CB" w14:textId="77777777" w:rsidR="00835EAF" w:rsidRDefault="00835EAF">
            <w:pPr>
              <w:adjustRightInd w:val="0"/>
              <w:snapToGrid w:val="0"/>
              <w:rPr>
                <w:rFonts w:ascii="宋体" w:hAnsi="宋体" w:hint="eastAsia"/>
                <w:szCs w:val="21"/>
              </w:rPr>
            </w:pPr>
            <w:r>
              <w:rPr>
                <w:rFonts w:ascii="宋体" w:hAnsi="宋体" w:hint="eastAsia"/>
                <w:szCs w:val="21"/>
              </w:rPr>
              <w:t>10 kHz~100 kHz</w:t>
            </w:r>
          </w:p>
        </w:tc>
        <w:tc>
          <w:tcPr>
            <w:tcW w:w="1139" w:type="dxa"/>
          </w:tcPr>
          <w:p w14:paraId="3C4AF1CD" w14:textId="77777777" w:rsidR="00835EAF" w:rsidRDefault="00835EAF">
            <w:pPr>
              <w:adjustRightInd w:val="0"/>
              <w:snapToGrid w:val="0"/>
              <w:rPr>
                <w:rFonts w:ascii="宋体" w:hAnsi="宋体" w:hint="eastAsia"/>
                <w:szCs w:val="21"/>
              </w:rPr>
            </w:pPr>
            <w:r>
              <w:rPr>
                <w:rFonts w:ascii="宋体" w:hAnsi="宋体" w:hint="eastAsia"/>
                <w:szCs w:val="21"/>
              </w:rPr>
              <w:t>地波</w:t>
            </w:r>
          </w:p>
        </w:tc>
        <w:tc>
          <w:tcPr>
            <w:tcW w:w="1558" w:type="dxa"/>
          </w:tcPr>
          <w:p w14:paraId="222B06F6" w14:textId="77777777" w:rsidR="00835EAF" w:rsidRDefault="00835EAF">
            <w:pPr>
              <w:adjustRightInd w:val="0"/>
              <w:snapToGrid w:val="0"/>
              <w:rPr>
                <w:rFonts w:ascii="宋体" w:hAnsi="宋体" w:hint="eastAsia"/>
                <w:szCs w:val="21"/>
              </w:rPr>
            </w:pPr>
            <w:r>
              <w:rPr>
                <w:rFonts w:ascii="宋体" w:hAnsi="宋体" w:hint="eastAsia"/>
                <w:szCs w:val="21"/>
              </w:rPr>
              <w:t>超远程无线电通信和导航</w:t>
            </w:r>
          </w:p>
        </w:tc>
      </w:tr>
      <w:tr w:rsidR="00000000" w14:paraId="2689372A" w14:textId="77777777">
        <w:tc>
          <w:tcPr>
            <w:tcW w:w="1548" w:type="dxa"/>
            <w:gridSpan w:val="2"/>
          </w:tcPr>
          <w:p w14:paraId="6D19C438" w14:textId="77777777" w:rsidR="00835EAF" w:rsidRDefault="00835EAF">
            <w:pPr>
              <w:adjustRightInd w:val="0"/>
              <w:snapToGrid w:val="0"/>
              <w:rPr>
                <w:rFonts w:ascii="宋体" w:hAnsi="宋体" w:hint="eastAsia"/>
                <w:szCs w:val="21"/>
              </w:rPr>
            </w:pPr>
            <w:r>
              <w:rPr>
                <w:rFonts w:ascii="宋体" w:hAnsi="宋体" w:hint="eastAsia"/>
                <w:szCs w:val="21"/>
              </w:rPr>
              <w:t>中波</w:t>
            </w:r>
          </w:p>
        </w:tc>
        <w:tc>
          <w:tcPr>
            <w:tcW w:w="1620" w:type="dxa"/>
          </w:tcPr>
          <w:p w14:paraId="10898644" w14:textId="77777777" w:rsidR="00835EAF" w:rsidRDefault="00835EAF">
            <w:pPr>
              <w:adjustRightInd w:val="0"/>
              <w:snapToGrid w:val="0"/>
              <w:rPr>
                <w:rFonts w:ascii="宋体" w:hAnsi="宋体" w:hint="eastAsia"/>
                <w:szCs w:val="21"/>
              </w:rPr>
            </w:pPr>
            <w:r>
              <w:rPr>
                <w:rFonts w:ascii="宋体" w:hAnsi="宋体" w:hint="eastAsia"/>
                <w:szCs w:val="21"/>
              </w:rPr>
              <w:t>3000m~200m</w:t>
            </w:r>
          </w:p>
        </w:tc>
        <w:tc>
          <w:tcPr>
            <w:tcW w:w="2633" w:type="dxa"/>
          </w:tcPr>
          <w:p w14:paraId="06F0A42A" w14:textId="77777777" w:rsidR="00835EAF" w:rsidRDefault="00835EAF">
            <w:pPr>
              <w:adjustRightInd w:val="0"/>
              <w:snapToGrid w:val="0"/>
              <w:rPr>
                <w:rFonts w:ascii="宋体" w:hAnsi="宋体" w:hint="eastAsia"/>
                <w:szCs w:val="21"/>
              </w:rPr>
            </w:pPr>
            <w:r>
              <w:rPr>
                <w:rFonts w:ascii="宋体" w:hAnsi="宋体" w:hint="eastAsia"/>
                <w:szCs w:val="21"/>
              </w:rPr>
              <w:t>100 kHz~1500 kHz</w:t>
            </w:r>
          </w:p>
        </w:tc>
        <w:tc>
          <w:tcPr>
            <w:tcW w:w="1139" w:type="dxa"/>
            <w:vMerge w:val="restart"/>
          </w:tcPr>
          <w:p w14:paraId="58D6A158" w14:textId="77777777" w:rsidR="00835EAF" w:rsidRDefault="00835EAF">
            <w:pPr>
              <w:adjustRightInd w:val="0"/>
              <w:snapToGrid w:val="0"/>
              <w:rPr>
                <w:rFonts w:ascii="宋体" w:hAnsi="宋体" w:hint="eastAsia"/>
                <w:szCs w:val="21"/>
              </w:rPr>
            </w:pPr>
            <w:r>
              <w:rPr>
                <w:rFonts w:ascii="宋体" w:hAnsi="宋体" w:hint="eastAsia"/>
                <w:szCs w:val="21"/>
              </w:rPr>
              <w:t>地波和天波</w:t>
            </w:r>
          </w:p>
        </w:tc>
        <w:tc>
          <w:tcPr>
            <w:tcW w:w="1558" w:type="dxa"/>
            <w:vMerge w:val="restart"/>
          </w:tcPr>
          <w:p w14:paraId="3CF88EC0" w14:textId="77777777" w:rsidR="00835EAF" w:rsidRDefault="00835EAF">
            <w:pPr>
              <w:adjustRightInd w:val="0"/>
              <w:snapToGrid w:val="0"/>
              <w:rPr>
                <w:rFonts w:ascii="宋体" w:hAnsi="宋体" w:hint="eastAsia"/>
                <w:szCs w:val="21"/>
              </w:rPr>
            </w:pPr>
            <w:r>
              <w:rPr>
                <w:rFonts w:ascii="宋体" w:hAnsi="宋体" w:hint="eastAsia"/>
                <w:szCs w:val="21"/>
              </w:rPr>
              <w:t>调幅（</w:t>
            </w:r>
            <w:r>
              <w:rPr>
                <w:rFonts w:ascii="宋体" w:hAnsi="宋体" w:hint="eastAsia"/>
                <w:szCs w:val="21"/>
              </w:rPr>
              <w:t>AM</w:t>
            </w:r>
            <w:r>
              <w:rPr>
                <w:rFonts w:ascii="宋体" w:hAnsi="宋体" w:hint="eastAsia"/>
                <w:szCs w:val="21"/>
              </w:rPr>
              <w:t>）、无线电广播、电报</w:t>
            </w:r>
          </w:p>
        </w:tc>
      </w:tr>
      <w:tr w:rsidR="00000000" w14:paraId="358357B7" w14:textId="77777777">
        <w:tc>
          <w:tcPr>
            <w:tcW w:w="1548" w:type="dxa"/>
            <w:gridSpan w:val="2"/>
          </w:tcPr>
          <w:p w14:paraId="791610CF" w14:textId="77777777" w:rsidR="00835EAF" w:rsidRDefault="00835EAF">
            <w:pPr>
              <w:adjustRightInd w:val="0"/>
              <w:snapToGrid w:val="0"/>
              <w:rPr>
                <w:rFonts w:ascii="宋体" w:hAnsi="宋体" w:hint="eastAsia"/>
                <w:szCs w:val="21"/>
              </w:rPr>
            </w:pPr>
            <w:r>
              <w:rPr>
                <w:rFonts w:ascii="宋体" w:hAnsi="宋体" w:hint="eastAsia"/>
                <w:szCs w:val="21"/>
              </w:rPr>
              <w:t>中短波</w:t>
            </w:r>
          </w:p>
        </w:tc>
        <w:tc>
          <w:tcPr>
            <w:tcW w:w="1620" w:type="dxa"/>
          </w:tcPr>
          <w:p w14:paraId="5E8FCB23" w14:textId="77777777" w:rsidR="00835EAF" w:rsidRDefault="00835EAF">
            <w:pPr>
              <w:adjustRightInd w:val="0"/>
              <w:snapToGrid w:val="0"/>
              <w:rPr>
                <w:rFonts w:ascii="宋体" w:hAnsi="宋体" w:hint="eastAsia"/>
                <w:szCs w:val="21"/>
              </w:rPr>
            </w:pPr>
            <w:r>
              <w:rPr>
                <w:rFonts w:ascii="宋体" w:hAnsi="宋体" w:hint="eastAsia"/>
                <w:szCs w:val="21"/>
              </w:rPr>
              <w:t>200m~50m</w:t>
            </w:r>
          </w:p>
        </w:tc>
        <w:tc>
          <w:tcPr>
            <w:tcW w:w="2633" w:type="dxa"/>
          </w:tcPr>
          <w:p w14:paraId="4D70D3F5" w14:textId="77777777" w:rsidR="00835EAF" w:rsidRDefault="00835EAF">
            <w:pPr>
              <w:adjustRightInd w:val="0"/>
              <w:snapToGrid w:val="0"/>
              <w:rPr>
                <w:rFonts w:ascii="宋体" w:hAnsi="宋体" w:hint="eastAsia"/>
                <w:szCs w:val="21"/>
              </w:rPr>
            </w:pPr>
            <w:r>
              <w:rPr>
                <w:rFonts w:ascii="宋体" w:hAnsi="宋体" w:hint="eastAsia"/>
                <w:szCs w:val="21"/>
              </w:rPr>
              <w:t>1500 kHz~6000 kHz</w:t>
            </w:r>
          </w:p>
        </w:tc>
        <w:tc>
          <w:tcPr>
            <w:tcW w:w="1139" w:type="dxa"/>
            <w:vMerge/>
          </w:tcPr>
          <w:p w14:paraId="7C803A76" w14:textId="77777777" w:rsidR="00835EAF" w:rsidRDefault="00835EAF">
            <w:pPr>
              <w:adjustRightInd w:val="0"/>
              <w:snapToGrid w:val="0"/>
              <w:rPr>
                <w:rFonts w:ascii="宋体" w:hAnsi="宋体" w:hint="eastAsia"/>
                <w:szCs w:val="21"/>
              </w:rPr>
            </w:pPr>
          </w:p>
        </w:tc>
        <w:tc>
          <w:tcPr>
            <w:tcW w:w="1558" w:type="dxa"/>
            <w:vMerge/>
          </w:tcPr>
          <w:p w14:paraId="5E4FC69D" w14:textId="77777777" w:rsidR="00835EAF" w:rsidRDefault="00835EAF">
            <w:pPr>
              <w:adjustRightInd w:val="0"/>
              <w:snapToGrid w:val="0"/>
              <w:rPr>
                <w:rFonts w:ascii="宋体" w:hAnsi="宋体" w:hint="eastAsia"/>
                <w:szCs w:val="21"/>
              </w:rPr>
            </w:pPr>
          </w:p>
        </w:tc>
      </w:tr>
      <w:tr w:rsidR="00000000" w14:paraId="4BAF2E4B" w14:textId="77777777">
        <w:tc>
          <w:tcPr>
            <w:tcW w:w="1548" w:type="dxa"/>
            <w:gridSpan w:val="2"/>
          </w:tcPr>
          <w:p w14:paraId="0AC8E9CA" w14:textId="77777777" w:rsidR="00835EAF" w:rsidRDefault="00835EAF">
            <w:pPr>
              <w:adjustRightInd w:val="0"/>
              <w:snapToGrid w:val="0"/>
              <w:rPr>
                <w:rFonts w:ascii="宋体" w:hAnsi="宋体" w:hint="eastAsia"/>
                <w:szCs w:val="21"/>
              </w:rPr>
            </w:pPr>
            <w:r>
              <w:rPr>
                <w:rFonts w:ascii="宋体" w:hAnsi="宋体" w:hint="eastAsia"/>
                <w:szCs w:val="21"/>
              </w:rPr>
              <w:t>短波</w:t>
            </w:r>
          </w:p>
        </w:tc>
        <w:tc>
          <w:tcPr>
            <w:tcW w:w="1620" w:type="dxa"/>
          </w:tcPr>
          <w:p w14:paraId="58BDA9D9" w14:textId="77777777" w:rsidR="00835EAF" w:rsidRDefault="00835EAF">
            <w:pPr>
              <w:adjustRightInd w:val="0"/>
              <w:snapToGrid w:val="0"/>
              <w:rPr>
                <w:rFonts w:ascii="宋体" w:hAnsi="宋体" w:hint="eastAsia"/>
                <w:szCs w:val="21"/>
              </w:rPr>
            </w:pPr>
            <w:r>
              <w:rPr>
                <w:rFonts w:ascii="宋体" w:hAnsi="宋体" w:hint="eastAsia"/>
                <w:szCs w:val="21"/>
              </w:rPr>
              <w:t>50m~10m</w:t>
            </w:r>
          </w:p>
        </w:tc>
        <w:tc>
          <w:tcPr>
            <w:tcW w:w="2633" w:type="dxa"/>
          </w:tcPr>
          <w:p w14:paraId="7F29BDE6" w14:textId="77777777" w:rsidR="00835EAF" w:rsidRDefault="00835EAF">
            <w:pPr>
              <w:adjustRightInd w:val="0"/>
              <w:snapToGrid w:val="0"/>
              <w:rPr>
                <w:rFonts w:ascii="宋体" w:hAnsi="宋体" w:hint="eastAsia"/>
                <w:szCs w:val="21"/>
              </w:rPr>
            </w:pPr>
            <w:r>
              <w:rPr>
                <w:rFonts w:ascii="宋体" w:hAnsi="宋体" w:hint="eastAsia"/>
                <w:szCs w:val="21"/>
              </w:rPr>
              <w:t>6 MHz~30 MHz</w:t>
            </w:r>
          </w:p>
        </w:tc>
        <w:tc>
          <w:tcPr>
            <w:tcW w:w="1139" w:type="dxa"/>
          </w:tcPr>
          <w:p w14:paraId="7F67191C" w14:textId="77777777" w:rsidR="00835EAF" w:rsidRDefault="00835EAF">
            <w:pPr>
              <w:adjustRightInd w:val="0"/>
              <w:snapToGrid w:val="0"/>
              <w:rPr>
                <w:rFonts w:ascii="宋体" w:hAnsi="宋体" w:hint="eastAsia"/>
                <w:szCs w:val="21"/>
              </w:rPr>
            </w:pPr>
            <w:r>
              <w:rPr>
                <w:rFonts w:ascii="宋体" w:hAnsi="宋体" w:hint="eastAsia"/>
                <w:szCs w:val="21"/>
              </w:rPr>
              <w:t>天波</w:t>
            </w:r>
          </w:p>
        </w:tc>
        <w:tc>
          <w:tcPr>
            <w:tcW w:w="1558" w:type="dxa"/>
            <w:vMerge/>
          </w:tcPr>
          <w:p w14:paraId="313B516A" w14:textId="77777777" w:rsidR="00835EAF" w:rsidRDefault="00835EAF">
            <w:pPr>
              <w:adjustRightInd w:val="0"/>
              <w:snapToGrid w:val="0"/>
              <w:rPr>
                <w:rFonts w:ascii="宋体" w:hAnsi="宋体" w:hint="eastAsia"/>
                <w:szCs w:val="21"/>
              </w:rPr>
            </w:pPr>
          </w:p>
        </w:tc>
      </w:tr>
      <w:tr w:rsidR="00000000" w14:paraId="40FDFBED" w14:textId="77777777">
        <w:tc>
          <w:tcPr>
            <w:tcW w:w="468" w:type="dxa"/>
            <w:vMerge w:val="restart"/>
          </w:tcPr>
          <w:p w14:paraId="1A8FC479" w14:textId="77777777" w:rsidR="00835EAF" w:rsidRDefault="00835EAF">
            <w:pPr>
              <w:adjustRightInd w:val="0"/>
              <w:snapToGrid w:val="0"/>
              <w:rPr>
                <w:rFonts w:ascii="宋体" w:hAnsi="宋体" w:hint="eastAsia"/>
                <w:szCs w:val="21"/>
              </w:rPr>
            </w:pPr>
            <w:r>
              <w:rPr>
                <w:rFonts w:ascii="宋体" w:hAnsi="宋体" w:hint="eastAsia"/>
                <w:szCs w:val="21"/>
              </w:rPr>
              <w:t>微</w:t>
            </w:r>
          </w:p>
          <w:p w14:paraId="1871058A" w14:textId="77777777" w:rsidR="00835EAF" w:rsidRDefault="00835EAF">
            <w:pPr>
              <w:adjustRightInd w:val="0"/>
              <w:snapToGrid w:val="0"/>
              <w:rPr>
                <w:rFonts w:ascii="宋体" w:hAnsi="宋体" w:hint="eastAsia"/>
                <w:szCs w:val="21"/>
              </w:rPr>
            </w:pPr>
            <w:r>
              <w:rPr>
                <w:rFonts w:ascii="宋体" w:hAnsi="宋体" w:hint="eastAsia"/>
                <w:szCs w:val="21"/>
              </w:rPr>
              <w:t>波</w:t>
            </w:r>
          </w:p>
        </w:tc>
        <w:tc>
          <w:tcPr>
            <w:tcW w:w="1080" w:type="dxa"/>
          </w:tcPr>
          <w:p w14:paraId="42EE3FB9" w14:textId="77777777" w:rsidR="00835EAF" w:rsidRDefault="00835EAF">
            <w:pPr>
              <w:adjustRightInd w:val="0"/>
              <w:snapToGrid w:val="0"/>
              <w:rPr>
                <w:rFonts w:ascii="宋体" w:hAnsi="宋体" w:hint="eastAsia"/>
                <w:szCs w:val="21"/>
              </w:rPr>
            </w:pPr>
            <w:r>
              <w:rPr>
                <w:rFonts w:ascii="宋体" w:hAnsi="宋体" w:hint="eastAsia"/>
                <w:szCs w:val="21"/>
              </w:rPr>
              <w:t>米波（</w:t>
            </w:r>
            <w:r>
              <w:rPr>
                <w:rFonts w:ascii="宋体" w:hAnsi="宋体" w:hint="eastAsia"/>
                <w:szCs w:val="21"/>
              </w:rPr>
              <w:t>VHF</w:t>
            </w:r>
            <w:r>
              <w:rPr>
                <w:rFonts w:ascii="宋体" w:hAnsi="宋体" w:hint="eastAsia"/>
                <w:szCs w:val="21"/>
              </w:rPr>
              <w:t>）</w:t>
            </w:r>
          </w:p>
        </w:tc>
        <w:tc>
          <w:tcPr>
            <w:tcW w:w="1620" w:type="dxa"/>
          </w:tcPr>
          <w:p w14:paraId="490F65B6" w14:textId="77777777" w:rsidR="00835EAF" w:rsidRDefault="00835EAF">
            <w:pPr>
              <w:adjustRightInd w:val="0"/>
              <w:snapToGrid w:val="0"/>
              <w:rPr>
                <w:rFonts w:ascii="宋体" w:hAnsi="宋体" w:hint="eastAsia"/>
                <w:szCs w:val="21"/>
              </w:rPr>
            </w:pPr>
            <w:r>
              <w:rPr>
                <w:rFonts w:ascii="宋体" w:hAnsi="宋体" w:hint="eastAsia"/>
                <w:szCs w:val="21"/>
              </w:rPr>
              <w:t>10m~1m</w:t>
            </w:r>
          </w:p>
        </w:tc>
        <w:tc>
          <w:tcPr>
            <w:tcW w:w="2633" w:type="dxa"/>
          </w:tcPr>
          <w:p w14:paraId="6EBDD839" w14:textId="77777777" w:rsidR="00835EAF" w:rsidRDefault="00835EAF">
            <w:pPr>
              <w:adjustRightInd w:val="0"/>
              <w:snapToGrid w:val="0"/>
              <w:rPr>
                <w:rFonts w:ascii="宋体" w:hAnsi="宋体" w:hint="eastAsia"/>
                <w:szCs w:val="21"/>
              </w:rPr>
            </w:pPr>
            <w:r>
              <w:rPr>
                <w:rFonts w:ascii="宋体" w:hAnsi="宋体" w:hint="eastAsia"/>
                <w:szCs w:val="21"/>
              </w:rPr>
              <w:t>30 MHz~300 MHz</w:t>
            </w:r>
          </w:p>
        </w:tc>
        <w:tc>
          <w:tcPr>
            <w:tcW w:w="1139" w:type="dxa"/>
          </w:tcPr>
          <w:p w14:paraId="041CEC23" w14:textId="77777777" w:rsidR="00835EAF" w:rsidRDefault="00835EAF">
            <w:pPr>
              <w:adjustRightInd w:val="0"/>
              <w:snapToGrid w:val="0"/>
              <w:rPr>
                <w:rFonts w:ascii="宋体" w:hAnsi="宋体" w:hint="eastAsia"/>
                <w:szCs w:val="21"/>
              </w:rPr>
            </w:pPr>
            <w:r>
              <w:rPr>
                <w:rFonts w:ascii="宋体" w:hAnsi="宋体" w:hint="eastAsia"/>
                <w:szCs w:val="21"/>
              </w:rPr>
              <w:t>近似直线传播</w:t>
            </w:r>
          </w:p>
        </w:tc>
        <w:tc>
          <w:tcPr>
            <w:tcW w:w="1558" w:type="dxa"/>
          </w:tcPr>
          <w:p w14:paraId="649B9DB4" w14:textId="77777777" w:rsidR="00835EAF" w:rsidRDefault="00835EAF">
            <w:pPr>
              <w:adjustRightInd w:val="0"/>
              <w:snapToGrid w:val="0"/>
              <w:rPr>
                <w:rFonts w:ascii="宋体" w:hAnsi="宋体" w:hint="eastAsia"/>
                <w:szCs w:val="21"/>
              </w:rPr>
            </w:pPr>
            <w:r>
              <w:rPr>
                <w:rFonts w:ascii="宋体" w:hAnsi="宋体" w:hint="eastAsia"/>
                <w:szCs w:val="21"/>
              </w:rPr>
              <w:t>调频（</w:t>
            </w:r>
            <w:r>
              <w:rPr>
                <w:rFonts w:ascii="宋体" w:hAnsi="宋体" w:hint="eastAsia"/>
                <w:szCs w:val="21"/>
              </w:rPr>
              <w:t>FM</w:t>
            </w:r>
            <w:r>
              <w:rPr>
                <w:rFonts w:ascii="宋体" w:hAnsi="宋体" w:hint="eastAsia"/>
                <w:szCs w:val="21"/>
              </w:rPr>
              <w:t>）、无线电广播、电视、导航</w:t>
            </w:r>
          </w:p>
        </w:tc>
      </w:tr>
      <w:tr w:rsidR="00000000" w14:paraId="20723DAA" w14:textId="77777777">
        <w:tc>
          <w:tcPr>
            <w:tcW w:w="468" w:type="dxa"/>
            <w:vMerge/>
          </w:tcPr>
          <w:p w14:paraId="6AB67E66" w14:textId="77777777" w:rsidR="00835EAF" w:rsidRDefault="00835EAF">
            <w:pPr>
              <w:adjustRightInd w:val="0"/>
              <w:snapToGrid w:val="0"/>
              <w:rPr>
                <w:rFonts w:ascii="宋体" w:hAnsi="宋体" w:hint="eastAsia"/>
                <w:szCs w:val="21"/>
              </w:rPr>
            </w:pPr>
          </w:p>
        </w:tc>
        <w:tc>
          <w:tcPr>
            <w:tcW w:w="1080" w:type="dxa"/>
          </w:tcPr>
          <w:p w14:paraId="761BFDF2" w14:textId="77777777" w:rsidR="00835EAF" w:rsidRDefault="00835EAF">
            <w:pPr>
              <w:adjustRightInd w:val="0"/>
              <w:snapToGrid w:val="0"/>
              <w:rPr>
                <w:rFonts w:ascii="宋体" w:hAnsi="宋体" w:hint="eastAsia"/>
                <w:szCs w:val="21"/>
              </w:rPr>
            </w:pPr>
            <w:r>
              <w:rPr>
                <w:rFonts w:ascii="宋体" w:hAnsi="宋体" w:hint="eastAsia"/>
                <w:szCs w:val="21"/>
              </w:rPr>
              <w:t>分米波（</w:t>
            </w:r>
            <w:r>
              <w:rPr>
                <w:rFonts w:ascii="宋体" w:hAnsi="宋体" w:hint="eastAsia"/>
                <w:szCs w:val="21"/>
              </w:rPr>
              <w:t>UHF</w:t>
            </w:r>
            <w:r>
              <w:rPr>
                <w:rFonts w:ascii="宋体" w:hAnsi="宋体" w:hint="eastAsia"/>
                <w:szCs w:val="21"/>
              </w:rPr>
              <w:t>）</w:t>
            </w:r>
          </w:p>
        </w:tc>
        <w:tc>
          <w:tcPr>
            <w:tcW w:w="1620" w:type="dxa"/>
          </w:tcPr>
          <w:p w14:paraId="2AEA2686" w14:textId="77777777" w:rsidR="00835EAF" w:rsidRDefault="00835EAF">
            <w:pPr>
              <w:adjustRightInd w:val="0"/>
              <w:snapToGrid w:val="0"/>
              <w:rPr>
                <w:rFonts w:ascii="宋体" w:hAnsi="宋体" w:hint="eastAsia"/>
                <w:szCs w:val="21"/>
              </w:rPr>
            </w:pPr>
            <w:r>
              <w:rPr>
                <w:rFonts w:ascii="宋体" w:hAnsi="宋体" w:hint="eastAsia"/>
                <w:szCs w:val="21"/>
              </w:rPr>
              <w:t>10dm~1dm</w:t>
            </w:r>
          </w:p>
        </w:tc>
        <w:tc>
          <w:tcPr>
            <w:tcW w:w="2633" w:type="dxa"/>
          </w:tcPr>
          <w:p w14:paraId="73D4B506" w14:textId="77777777" w:rsidR="00835EAF" w:rsidRDefault="00835EAF">
            <w:pPr>
              <w:adjustRightInd w:val="0"/>
              <w:snapToGrid w:val="0"/>
              <w:rPr>
                <w:rFonts w:ascii="宋体" w:hAnsi="宋体" w:hint="eastAsia"/>
                <w:szCs w:val="21"/>
              </w:rPr>
            </w:pPr>
            <w:r>
              <w:rPr>
                <w:rFonts w:ascii="宋体" w:hAnsi="宋体" w:hint="eastAsia"/>
                <w:szCs w:val="21"/>
              </w:rPr>
              <w:t>300 MHz~3000 MHz</w:t>
            </w:r>
          </w:p>
        </w:tc>
        <w:tc>
          <w:tcPr>
            <w:tcW w:w="1139" w:type="dxa"/>
            <w:vMerge w:val="restart"/>
          </w:tcPr>
          <w:p w14:paraId="423198EC" w14:textId="77777777" w:rsidR="00835EAF" w:rsidRDefault="00835EAF">
            <w:pPr>
              <w:adjustRightInd w:val="0"/>
              <w:snapToGrid w:val="0"/>
              <w:rPr>
                <w:rFonts w:ascii="宋体" w:hAnsi="宋体" w:hint="eastAsia"/>
                <w:szCs w:val="21"/>
              </w:rPr>
            </w:pPr>
            <w:r>
              <w:rPr>
                <w:rFonts w:ascii="宋体" w:hAnsi="宋体" w:hint="eastAsia"/>
                <w:szCs w:val="21"/>
              </w:rPr>
              <w:t>直线传播</w:t>
            </w:r>
          </w:p>
        </w:tc>
        <w:tc>
          <w:tcPr>
            <w:tcW w:w="1558" w:type="dxa"/>
            <w:vMerge w:val="restart"/>
          </w:tcPr>
          <w:p w14:paraId="03C46563" w14:textId="77777777" w:rsidR="00835EAF" w:rsidRDefault="00835EAF">
            <w:pPr>
              <w:adjustRightInd w:val="0"/>
              <w:snapToGrid w:val="0"/>
              <w:rPr>
                <w:rFonts w:ascii="宋体" w:hAnsi="宋体" w:hint="eastAsia"/>
                <w:szCs w:val="21"/>
              </w:rPr>
            </w:pPr>
            <w:r>
              <w:rPr>
                <w:rFonts w:ascii="宋体" w:hAnsi="宋体" w:hint="eastAsia"/>
                <w:szCs w:val="21"/>
              </w:rPr>
              <w:t>移动通信、电视、雷达、导航</w:t>
            </w:r>
          </w:p>
        </w:tc>
      </w:tr>
      <w:tr w:rsidR="00000000" w14:paraId="33C63393" w14:textId="77777777">
        <w:tc>
          <w:tcPr>
            <w:tcW w:w="468" w:type="dxa"/>
            <w:vMerge/>
          </w:tcPr>
          <w:p w14:paraId="59B46D29" w14:textId="77777777" w:rsidR="00835EAF" w:rsidRDefault="00835EAF">
            <w:pPr>
              <w:adjustRightInd w:val="0"/>
              <w:snapToGrid w:val="0"/>
              <w:rPr>
                <w:rFonts w:ascii="宋体" w:hAnsi="宋体" w:hint="eastAsia"/>
                <w:szCs w:val="21"/>
              </w:rPr>
            </w:pPr>
          </w:p>
        </w:tc>
        <w:tc>
          <w:tcPr>
            <w:tcW w:w="1080" w:type="dxa"/>
          </w:tcPr>
          <w:p w14:paraId="79CCA5E4" w14:textId="77777777" w:rsidR="00835EAF" w:rsidRDefault="00835EAF">
            <w:pPr>
              <w:adjustRightInd w:val="0"/>
              <w:snapToGrid w:val="0"/>
              <w:rPr>
                <w:rFonts w:ascii="宋体" w:hAnsi="宋体" w:hint="eastAsia"/>
                <w:szCs w:val="21"/>
              </w:rPr>
            </w:pPr>
            <w:r>
              <w:rPr>
                <w:rFonts w:ascii="宋体" w:hAnsi="宋体" w:hint="eastAsia"/>
                <w:szCs w:val="21"/>
              </w:rPr>
              <w:t>厘米波</w:t>
            </w:r>
          </w:p>
        </w:tc>
        <w:tc>
          <w:tcPr>
            <w:tcW w:w="1620" w:type="dxa"/>
          </w:tcPr>
          <w:p w14:paraId="3B052087" w14:textId="77777777" w:rsidR="00835EAF" w:rsidRDefault="00835EAF">
            <w:pPr>
              <w:adjustRightInd w:val="0"/>
              <w:snapToGrid w:val="0"/>
              <w:rPr>
                <w:rFonts w:ascii="宋体" w:hAnsi="宋体" w:hint="eastAsia"/>
                <w:szCs w:val="21"/>
              </w:rPr>
            </w:pPr>
            <w:r>
              <w:rPr>
                <w:rFonts w:ascii="宋体" w:hAnsi="宋体" w:hint="eastAsia"/>
                <w:szCs w:val="21"/>
              </w:rPr>
              <w:t>10cm~1cm</w:t>
            </w:r>
          </w:p>
        </w:tc>
        <w:tc>
          <w:tcPr>
            <w:tcW w:w="2633" w:type="dxa"/>
          </w:tcPr>
          <w:p w14:paraId="4EBDA8E5" w14:textId="77777777" w:rsidR="00835EAF" w:rsidRDefault="00835EAF">
            <w:pPr>
              <w:adjustRightInd w:val="0"/>
              <w:snapToGrid w:val="0"/>
              <w:rPr>
                <w:rFonts w:ascii="宋体" w:hAnsi="宋体" w:hint="eastAsia"/>
                <w:szCs w:val="21"/>
              </w:rPr>
            </w:pPr>
            <w:r>
              <w:rPr>
                <w:rFonts w:ascii="宋体" w:hAnsi="宋体" w:hint="eastAsia"/>
                <w:szCs w:val="21"/>
              </w:rPr>
              <w:t>3000 MHz~30000 MHz</w:t>
            </w:r>
          </w:p>
        </w:tc>
        <w:tc>
          <w:tcPr>
            <w:tcW w:w="1139" w:type="dxa"/>
            <w:vMerge/>
          </w:tcPr>
          <w:p w14:paraId="5D052877" w14:textId="77777777" w:rsidR="00835EAF" w:rsidRDefault="00835EAF">
            <w:pPr>
              <w:adjustRightInd w:val="0"/>
              <w:snapToGrid w:val="0"/>
              <w:rPr>
                <w:rFonts w:ascii="宋体" w:hAnsi="宋体" w:hint="eastAsia"/>
                <w:szCs w:val="21"/>
              </w:rPr>
            </w:pPr>
          </w:p>
        </w:tc>
        <w:tc>
          <w:tcPr>
            <w:tcW w:w="1558" w:type="dxa"/>
            <w:vMerge/>
          </w:tcPr>
          <w:p w14:paraId="29EE3DD1" w14:textId="77777777" w:rsidR="00835EAF" w:rsidRDefault="00835EAF">
            <w:pPr>
              <w:adjustRightInd w:val="0"/>
              <w:snapToGrid w:val="0"/>
              <w:rPr>
                <w:rFonts w:ascii="宋体" w:hAnsi="宋体" w:hint="eastAsia"/>
                <w:szCs w:val="21"/>
              </w:rPr>
            </w:pPr>
          </w:p>
        </w:tc>
      </w:tr>
      <w:tr w:rsidR="00000000" w14:paraId="2F3D608D" w14:textId="77777777">
        <w:tc>
          <w:tcPr>
            <w:tcW w:w="468" w:type="dxa"/>
            <w:vMerge/>
          </w:tcPr>
          <w:p w14:paraId="55B54E2A" w14:textId="77777777" w:rsidR="00835EAF" w:rsidRDefault="00835EAF">
            <w:pPr>
              <w:adjustRightInd w:val="0"/>
              <w:snapToGrid w:val="0"/>
              <w:rPr>
                <w:rFonts w:ascii="宋体" w:hAnsi="宋体" w:hint="eastAsia"/>
                <w:szCs w:val="21"/>
              </w:rPr>
            </w:pPr>
          </w:p>
        </w:tc>
        <w:tc>
          <w:tcPr>
            <w:tcW w:w="1080" w:type="dxa"/>
          </w:tcPr>
          <w:p w14:paraId="27849134" w14:textId="77777777" w:rsidR="00835EAF" w:rsidRDefault="00835EAF">
            <w:pPr>
              <w:adjustRightInd w:val="0"/>
              <w:snapToGrid w:val="0"/>
              <w:rPr>
                <w:rFonts w:ascii="宋体" w:hAnsi="宋体" w:hint="eastAsia"/>
                <w:szCs w:val="21"/>
              </w:rPr>
            </w:pPr>
            <w:r>
              <w:rPr>
                <w:rFonts w:ascii="宋体" w:hAnsi="宋体" w:hint="eastAsia"/>
                <w:szCs w:val="21"/>
              </w:rPr>
              <w:t>毫米波</w:t>
            </w:r>
          </w:p>
        </w:tc>
        <w:tc>
          <w:tcPr>
            <w:tcW w:w="1620" w:type="dxa"/>
          </w:tcPr>
          <w:p w14:paraId="23C3399B" w14:textId="77777777" w:rsidR="00835EAF" w:rsidRDefault="00835EAF">
            <w:pPr>
              <w:adjustRightInd w:val="0"/>
              <w:snapToGrid w:val="0"/>
              <w:rPr>
                <w:rFonts w:ascii="宋体" w:hAnsi="宋体" w:hint="eastAsia"/>
                <w:szCs w:val="21"/>
              </w:rPr>
            </w:pPr>
            <w:r>
              <w:rPr>
                <w:rFonts w:ascii="宋体" w:hAnsi="宋体" w:hint="eastAsia"/>
                <w:szCs w:val="21"/>
              </w:rPr>
              <w:t>10mm~1mm</w:t>
            </w:r>
          </w:p>
        </w:tc>
        <w:tc>
          <w:tcPr>
            <w:tcW w:w="2633" w:type="dxa"/>
          </w:tcPr>
          <w:p w14:paraId="1385AE40" w14:textId="77777777" w:rsidR="00835EAF" w:rsidRDefault="00835EAF">
            <w:pPr>
              <w:adjustRightInd w:val="0"/>
              <w:snapToGrid w:val="0"/>
              <w:rPr>
                <w:rFonts w:ascii="宋体" w:hAnsi="宋体" w:hint="eastAsia"/>
                <w:szCs w:val="21"/>
              </w:rPr>
            </w:pPr>
            <w:r>
              <w:rPr>
                <w:rFonts w:ascii="宋体" w:hAnsi="宋体" w:hint="eastAsia"/>
                <w:szCs w:val="21"/>
              </w:rPr>
              <w:t>30000 MHz~300000 MHz</w:t>
            </w:r>
          </w:p>
        </w:tc>
        <w:tc>
          <w:tcPr>
            <w:tcW w:w="1139" w:type="dxa"/>
            <w:vMerge/>
          </w:tcPr>
          <w:p w14:paraId="0A7A96E8" w14:textId="77777777" w:rsidR="00835EAF" w:rsidRDefault="00835EAF">
            <w:pPr>
              <w:adjustRightInd w:val="0"/>
              <w:snapToGrid w:val="0"/>
              <w:rPr>
                <w:rFonts w:ascii="宋体" w:hAnsi="宋体" w:hint="eastAsia"/>
                <w:szCs w:val="21"/>
              </w:rPr>
            </w:pPr>
          </w:p>
        </w:tc>
        <w:tc>
          <w:tcPr>
            <w:tcW w:w="1558" w:type="dxa"/>
            <w:vMerge/>
          </w:tcPr>
          <w:p w14:paraId="1BFC0AF7" w14:textId="77777777" w:rsidR="00835EAF" w:rsidRDefault="00835EAF">
            <w:pPr>
              <w:adjustRightInd w:val="0"/>
              <w:snapToGrid w:val="0"/>
              <w:rPr>
                <w:rFonts w:ascii="宋体" w:hAnsi="宋体" w:hint="eastAsia"/>
                <w:szCs w:val="21"/>
              </w:rPr>
            </w:pPr>
          </w:p>
        </w:tc>
      </w:tr>
    </w:tbl>
    <w:p w14:paraId="60ADCB40" w14:textId="77777777" w:rsidR="00835EAF" w:rsidRDefault="00835EAF">
      <w:pPr>
        <w:adjustRightInd w:val="0"/>
        <w:snapToGrid w:val="0"/>
        <w:rPr>
          <w:rFonts w:ascii="宋体" w:hAnsi="宋体" w:hint="eastAsia"/>
          <w:szCs w:val="21"/>
        </w:rPr>
      </w:pPr>
      <w:r>
        <w:rPr>
          <w:rFonts w:ascii="宋体" w:hAnsi="宋体"/>
          <w:szCs w:val="21"/>
        </w:rPr>
        <w:t xml:space="preserve">              </w:t>
      </w:r>
      <w:r>
        <w:rPr>
          <w:rFonts w:ascii="宋体" w:hAnsi="宋体"/>
          <w:color w:val="FFFFFF"/>
          <w:szCs w:val="21"/>
        </w:rPr>
        <w:t xml:space="preserve">  </w:t>
      </w:r>
    </w:p>
    <w:p w14:paraId="065B41C7" w14:textId="77777777" w:rsidR="00835EAF" w:rsidRDefault="00835EAF">
      <w:pPr>
        <w:adjustRightInd w:val="0"/>
        <w:snapToGrid w:val="0"/>
        <w:jc w:val="center"/>
        <w:rPr>
          <w:rFonts w:ascii="宋体" w:hAnsi="宋体" w:hint="eastAsia"/>
          <w:b/>
          <w:sz w:val="24"/>
        </w:rPr>
      </w:pPr>
      <w:r>
        <w:rPr>
          <w:rFonts w:ascii="宋体" w:hAnsi="宋体" w:hint="eastAsia"/>
          <w:b/>
          <w:sz w:val="24"/>
        </w:rPr>
        <w:t>第三节：广播、电视和移动通信</w:t>
      </w:r>
    </w:p>
    <w:p w14:paraId="75F71581"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电磁波是传递信息的载体。</w:t>
      </w:r>
    </w:p>
    <w:p w14:paraId="2300E822" w14:textId="77777777" w:rsidR="00835EAF" w:rsidRDefault="00835EAF">
      <w:pPr>
        <w:adjustRightInd w:val="0"/>
        <w:snapToGrid w:val="0"/>
        <w:ind w:firstLineChars="200" w:firstLine="420"/>
        <w:rPr>
          <w:rFonts w:ascii="宋体" w:hAnsi="宋体" w:hint="eastAsia"/>
          <w:szCs w:val="21"/>
        </w:rPr>
      </w:pPr>
      <w:r>
        <w:rPr>
          <w:rFonts w:ascii="宋体" w:hAnsi="宋体" w:hint="eastAsia"/>
          <w:szCs w:val="21"/>
        </w:rPr>
        <w:t>无线电通信系统由发射装置和接收装置两大部分组成。</w:t>
      </w:r>
    </w:p>
    <w:p w14:paraId="74D613F9" w14:textId="77777777" w:rsidR="00835EAF" w:rsidRDefault="00835EAF">
      <w:pPr>
        <w:adjustRightInd w:val="0"/>
        <w:snapToGrid w:val="0"/>
        <w:rPr>
          <w:rFonts w:ascii="宋体" w:hAnsi="宋体" w:hint="eastAsia"/>
          <w:szCs w:val="21"/>
        </w:rPr>
      </w:pPr>
      <w:r>
        <w:rPr>
          <w:rFonts w:ascii="宋体" w:hAnsi="宋体" w:hint="eastAsia"/>
          <w:szCs w:val="21"/>
        </w:rPr>
        <w:t>1</w:t>
      </w:r>
      <w:r>
        <w:rPr>
          <w:rFonts w:ascii="宋体" w:hAnsi="宋体" w:hint="eastAsia"/>
          <w:szCs w:val="21"/>
        </w:rPr>
        <w:t>、无线电广播信号的发射和接受：</w:t>
      </w:r>
    </w:p>
    <w:p w14:paraId="53C93D6E" w14:textId="77777777" w:rsidR="00835EAF" w:rsidRDefault="00835EAF">
      <w:pPr>
        <w:adjustRightInd w:val="0"/>
        <w:snapToGrid w:val="0"/>
        <w:ind w:firstLine="435"/>
        <w:rPr>
          <w:rFonts w:ascii="宋体" w:hAnsi="宋体" w:hint="eastAsia"/>
          <w:szCs w:val="21"/>
        </w:rPr>
      </w:pPr>
      <w:r>
        <w:rPr>
          <w:rFonts w:ascii="宋体" w:hAnsi="宋体" w:hint="eastAsia"/>
          <w:szCs w:val="21"/>
        </w:rPr>
        <w:t>无线电广播信号的发射由广播电台完成，信号的接受由收音机完成。</w:t>
      </w:r>
    </w:p>
    <w:p w14:paraId="6A46761B" w14:textId="77777777" w:rsidR="00835EAF" w:rsidRDefault="00835EAF">
      <w:pPr>
        <w:adjustRightInd w:val="0"/>
        <w:snapToGrid w:val="0"/>
        <w:rPr>
          <w:rFonts w:ascii="宋体" w:hAnsi="宋体" w:hint="eastAsia"/>
          <w:szCs w:val="21"/>
        </w:rPr>
      </w:pPr>
      <w:r>
        <w:rPr>
          <w:rFonts w:ascii="宋体" w:hAnsi="宋体" w:hint="eastAsia"/>
          <w:szCs w:val="21"/>
        </w:rPr>
        <w:t>2</w:t>
      </w:r>
      <w:r>
        <w:rPr>
          <w:rFonts w:ascii="宋体" w:hAnsi="宋体" w:hint="eastAsia"/>
          <w:szCs w:val="21"/>
        </w:rPr>
        <w:t>、电视信号的发射与接收：</w:t>
      </w:r>
    </w:p>
    <w:p w14:paraId="2C2DDF26" w14:textId="77777777" w:rsidR="00835EAF" w:rsidRDefault="00835EAF">
      <w:pPr>
        <w:adjustRightInd w:val="0"/>
        <w:snapToGrid w:val="0"/>
        <w:ind w:firstLine="435"/>
        <w:rPr>
          <w:rFonts w:ascii="宋体" w:hAnsi="宋体" w:hint="eastAsia"/>
          <w:szCs w:val="21"/>
        </w:rPr>
      </w:pPr>
      <w:r>
        <w:rPr>
          <w:rFonts w:ascii="宋体" w:hAnsi="宋体" w:hint="eastAsia"/>
          <w:szCs w:val="21"/>
        </w:rPr>
        <w:t>电视用电磁波传送图像信号和声音信号。电视信号的发射由电视台完成，接收由电视机完成。</w:t>
      </w:r>
    </w:p>
    <w:p w14:paraId="76D67983" w14:textId="77777777" w:rsidR="00835EAF" w:rsidRDefault="00835EAF">
      <w:pPr>
        <w:adjustRightInd w:val="0"/>
        <w:snapToGrid w:val="0"/>
        <w:rPr>
          <w:rFonts w:ascii="宋体" w:hAnsi="宋体" w:hint="eastAsia"/>
          <w:szCs w:val="21"/>
        </w:rPr>
      </w:pPr>
      <w:r>
        <w:rPr>
          <w:rFonts w:ascii="宋体" w:hAnsi="宋体" w:hint="eastAsia"/>
          <w:szCs w:val="21"/>
        </w:rPr>
        <w:t>3</w:t>
      </w:r>
      <w:r>
        <w:rPr>
          <w:rFonts w:ascii="宋体" w:hAnsi="宋体" w:hint="eastAsia"/>
          <w:szCs w:val="21"/>
        </w:rPr>
        <w:t>、移动电话：</w:t>
      </w:r>
    </w:p>
    <w:p w14:paraId="1D008616" w14:textId="77777777" w:rsidR="00835EAF" w:rsidRDefault="00835EAF">
      <w:pPr>
        <w:adjustRightInd w:val="0"/>
        <w:snapToGrid w:val="0"/>
        <w:ind w:firstLine="435"/>
        <w:rPr>
          <w:rFonts w:ascii="宋体" w:hAnsi="宋体" w:hint="eastAsia"/>
          <w:szCs w:val="21"/>
        </w:rPr>
      </w:pPr>
      <w:r>
        <w:rPr>
          <w:rFonts w:ascii="宋体" w:hAnsi="宋体" w:hint="eastAsia"/>
          <w:szCs w:val="21"/>
        </w:rPr>
        <w:t>移动电话由空间的电磁波来传递信息。</w:t>
      </w:r>
    </w:p>
    <w:p w14:paraId="3824B842" w14:textId="77777777" w:rsidR="00835EAF" w:rsidRDefault="00835EAF">
      <w:pPr>
        <w:adjustRightInd w:val="0"/>
        <w:snapToGrid w:val="0"/>
        <w:ind w:firstLine="435"/>
        <w:rPr>
          <w:rFonts w:ascii="宋体" w:hAnsi="宋体" w:hint="eastAsia"/>
          <w:szCs w:val="21"/>
        </w:rPr>
      </w:pPr>
      <w:r>
        <w:rPr>
          <w:rFonts w:ascii="宋体" w:hAnsi="宋体" w:hint="eastAsia"/>
          <w:szCs w:val="21"/>
        </w:rPr>
        <w:t>移动电话机既是无线发射台又是无线电接收台。</w:t>
      </w:r>
    </w:p>
    <w:p w14:paraId="73BD93A4" w14:textId="77777777" w:rsidR="00835EAF" w:rsidRDefault="00835EAF">
      <w:pPr>
        <w:adjustRightInd w:val="0"/>
        <w:snapToGrid w:val="0"/>
        <w:ind w:firstLine="435"/>
        <w:rPr>
          <w:rFonts w:ascii="宋体" w:hAnsi="宋体" w:hint="eastAsia"/>
          <w:szCs w:val="21"/>
        </w:rPr>
      </w:pPr>
      <w:r>
        <w:rPr>
          <w:rFonts w:ascii="宋体" w:hAnsi="宋体" w:hint="eastAsia"/>
          <w:szCs w:val="21"/>
        </w:rPr>
        <w:t>移动电话的体积很小，发射功率不大，它的天线也很简单，灵敏度不高，因此，它和其他用户的通话要靠较大的固定无线电台转移，这种固定的电台叫基地台。</w:t>
      </w:r>
    </w:p>
    <w:p w14:paraId="4AD5E859" w14:textId="77777777" w:rsidR="00835EAF" w:rsidRDefault="00835EAF">
      <w:pPr>
        <w:adjustRightInd w:val="0"/>
        <w:snapToGrid w:val="0"/>
        <w:rPr>
          <w:rFonts w:ascii="宋体" w:hAnsi="宋体" w:hint="eastAsia"/>
          <w:szCs w:val="21"/>
        </w:rPr>
      </w:pPr>
      <w:r>
        <w:rPr>
          <w:rFonts w:ascii="宋体" w:hAnsi="宋体" w:hint="eastAsia"/>
          <w:szCs w:val="21"/>
        </w:rPr>
        <w:t>4</w:t>
      </w:r>
      <w:r>
        <w:rPr>
          <w:rFonts w:ascii="宋体" w:hAnsi="宋体" w:hint="eastAsia"/>
          <w:szCs w:val="21"/>
        </w:rPr>
        <w:t>、音频、视频、射频和频道：</w:t>
      </w:r>
    </w:p>
    <w:p w14:paraId="0B3F7C39" w14:textId="77777777" w:rsidR="00835EAF" w:rsidRDefault="00835EAF">
      <w:pPr>
        <w:adjustRightInd w:val="0"/>
        <w:snapToGrid w:val="0"/>
        <w:ind w:firstLine="435"/>
        <w:rPr>
          <w:rFonts w:ascii="宋体" w:hAnsi="宋体" w:hint="eastAsia"/>
          <w:szCs w:val="21"/>
        </w:rPr>
      </w:pPr>
      <w:r>
        <w:rPr>
          <w:rFonts w:ascii="宋体" w:hAnsi="宋体" w:hint="eastAsia"/>
          <w:szCs w:val="21"/>
        </w:rPr>
        <w:t>由声音变成的电信号，它的频率跟声音相同，在几十赫到几千赫之间，叫做音频信号。</w:t>
      </w:r>
    </w:p>
    <w:p w14:paraId="1D8D3AAD" w14:textId="77777777" w:rsidR="00835EAF" w:rsidRDefault="00835EAF">
      <w:pPr>
        <w:adjustRightInd w:val="0"/>
        <w:snapToGrid w:val="0"/>
        <w:ind w:firstLine="435"/>
        <w:rPr>
          <w:rFonts w:ascii="宋体" w:hAnsi="宋体" w:hint="eastAsia"/>
          <w:szCs w:val="21"/>
        </w:rPr>
      </w:pPr>
      <w:r>
        <w:rPr>
          <w:rFonts w:ascii="宋体" w:hAnsi="宋体" w:hint="eastAsia"/>
          <w:szCs w:val="21"/>
        </w:rPr>
        <w:t>由图像变成的电信号，它的频率在几赫到几兆赫之间，叫做视频信号。</w:t>
      </w:r>
    </w:p>
    <w:p w14:paraId="4E10B984" w14:textId="77777777" w:rsidR="00835EAF" w:rsidRDefault="00835EAF">
      <w:pPr>
        <w:adjustRightInd w:val="0"/>
        <w:snapToGrid w:val="0"/>
        <w:ind w:firstLine="435"/>
        <w:rPr>
          <w:rFonts w:ascii="宋体" w:hAnsi="宋体" w:hint="eastAsia"/>
          <w:szCs w:val="21"/>
        </w:rPr>
      </w:pPr>
      <w:r>
        <w:rPr>
          <w:rFonts w:ascii="宋体" w:hAnsi="宋体" w:hint="eastAsia"/>
          <w:szCs w:val="21"/>
        </w:rPr>
        <w:t>音频电流和视频电流在空间激发电磁波的能力很差，需要把它们加载到具有更好的发射能力的电流上，才能发射到天空中，这种电流的频率更高，这种更高频率的电流教做射频电流。</w:t>
      </w:r>
    </w:p>
    <w:p w14:paraId="72A9DF68" w14:textId="77777777" w:rsidR="00835EAF" w:rsidRDefault="00835EAF">
      <w:pPr>
        <w:adjustRightInd w:val="0"/>
        <w:snapToGrid w:val="0"/>
        <w:ind w:firstLine="435"/>
        <w:rPr>
          <w:rFonts w:ascii="宋体" w:hAnsi="宋体" w:hint="eastAsia"/>
          <w:szCs w:val="21"/>
        </w:rPr>
      </w:pPr>
      <w:r>
        <w:rPr>
          <w:rFonts w:ascii="宋体" w:hAnsi="宋体" w:hint="eastAsia"/>
          <w:szCs w:val="21"/>
        </w:rPr>
        <w:t>不同的电视台使用不同的射频范围进行广播，以免互相干扰；这一个个不同的频率范围就叫做频道。</w:t>
      </w:r>
    </w:p>
    <w:p w14:paraId="79EC8C8B" w14:textId="77777777" w:rsidR="00835EAF" w:rsidRDefault="00835EAF">
      <w:pPr>
        <w:adjustRightInd w:val="0"/>
        <w:snapToGrid w:val="0"/>
        <w:jc w:val="center"/>
        <w:rPr>
          <w:rFonts w:ascii="宋体" w:hAnsi="宋体" w:hint="eastAsia"/>
          <w:b/>
          <w:sz w:val="24"/>
        </w:rPr>
      </w:pPr>
      <w:r>
        <w:rPr>
          <w:rFonts w:ascii="宋体" w:hAnsi="宋体" w:hint="eastAsia"/>
          <w:b/>
          <w:sz w:val="24"/>
        </w:rPr>
        <w:t>第四节：越来越宽的信息之路</w:t>
      </w:r>
    </w:p>
    <w:p w14:paraId="02D8A2C4" w14:textId="77777777" w:rsidR="00835EAF" w:rsidRDefault="00835EAF">
      <w:pPr>
        <w:adjustRightInd w:val="0"/>
        <w:snapToGrid w:val="0"/>
        <w:ind w:firstLine="435"/>
        <w:rPr>
          <w:rFonts w:ascii="宋体" w:hAnsi="宋体" w:hint="eastAsia"/>
          <w:szCs w:val="21"/>
        </w:rPr>
      </w:pPr>
      <w:r>
        <w:rPr>
          <w:rFonts w:ascii="宋体" w:hAnsi="宋体" w:hint="eastAsia"/>
          <w:szCs w:val="21"/>
        </w:rPr>
        <w:t>信息理论表明，作为载体的无线电波，频率越高，在相同时间内传输的信息就越多。</w:t>
      </w:r>
    </w:p>
    <w:p w14:paraId="4BE8ECD4" w14:textId="77777777" w:rsidR="00835EAF" w:rsidRDefault="00835EAF">
      <w:pPr>
        <w:adjustRightInd w:val="0"/>
        <w:snapToGrid w:val="0"/>
        <w:rPr>
          <w:rFonts w:ascii="宋体" w:hAnsi="宋体" w:hint="eastAsia"/>
          <w:szCs w:val="21"/>
        </w:rPr>
      </w:pPr>
      <w:r>
        <w:rPr>
          <w:rFonts w:ascii="宋体" w:hAnsi="宋体" w:hint="eastAsia"/>
          <w:szCs w:val="21"/>
        </w:rPr>
        <w:t>1</w:t>
      </w:r>
      <w:r>
        <w:rPr>
          <w:rFonts w:ascii="宋体" w:hAnsi="宋体" w:hint="eastAsia"/>
          <w:szCs w:val="21"/>
        </w:rPr>
        <w:t>、微波通信</w:t>
      </w:r>
    </w:p>
    <w:p w14:paraId="41D260A0" w14:textId="77777777" w:rsidR="00835EAF" w:rsidRDefault="00835EAF">
      <w:pPr>
        <w:adjustRightInd w:val="0"/>
        <w:snapToGrid w:val="0"/>
        <w:ind w:firstLine="435"/>
        <w:rPr>
          <w:rFonts w:ascii="宋体" w:hAnsi="宋体" w:hint="eastAsia"/>
          <w:szCs w:val="21"/>
        </w:rPr>
      </w:pPr>
      <w:r>
        <w:rPr>
          <w:rFonts w:ascii="宋体" w:hAnsi="宋体" w:hint="eastAsia"/>
          <w:szCs w:val="21"/>
        </w:rPr>
        <w:t>微波的波长在</w:t>
      </w:r>
      <w:r>
        <w:rPr>
          <w:rFonts w:ascii="宋体" w:hAnsi="宋体" w:hint="eastAsia"/>
          <w:szCs w:val="21"/>
        </w:rPr>
        <w:t>10m~1mm</w:t>
      </w:r>
      <w:r>
        <w:rPr>
          <w:rFonts w:ascii="宋体" w:hAnsi="宋体" w:hint="eastAsia"/>
          <w:szCs w:val="21"/>
        </w:rPr>
        <w:t>之间，频率在</w:t>
      </w:r>
      <w:r>
        <w:rPr>
          <w:rFonts w:ascii="宋体" w:hAnsi="宋体" w:hint="eastAsia"/>
          <w:szCs w:val="21"/>
        </w:rPr>
        <w:t>30 MHz~ 3</w:t>
      </w:r>
      <w:r>
        <w:rPr>
          <w:rFonts w:ascii="宋体" w:hAnsi="宋体" w:hint="eastAsia"/>
          <w:szCs w:val="21"/>
        </w:rPr>
        <w:t>×</w:t>
      </w:r>
      <w:r>
        <w:rPr>
          <w:rFonts w:ascii="宋体" w:hAnsi="宋体" w:hint="eastAsia"/>
          <w:szCs w:val="21"/>
        </w:rPr>
        <w:t>10</w:t>
      </w:r>
      <w:r>
        <w:rPr>
          <w:rFonts w:ascii="宋体" w:hAnsi="宋体" w:hint="eastAsia"/>
          <w:szCs w:val="21"/>
          <w:vertAlign w:val="superscript"/>
        </w:rPr>
        <w:t>5</w:t>
      </w:r>
      <w:r>
        <w:rPr>
          <w:rFonts w:ascii="宋体" w:hAnsi="宋体" w:hint="eastAsia"/>
          <w:szCs w:val="21"/>
        </w:rPr>
        <w:t>MHz</w:t>
      </w:r>
      <w:r>
        <w:rPr>
          <w:rFonts w:ascii="宋体" w:hAnsi="宋体" w:hint="eastAsia"/>
          <w:szCs w:val="21"/>
        </w:rPr>
        <w:t>之间。</w:t>
      </w:r>
    </w:p>
    <w:p w14:paraId="3ED1C247" w14:textId="77777777" w:rsidR="00835EAF" w:rsidRDefault="00835EAF">
      <w:pPr>
        <w:adjustRightInd w:val="0"/>
        <w:snapToGrid w:val="0"/>
        <w:ind w:firstLine="435"/>
        <w:rPr>
          <w:rFonts w:ascii="宋体" w:hAnsi="宋体" w:hint="eastAsia"/>
          <w:szCs w:val="21"/>
        </w:rPr>
      </w:pPr>
      <w:r>
        <w:rPr>
          <w:rFonts w:ascii="宋体" w:hAnsi="宋体" w:hint="eastAsia"/>
          <w:szCs w:val="21"/>
        </w:rPr>
        <w:t>微波的性质更接近光波，大致沿直线传播，不能沿地球绕射，因此，必须每隔</w:t>
      </w:r>
      <w:r>
        <w:rPr>
          <w:rFonts w:ascii="宋体" w:hAnsi="宋体" w:hint="eastAsia"/>
          <w:szCs w:val="21"/>
        </w:rPr>
        <w:t>50km</w:t>
      </w:r>
      <w:r>
        <w:rPr>
          <w:rFonts w:ascii="宋体" w:hAnsi="宋体" w:hint="eastAsia"/>
          <w:szCs w:val="21"/>
        </w:rPr>
        <w:t>左右就建设一个微波中继站。</w:t>
      </w:r>
    </w:p>
    <w:p w14:paraId="1016E3B4" w14:textId="77777777" w:rsidR="00835EAF" w:rsidRDefault="00835EAF">
      <w:pPr>
        <w:adjustRightInd w:val="0"/>
        <w:snapToGrid w:val="0"/>
        <w:rPr>
          <w:rFonts w:ascii="宋体" w:hAnsi="宋体" w:hint="eastAsia"/>
          <w:szCs w:val="21"/>
        </w:rPr>
      </w:pPr>
      <w:r>
        <w:rPr>
          <w:rFonts w:ascii="宋体" w:hAnsi="宋体" w:hint="eastAsia"/>
          <w:szCs w:val="21"/>
        </w:rPr>
        <w:t>2</w:t>
      </w:r>
      <w:r>
        <w:rPr>
          <w:rFonts w:ascii="宋体" w:hAnsi="宋体" w:hint="eastAsia"/>
          <w:szCs w:val="21"/>
        </w:rPr>
        <w:t>、卫星通信</w:t>
      </w:r>
    </w:p>
    <w:p w14:paraId="592A35EC" w14:textId="77777777" w:rsidR="00835EAF" w:rsidRDefault="00835EAF">
      <w:pPr>
        <w:adjustRightInd w:val="0"/>
        <w:snapToGrid w:val="0"/>
        <w:ind w:firstLine="435"/>
        <w:rPr>
          <w:rFonts w:ascii="宋体" w:hAnsi="宋体" w:hint="eastAsia"/>
          <w:szCs w:val="21"/>
        </w:rPr>
      </w:pPr>
      <w:r>
        <w:rPr>
          <w:rFonts w:ascii="宋体" w:hAnsi="宋体" w:hint="eastAsia"/>
          <w:szCs w:val="21"/>
        </w:rPr>
        <w:t>通信卫星相当于微波通信的中继站。</w:t>
      </w:r>
    </w:p>
    <w:p w14:paraId="43638E27" w14:textId="77777777" w:rsidR="00835EAF" w:rsidRDefault="00835EAF">
      <w:pPr>
        <w:adjustRightInd w:val="0"/>
        <w:snapToGrid w:val="0"/>
        <w:ind w:firstLine="435"/>
        <w:rPr>
          <w:rFonts w:ascii="宋体" w:hAnsi="宋体" w:hint="eastAsia"/>
          <w:szCs w:val="21"/>
        </w:rPr>
      </w:pPr>
      <w:r>
        <w:rPr>
          <w:rFonts w:ascii="宋体" w:hAnsi="宋体" w:hint="eastAsia"/>
          <w:szCs w:val="21"/>
        </w:rPr>
        <w:t>通信卫星大多是相对地球“静止”的同步卫星，在地球的周围均匀地配置</w:t>
      </w:r>
      <w:r>
        <w:rPr>
          <w:rFonts w:ascii="宋体" w:hAnsi="宋体" w:hint="eastAsia"/>
          <w:szCs w:val="21"/>
        </w:rPr>
        <w:t>3</w:t>
      </w:r>
      <w:r>
        <w:rPr>
          <w:rFonts w:ascii="宋体" w:hAnsi="宋体" w:hint="eastAsia"/>
          <w:szCs w:val="21"/>
        </w:rPr>
        <w:t>颗同步通信卫星，就覆盖了几乎全部地球表面，可以实现全球通信。</w:t>
      </w:r>
    </w:p>
    <w:p w14:paraId="5D514BD4" w14:textId="77777777" w:rsidR="00835EAF" w:rsidRDefault="00835EAF">
      <w:pPr>
        <w:adjustRightInd w:val="0"/>
        <w:snapToGrid w:val="0"/>
        <w:rPr>
          <w:rFonts w:ascii="宋体" w:hAnsi="宋体" w:hint="eastAsia"/>
          <w:szCs w:val="21"/>
        </w:rPr>
      </w:pPr>
      <w:r>
        <w:rPr>
          <w:rFonts w:ascii="宋体" w:hAnsi="宋体" w:hint="eastAsia"/>
          <w:szCs w:val="21"/>
        </w:rPr>
        <w:t>3</w:t>
      </w:r>
      <w:r>
        <w:rPr>
          <w:rFonts w:ascii="宋体" w:hAnsi="宋体" w:hint="eastAsia"/>
          <w:szCs w:val="21"/>
        </w:rPr>
        <w:t>、光纤通信</w:t>
      </w:r>
    </w:p>
    <w:p w14:paraId="12D6DFCE" w14:textId="77777777" w:rsidR="00835EAF" w:rsidRDefault="00835EAF">
      <w:pPr>
        <w:adjustRightInd w:val="0"/>
        <w:snapToGrid w:val="0"/>
        <w:ind w:firstLine="435"/>
        <w:rPr>
          <w:rFonts w:ascii="宋体" w:hAnsi="宋体" w:hint="eastAsia"/>
          <w:szCs w:val="21"/>
        </w:rPr>
      </w:pPr>
      <w:r>
        <w:rPr>
          <w:rFonts w:ascii="宋体" w:hAnsi="宋体" w:hint="eastAsia"/>
          <w:szCs w:val="21"/>
        </w:rPr>
        <w:t>光纤通信是光从光导纤维的一端射入，在内壁上多次反射，从另一端射出，这样就把它携带的信息传到了远方。</w:t>
      </w:r>
    </w:p>
    <w:p w14:paraId="5854A8DE" w14:textId="77777777" w:rsidR="00835EAF" w:rsidRDefault="00835EAF">
      <w:pPr>
        <w:adjustRightInd w:val="0"/>
        <w:snapToGrid w:val="0"/>
        <w:ind w:firstLine="435"/>
        <w:rPr>
          <w:rFonts w:ascii="宋体" w:hAnsi="宋体" w:hint="eastAsia"/>
          <w:szCs w:val="21"/>
        </w:rPr>
      </w:pPr>
      <w:r>
        <w:rPr>
          <w:rFonts w:ascii="宋体" w:hAnsi="宋体" w:hint="eastAsia"/>
          <w:szCs w:val="21"/>
        </w:rPr>
        <w:t>光导纤维是很细很细的玻璃丝，由内芯和外套两部分组成。</w:t>
      </w:r>
    </w:p>
    <w:p w14:paraId="42DF2DFB" w14:textId="77777777" w:rsidR="00835EAF" w:rsidRDefault="00835EAF">
      <w:pPr>
        <w:adjustRightInd w:val="0"/>
        <w:snapToGrid w:val="0"/>
        <w:ind w:firstLine="435"/>
        <w:rPr>
          <w:rFonts w:ascii="宋体" w:hAnsi="宋体" w:hint="eastAsia"/>
          <w:szCs w:val="21"/>
        </w:rPr>
      </w:pPr>
      <w:r>
        <w:rPr>
          <w:rFonts w:ascii="宋体" w:hAnsi="宋体" w:hint="eastAsia"/>
          <w:szCs w:val="21"/>
        </w:rPr>
        <w:t>光纤通信传送的不是普通的光，而是一种频率单一、方向高度集中的激光，激光最早是在</w:t>
      </w:r>
      <w:r>
        <w:rPr>
          <w:rFonts w:ascii="宋体" w:hAnsi="宋体" w:hint="eastAsia"/>
          <w:szCs w:val="21"/>
        </w:rPr>
        <w:t>1960</w:t>
      </w:r>
      <w:r>
        <w:rPr>
          <w:rFonts w:ascii="宋体" w:hAnsi="宋体" w:hint="eastAsia"/>
          <w:szCs w:val="21"/>
        </w:rPr>
        <w:t>年由美国科学家梅曼发现的。</w:t>
      </w:r>
    </w:p>
    <w:p w14:paraId="06F3CE27" w14:textId="77777777" w:rsidR="00835EAF" w:rsidRDefault="00835EAF">
      <w:pPr>
        <w:adjustRightInd w:val="0"/>
        <w:snapToGrid w:val="0"/>
        <w:ind w:firstLine="435"/>
        <w:rPr>
          <w:rFonts w:ascii="宋体" w:hAnsi="宋体" w:hint="eastAsia"/>
          <w:szCs w:val="21"/>
        </w:rPr>
      </w:pPr>
      <w:r>
        <w:rPr>
          <w:rFonts w:ascii="宋体" w:hAnsi="宋体" w:hint="eastAsia"/>
          <w:szCs w:val="21"/>
        </w:rPr>
        <w:t>光纤通信的保密性强，不受外界条件的干扰，传播距离远，容量大。</w:t>
      </w:r>
    </w:p>
    <w:p w14:paraId="52386B15" w14:textId="77777777" w:rsidR="00835EAF" w:rsidRDefault="00835EAF">
      <w:pPr>
        <w:adjustRightInd w:val="0"/>
        <w:snapToGrid w:val="0"/>
        <w:rPr>
          <w:rFonts w:ascii="宋体" w:hAnsi="宋体" w:hint="eastAsia"/>
          <w:szCs w:val="21"/>
        </w:rPr>
      </w:pPr>
      <w:r>
        <w:rPr>
          <w:rFonts w:ascii="宋体" w:hAnsi="宋体" w:hint="eastAsia"/>
          <w:szCs w:val="21"/>
        </w:rPr>
        <w:t>4</w:t>
      </w:r>
      <w:r>
        <w:rPr>
          <w:rFonts w:ascii="宋体" w:hAnsi="宋体" w:hint="eastAsia"/>
          <w:szCs w:val="21"/>
        </w:rPr>
        <w:t>、网络通信</w:t>
      </w:r>
    </w:p>
    <w:p w14:paraId="5970F851" w14:textId="77777777" w:rsidR="00835EAF" w:rsidRDefault="00835EAF">
      <w:pPr>
        <w:adjustRightInd w:val="0"/>
        <w:snapToGrid w:val="0"/>
        <w:ind w:firstLine="435"/>
        <w:rPr>
          <w:rFonts w:ascii="宋体" w:hAnsi="宋体" w:hint="eastAsia"/>
          <w:szCs w:val="21"/>
        </w:rPr>
      </w:pPr>
      <w:r>
        <w:rPr>
          <w:rFonts w:ascii="宋体" w:hAnsi="宋体" w:hint="eastAsia"/>
          <w:szCs w:val="21"/>
        </w:rPr>
        <w:t>目前使用最频繁的网络通信形式是电子邮件。</w:t>
      </w:r>
    </w:p>
    <w:p w14:paraId="5DF326A6" w14:textId="77777777" w:rsidR="00835EAF" w:rsidRDefault="00835EAF">
      <w:pPr>
        <w:adjustRightInd w:val="0"/>
        <w:snapToGrid w:val="0"/>
        <w:ind w:firstLine="435"/>
        <w:rPr>
          <w:rFonts w:ascii="宋体" w:hAnsi="宋体" w:hint="eastAsia"/>
          <w:szCs w:val="21"/>
        </w:rPr>
      </w:pPr>
      <w:r>
        <w:rPr>
          <w:rFonts w:ascii="宋体" w:hAnsi="宋体" w:hint="eastAsia"/>
          <w:szCs w:val="21"/>
        </w:rPr>
        <w:t>例如：</w:t>
      </w:r>
    </w:p>
    <w:p w14:paraId="541E855F" w14:textId="77777777" w:rsidR="00835EAF" w:rsidRDefault="00835EAF">
      <w:pPr>
        <w:adjustRightInd w:val="0"/>
        <w:snapToGrid w:val="0"/>
        <w:ind w:firstLine="435"/>
        <w:rPr>
          <w:rFonts w:ascii="宋体" w:hAnsi="宋体" w:hint="eastAsia"/>
          <w:szCs w:val="21"/>
        </w:rPr>
      </w:pPr>
    </w:p>
    <w:p w14:paraId="31EF69E6" w14:textId="77777777" w:rsidR="00835EAF" w:rsidRDefault="00835EAF">
      <w:pPr>
        <w:adjustRightInd w:val="0"/>
        <w:snapToGrid w:val="0"/>
        <w:ind w:firstLine="435"/>
        <w:rPr>
          <w:rFonts w:ascii="宋体" w:hAnsi="宋体" w:hint="eastAsia"/>
          <w:szCs w:val="21"/>
        </w:rPr>
      </w:pPr>
    </w:p>
    <w:p w14:paraId="48BE74F8" w14:textId="77777777" w:rsidR="00835EAF" w:rsidRDefault="00835EAF">
      <w:pPr>
        <w:adjustRightInd w:val="0"/>
        <w:snapToGrid w:val="0"/>
        <w:ind w:firstLine="435"/>
        <w:rPr>
          <w:rFonts w:ascii="宋体" w:hAnsi="宋体" w:hint="eastAsia"/>
          <w:szCs w:val="21"/>
        </w:rPr>
      </w:pPr>
      <w:r>
        <w:rPr>
          <w:rFonts w:ascii="宋体" w:hAnsi="宋体"/>
          <w:szCs w:val="21"/>
          <w:lang w:val="en-US" w:eastAsia="zh-CN"/>
        </w:rPr>
        <w:pict w14:anchorId="5F8B14CB">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49" o:spid="_x0000_s2384" type="#_x0000_t62" style="position:absolute;left:0;text-align:left;margin-left:180.85pt;margin-top:-27.7pt;width:198pt;height:46.8pt;z-index:251650560;mso-wrap-style:square" adj="1800,27023">
            <v:textbox>
              <w:txbxContent>
                <w:p w14:paraId="5FF19CAC" w14:textId="77777777" w:rsidR="00835EAF" w:rsidRDefault="00835EAF">
                  <w:pPr>
                    <w:rPr>
                      <w:rFonts w:hint="eastAsia"/>
                    </w:rPr>
                  </w:pPr>
                  <w:r>
                    <w:rPr>
                      <w:rFonts w:hint="eastAsia"/>
                    </w:rPr>
                    <w:t>服务器名，其中“</w:t>
                  </w:r>
                  <w:r>
                    <w:rPr>
                      <w:rFonts w:hint="eastAsia"/>
                    </w:rPr>
                    <w:t>cn</w:t>
                  </w:r>
                  <w:r>
                    <w:rPr>
                      <w:rFonts w:hint="eastAsia"/>
                    </w:rPr>
                    <w:t>”是</w:t>
                  </w:r>
                  <w:r>
                    <w:rPr>
                      <w:rFonts w:hint="eastAsia"/>
                    </w:rPr>
                    <w:t>China</w:t>
                  </w:r>
                  <w:r>
                    <w:rPr>
                      <w:rFonts w:hint="eastAsia"/>
                    </w:rPr>
                    <w:t>的缩写，表示这个服务器是在中国注册的。</w:t>
                  </w:r>
                </w:p>
              </w:txbxContent>
            </v:textbox>
            <o:callout v:ext="edit" on="t" lengthspecified="t"/>
          </v:shape>
        </w:pict>
      </w:r>
      <w:r>
        <w:rPr>
          <w:rFonts w:ascii="宋体" w:hAnsi="宋体" w:hint="eastAsia"/>
          <w:szCs w:val="21"/>
          <w:lang w:val="en-US" w:eastAsia="zh-CN"/>
        </w:rPr>
        <w:pict w14:anchorId="75A9AAB3">
          <v:shape id="自选图形 50" o:spid="_x0000_s2385" type="#_x0000_t62" style="position:absolute;left:0;text-align:left;margin-left:99pt;margin-top:2.4pt;width:54pt;height:23.4pt;z-index:251649536;mso-wrap-style:square" adj="12000,28015">
            <v:textbox>
              <w:txbxContent>
                <w:p w14:paraId="50055831" w14:textId="77777777" w:rsidR="00835EAF" w:rsidRDefault="00835EAF">
                  <w:pPr>
                    <w:rPr>
                      <w:rFonts w:hint="eastAsia"/>
                    </w:rPr>
                  </w:pPr>
                  <w:r>
                    <w:rPr>
                      <w:rFonts w:hint="eastAsia"/>
                    </w:rPr>
                    <w:t>用户名</w:t>
                  </w:r>
                </w:p>
              </w:txbxContent>
            </v:textbox>
            <o:callout v:ext="edit" on="t" lengthspecified="t"/>
          </v:shape>
        </w:pict>
      </w:r>
    </w:p>
    <w:p w14:paraId="4D9A34D2" w14:textId="77777777" w:rsidR="00835EAF" w:rsidRDefault="00835EAF">
      <w:pPr>
        <w:adjustRightInd w:val="0"/>
        <w:snapToGrid w:val="0"/>
        <w:ind w:firstLine="435"/>
        <w:rPr>
          <w:rFonts w:ascii="宋体" w:hAnsi="宋体" w:hint="eastAsia"/>
          <w:szCs w:val="21"/>
        </w:rPr>
      </w:pPr>
    </w:p>
    <w:p w14:paraId="2FE93741" w14:textId="77777777" w:rsidR="00835EAF" w:rsidRDefault="00835EAF">
      <w:pPr>
        <w:adjustRightInd w:val="0"/>
        <w:snapToGrid w:val="0"/>
        <w:ind w:firstLineChars="507" w:firstLine="1065"/>
        <w:rPr>
          <w:rFonts w:ascii="宋体" w:hAnsi="宋体" w:hint="eastAsia"/>
          <w:szCs w:val="21"/>
        </w:rPr>
      </w:pPr>
      <w:hyperlink r:id="rId89" w:history="1">
        <w:r>
          <w:rPr>
            <w:rStyle w:val="af1"/>
            <w:rFonts w:ascii="宋体" w:hAnsi="宋体" w:hint="eastAsia"/>
            <w:color w:val="auto"/>
            <w:szCs w:val="21"/>
            <w:u w:val="none"/>
          </w:rPr>
          <w:t>电子邮件地址</w:t>
        </w:r>
        <w:r>
          <w:rPr>
            <w:rStyle w:val="af1"/>
            <w:rFonts w:ascii="宋体" w:hAnsi="宋体" w:hint="eastAsia"/>
            <w:color w:val="auto"/>
            <w:szCs w:val="21"/>
          </w:rPr>
          <w:t>xiaolin</w:t>
        </w:r>
        <w:r>
          <w:rPr>
            <w:rStyle w:val="af1"/>
            <w:rFonts w:ascii="宋体" w:hAnsi="宋体" w:hint="eastAsia"/>
            <w:color w:val="auto"/>
            <w:szCs w:val="21"/>
            <w:u w:val="none"/>
          </w:rPr>
          <w:t xml:space="preserve"> @ </w:t>
        </w:r>
        <w:r>
          <w:rPr>
            <w:rStyle w:val="af1"/>
            <w:rFonts w:ascii="宋体" w:hAnsi="宋体" w:hint="eastAsia"/>
            <w:color w:val="auto"/>
            <w:szCs w:val="21"/>
          </w:rPr>
          <w:t>server.com.cn</w:t>
        </w:r>
      </w:hyperlink>
    </w:p>
    <w:p w14:paraId="20F97FB9" w14:textId="77777777" w:rsidR="00835EAF" w:rsidRDefault="00835EAF">
      <w:pPr>
        <w:adjustRightInd w:val="0"/>
        <w:snapToGrid w:val="0"/>
        <w:ind w:firstLine="435"/>
        <w:rPr>
          <w:rFonts w:ascii="宋体" w:hAnsi="宋体" w:hint="eastAsia"/>
          <w:szCs w:val="21"/>
        </w:rPr>
      </w:pPr>
      <w:r>
        <w:rPr>
          <w:rFonts w:ascii="宋体" w:hAnsi="宋体" w:hint="eastAsia"/>
          <w:szCs w:val="21"/>
        </w:rPr>
        <w:t>世界上最大的计算机网络，叫做因特网。</w:t>
      </w:r>
    </w:p>
    <w:p w14:paraId="1EA59E25" w14:textId="77777777" w:rsidR="00835EAF" w:rsidRDefault="00835EAF">
      <w:pPr>
        <w:adjustRightInd w:val="0"/>
        <w:snapToGrid w:val="0"/>
        <w:ind w:firstLine="435"/>
        <w:rPr>
          <w:rFonts w:ascii="宋体" w:hAnsi="宋体" w:hint="eastAsia"/>
          <w:szCs w:val="21"/>
        </w:rPr>
      </w:pPr>
      <w:r>
        <w:rPr>
          <w:rFonts w:ascii="宋体" w:hAnsi="宋体" w:hint="eastAsia"/>
          <w:szCs w:val="21"/>
        </w:rPr>
        <w:t>计算机之间的联结，除了使用金属线外，还使用光缆、通信卫星等各种通信手段。</w:t>
      </w:r>
    </w:p>
    <w:p w14:paraId="52B0C549" w14:textId="77777777" w:rsidR="00835EAF" w:rsidRDefault="00835EAF">
      <w:pPr>
        <w:adjustRightInd w:val="0"/>
        <w:snapToGrid w:val="0"/>
        <w:ind w:firstLine="435"/>
        <w:rPr>
          <w:rFonts w:ascii="宋体" w:hAnsi="宋体" w:hint="eastAsia"/>
          <w:szCs w:val="21"/>
        </w:rPr>
      </w:pPr>
      <w:r>
        <w:rPr>
          <w:rFonts w:ascii="宋体" w:hAnsi="宋体" w:hint="eastAsia"/>
          <w:szCs w:val="21"/>
        </w:rPr>
        <w:t>宽带网是指频率较高，能传输更多信息的网络。</w:t>
      </w:r>
      <w:r>
        <w:rPr>
          <w:rFonts w:ascii="宋体" w:hAnsi="宋体"/>
          <w:color w:val="FFFFFF"/>
          <w:szCs w:val="21"/>
        </w:rPr>
        <w:t>o</w:t>
      </w:r>
    </w:p>
    <w:p w14:paraId="628D652C" w14:textId="77777777" w:rsidR="00835EAF" w:rsidRDefault="00835EAF">
      <w:pPr>
        <w:ind w:leftChars="-1" w:hanging="2"/>
        <w:jc w:val="center"/>
        <w:rPr>
          <w:rFonts w:hAnsi="宋体" w:hint="eastAsia"/>
          <w:b/>
          <w:color w:val="FF0000"/>
          <w:sz w:val="36"/>
          <w:szCs w:val="36"/>
        </w:rPr>
      </w:pPr>
      <w:bookmarkStart w:id="6" w:name="_Toc268248262"/>
      <w:r>
        <w:rPr>
          <w:rFonts w:hAnsi="宋体" w:hint="eastAsia"/>
          <w:b/>
          <w:color w:val="FF0000"/>
          <w:sz w:val="36"/>
          <w:szCs w:val="36"/>
        </w:rPr>
        <w:t>第二十二章</w:t>
      </w:r>
      <w:r>
        <w:rPr>
          <w:rFonts w:hAnsi="宋体" w:hint="eastAsia"/>
          <w:b/>
          <w:color w:val="FF0000"/>
          <w:sz w:val="36"/>
          <w:szCs w:val="36"/>
        </w:rPr>
        <w:t xml:space="preserve">  </w:t>
      </w:r>
      <w:r>
        <w:rPr>
          <w:rFonts w:hAnsi="宋体" w:hint="eastAsia"/>
          <w:b/>
          <w:color w:val="FF0000"/>
          <w:sz w:val="36"/>
          <w:szCs w:val="36"/>
        </w:rPr>
        <w:t>能源与可持续发展</w:t>
      </w:r>
      <w:bookmarkEnd w:id="6"/>
    </w:p>
    <w:p w14:paraId="656F3926" w14:textId="77777777" w:rsidR="00835EAF" w:rsidRDefault="00835EAF">
      <w:pPr>
        <w:jc w:val="center"/>
        <w:rPr>
          <w:rFonts w:hint="eastAsia"/>
          <w:b/>
          <w:sz w:val="24"/>
        </w:rPr>
      </w:pPr>
      <w:r>
        <w:rPr>
          <w:rFonts w:hint="eastAsia"/>
          <w:b/>
          <w:sz w:val="24"/>
        </w:rPr>
        <w:t>第一节</w:t>
      </w:r>
      <w:r>
        <w:rPr>
          <w:rFonts w:hint="eastAsia"/>
          <w:b/>
          <w:sz w:val="24"/>
        </w:rPr>
        <w:t xml:space="preserve">  </w:t>
      </w:r>
      <w:r>
        <w:rPr>
          <w:rFonts w:hint="eastAsia"/>
          <w:b/>
          <w:sz w:val="24"/>
        </w:rPr>
        <w:t>能源家族</w:t>
      </w:r>
    </w:p>
    <w:p w14:paraId="76F063C8" w14:textId="77777777" w:rsidR="00835EAF" w:rsidRDefault="00835EAF">
      <w:pPr>
        <w:ind w:firstLineChars="200" w:firstLine="420"/>
        <w:rPr>
          <w:rFonts w:ascii="宋体" w:hAnsi="宋体" w:hint="eastAsia"/>
          <w:szCs w:val="21"/>
        </w:rPr>
      </w:pPr>
      <w:r>
        <w:rPr>
          <w:rFonts w:ascii="宋体" w:hAnsi="宋体" w:hint="eastAsia"/>
          <w:szCs w:val="21"/>
        </w:rPr>
        <w:t>化石能源：煤、石油、天然气。</w:t>
      </w:r>
    </w:p>
    <w:p w14:paraId="7F30EEF5" w14:textId="77777777" w:rsidR="00835EAF" w:rsidRDefault="00835EAF">
      <w:pPr>
        <w:ind w:firstLineChars="200" w:firstLine="420"/>
        <w:rPr>
          <w:rFonts w:ascii="宋体" w:hAnsi="宋体" w:hint="eastAsia"/>
          <w:szCs w:val="21"/>
        </w:rPr>
      </w:pPr>
      <w:r>
        <w:rPr>
          <w:rFonts w:ascii="宋体" w:hAnsi="宋体" w:hint="eastAsia"/>
          <w:szCs w:val="21"/>
        </w:rPr>
        <w:t>生物质能：由生命物质提供的能量称为生物质能，如：食物、柴薪等。所有生命物质中都含有生物质能。</w:t>
      </w:r>
    </w:p>
    <w:p w14:paraId="134C1E39" w14:textId="77777777" w:rsidR="00835EAF" w:rsidRDefault="00835EAF">
      <w:pPr>
        <w:ind w:firstLineChars="200" w:firstLine="420"/>
        <w:rPr>
          <w:rFonts w:ascii="宋体" w:hAnsi="宋体" w:hint="eastAsia"/>
          <w:szCs w:val="21"/>
        </w:rPr>
      </w:pPr>
      <w:r>
        <w:rPr>
          <w:rFonts w:ascii="宋体" w:hAnsi="宋体" w:hint="eastAsia"/>
          <w:szCs w:val="21"/>
        </w:rPr>
        <w:t>一次能源：可以从自然界直接获取的能源为一次能源。如煤、石油、天然气、风能、水能、潮汐能、太阳能、地热能、核能、柴薪等。</w:t>
      </w:r>
      <w:r>
        <w:rPr>
          <w:rFonts w:ascii="宋体" w:hAnsi="宋体" w:hint="eastAsia"/>
          <w:szCs w:val="21"/>
        </w:rPr>
        <w:br/>
        <w:t xml:space="preserve">    </w:t>
      </w:r>
      <w:r>
        <w:rPr>
          <w:rFonts w:ascii="宋体" w:hAnsi="宋体" w:hint="eastAsia"/>
          <w:szCs w:val="21"/>
        </w:rPr>
        <w:t>二次能源：无法从自然界直接获取，必须通过一次能源的消耗才能得到的能源称为二次能源。如电能。</w:t>
      </w:r>
    </w:p>
    <w:p w14:paraId="6A3035DD" w14:textId="77777777" w:rsidR="00835EAF" w:rsidRDefault="00835EAF">
      <w:pPr>
        <w:ind w:firstLineChars="200" w:firstLine="388"/>
        <w:rPr>
          <w:rFonts w:ascii="宋体" w:hAnsi="宋体" w:hint="eastAsia"/>
          <w:spacing w:val="-6"/>
          <w:szCs w:val="21"/>
        </w:rPr>
      </w:pPr>
      <w:r>
        <w:rPr>
          <w:rFonts w:ascii="宋体" w:hAnsi="宋体" w:hint="eastAsia"/>
          <w:spacing w:val="-8"/>
          <w:szCs w:val="21"/>
        </w:rPr>
        <w:t>不可再生能源：凡是越用越少，不能在短期内从自然界得到补充的能源，都属于不可再生能源。如</w:t>
      </w:r>
      <w:r>
        <w:rPr>
          <w:rFonts w:ascii="宋体" w:hAnsi="宋体" w:hint="eastAsia"/>
          <w:szCs w:val="21"/>
        </w:rPr>
        <w:t>煤、石油、天然气</w:t>
      </w:r>
      <w:r>
        <w:rPr>
          <w:rFonts w:ascii="宋体" w:hAnsi="宋体" w:hint="eastAsia"/>
          <w:spacing w:val="-8"/>
          <w:szCs w:val="21"/>
        </w:rPr>
        <w:t>、核能。</w:t>
      </w:r>
      <w:r>
        <w:rPr>
          <w:rFonts w:ascii="宋体" w:hAnsi="宋体"/>
          <w:spacing w:val="-6"/>
          <w:szCs w:val="21"/>
        </w:rPr>
        <w:br/>
      </w:r>
      <w:r>
        <w:rPr>
          <w:rFonts w:ascii="宋体" w:hAnsi="宋体" w:hint="eastAsia"/>
          <w:spacing w:val="-6"/>
          <w:szCs w:val="21"/>
        </w:rPr>
        <w:t xml:space="preserve">    </w:t>
      </w:r>
      <w:r>
        <w:rPr>
          <w:rFonts w:ascii="宋体" w:hAnsi="宋体" w:hint="eastAsia"/>
          <w:spacing w:val="-6"/>
          <w:szCs w:val="21"/>
        </w:rPr>
        <w:t>可再生能源：可以从自然界中源源不断地得到的能源，属于可再生能源。如水能、风能、太阳能、食物、柴薪、地热能、沼气、潮汐能等。</w:t>
      </w:r>
    </w:p>
    <w:p w14:paraId="568F5239" w14:textId="77777777" w:rsidR="00835EAF" w:rsidRDefault="00835EAF">
      <w:pPr>
        <w:ind w:firstLineChars="200" w:firstLine="420"/>
        <w:rPr>
          <w:rFonts w:ascii="宋体" w:hAnsi="宋体" w:hint="eastAsia"/>
          <w:szCs w:val="21"/>
        </w:rPr>
      </w:pPr>
      <w:r>
        <w:rPr>
          <w:rFonts w:ascii="宋体" w:hAnsi="宋体" w:hint="eastAsia"/>
          <w:szCs w:val="21"/>
        </w:rPr>
        <w:t>按使用开发的时间长短来分类，能源还可以分成常规能源和新能源。如化石能源、水能、风能等数常规能源，核能、太阳能、潮汐能、地热能属新能源。</w:t>
      </w:r>
    </w:p>
    <w:p w14:paraId="535246F9" w14:textId="77777777" w:rsidR="00835EAF" w:rsidRDefault="00835EAF">
      <w:pPr>
        <w:jc w:val="center"/>
        <w:rPr>
          <w:rFonts w:ascii="宋体" w:hAnsi="宋体" w:hint="eastAsia"/>
          <w:b/>
          <w:sz w:val="24"/>
        </w:rPr>
      </w:pPr>
      <w:r>
        <w:rPr>
          <w:rFonts w:ascii="宋体" w:hAnsi="宋体" w:hint="eastAsia"/>
          <w:b/>
          <w:sz w:val="24"/>
        </w:rPr>
        <w:t>第二节：核能</w:t>
      </w:r>
    </w:p>
    <w:p w14:paraId="16799860" w14:textId="77777777" w:rsidR="00835EAF" w:rsidRDefault="00835EAF">
      <w:pPr>
        <w:numPr>
          <w:ilvl w:val="0"/>
          <w:numId w:val="17"/>
        </w:numPr>
        <w:tabs>
          <w:tab w:val="left" w:pos="360"/>
        </w:tabs>
        <w:rPr>
          <w:rFonts w:ascii="宋体" w:hAnsi="宋体" w:hint="eastAsia"/>
          <w:szCs w:val="21"/>
        </w:rPr>
      </w:pPr>
      <w:r>
        <w:rPr>
          <w:rFonts w:ascii="宋体" w:hAnsi="宋体" w:hint="eastAsia"/>
          <w:szCs w:val="21"/>
        </w:rPr>
        <w:t>裂变：</w:t>
      </w:r>
      <w:r>
        <w:rPr>
          <w:rFonts w:hint="eastAsia"/>
          <w:color w:val="000000"/>
          <w:szCs w:val="21"/>
        </w:rPr>
        <w:t>用中子轰击较重的原子核，使其裂变为较轻原子核的一种核反应。</w:t>
      </w:r>
    </w:p>
    <w:p w14:paraId="51D74D27" w14:textId="77777777" w:rsidR="00835EAF" w:rsidRDefault="00835EAF">
      <w:pPr>
        <w:ind w:firstLineChars="200" w:firstLine="420"/>
        <w:rPr>
          <w:rFonts w:ascii="宋体" w:hAnsi="宋体" w:hint="eastAsia"/>
          <w:szCs w:val="21"/>
        </w:rPr>
      </w:pPr>
      <w:r>
        <w:rPr>
          <w:rFonts w:hint="eastAsia"/>
          <w:color w:val="000000"/>
          <w:szCs w:val="21"/>
        </w:rPr>
        <w:t>核反应堆中的链式反应是可控的，原子弹的链式反应是不可控的。</w:t>
      </w:r>
    </w:p>
    <w:p w14:paraId="4BB7A670" w14:textId="77777777" w:rsidR="00835EAF" w:rsidRDefault="00835EAF">
      <w:pPr>
        <w:rPr>
          <w:rFonts w:ascii="宋体" w:hAnsi="宋体" w:hint="eastAsia"/>
          <w:szCs w:val="21"/>
        </w:rPr>
      </w:pPr>
      <w:r>
        <w:rPr>
          <w:rFonts w:ascii="宋体" w:hAnsi="宋体" w:hint="eastAsia"/>
          <w:szCs w:val="21"/>
        </w:rPr>
        <w:t xml:space="preserve">    </w:t>
      </w:r>
      <w:r>
        <w:rPr>
          <w:rFonts w:ascii="宋体" w:hAnsi="宋体" w:hint="eastAsia"/>
          <w:szCs w:val="21"/>
        </w:rPr>
        <w:t>核电站利用核能发电，目前核电站中进行的都是核裂变反应。</w:t>
      </w:r>
    </w:p>
    <w:p w14:paraId="5F78E549" w14:textId="77777777" w:rsidR="00835EAF" w:rsidRDefault="00835EAF">
      <w:pPr>
        <w:numPr>
          <w:ilvl w:val="0"/>
          <w:numId w:val="17"/>
        </w:numPr>
        <w:tabs>
          <w:tab w:val="left" w:pos="360"/>
        </w:tabs>
        <w:rPr>
          <w:rFonts w:ascii="宋体" w:hAnsi="宋体" w:hint="eastAsia"/>
          <w:szCs w:val="21"/>
        </w:rPr>
      </w:pPr>
      <w:r>
        <w:rPr>
          <w:rFonts w:ascii="宋体" w:hAnsi="宋体" w:hint="eastAsia"/>
          <w:szCs w:val="21"/>
        </w:rPr>
        <w:t>聚变：</w:t>
      </w:r>
      <w:r>
        <w:rPr>
          <w:rFonts w:hint="eastAsia"/>
          <w:color w:val="000000"/>
          <w:szCs w:val="21"/>
        </w:rPr>
        <w:t>使较轻原子核结合成为较重的原子核的一种核反应。</w:t>
      </w:r>
      <w:r>
        <w:rPr>
          <w:rFonts w:ascii="宋体" w:hAnsi="宋体" w:hint="eastAsia"/>
          <w:szCs w:val="21"/>
        </w:rPr>
        <w:t>，也被成为热核反应。</w:t>
      </w:r>
    </w:p>
    <w:p w14:paraId="3C01101D" w14:textId="77777777" w:rsidR="00835EAF" w:rsidRDefault="00835EAF">
      <w:pPr>
        <w:rPr>
          <w:rFonts w:ascii="宋体" w:hAnsi="宋体" w:hint="eastAsia"/>
          <w:szCs w:val="21"/>
        </w:rPr>
      </w:pPr>
      <w:r>
        <w:rPr>
          <w:rFonts w:ascii="宋体" w:hAnsi="宋体" w:hint="eastAsia"/>
          <w:szCs w:val="21"/>
        </w:rPr>
        <w:t xml:space="preserve">    </w:t>
      </w:r>
      <w:r>
        <w:rPr>
          <w:rFonts w:ascii="宋体" w:hAnsi="宋体" w:hint="eastAsia"/>
          <w:szCs w:val="21"/>
        </w:rPr>
        <w:t>氢弹爆炸的聚变反应是不可控的。</w:t>
      </w:r>
    </w:p>
    <w:p w14:paraId="0FD40646" w14:textId="77777777" w:rsidR="00835EAF" w:rsidRDefault="00835EAF">
      <w:pPr>
        <w:rPr>
          <w:rFonts w:hint="eastAsia"/>
        </w:rPr>
      </w:pPr>
      <w:r>
        <w:rPr>
          <w:rFonts w:hint="eastAsia"/>
        </w:rPr>
        <w:t>核能的优点和可能带来的问题：</w:t>
      </w:r>
    </w:p>
    <w:p w14:paraId="540167D2" w14:textId="77777777" w:rsidR="00835EAF" w:rsidRDefault="00835EAF">
      <w:pPr>
        <w:ind w:firstLineChars="200" w:firstLine="420"/>
        <w:rPr>
          <w:rFonts w:hint="eastAsia"/>
        </w:rPr>
      </w:pPr>
      <w:r>
        <w:rPr>
          <w:rFonts w:hint="eastAsia"/>
        </w:rPr>
        <w:t>①核能的优点：核能将是继石油、煤和天然气之后的主要能源。利用核能发电不仅可以节省大量的煤、石油等能，而且用料省，运输方便。核电站运行时不会产生二氧化碳、二氧化硫和粉尘等对大气和环境污染的物质，核电是一种比较清洁的能源。</w:t>
      </w:r>
    </w:p>
    <w:p w14:paraId="54F8CC90" w14:textId="77777777" w:rsidR="00835EAF" w:rsidRDefault="00835EAF">
      <w:pPr>
        <w:rPr>
          <w:rFonts w:hint="eastAsia"/>
        </w:rPr>
      </w:pPr>
      <w:r>
        <w:rPr>
          <w:rFonts w:hint="eastAsia"/>
        </w:rPr>
        <w:t xml:space="preserve">　　②利用核能可能带来的问题：如果出现核泄漏会造成严重的放射性环境污染。</w:t>
      </w:r>
    </w:p>
    <w:p w14:paraId="67CC9204" w14:textId="77777777" w:rsidR="00835EAF" w:rsidRDefault="00835EAF">
      <w:pPr>
        <w:jc w:val="center"/>
        <w:rPr>
          <w:rFonts w:hint="eastAsia"/>
          <w:b/>
          <w:sz w:val="24"/>
        </w:rPr>
      </w:pPr>
      <w:r>
        <w:rPr>
          <w:rFonts w:hint="eastAsia"/>
          <w:b/>
          <w:sz w:val="24"/>
        </w:rPr>
        <w:t>第三节</w:t>
      </w:r>
      <w:r>
        <w:rPr>
          <w:rFonts w:hint="eastAsia"/>
          <w:b/>
          <w:sz w:val="24"/>
        </w:rPr>
        <w:t xml:space="preserve">  </w:t>
      </w:r>
      <w:r>
        <w:rPr>
          <w:rFonts w:hint="eastAsia"/>
          <w:b/>
          <w:sz w:val="24"/>
        </w:rPr>
        <w:t>太阳能</w:t>
      </w:r>
    </w:p>
    <w:p w14:paraId="2E0A9E43" w14:textId="77777777" w:rsidR="00835EAF" w:rsidRDefault="00835EAF">
      <w:pPr>
        <w:ind w:firstLineChars="200" w:firstLine="420"/>
        <w:rPr>
          <w:rFonts w:ascii="宋体" w:hAnsi="宋体" w:hint="eastAsia"/>
          <w:szCs w:val="21"/>
        </w:rPr>
      </w:pPr>
      <w:r>
        <w:rPr>
          <w:rFonts w:ascii="宋体" w:hAnsi="宋体" w:hint="eastAsia"/>
          <w:szCs w:val="21"/>
        </w:rPr>
        <w:t>在太阳的内部，氢原子核在超高温度条件下发生聚变，释放出巨大的核能。</w:t>
      </w:r>
    </w:p>
    <w:p w14:paraId="68663F03" w14:textId="77777777" w:rsidR="00835EAF" w:rsidRDefault="00835EAF">
      <w:pPr>
        <w:ind w:firstLineChars="200" w:firstLine="420"/>
        <w:rPr>
          <w:rFonts w:ascii="宋体" w:hAnsi="宋体" w:hint="eastAsia"/>
          <w:szCs w:val="21"/>
        </w:rPr>
      </w:pPr>
      <w:r>
        <w:rPr>
          <w:rFonts w:ascii="宋体" w:hAnsi="宋体" w:hint="eastAsia"/>
          <w:szCs w:val="21"/>
        </w:rPr>
        <w:t>大部分太阳能以热和光的形式向四周辐射除去。</w:t>
      </w:r>
    </w:p>
    <w:p w14:paraId="358C4BA7" w14:textId="77777777" w:rsidR="00835EAF" w:rsidRDefault="00835EAF">
      <w:pPr>
        <w:ind w:firstLineChars="200" w:firstLine="420"/>
        <w:rPr>
          <w:rFonts w:ascii="宋体" w:hAnsi="宋体" w:hint="eastAsia"/>
          <w:szCs w:val="21"/>
        </w:rPr>
      </w:pPr>
      <w:r>
        <w:rPr>
          <w:rFonts w:ascii="宋体" w:hAnsi="宋体" w:hint="eastAsia"/>
          <w:szCs w:val="21"/>
        </w:rPr>
        <w:t>绿色植物的光合作用将太阳能转化为生物体的化学能。</w:t>
      </w:r>
    </w:p>
    <w:p w14:paraId="623F1F48" w14:textId="77777777" w:rsidR="00835EAF" w:rsidRDefault="00835EAF">
      <w:pPr>
        <w:ind w:firstLineChars="200" w:firstLine="420"/>
        <w:rPr>
          <w:rFonts w:ascii="宋体" w:hAnsi="宋体" w:hint="eastAsia"/>
          <w:szCs w:val="21"/>
        </w:rPr>
      </w:pPr>
      <w:r>
        <w:rPr>
          <w:rFonts w:ascii="宋体" w:hAnsi="宋体" w:hint="eastAsia"/>
          <w:szCs w:val="21"/>
        </w:rPr>
        <w:t>我们今天使用的煤、石油、天然气等化石燃料，实际上是来自上亿年前地球所接收的太阳能。</w:t>
      </w:r>
    </w:p>
    <w:p w14:paraId="2A9FF04A" w14:textId="77777777" w:rsidR="00835EAF" w:rsidRDefault="00835EAF">
      <w:pPr>
        <w:ind w:leftChars="200" w:left="1890" w:hangingChars="700" w:hanging="1470"/>
        <w:rPr>
          <w:rFonts w:ascii="宋体" w:hAnsi="宋体" w:hint="eastAsia"/>
          <w:szCs w:val="21"/>
        </w:rPr>
      </w:pPr>
      <w:r>
        <w:rPr>
          <w:rFonts w:ascii="宋体" w:hAnsi="宋体" w:hint="eastAsia"/>
          <w:szCs w:val="21"/>
        </w:rPr>
        <w:t>太阳能的利用：①</w:t>
      </w:r>
      <w:r>
        <w:rPr>
          <w:rFonts w:ascii="宋体" w:hAnsi="宋体" w:hint="eastAsia"/>
          <w:szCs w:val="21"/>
        </w:rPr>
        <w:t xml:space="preserve"> </w:t>
      </w:r>
      <w:r>
        <w:rPr>
          <w:rFonts w:ascii="宋体" w:hAnsi="宋体" w:hint="eastAsia"/>
          <w:szCs w:val="21"/>
        </w:rPr>
        <w:t>利用集热器加热物质（热传递，太阳能转化为内能）；</w:t>
      </w:r>
      <w:r>
        <w:rPr>
          <w:rFonts w:ascii="宋体" w:hAnsi="宋体"/>
          <w:szCs w:val="21"/>
        </w:rPr>
        <w:br/>
      </w:r>
      <w:r>
        <w:rPr>
          <w:rFonts w:ascii="宋体" w:hAnsi="宋体" w:hint="eastAsia"/>
          <w:szCs w:val="21"/>
        </w:rPr>
        <w:t>②</w:t>
      </w:r>
      <w:r>
        <w:rPr>
          <w:rFonts w:ascii="宋体" w:hAnsi="宋体" w:hint="eastAsia"/>
          <w:szCs w:val="21"/>
        </w:rPr>
        <w:t xml:space="preserve"> </w:t>
      </w:r>
      <w:r>
        <w:rPr>
          <w:rFonts w:ascii="宋体" w:hAnsi="宋体" w:hint="eastAsia"/>
          <w:szCs w:val="21"/>
        </w:rPr>
        <w:t>用太阳能电池把太阳能转化为电能（太阳能转化为电能）。</w:t>
      </w:r>
    </w:p>
    <w:p w14:paraId="54D20645" w14:textId="77777777" w:rsidR="00835EAF" w:rsidRDefault="00835EAF">
      <w:pPr>
        <w:rPr>
          <w:rFonts w:ascii="宋体" w:hAnsi="宋体" w:hint="eastAsia"/>
          <w:szCs w:val="21"/>
        </w:rPr>
      </w:pPr>
      <w:r>
        <w:rPr>
          <w:rFonts w:ascii="宋体" w:hAnsi="宋体" w:hint="eastAsia"/>
          <w:szCs w:val="21"/>
        </w:rPr>
        <w:t xml:space="preserve">    </w:t>
      </w:r>
      <w:r>
        <w:rPr>
          <w:rFonts w:ascii="宋体" w:hAnsi="宋体" w:hint="eastAsia"/>
          <w:szCs w:val="21"/>
        </w:rPr>
        <w:t>太阳能具有取之不尽、用之不竭，清洁无污染等优点。</w:t>
      </w:r>
    </w:p>
    <w:p w14:paraId="18477889" w14:textId="77777777" w:rsidR="00835EAF" w:rsidRDefault="00835EAF">
      <w:pPr>
        <w:jc w:val="center"/>
        <w:rPr>
          <w:rFonts w:hint="eastAsia"/>
          <w:b/>
          <w:sz w:val="24"/>
        </w:rPr>
      </w:pPr>
      <w:r>
        <w:rPr>
          <w:rFonts w:hint="eastAsia"/>
          <w:b/>
          <w:sz w:val="24"/>
        </w:rPr>
        <w:t>第四节</w:t>
      </w:r>
      <w:r>
        <w:rPr>
          <w:rFonts w:hint="eastAsia"/>
          <w:b/>
          <w:sz w:val="24"/>
        </w:rPr>
        <w:t xml:space="preserve">  </w:t>
      </w:r>
      <w:r>
        <w:rPr>
          <w:rFonts w:hint="eastAsia"/>
          <w:b/>
          <w:sz w:val="24"/>
        </w:rPr>
        <w:t>能量的转化和守恒</w:t>
      </w:r>
    </w:p>
    <w:p w14:paraId="08E7CFBA" w14:textId="77777777" w:rsidR="00835EAF" w:rsidRDefault="00835EAF">
      <w:pPr>
        <w:rPr>
          <w:rFonts w:ascii="宋体" w:hAnsi="宋体" w:hint="eastAsia"/>
          <w:szCs w:val="21"/>
        </w:rPr>
      </w:pPr>
      <w:r>
        <w:rPr>
          <w:rFonts w:ascii="宋体" w:hAnsi="宋体" w:hint="eastAsia"/>
          <w:szCs w:val="21"/>
        </w:rPr>
        <w:t>1</w:t>
      </w:r>
      <w:r>
        <w:rPr>
          <w:rFonts w:ascii="宋体" w:hAnsi="宋体" w:hint="eastAsia"/>
          <w:szCs w:val="21"/>
        </w:rPr>
        <w:t>、能源革命：</w:t>
      </w:r>
    </w:p>
    <w:p w14:paraId="4018CFA3" w14:textId="77777777" w:rsidR="00835EAF" w:rsidRDefault="00835EAF">
      <w:pPr>
        <w:ind w:firstLineChars="200" w:firstLine="420"/>
        <w:rPr>
          <w:rFonts w:ascii="宋体" w:hAnsi="宋体" w:hint="eastAsia"/>
          <w:szCs w:val="21"/>
        </w:rPr>
      </w:pPr>
      <w:r>
        <w:rPr>
          <w:rFonts w:ascii="宋体" w:hAnsi="宋体" w:hint="eastAsia"/>
          <w:szCs w:val="21"/>
        </w:rPr>
        <w:t>人类历史上不断进行着能量转化技术的进步，就是所谓的能源革命。能源革命导致了人类文明的跃进。</w:t>
      </w:r>
    </w:p>
    <w:p w14:paraId="12E27B7B" w14:textId="77777777" w:rsidR="00835EAF" w:rsidRDefault="00835EAF">
      <w:pPr>
        <w:ind w:firstLine="420"/>
        <w:rPr>
          <w:rFonts w:ascii="宋体" w:hAnsi="宋体" w:hint="eastAsia"/>
          <w:szCs w:val="21"/>
        </w:rPr>
      </w:pPr>
      <w:r>
        <w:rPr>
          <w:rFonts w:ascii="宋体" w:hAnsi="宋体" w:hint="eastAsia"/>
          <w:szCs w:val="21"/>
        </w:rPr>
        <w:t>第一次能源革命：钻木取火；</w:t>
      </w:r>
    </w:p>
    <w:p w14:paraId="15A7DA4E" w14:textId="77777777" w:rsidR="00835EAF" w:rsidRDefault="00835EAF">
      <w:pPr>
        <w:ind w:firstLine="420"/>
        <w:rPr>
          <w:rFonts w:ascii="宋体" w:hAnsi="宋体" w:hint="eastAsia"/>
          <w:szCs w:val="21"/>
        </w:rPr>
      </w:pPr>
      <w:r>
        <w:rPr>
          <w:rFonts w:ascii="宋体" w:hAnsi="宋体" w:hint="eastAsia"/>
          <w:szCs w:val="21"/>
        </w:rPr>
        <w:t>第二次能源革命：蒸汽机的发明；</w:t>
      </w:r>
    </w:p>
    <w:p w14:paraId="636E93C9" w14:textId="77777777" w:rsidR="00835EAF" w:rsidRDefault="00835EAF">
      <w:pPr>
        <w:ind w:firstLine="420"/>
        <w:rPr>
          <w:rFonts w:ascii="宋体" w:hAnsi="宋体" w:hint="eastAsia"/>
          <w:szCs w:val="21"/>
        </w:rPr>
      </w:pPr>
      <w:r>
        <w:rPr>
          <w:rFonts w:ascii="宋体" w:hAnsi="宋体" w:hint="eastAsia"/>
          <w:szCs w:val="21"/>
        </w:rPr>
        <w:lastRenderedPageBreak/>
        <w:t>第三次能源革命：核能</w:t>
      </w:r>
    </w:p>
    <w:p w14:paraId="242881BA" w14:textId="77777777" w:rsidR="00835EAF" w:rsidRDefault="00835EAF">
      <w:pPr>
        <w:rPr>
          <w:rFonts w:ascii="宋体" w:hAnsi="宋体" w:hint="eastAsia"/>
          <w:szCs w:val="21"/>
        </w:rPr>
      </w:pPr>
      <w:r>
        <w:rPr>
          <w:rFonts w:ascii="宋体" w:hAnsi="宋体" w:hint="eastAsia"/>
          <w:szCs w:val="21"/>
        </w:rPr>
        <w:t>能量的转化和转移具有方向性。</w:t>
      </w:r>
    </w:p>
    <w:p w14:paraId="41059224" w14:textId="77777777" w:rsidR="00835EAF" w:rsidRDefault="00835EAF">
      <w:pPr>
        <w:numPr>
          <w:ilvl w:val="0"/>
          <w:numId w:val="17"/>
        </w:numPr>
        <w:tabs>
          <w:tab w:val="left" w:pos="360"/>
        </w:tabs>
        <w:rPr>
          <w:rFonts w:ascii="宋体" w:hAnsi="宋体" w:hint="eastAsia"/>
          <w:szCs w:val="21"/>
        </w:rPr>
      </w:pPr>
      <w:r>
        <w:rPr>
          <w:rFonts w:ascii="宋体" w:hAnsi="宋体" w:hint="eastAsia"/>
          <w:szCs w:val="21"/>
        </w:rPr>
        <w:t>能量守恒定律：</w:t>
      </w:r>
    </w:p>
    <w:p w14:paraId="0DC43331" w14:textId="77777777" w:rsidR="00835EAF" w:rsidRDefault="00835EAF">
      <w:pPr>
        <w:ind w:left="360"/>
        <w:rPr>
          <w:rFonts w:ascii="宋体" w:hAnsi="宋体" w:hint="eastAsia"/>
          <w:szCs w:val="21"/>
        </w:rPr>
      </w:pPr>
      <w:r>
        <w:rPr>
          <w:rFonts w:ascii="宋体" w:hAnsi="宋体" w:hint="eastAsia"/>
          <w:szCs w:val="21"/>
        </w:rPr>
        <w:t>能量既不会凭空消灭，也不会凭空产生，它只会从一种形式转化为其他形式，或者从一个物体转移到另一个物体，而在转化和转移的过程中，能量的总量保持不变。</w:t>
      </w:r>
    </w:p>
    <w:p w14:paraId="3AEC968C" w14:textId="77777777" w:rsidR="00835EAF" w:rsidRDefault="00835EAF">
      <w:pPr>
        <w:jc w:val="center"/>
        <w:rPr>
          <w:rFonts w:hint="eastAsia"/>
          <w:b/>
          <w:sz w:val="24"/>
        </w:rPr>
      </w:pPr>
      <w:r>
        <w:rPr>
          <w:rFonts w:hint="eastAsia"/>
          <w:b/>
          <w:sz w:val="24"/>
        </w:rPr>
        <w:t>第五节</w:t>
      </w:r>
      <w:r>
        <w:rPr>
          <w:rFonts w:hint="eastAsia"/>
          <w:b/>
          <w:sz w:val="24"/>
        </w:rPr>
        <w:t xml:space="preserve">  </w:t>
      </w:r>
      <w:r>
        <w:rPr>
          <w:rFonts w:hint="eastAsia"/>
          <w:b/>
          <w:sz w:val="24"/>
        </w:rPr>
        <w:t>能源与可持续发展</w:t>
      </w:r>
    </w:p>
    <w:p w14:paraId="21585818" w14:textId="77777777" w:rsidR="00835EAF" w:rsidRDefault="00835EAF">
      <w:pPr>
        <w:ind w:firstLineChars="200" w:firstLine="420"/>
        <w:rPr>
          <w:rFonts w:ascii="宋体" w:hAnsi="宋体" w:hint="eastAsia"/>
          <w:szCs w:val="21"/>
        </w:rPr>
      </w:pPr>
      <w:r>
        <w:rPr>
          <w:rFonts w:ascii="宋体" w:hAnsi="宋体" w:hint="eastAsia"/>
          <w:szCs w:val="21"/>
        </w:rPr>
        <w:t>煤和石油燃烧时生成的主要污染物是粉尘和有害气体。</w:t>
      </w:r>
    </w:p>
    <w:p w14:paraId="55386563" w14:textId="77777777" w:rsidR="00835EAF" w:rsidRDefault="00835EAF">
      <w:pPr>
        <w:ind w:firstLineChars="200" w:firstLine="420"/>
        <w:rPr>
          <w:rFonts w:ascii="宋体" w:hAnsi="宋体" w:hint="eastAsia"/>
          <w:szCs w:val="21"/>
        </w:rPr>
      </w:pPr>
      <w:r>
        <w:rPr>
          <w:rFonts w:ascii="宋体" w:hAnsi="宋体" w:hint="eastAsia"/>
          <w:szCs w:val="21"/>
        </w:rPr>
        <w:t>未来的理想能源必须满足以下四个条件：①</w:t>
      </w:r>
      <w:r>
        <w:rPr>
          <w:rFonts w:ascii="宋体" w:hAnsi="宋体" w:hint="eastAsia"/>
          <w:szCs w:val="21"/>
        </w:rPr>
        <w:t xml:space="preserve"> </w:t>
      </w:r>
      <w:r>
        <w:rPr>
          <w:rFonts w:ascii="宋体" w:hAnsi="宋体" w:hint="eastAsia"/>
          <w:szCs w:val="21"/>
        </w:rPr>
        <w:t>必须足够丰富，可以保证长期使用；②</w:t>
      </w:r>
      <w:r>
        <w:rPr>
          <w:rFonts w:ascii="宋体" w:hAnsi="宋体" w:hint="eastAsia"/>
          <w:szCs w:val="21"/>
        </w:rPr>
        <w:t xml:space="preserve"> </w:t>
      </w:r>
      <w:r>
        <w:rPr>
          <w:rFonts w:ascii="宋体" w:hAnsi="宋体" w:hint="eastAsia"/>
          <w:szCs w:val="21"/>
        </w:rPr>
        <w:t>必须足够便宜，可以保证多数人用得起；③</w:t>
      </w:r>
      <w:r>
        <w:rPr>
          <w:rFonts w:ascii="宋体" w:hAnsi="宋体" w:hint="eastAsia"/>
          <w:szCs w:val="21"/>
        </w:rPr>
        <w:t xml:space="preserve"> </w:t>
      </w:r>
      <w:r>
        <w:rPr>
          <w:rFonts w:ascii="宋体" w:hAnsi="宋体" w:hint="eastAsia"/>
          <w:szCs w:val="21"/>
        </w:rPr>
        <w:t>相关技术必须成熟，可以保证大规模使用；④必须足够安全、清洁，可以保证不会严重影响环境。</w:t>
      </w:r>
    </w:p>
    <w:p w14:paraId="6F966A8B" w14:textId="77777777" w:rsidR="00835EAF" w:rsidRDefault="00835EAF">
      <w:pPr>
        <w:ind w:firstLineChars="200" w:firstLine="420"/>
        <w:rPr>
          <w:rFonts w:ascii="宋体" w:hAnsi="宋体" w:hint="eastAsia"/>
          <w:szCs w:val="21"/>
        </w:rPr>
      </w:pPr>
      <w:r>
        <w:rPr>
          <w:rFonts w:ascii="宋体" w:hAnsi="宋体" w:hint="eastAsia"/>
          <w:szCs w:val="21"/>
        </w:rPr>
        <w:t>解决能源紧张的途径：由于人类的生存和发展使得能源的消耗量持续增长，因此人类必须不断地开发和利用新能源，同时增强节能意识，不断提高能源的利用率，这是目前解决能源紧张的重要途径。</w:t>
      </w:r>
    </w:p>
    <w:p w14:paraId="78823FB1" w14:textId="77777777" w:rsidR="00835EAF" w:rsidRDefault="00835EAF">
      <w:pPr>
        <w:ind w:firstLineChars="200" w:firstLine="420"/>
        <w:rPr>
          <w:rFonts w:ascii="宋体" w:hAnsi="宋体" w:hint="eastAsia"/>
          <w:szCs w:val="21"/>
        </w:rPr>
      </w:pPr>
    </w:p>
    <w:p w14:paraId="37D26A67" w14:textId="77777777" w:rsidR="00835EAF" w:rsidRDefault="00835EAF">
      <w:pPr>
        <w:jc w:val="center"/>
        <w:rPr>
          <w:rFonts w:hint="eastAsia"/>
          <w:b/>
          <w:bCs/>
          <w:sz w:val="24"/>
        </w:rPr>
      </w:pPr>
      <w:r>
        <w:rPr>
          <w:rFonts w:hint="eastAsia"/>
          <w:b/>
          <w:bCs/>
          <w:sz w:val="24"/>
        </w:rPr>
        <w:t xml:space="preserve">  </w:t>
      </w:r>
      <w:r>
        <w:rPr>
          <w:rFonts w:hint="eastAsia"/>
          <w:b/>
          <w:bCs/>
          <w:sz w:val="24"/>
        </w:rPr>
        <w:t>初　中　物　理　公　式　一　览　表</w:t>
      </w:r>
    </w:p>
    <w:p w14:paraId="1E48CA0F" w14:textId="77777777" w:rsidR="00835EAF" w:rsidRDefault="00835EAF">
      <w:pPr>
        <w:spacing w:afterLines="50" w:after="157"/>
        <w:jc w:val="center"/>
        <w:rPr>
          <w:rFonts w:hint="eastAsia"/>
          <w:b/>
          <w:bCs/>
          <w:sz w:val="24"/>
        </w:rPr>
      </w:pPr>
      <w:r>
        <w:rPr>
          <w:rFonts w:hint="eastAsia"/>
          <w:b/>
          <w:bCs/>
          <w:sz w:val="24"/>
        </w:rPr>
        <w:t xml:space="preserve">　　　　　　　</w:t>
      </w:r>
      <w:r>
        <w:rPr>
          <w:b/>
          <w:bCs/>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8"/>
        <w:gridCol w:w="6960"/>
        <w:gridCol w:w="2290"/>
      </w:tblGrid>
      <w:tr w:rsidR="00000000" w14:paraId="72BC57AD" w14:textId="77777777">
        <w:trPr>
          <w:jc w:val="center"/>
        </w:trPr>
        <w:tc>
          <w:tcPr>
            <w:tcW w:w="1738" w:type="dxa"/>
            <w:vAlign w:val="center"/>
          </w:tcPr>
          <w:p w14:paraId="697C76B7" w14:textId="77777777" w:rsidR="00835EAF" w:rsidRDefault="00835EAF">
            <w:pPr>
              <w:jc w:val="center"/>
              <w:rPr>
                <w:rFonts w:hint="eastAsia"/>
                <w:b/>
                <w:bCs/>
                <w:sz w:val="24"/>
              </w:rPr>
            </w:pPr>
            <w:r>
              <w:rPr>
                <w:rFonts w:hint="eastAsia"/>
                <w:b/>
                <w:bCs/>
                <w:sz w:val="24"/>
              </w:rPr>
              <w:t>物</w:t>
            </w:r>
            <w:r>
              <w:rPr>
                <w:b/>
                <w:bCs/>
                <w:sz w:val="24"/>
              </w:rPr>
              <w:t xml:space="preserve">  </w:t>
            </w:r>
            <w:r>
              <w:rPr>
                <w:rFonts w:hint="eastAsia"/>
                <w:b/>
                <w:bCs/>
                <w:sz w:val="24"/>
              </w:rPr>
              <w:t>理</w:t>
            </w:r>
            <w:r>
              <w:rPr>
                <w:b/>
                <w:bCs/>
                <w:sz w:val="24"/>
              </w:rPr>
              <w:t xml:space="preserve">  </w:t>
            </w:r>
            <w:r>
              <w:rPr>
                <w:rFonts w:hint="eastAsia"/>
                <w:b/>
                <w:bCs/>
                <w:sz w:val="24"/>
              </w:rPr>
              <w:t>量</w:t>
            </w:r>
          </w:p>
        </w:tc>
        <w:tc>
          <w:tcPr>
            <w:tcW w:w="6960" w:type="dxa"/>
            <w:vAlign w:val="center"/>
          </w:tcPr>
          <w:p w14:paraId="66E33F71" w14:textId="77777777" w:rsidR="00835EAF" w:rsidRDefault="00835EAF">
            <w:pPr>
              <w:jc w:val="center"/>
              <w:rPr>
                <w:rFonts w:hint="eastAsia"/>
                <w:b/>
                <w:bCs/>
                <w:sz w:val="24"/>
              </w:rPr>
            </w:pPr>
            <w:r>
              <w:rPr>
                <w:rFonts w:hint="eastAsia"/>
                <w:b/>
                <w:bCs/>
                <w:sz w:val="24"/>
              </w:rPr>
              <w:t>主</w:t>
            </w:r>
            <w:r>
              <w:rPr>
                <w:b/>
                <w:bCs/>
                <w:sz w:val="24"/>
              </w:rPr>
              <w:t xml:space="preserve">      </w:t>
            </w:r>
            <w:r>
              <w:rPr>
                <w:rFonts w:hint="eastAsia"/>
                <w:b/>
                <w:bCs/>
                <w:sz w:val="24"/>
              </w:rPr>
              <w:t>要</w:t>
            </w:r>
            <w:r>
              <w:rPr>
                <w:b/>
                <w:bCs/>
                <w:sz w:val="24"/>
              </w:rPr>
              <w:t xml:space="preserve">      </w:t>
            </w:r>
            <w:r>
              <w:rPr>
                <w:rFonts w:hint="eastAsia"/>
                <w:b/>
                <w:bCs/>
                <w:sz w:val="24"/>
              </w:rPr>
              <w:t>公</w:t>
            </w:r>
            <w:r>
              <w:rPr>
                <w:b/>
                <w:bCs/>
                <w:sz w:val="24"/>
              </w:rPr>
              <w:t xml:space="preserve">     </w:t>
            </w:r>
            <w:r>
              <w:rPr>
                <w:rFonts w:hint="eastAsia"/>
                <w:b/>
                <w:bCs/>
                <w:sz w:val="24"/>
              </w:rPr>
              <w:t>式</w:t>
            </w:r>
          </w:p>
        </w:tc>
        <w:tc>
          <w:tcPr>
            <w:tcW w:w="2290" w:type="dxa"/>
          </w:tcPr>
          <w:p w14:paraId="3705C0A5" w14:textId="77777777" w:rsidR="00835EAF" w:rsidRDefault="00835EAF">
            <w:pPr>
              <w:jc w:val="center"/>
              <w:rPr>
                <w:rFonts w:hint="eastAsia"/>
                <w:b/>
                <w:bCs/>
                <w:sz w:val="24"/>
              </w:rPr>
            </w:pPr>
            <w:r>
              <w:rPr>
                <w:rFonts w:hint="eastAsia"/>
                <w:b/>
                <w:bCs/>
                <w:sz w:val="24"/>
              </w:rPr>
              <w:t>主要单位</w:t>
            </w:r>
          </w:p>
        </w:tc>
      </w:tr>
      <w:tr w:rsidR="00000000" w14:paraId="58AA6D8C" w14:textId="77777777">
        <w:trPr>
          <w:jc w:val="center"/>
        </w:trPr>
        <w:tc>
          <w:tcPr>
            <w:tcW w:w="1738" w:type="dxa"/>
            <w:vAlign w:val="center"/>
          </w:tcPr>
          <w:p w14:paraId="3E7C6A9B" w14:textId="77777777" w:rsidR="00835EAF" w:rsidRDefault="00835EAF">
            <w:pPr>
              <w:jc w:val="center"/>
              <w:rPr>
                <w:rFonts w:hint="eastAsia"/>
                <w:b/>
                <w:bCs/>
                <w:sz w:val="24"/>
              </w:rPr>
            </w:pPr>
            <w:r>
              <w:rPr>
                <w:rFonts w:hint="eastAsia"/>
                <w:b/>
                <w:bCs/>
                <w:sz w:val="24"/>
              </w:rPr>
              <w:t>长度（</w:t>
            </w:r>
            <w:r>
              <w:rPr>
                <w:rFonts w:hint="eastAsia"/>
                <w:b/>
                <w:bCs/>
                <w:sz w:val="24"/>
              </w:rPr>
              <w:t>L</w:t>
            </w:r>
            <w:r>
              <w:rPr>
                <w:rFonts w:hint="eastAsia"/>
                <w:b/>
                <w:bCs/>
                <w:sz w:val="24"/>
              </w:rPr>
              <w:t>）</w:t>
            </w:r>
          </w:p>
        </w:tc>
        <w:tc>
          <w:tcPr>
            <w:tcW w:w="6960" w:type="dxa"/>
            <w:vAlign w:val="center"/>
          </w:tcPr>
          <w:p w14:paraId="46127F5F" w14:textId="77777777" w:rsidR="00835EAF" w:rsidRDefault="00835EAF">
            <w:pPr>
              <w:numPr>
                <w:ilvl w:val="0"/>
                <w:numId w:val="18"/>
              </w:numPr>
              <w:tabs>
                <w:tab w:val="left" w:pos="360"/>
              </w:tabs>
              <w:rPr>
                <w:b/>
                <w:bCs/>
                <w:sz w:val="24"/>
              </w:rPr>
            </w:pPr>
            <w:r>
              <w:rPr>
                <w:rFonts w:hint="eastAsia"/>
                <w:b/>
                <w:bCs/>
                <w:sz w:val="24"/>
              </w:rPr>
              <w:t>用刻度尺测（</w:t>
            </w:r>
            <w:r>
              <w:rPr>
                <w:rFonts w:hint="eastAsia"/>
                <w:b/>
                <w:bCs/>
                <w:sz w:val="24"/>
              </w:rPr>
              <w:t>2</w:t>
            </w:r>
            <w:r>
              <w:rPr>
                <w:rFonts w:hint="eastAsia"/>
                <w:b/>
                <w:bCs/>
                <w:sz w:val="24"/>
              </w:rPr>
              <w:t>）路程</w:t>
            </w:r>
            <w:r>
              <w:rPr>
                <w:b/>
                <w:bCs/>
                <w:position w:val="-6"/>
                <w:sz w:val="24"/>
              </w:rPr>
              <w:object w:dxaOrig="600" w:dyaOrig="240" w14:anchorId="09069801">
                <v:shape id="对象 55" o:spid="_x0000_i1078" type="#_x0000_t75" style="width:30pt;height:12pt;mso-wrap-style:square;mso-position-horizontal-relative:page;mso-position-vertical-relative:page" o:ole="">
                  <v:imagedata r:id="rId90" o:title=""/>
                </v:shape>
                <o:OLEObject Type="Embed" ProgID="Equation.3" ShapeID="对象 55" DrawAspect="Content" ObjectID="_1842728415" r:id="rId91"/>
              </w:object>
            </w:r>
            <w:r>
              <w:rPr>
                <w:rFonts w:hint="eastAsia"/>
                <w:b/>
                <w:bCs/>
                <w:sz w:val="24"/>
              </w:rPr>
              <w:t xml:space="preserve">  (3) </w:t>
            </w:r>
            <w:r>
              <w:rPr>
                <w:rFonts w:hint="eastAsia"/>
                <w:b/>
                <w:bCs/>
                <w:sz w:val="24"/>
              </w:rPr>
              <w:t>力的方向上通过的距离：</w:t>
            </w:r>
            <w:r>
              <w:rPr>
                <w:b/>
                <w:bCs/>
                <w:sz w:val="24"/>
              </w:rPr>
              <w:t>s=</w:t>
            </w:r>
            <w:r>
              <w:rPr>
                <w:b/>
                <w:bCs/>
                <w:position w:val="-24"/>
                <w:sz w:val="24"/>
              </w:rPr>
              <w:object w:dxaOrig="320" w:dyaOrig="620" w14:anchorId="5D022552">
                <v:shape id="对象 56" o:spid="_x0000_i1079" type="#_x0000_t75" style="width:16.15pt;height:31.15pt;mso-wrap-style:square;mso-position-horizontal-relative:page;mso-position-vertical-relative:page" o:ole="">
                  <v:imagedata r:id="rId92" o:title=""/>
                </v:shape>
                <o:OLEObject Type="Embed" ProgID="Equation.3" ShapeID="对象 56" DrawAspect="Content" ObjectID="_1842728416" r:id="rId93"/>
              </w:object>
            </w:r>
            <w:r>
              <w:rPr>
                <w:b/>
                <w:bCs/>
                <w:sz w:val="24"/>
              </w:rPr>
              <w:t xml:space="preserve">(4) </w:t>
            </w:r>
            <w:r>
              <w:rPr>
                <w:rFonts w:hint="eastAsia"/>
                <w:b/>
                <w:bCs/>
                <w:sz w:val="24"/>
              </w:rPr>
              <w:t>力臂</w:t>
            </w:r>
            <w:r>
              <w:rPr>
                <w:b/>
                <w:bCs/>
                <w:position w:val="-10"/>
                <w:sz w:val="24"/>
              </w:rPr>
              <w:object w:dxaOrig="180" w:dyaOrig="340" w14:anchorId="365E9527">
                <v:shape id="对象 57" o:spid="_x0000_i1080" type="#_x0000_t75" style="width:9pt;height:16.9pt;mso-wrap-style:square;mso-position-horizontal-relative:page;mso-position-vertical-relative:page" o:ole="">
                  <v:imagedata r:id="rId94" o:title=""/>
                </v:shape>
                <o:OLEObject Type="Embed" ProgID="Equation.3" ShapeID="对象 57" DrawAspect="Content" ObjectID="_1842728417" r:id="rId95"/>
              </w:object>
            </w:r>
            <w:r>
              <w:rPr>
                <w:b/>
                <w:bCs/>
                <w:sz w:val="24"/>
              </w:rPr>
              <w:t>=</w:t>
            </w:r>
            <w:r>
              <w:rPr>
                <w:b/>
                <w:bCs/>
                <w:position w:val="-30"/>
                <w:sz w:val="24"/>
              </w:rPr>
              <w:object w:dxaOrig="560" w:dyaOrig="680" w14:anchorId="658CD541">
                <v:shape id="对象 58" o:spid="_x0000_i1081" type="#_x0000_t75" style="width:28.15pt;height:34.15pt;mso-wrap-style:square;mso-position-horizontal-relative:page;mso-position-vertical-relative:page" o:ole="">
                  <v:imagedata r:id="rId96" o:title=""/>
                </v:shape>
                <o:OLEObject Type="Embed" ProgID="Equation.3" ShapeID="对象 58" DrawAspect="Content" ObjectID="_1842728418" r:id="rId97"/>
              </w:object>
            </w:r>
            <w:r>
              <w:rPr>
                <w:rFonts w:hint="eastAsia"/>
                <w:b/>
                <w:bCs/>
                <w:sz w:val="24"/>
              </w:rPr>
              <w:t>（</w:t>
            </w:r>
            <w:r>
              <w:rPr>
                <w:rFonts w:hint="eastAsia"/>
                <w:b/>
                <w:bCs/>
                <w:sz w:val="24"/>
              </w:rPr>
              <w:t>5</w:t>
            </w:r>
            <w:r>
              <w:rPr>
                <w:rFonts w:hint="eastAsia"/>
                <w:b/>
                <w:bCs/>
                <w:sz w:val="24"/>
              </w:rPr>
              <w:t>）液体深度</w:t>
            </w:r>
            <w:r>
              <w:rPr>
                <w:b/>
                <w:bCs/>
                <w:position w:val="-28"/>
                <w:sz w:val="24"/>
              </w:rPr>
              <w:object w:dxaOrig="900" w:dyaOrig="660" w14:anchorId="66DE0184">
                <v:shape id="对象 59" o:spid="_x0000_i1082" type="#_x0000_t75" style="width:45pt;height:33pt;mso-wrap-style:square;mso-position-horizontal-relative:page;mso-position-vertical-relative:page" o:ole="">
                  <v:imagedata r:id="rId98" o:title=""/>
                </v:shape>
                <o:OLEObject Type="Embed" ProgID="Equation.3" ShapeID="对象 59" DrawAspect="Content" ObjectID="_1842728419" r:id="rId99"/>
              </w:object>
            </w:r>
            <w:r>
              <w:rPr>
                <w:b/>
                <w:bCs/>
                <w:sz w:val="24"/>
              </w:rPr>
              <w:t xml:space="preserve">  (6)</w:t>
            </w:r>
            <w:r>
              <w:rPr>
                <w:rFonts w:hint="eastAsia"/>
                <w:b/>
                <w:bCs/>
                <w:sz w:val="24"/>
              </w:rPr>
              <w:t>物体厚度</w:t>
            </w:r>
            <w:r>
              <w:rPr>
                <w:b/>
                <w:bCs/>
                <w:sz w:val="24"/>
              </w:rPr>
              <w:t>h=</w:t>
            </w:r>
            <w:r>
              <w:rPr>
                <w:b/>
                <w:bCs/>
                <w:position w:val="-24"/>
                <w:sz w:val="24"/>
              </w:rPr>
              <w:object w:dxaOrig="279" w:dyaOrig="620" w14:anchorId="6DED1C29">
                <v:shape id="对象 60" o:spid="_x0000_i1083" type="#_x0000_t75" style="width:13.9pt;height:31.15pt;mso-wrap-style:square;mso-position-horizontal-relative:page;mso-position-vertical-relative:page" o:ole="">
                  <v:imagedata r:id="rId100" o:title=""/>
                </v:shape>
                <o:OLEObject Type="Embed" ProgID="Equation.3" ShapeID="对象 60" DrawAspect="Content" ObjectID="_1842728420" r:id="rId101"/>
              </w:object>
            </w:r>
            <w:r>
              <w:rPr>
                <w:b/>
                <w:bCs/>
                <w:sz w:val="24"/>
              </w:rPr>
              <w:t xml:space="preserve">  a=</w:t>
            </w:r>
            <w:r>
              <w:rPr>
                <w:b/>
                <w:bCs/>
                <w:position w:val="-8"/>
                <w:sz w:val="24"/>
              </w:rPr>
              <w:object w:dxaOrig="420" w:dyaOrig="360" w14:anchorId="3C5E50B9">
                <v:shape id="对象 61" o:spid="_x0000_i1084" type="#_x0000_t75" style="width:21pt;height:18pt;mso-wrap-style:square;mso-position-horizontal-relative:page;mso-position-vertical-relative:page" o:ole="">
                  <v:imagedata r:id="rId102" o:title=""/>
                </v:shape>
                <o:OLEObject Type="Embed" ProgID="Equation.3" ShapeID="对象 61" DrawAspect="Content" ObjectID="_1842728421" r:id="rId103"/>
              </w:object>
            </w:r>
          </w:p>
        </w:tc>
        <w:tc>
          <w:tcPr>
            <w:tcW w:w="2290" w:type="dxa"/>
            <w:vAlign w:val="center"/>
          </w:tcPr>
          <w:p w14:paraId="4EAD28CB" w14:textId="77777777" w:rsidR="00835EAF" w:rsidRDefault="00835EAF">
            <w:pPr>
              <w:jc w:val="center"/>
              <w:rPr>
                <w:rFonts w:hint="eastAsia"/>
                <w:b/>
                <w:bCs/>
                <w:sz w:val="24"/>
              </w:rPr>
            </w:pPr>
            <w:r>
              <w:rPr>
                <w:b/>
                <w:bCs/>
                <w:sz w:val="24"/>
              </w:rPr>
              <w:t xml:space="preserve">Km </w:t>
            </w:r>
            <w:r>
              <w:rPr>
                <w:rFonts w:hint="eastAsia"/>
                <w:b/>
                <w:bCs/>
                <w:sz w:val="24"/>
              </w:rPr>
              <w:t>、</w:t>
            </w:r>
            <w:r>
              <w:rPr>
                <w:b/>
                <w:bCs/>
                <w:sz w:val="24"/>
              </w:rPr>
              <w:t>m</w:t>
            </w:r>
            <w:r>
              <w:rPr>
                <w:rFonts w:hint="eastAsia"/>
                <w:b/>
                <w:bCs/>
                <w:sz w:val="24"/>
              </w:rPr>
              <w:t>、</w:t>
            </w:r>
            <w:r>
              <w:rPr>
                <w:b/>
                <w:bCs/>
                <w:sz w:val="24"/>
              </w:rPr>
              <w:t>dm</w:t>
            </w:r>
            <w:r>
              <w:rPr>
                <w:rFonts w:hint="eastAsia"/>
                <w:b/>
                <w:bCs/>
                <w:sz w:val="24"/>
              </w:rPr>
              <w:t>、</w:t>
            </w:r>
            <w:r>
              <w:rPr>
                <w:b/>
                <w:bCs/>
                <w:sz w:val="24"/>
              </w:rPr>
              <w:t xml:space="preserve">cm </w:t>
            </w:r>
            <w:r>
              <w:rPr>
                <w:rFonts w:hint="eastAsia"/>
                <w:b/>
                <w:bCs/>
                <w:sz w:val="24"/>
              </w:rPr>
              <w:t>、</w:t>
            </w:r>
            <w:r>
              <w:rPr>
                <w:b/>
                <w:bCs/>
                <w:sz w:val="24"/>
              </w:rPr>
              <w:t>mm</w:t>
            </w:r>
            <w:r>
              <w:rPr>
                <w:rFonts w:hint="eastAsia"/>
                <w:b/>
                <w:bCs/>
                <w:sz w:val="24"/>
              </w:rPr>
              <w:t>等</w:t>
            </w:r>
          </w:p>
          <w:p w14:paraId="6402BFF2" w14:textId="77777777" w:rsidR="00835EAF" w:rsidRDefault="00835EAF">
            <w:pPr>
              <w:jc w:val="center"/>
              <w:rPr>
                <w:b/>
                <w:bCs/>
                <w:sz w:val="24"/>
              </w:rPr>
            </w:pPr>
            <w:r>
              <w:rPr>
                <w:rFonts w:hint="eastAsia"/>
                <w:b/>
                <w:bCs/>
                <w:sz w:val="24"/>
              </w:rPr>
              <w:t>1</w:t>
            </w:r>
            <w:r>
              <w:rPr>
                <w:b/>
                <w:bCs/>
                <w:sz w:val="24"/>
              </w:rPr>
              <w:t>km=1000m</w:t>
            </w:r>
          </w:p>
          <w:p w14:paraId="588A9CB3" w14:textId="77777777" w:rsidR="00835EAF" w:rsidRDefault="00835EAF">
            <w:pPr>
              <w:jc w:val="center"/>
              <w:rPr>
                <w:b/>
                <w:bCs/>
                <w:sz w:val="24"/>
              </w:rPr>
            </w:pPr>
            <w:r>
              <w:rPr>
                <w:b/>
                <w:bCs/>
                <w:sz w:val="24"/>
              </w:rPr>
              <w:t>1m=100cm</w:t>
            </w:r>
          </w:p>
        </w:tc>
      </w:tr>
      <w:tr w:rsidR="00000000" w14:paraId="1B3C6865" w14:textId="77777777">
        <w:trPr>
          <w:jc w:val="center"/>
        </w:trPr>
        <w:tc>
          <w:tcPr>
            <w:tcW w:w="1738" w:type="dxa"/>
            <w:vAlign w:val="center"/>
          </w:tcPr>
          <w:p w14:paraId="1D396AA1" w14:textId="77777777" w:rsidR="00835EAF" w:rsidRDefault="00835EAF">
            <w:pPr>
              <w:jc w:val="center"/>
              <w:rPr>
                <w:rFonts w:hint="eastAsia"/>
                <w:b/>
                <w:bCs/>
                <w:sz w:val="24"/>
              </w:rPr>
            </w:pPr>
            <w:r>
              <w:rPr>
                <w:rFonts w:hint="eastAsia"/>
                <w:b/>
                <w:bCs/>
                <w:sz w:val="24"/>
              </w:rPr>
              <w:t>面积（</w:t>
            </w:r>
            <w:r>
              <w:rPr>
                <w:rFonts w:hint="eastAsia"/>
                <w:b/>
                <w:bCs/>
                <w:sz w:val="24"/>
              </w:rPr>
              <w:t>S</w:t>
            </w:r>
            <w:r>
              <w:rPr>
                <w:rFonts w:hint="eastAsia"/>
                <w:b/>
                <w:bCs/>
                <w:sz w:val="24"/>
              </w:rPr>
              <w:t>）</w:t>
            </w:r>
          </w:p>
        </w:tc>
        <w:tc>
          <w:tcPr>
            <w:tcW w:w="6960" w:type="dxa"/>
            <w:vAlign w:val="center"/>
          </w:tcPr>
          <w:p w14:paraId="3EBC6300" w14:textId="77777777" w:rsidR="00835EAF" w:rsidRDefault="00835EAF">
            <w:pPr>
              <w:rPr>
                <w:b/>
                <w:bCs/>
                <w:sz w:val="24"/>
              </w:rPr>
            </w:pPr>
            <w:r>
              <w:rPr>
                <w:b/>
                <w:bCs/>
                <w:sz w:val="24"/>
              </w:rPr>
              <w:t xml:space="preserve">(1) </w:t>
            </w:r>
            <w:r>
              <w:rPr>
                <w:rFonts w:hint="eastAsia"/>
                <w:b/>
                <w:bCs/>
                <w:sz w:val="24"/>
              </w:rPr>
              <w:t xml:space="preserve">面积公式　</w:t>
            </w:r>
            <w:r>
              <w:rPr>
                <w:rFonts w:hint="eastAsia"/>
                <w:b/>
                <w:bCs/>
                <w:sz w:val="24"/>
              </w:rPr>
              <w:t>S</w:t>
            </w:r>
            <w:r>
              <w:rPr>
                <w:rFonts w:hint="eastAsia"/>
                <w:b/>
                <w:bCs/>
                <w:sz w:val="24"/>
              </w:rPr>
              <w:t>＝</w:t>
            </w:r>
            <w:r>
              <w:rPr>
                <w:b/>
                <w:bCs/>
                <w:sz w:val="24"/>
              </w:rPr>
              <w:t>ab S=a</w:t>
            </w:r>
            <w:r>
              <w:rPr>
                <w:b/>
                <w:bCs/>
                <w:sz w:val="24"/>
                <w:vertAlign w:val="superscript"/>
              </w:rPr>
              <w:t>2</w:t>
            </w:r>
            <w:r>
              <w:rPr>
                <w:b/>
                <w:bCs/>
                <w:sz w:val="24"/>
              </w:rPr>
              <w:t xml:space="preserve"> S=</w:t>
            </w:r>
            <w:r>
              <w:rPr>
                <w:rFonts w:ascii="宋体" w:hAnsi="宋体" w:hint="eastAsia"/>
                <w:b/>
                <w:bCs/>
                <w:sz w:val="24"/>
              </w:rPr>
              <w:t>π</w:t>
            </w:r>
            <w:r>
              <w:rPr>
                <w:b/>
                <w:bCs/>
                <w:sz w:val="24"/>
              </w:rPr>
              <w:t>R</w:t>
            </w:r>
            <w:r>
              <w:rPr>
                <w:b/>
                <w:bCs/>
                <w:sz w:val="24"/>
                <w:vertAlign w:val="superscript"/>
              </w:rPr>
              <w:t>2</w:t>
            </w:r>
            <w:r>
              <w:rPr>
                <w:b/>
                <w:bCs/>
                <w:sz w:val="24"/>
              </w:rPr>
              <w:t xml:space="preserve"> = </w:t>
            </w:r>
            <w:r>
              <w:rPr>
                <w:b/>
                <w:bCs/>
                <w:position w:val="-24"/>
                <w:sz w:val="24"/>
              </w:rPr>
              <w:object w:dxaOrig="240" w:dyaOrig="620" w14:anchorId="094B9E8E">
                <v:shape id="对象 62" o:spid="_x0000_i1085" type="#_x0000_t75" style="width:12pt;height:31.15pt;mso-wrap-style:square;mso-position-horizontal-relative:page;mso-position-vertical-relative:page" o:ole="">
                  <v:imagedata r:id="rId104" o:title=""/>
                </v:shape>
                <o:OLEObject Type="Embed" ProgID="Equation.3" ShapeID="对象 62" DrawAspect="Content" ObjectID="_1842728422" r:id="rId105"/>
              </w:object>
            </w:r>
            <w:r>
              <w:rPr>
                <w:rFonts w:ascii="宋体" w:hAnsi="宋体" w:hint="eastAsia"/>
                <w:b/>
                <w:bCs/>
                <w:sz w:val="24"/>
              </w:rPr>
              <w:t>π</w:t>
            </w:r>
            <w:r>
              <w:rPr>
                <w:rFonts w:ascii="宋体" w:hAnsi="宋体"/>
                <w:b/>
                <w:bCs/>
                <w:sz w:val="24"/>
              </w:rPr>
              <w:t>D</w:t>
            </w:r>
            <w:r>
              <w:rPr>
                <w:b/>
                <w:bCs/>
                <w:sz w:val="24"/>
                <w:vertAlign w:val="superscript"/>
              </w:rPr>
              <w:t>2</w:t>
            </w:r>
            <w:r>
              <w:rPr>
                <w:b/>
                <w:bCs/>
                <w:sz w:val="24"/>
              </w:rPr>
              <w:t xml:space="preserve"> </w:t>
            </w:r>
            <w:r>
              <w:rPr>
                <w:rFonts w:hint="eastAsia"/>
                <w:b/>
                <w:bCs/>
                <w:sz w:val="24"/>
              </w:rPr>
              <w:t xml:space="preserve">　</w:t>
            </w:r>
          </w:p>
          <w:p w14:paraId="5C2EDFE6" w14:textId="77777777" w:rsidR="00835EAF" w:rsidRDefault="00835EAF">
            <w:pPr>
              <w:rPr>
                <w:rFonts w:hint="eastAsia"/>
                <w:b/>
                <w:bCs/>
                <w:sz w:val="24"/>
              </w:rPr>
            </w:pPr>
            <w:r>
              <w:rPr>
                <w:b/>
                <w:bCs/>
                <w:sz w:val="24"/>
              </w:rPr>
              <w:t xml:space="preserve">(2) </w:t>
            </w:r>
            <w:r>
              <w:rPr>
                <w:rFonts w:hint="eastAsia"/>
                <w:b/>
                <w:bCs/>
                <w:sz w:val="24"/>
              </w:rPr>
              <w:t>体积公式</w:t>
            </w:r>
            <w:r>
              <w:rPr>
                <w:b/>
                <w:bCs/>
                <w:position w:val="-24"/>
                <w:sz w:val="24"/>
              </w:rPr>
              <w:object w:dxaOrig="620" w:dyaOrig="620" w14:anchorId="350E5CCB">
                <v:shape id="对象 63" o:spid="_x0000_i1086" type="#_x0000_t75" style="width:31.15pt;height:31.15pt;mso-wrap-style:square;mso-position-horizontal-relative:page;mso-position-vertical-relative:page" o:ole="">
                  <v:imagedata r:id="rId106" o:title=""/>
                </v:shape>
                <o:OLEObject Type="Embed" ProgID="Equation.3" ShapeID="对象 63" DrawAspect="Content" ObjectID="_1842728423" r:id="rId107"/>
              </w:object>
            </w:r>
            <w:r>
              <w:rPr>
                <w:b/>
                <w:bCs/>
                <w:sz w:val="24"/>
              </w:rPr>
              <w:t xml:space="preserve"> (</w:t>
            </w:r>
            <w:r>
              <w:rPr>
                <w:rFonts w:hint="eastAsia"/>
                <w:b/>
                <w:bCs/>
                <w:sz w:val="24"/>
              </w:rPr>
              <w:t>3)</w:t>
            </w:r>
            <w:r>
              <w:rPr>
                <w:b/>
                <w:bCs/>
                <w:sz w:val="24"/>
              </w:rPr>
              <w:t xml:space="preserve"> </w:t>
            </w:r>
            <w:r>
              <w:rPr>
                <w:rFonts w:hint="eastAsia"/>
                <w:b/>
                <w:bCs/>
                <w:sz w:val="24"/>
              </w:rPr>
              <w:t xml:space="preserve">压强公式　</w:t>
            </w:r>
            <w:r>
              <w:rPr>
                <w:b/>
                <w:bCs/>
                <w:position w:val="-24"/>
                <w:sz w:val="24"/>
              </w:rPr>
              <w:object w:dxaOrig="660" w:dyaOrig="620" w14:anchorId="030A9BDC">
                <v:shape id="对象 64" o:spid="_x0000_i1087" type="#_x0000_t75" style="width:33pt;height:31.15pt;mso-position-horizontal-relative:page;mso-position-vertical-relative:page" o:ole="">
                  <v:fill o:detectmouseclick="t"/>
                  <v:imagedata r:id="rId108" o:title=""/>
                </v:shape>
                <o:OLEObject Type="Embed" ProgID="Equation.3" ShapeID="对象 64" DrawAspect="Content" ObjectID="_1842728424" r:id="rId109"/>
              </w:object>
            </w:r>
          </w:p>
        </w:tc>
        <w:tc>
          <w:tcPr>
            <w:tcW w:w="2290" w:type="dxa"/>
            <w:vAlign w:val="center"/>
          </w:tcPr>
          <w:p w14:paraId="0D505FC9" w14:textId="77777777" w:rsidR="00835EAF" w:rsidRDefault="00835EAF">
            <w:pPr>
              <w:jc w:val="center"/>
              <w:rPr>
                <w:b/>
                <w:bCs/>
                <w:sz w:val="24"/>
                <w:lang w:val="de-DE"/>
              </w:rPr>
            </w:pPr>
            <w:r>
              <w:rPr>
                <w:b/>
                <w:bCs/>
                <w:sz w:val="24"/>
                <w:lang w:val="de-DE"/>
              </w:rPr>
              <w:t>1m</w:t>
            </w:r>
            <w:r>
              <w:rPr>
                <w:b/>
                <w:bCs/>
                <w:sz w:val="24"/>
                <w:vertAlign w:val="superscript"/>
                <w:lang w:val="de-DE"/>
              </w:rPr>
              <w:t>2</w:t>
            </w:r>
            <w:r>
              <w:rPr>
                <w:b/>
                <w:bCs/>
                <w:sz w:val="24"/>
                <w:lang w:val="de-DE"/>
              </w:rPr>
              <w:t>=10</w:t>
            </w:r>
            <w:r>
              <w:rPr>
                <w:b/>
                <w:bCs/>
                <w:sz w:val="24"/>
                <w:vertAlign w:val="superscript"/>
                <w:lang w:val="de-DE"/>
              </w:rPr>
              <w:t>2</w:t>
            </w:r>
            <w:r>
              <w:rPr>
                <w:b/>
                <w:bCs/>
                <w:sz w:val="24"/>
                <w:lang w:val="de-DE"/>
              </w:rPr>
              <w:t>dm</w:t>
            </w:r>
            <w:r>
              <w:rPr>
                <w:b/>
                <w:bCs/>
                <w:sz w:val="24"/>
                <w:vertAlign w:val="superscript"/>
                <w:lang w:val="de-DE"/>
              </w:rPr>
              <w:t>2</w:t>
            </w:r>
          </w:p>
          <w:p w14:paraId="5F7764B4" w14:textId="77777777" w:rsidR="00835EAF" w:rsidRDefault="00835EAF">
            <w:pPr>
              <w:jc w:val="center"/>
              <w:rPr>
                <w:b/>
                <w:bCs/>
                <w:sz w:val="24"/>
                <w:lang w:val="de-DE"/>
              </w:rPr>
            </w:pPr>
            <w:r>
              <w:rPr>
                <w:b/>
                <w:bCs/>
                <w:sz w:val="24"/>
                <w:lang w:val="de-DE"/>
              </w:rPr>
              <w:t>1dm</w:t>
            </w:r>
            <w:r>
              <w:rPr>
                <w:b/>
                <w:bCs/>
                <w:sz w:val="24"/>
                <w:vertAlign w:val="superscript"/>
                <w:lang w:val="de-DE"/>
              </w:rPr>
              <w:t>2</w:t>
            </w:r>
            <w:r>
              <w:rPr>
                <w:b/>
                <w:bCs/>
                <w:sz w:val="24"/>
                <w:lang w:val="de-DE"/>
              </w:rPr>
              <w:t>=10</w:t>
            </w:r>
            <w:r>
              <w:rPr>
                <w:b/>
                <w:bCs/>
                <w:sz w:val="24"/>
                <w:vertAlign w:val="superscript"/>
                <w:lang w:val="de-DE"/>
              </w:rPr>
              <w:t>2</w:t>
            </w:r>
            <w:r>
              <w:rPr>
                <w:b/>
                <w:bCs/>
                <w:sz w:val="24"/>
                <w:lang w:val="de-DE"/>
              </w:rPr>
              <w:t>cm</w:t>
            </w:r>
            <w:r>
              <w:rPr>
                <w:b/>
                <w:bCs/>
                <w:sz w:val="24"/>
                <w:vertAlign w:val="superscript"/>
                <w:lang w:val="de-DE"/>
              </w:rPr>
              <w:t>2</w:t>
            </w:r>
          </w:p>
          <w:p w14:paraId="025F408F" w14:textId="77777777" w:rsidR="00835EAF" w:rsidRDefault="00835EAF">
            <w:pPr>
              <w:jc w:val="center"/>
              <w:rPr>
                <w:b/>
                <w:bCs/>
                <w:sz w:val="24"/>
                <w:lang w:val="de-DE"/>
              </w:rPr>
            </w:pPr>
            <w:r>
              <w:rPr>
                <w:b/>
                <w:bCs/>
                <w:sz w:val="24"/>
                <w:lang w:val="de-DE"/>
              </w:rPr>
              <w:t>1cm</w:t>
            </w:r>
            <w:r>
              <w:rPr>
                <w:b/>
                <w:bCs/>
                <w:sz w:val="24"/>
                <w:vertAlign w:val="superscript"/>
                <w:lang w:val="de-DE"/>
              </w:rPr>
              <w:t>2</w:t>
            </w:r>
            <w:r>
              <w:rPr>
                <w:b/>
                <w:bCs/>
                <w:sz w:val="24"/>
                <w:lang w:val="de-DE"/>
              </w:rPr>
              <w:t>=10</w:t>
            </w:r>
            <w:r>
              <w:rPr>
                <w:b/>
                <w:bCs/>
                <w:sz w:val="24"/>
                <w:vertAlign w:val="superscript"/>
                <w:lang w:val="de-DE"/>
              </w:rPr>
              <w:t>2</w:t>
            </w:r>
            <w:r>
              <w:rPr>
                <w:b/>
                <w:bCs/>
                <w:sz w:val="24"/>
                <w:lang w:val="de-DE"/>
              </w:rPr>
              <w:t>mm</w:t>
            </w:r>
            <w:r>
              <w:rPr>
                <w:b/>
                <w:bCs/>
                <w:sz w:val="24"/>
                <w:vertAlign w:val="superscript"/>
                <w:lang w:val="de-DE"/>
              </w:rPr>
              <w:t>2</w:t>
            </w:r>
          </w:p>
        </w:tc>
      </w:tr>
      <w:tr w:rsidR="00000000" w14:paraId="65A19302" w14:textId="77777777">
        <w:trPr>
          <w:jc w:val="center"/>
        </w:trPr>
        <w:tc>
          <w:tcPr>
            <w:tcW w:w="1738" w:type="dxa"/>
            <w:vAlign w:val="center"/>
          </w:tcPr>
          <w:p w14:paraId="777DB83E" w14:textId="77777777" w:rsidR="00835EAF" w:rsidRDefault="00835EAF">
            <w:pPr>
              <w:jc w:val="center"/>
              <w:rPr>
                <w:rFonts w:hint="eastAsia"/>
                <w:b/>
                <w:bCs/>
                <w:sz w:val="24"/>
              </w:rPr>
            </w:pPr>
            <w:r>
              <w:rPr>
                <w:rFonts w:hint="eastAsia"/>
                <w:b/>
                <w:bCs/>
                <w:sz w:val="24"/>
              </w:rPr>
              <w:t>体积（</w:t>
            </w:r>
            <w:r>
              <w:rPr>
                <w:rFonts w:hint="eastAsia"/>
                <w:b/>
                <w:bCs/>
                <w:sz w:val="24"/>
              </w:rPr>
              <w:t>V</w:t>
            </w:r>
            <w:r>
              <w:rPr>
                <w:rFonts w:hint="eastAsia"/>
                <w:b/>
                <w:bCs/>
                <w:sz w:val="24"/>
              </w:rPr>
              <w:t>）</w:t>
            </w:r>
          </w:p>
        </w:tc>
        <w:tc>
          <w:tcPr>
            <w:tcW w:w="6960" w:type="dxa"/>
            <w:vAlign w:val="center"/>
          </w:tcPr>
          <w:p w14:paraId="2D12134B" w14:textId="77777777" w:rsidR="00835EAF" w:rsidRDefault="00835EAF">
            <w:pPr>
              <w:rPr>
                <w:rFonts w:hint="eastAsia"/>
                <w:b/>
                <w:bCs/>
                <w:sz w:val="24"/>
              </w:rPr>
            </w:pPr>
            <w:r>
              <w:rPr>
                <w:b/>
                <w:bCs/>
                <w:sz w:val="24"/>
              </w:rPr>
              <w:t xml:space="preserve">(1) </w:t>
            </w:r>
            <w:r>
              <w:rPr>
                <w:rFonts w:hint="eastAsia"/>
                <w:b/>
                <w:bCs/>
                <w:sz w:val="24"/>
              </w:rPr>
              <w:t>数学公式</w:t>
            </w:r>
            <w:r>
              <w:rPr>
                <w:b/>
                <w:bCs/>
                <w:sz w:val="24"/>
              </w:rPr>
              <w:t>V</w:t>
            </w:r>
            <w:r>
              <w:rPr>
                <w:rFonts w:hint="eastAsia"/>
                <w:b/>
                <w:bCs/>
                <w:sz w:val="24"/>
                <w:vertAlign w:val="subscript"/>
              </w:rPr>
              <w:t>正</w:t>
            </w:r>
            <w:r>
              <w:rPr>
                <w:b/>
                <w:bCs/>
                <w:sz w:val="24"/>
              </w:rPr>
              <w:t>=a</w:t>
            </w:r>
            <w:r>
              <w:rPr>
                <w:b/>
                <w:bCs/>
                <w:sz w:val="24"/>
                <w:vertAlign w:val="superscript"/>
              </w:rPr>
              <w:t>3</w:t>
            </w:r>
            <w:r>
              <w:rPr>
                <w:rFonts w:hint="eastAsia"/>
                <w:b/>
                <w:bCs/>
                <w:sz w:val="24"/>
              </w:rPr>
              <w:t xml:space="preserve">　</w:t>
            </w:r>
            <w:r>
              <w:rPr>
                <w:b/>
                <w:bCs/>
                <w:sz w:val="24"/>
              </w:rPr>
              <w:t>V</w:t>
            </w:r>
            <w:r>
              <w:rPr>
                <w:rFonts w:hint="eastAsia"/>
                <w:b/>
                <w:bCs/>
                <w:sz w:val="24"/>
                <w:vertAlign w:val="subscript"/>
              </w:rPr>
              <w:t>长</w:t>
            </w:r>
            <w:r>
              <w:rPr>
                <w:b/>
                <w:bCs/>
                <w:sz w:val="24"/>
              </w:rPr>
              <w:t>=Sh=abh V</w:t>
            </w:r>
            <w:r>
              <w:rPr>
                <w:rFonts w:hint="eastAsia"/>
                <w:b/>
                <w:bCs/>
                <w:sz w:val="24"/>
                <w:vertAlign w:val="subscript"/>
              </w:rPr>
              <w:t>柱</w:t>
            </w:r>
            <w:r>
              <w:rPr>
                <w:rFonts w:hint="eastAsia"/>
                <w:b/>
                <w:bCs/>
                <w:sz w:val="24"/>
              </w:rPr>
              <w:t>＝</w:t>
            </w:r>
            <w:r>
              <w:rPr>
                <w:rFonts w:hint="eastAsia"/>
                <w:b/>
                <w:bCs/>
                <w:sz w:val="24"/>
              </w:rPr>
              <w:t>S</w:t>
            </w:r>
            <w:r>
              <w:rPr>
                <w:b/>
                <w:bCs/>
                <w:sz w:val="24"/>
              </w:rPr>
              <w:t xml:space="preserve">h </w:t>
            </w:r>
            <w:r>
              <w:rPr>
                <w:rFonts w:hint="eastAsia"/>
                <w:b/>
                <w:bCs/>
                <w:sz w:val="24"/>
              </w:rPr>
              <w:t>V</w:t>
            </w:r>
            <w:r>
              <w:rPr>
                <w:rFonts w:hint="eastAsia"/>
                <w:b/>
                <w:bCs/>
                <w:sz w:val="24"/>
              </w:rPr>
              <w:t>球＝</w:t>
            </w:r>
            <w:r>
              <w:rPr>
                <w:b/>
                <w:bCs/>
                <w:position w:val="-24"/>
                <w:sz w:val="24"/>
              </w:rPr>
              <w:object w:dxaOrig="240" w:dyaOrig="620" w14:anchorId="4909FEAB">
                <v:shape id="对象 65" o:spid="_x0000_i1088" type="#_x0000_t75" style="width:12pt;height:31.15pt;mso-wrap-style:square;mso-position-horizontal-relative:page;mso-position-vertical-relative:page" o:ole="">
                  <v:imagedata r:id="rId110" o:title=""/>
                </v:shape>
                <o:OLEObject Type="Embed" ProgID="Equation.3" ShapeID="对象 65" DrawAspect="Content" ObjectID="_1842728425" r:id="rId111"/>
              </w:object>
            </w:r>
            <w:r>
              <w:rPr>
                <w:rFonts w:ascii="宋体" w:hAnsi="宋体" w:hint="eastAsia"/>
                <w:b/>
                <w:bCs/>
                <w:sz w:val="24"/>
              </w:rPr>
              <w:t>π</w:t>
            </w:r>
            <w:r>
              <w:rPr>
                <w:rFonts w:ascii="宋体" w:hAnsi="宋体" w:hint="eastAsia"/>
                <w:b/>
                <w:bCs/>
                <w:sz w:val="24"/>
              </w:rPr>
              <w:t>R</w:t>
            </w:r>
            <w:r>
              <w:rPr>
                <w:rFonts w:ascii="宋体" w:hAnsi="宋体" w:hint="eastAsia"/>
                <w:b/>
                <w:bCs/>
                <w:sz w:val="24"/>
                <w:vertAlign w:val="superscript"/>
              </w:rPr>
              <w:t>3</w:t>
            </w:r>
            <w:r>
              <w:rPr>
                <w:rFonts w:hint="eastAsia"/>
                <w:b/>
                <w:bCs/>
                <w:sz w:val="24"/>
              </w:rPr>
              <w:t xml:space="preserve">　</w:t>
            </w:r>
            <w:r>
              <w:rPr>
                <w:b/>
                <w:bCs/>
                <w:sz w:val="24"/>
              </w:rPr>
              <w:t xml:space="preserve">(2) </w:t>
            </w:r>
            <w:r>
              <w:rPr>
                <w:rFonts w:hint="eastAsia"/>
                <w:b/>
                <w:bCs/>
                <w:sz w:val="24"/>
              </w:rPr>
              <w:t>密度公式</w:t>
            </w:r>
            <w:r>
              <w:rPr>
                <w:b/>
                <w:bCs/>
                <w:position w:val="-28"/>
                <w:sz w:val="24"/>
              </w:rPr>
              <w:object w:dxaOrig="700" w:dyaOrig="660" w14:anchorId="1F7BC55C">
                <v:shape id="对象 66" o:spid="_x0000_i1089" type="#_x0000_t75" style="width:34.9pt;height:33pt;mso-wrap-style:square;mso-position-horizontal-relative:page;mso-position-vertical-relative:page" o:ole="">
                  <v:imagedata r:id="rId112" o:title=""/>
                </v:shape>
                <o:OLEObject Type="Embed" ProgID="Equation.3" ShapeID="对象 66" DrawAspect="Content" ObjectID="_1842728426" r:id="rId113"/>
              </w:object>
            </w:r>
            <w:r>
              <w:rPr>
                <w:rFonts w:hint="eastAsia"/>
                <w:b/>
                <w:bCs/>
                <w:sz w:val="24"/>
              </w:rPr>
              <w:t xml:space="preserve">　</w:t>
            </w:r>
            <w:r>
              <w:rPr>
                <w:rFonts w:hint="eastAsia"/>
                <w:b/>
                <w:bCs/>
                <w:sz w:val="24"/>
              </w:rPr>
              <w:t>(</w:t>
            </w:r>
            <w:r>
              <w:rPr>
                <w:b/>
                <w:bCs/>
                <w:sz w:val="24"/>
              </w:rPr>
              <w:t>3</w:t>
            </w:r>
            <w:r>
              <w:rPr>
                <w:rFonts w:hint="eastAsia"/>
                <w:b/>
                <w:bCs/>
                <w:sz w:val="24"/>
              </w:rPr>
              <w:t>)</w:t>
            </w:r>
            <w:r>
              <w:rPr>
                <w:rFonts w:hint="eastAsia"/>
                <w:b/>
                <w:bCs/>
                <w:sz w:val="24"/>
              </w:rPr>
              <w:t>用量筒或量杯</w:t>
            </w:r>
            <w:r>
              <w:rPr>
                <w:b/>
                <w:bCs/>
                <w:sz w:val="24"/>
              </w:rPr>
              <w:t>V=V</w:t>
            </w:r>
            <w:r>
              <w:rPr>
                <w:b/>
                <w:bCs/>
                <w:sz w:val="24"/>
                <w:vertAlign w:val="subscript"/>
              </w:rPr>
              <w:t>2</w:t>
            </w:r>
            <w:r>
              <w:rPr>
                <w:rFonts w:hint="eastAsia"/>
                <w:b/>
                <w:bCs/>
                <w:sz w:val="24"/>
              </w:rPr>
              <w:t>－</w:t>
            </w:r>
            <w:r>
              <w:rPr>
                <w:b/>
                <w:bCs/>
                <w:sz w:val="24"/>
              </w:rPr>
              <w:t>V</w:t>
            </w:r>
            <w:r>
              <w:rPr>
                <w:b/>
                <w:bCs/>
                <w:sz w:val="24"/>
                <w:vertAlign w:val="subscript"/>
              </w:rPr>
              <w:t xml:space="preserve">1 </w:t>
            </w:r>
            <w:r>
              <w:rPr>
                <w:b/>
                <w:bCs/>
                <w:sz w:val="24"/>
              </w:rPr>
              <w:t xml:space="preserve">(4) </w:t>
            </w:r>
            <w:r>
              <w:rPr>
                <w:rFonts w:hint="eastAsia"/>
                <w:b/>
                <w:bCs/>
                <w:sz w:val="24"/>
              </w:rPr>
              <w:t>阿基米德原理　浸没时</w:t>
            </w:r>
            <w:r>
              <w:rPr>
                <w:rFonts w:hint="eastAsia"/>
                <w:b/>
                <w:bCs/>
                <w:sz w:val="24"/>
              </w:rPr>
              <w:t>V</w:t>
            </w:r>
            <w:r>
              <w:rPr>
                <w:rFonts w:hint="eastAsia"/>
                <w:b/>
                <w:bCs/>
                <w:sz w:val="24"/>
              </w:rPr>
              <w:t>＝</w:t>
            </w:r>
            <w:r>
              <w:rPr>
                <w:b/>
                <w:bCs/>
                <w:sz w:val="24"/>
              </w:rPr>
              <w:t>V</w:t>
            </w:r>
            <w:r>
              <w:rPr>
                <w:rFonts w:hint="eastAsia"/>
                <w:b/>
                <w:bCs/>
                <w:sz w:val="24"/>
                <w:vertAlign w:val="subscript"/>
              </w:rPr>
              <w:t>排</w:t>
            </w:r>
            <w:r>
              <w:rPr>
                <w:rFonts w:hint="eastAsia"/>
                <w:b/>
                <w:bCs/>
                <w:sz w:val="24"/>
              </w:rPr>
              <w:t>＝</w:t>
            </w:r>
            <w:r>
              <w:rPr>
                <w:rFonts w:hint="eastAsia"/>
                <w:b/>
                <w:bCs/>
                <w:sz w:val="24"/>
              </w:rPr>
              <w:t>F</w:t>
            </w:r>
            <w:r>
              <w:rPr>
                <w:rFonts w:hint="eastAsia"/>
                <w:b/>
                <w:bCs/>
                <w:sz w:val="24"/>
                <w:vertAlign w:val="subscript"/>
              </w:rPr>
              <w:t>浮</w:t>
            </w:r>
            <w:r>
              <w:rPr>
                <w:b/>
                <w:bCs/>
                <w:sz w:val="24"/>
              </w:rPr>
              <w:t>/</w:t>
            </w:r>
            <w:r>
              <w:rPr>
                <w:rFonts w:ascii="宋体" w:hAnsi="宋体" w:hint="eastAsia"/>
                <w:b/>
                <w:bCs/>
                <w:sz w:val="24"/>
              </w:rPr>
              <w:t>ρ</w:t>
            </w:r>
            <w:r>
              <w:rPr>
                <w:rFonts w:ascii="宋体" w:hAnsi="宋体" w:hint="eastAsia"/>
                <w:b/>
                <w:bCs/>
                <w:sz w:val="24"/>
                <w:vertAlign w:val="subscript"/>
              </w:rPr>
              <w:t>液</w:t>
            </w:r>
            <w:r>
              <w:rPr>
                <w:rFonts w:ascii="宋体" w:hAnsi="宋体"/>
                <w:b/>
                <w:bCs/>
                <w:sz w:val="24"/>
              </w:rPr>
              <w:t>g</w:t>
            </w:r>
            <w:r>
              <w:rPr>
                <w:rFonts w:ascii="宋体" w:hAnsi="宋体" w:hint="eastAsia"/>
                <w:b/>
                <w:bCs/>
                <w:sz w:val="24"/>
              </w:rPr>
              <w:t>部分露出时</w:t>
            </w:r>
            <w:r>
              <w:rPr>
                <w:b/>
                <w:bCs/>
                <w:sz w:val="24"/>
              </w:rPr>
              <w:t>V</w:t>
            </w:r>
            <w:r>
              <w:rPr>
                <w:rFonts w:hint="eastAsia"/>
                <w:b/>
                <w:bCs/>
                <w:sz w:val="24"/>
                <w:vertAlign w:val="subscript"/>
              </w:rPr>
              <w:t>排</w:t>
            </w:r>
            <w:r>
              <w:rPr>
                <w:rFonts w:hint="eastAsia"/>
                <w:b/>
                <w:bCs/>
                <w:sz w:val="24"/>
              </w:rPr>
              <w:t>＝</w:t>
            </w:r>
            <w:r>
              <w:rPr>
                <w:b/>
                <w:bCs/>
                <w:sz w:val="24"/>
              </w:rPr>
              <w:t>V</w:t>
            </w:r>
            <w:r>
              <w:rPr>
                <w:rFonts w:hint="eastAsia"/>
                <w:b/>
                <w:bCs/>
                <w:sz w:val="24"/>
                <w:vertAlign w:val="subscript"/>
              </w:rPr>
              <w:t>物</w:t>
            </w:r>
            <w:r>
              <w:rPr>
                <w:rFonts w:hint="eastAsia"/>
                <w:b/>
                <w:bCs/>
                <w:sz w:val="24"/>
              </w:rPr>
              <w:t>－</w:t>
            </w:r>
            <w:r>
              <w:rPr>
                <w:rFonts w:hint="eastAsia"/>
                <w:b/>
                <w:bCs/>
                <w:sz w:val="24"/>
              </w:rPr>
              <w:t>V</w:t>
            </w:r>
            <w:r>
              <w:rPr>
                <w:rFonts w:hint="eastAsia"/>
                <w:b/>
                <w:bCs/>
                <w:sz w:val="24"/>
                <w:vertAlign w:val="subscript"/>
              </w:rPr>
              <w:t>露</w:t>
            </w:r>
          </w:p>
        </w:tc>
        <w:tc>
          <w:tcPr>
            <w:tcW w:w="2290" w:type="dxa"/>
            <w:vAlign w:val="center"/>
          </w:tcPr>
          <w:p w14:paraId="297AE5F6" w14:textId="77777777" w:rsidR="00835EAF" w:rsidRDefault="00835EAF">
            <w:pPr>
              <w:jc w:val="center"/>
              <w:rPr>
                <w:b/>
                <w:bCs/>
                <w:sz w:val="24"/>
                <w:lang w:val="de-DE"/>
              </w:rPr>
            </w:pPr>
            <w:r>
              <w:rPr>
                <w:b/>
                <w:bCs/>
                <w:sz w:val="24"/>
                <w:lang w:val="de-DE"/>
              </w:rPr>
              <w:t>1m</w:t>
            </w:r>
            <w:r>
              <w:rPr>
                <w:b/>
                <w:bCs/>
                <w:sz w:val="24"/>
                <w:vertAlign w:val="superscript"/>
                <w:lang w:val="de-DE"/>
              </w:rPr>
              <w:t>3</w:t>
            </w:r>
            <w:r>
              <w:rPr>
                <w:b/>
                <w:bCs/>
                <w:sz w:val="24"/>
                <w:lang w:val="de-DE"/>
              </w:rPr>
              <w:t>=10</w:t>
            </w:r>
            <w:r>
              <w:rPr>
                <w:b/>
                <w:bCs/>
                <w:sz w:val="24"/>
                <w:vertAlign w:val="superscript"/>
                <w:lang w:val="de-DE"/>
              </w:rPr>
              <w:t>3</w:t>
            </w:r>
            <w:r>
              <w:rPr>
                <w:b/>
                <w:bCs/>
                <w:sz w:val="24"/>
                <w:lang w:val="de-DE"/>
              </w:rPr>
              <w:t>dm</w:t>
            </w:r>
            <w:r>
              <w:rPr>
                <w:b/>
                <w:bCs/>
                <w:sz w:val="24"/>
                <w:vertAlign w:val="superscript"/>
                <w:lang w:val="de-DE"/>
              </w:rPr>
              <w:t>3</w:t>
            </w:r>
          </w:p>
          <w:p w14:paraId="6AD4CD4E" w14:textId="77777777" w:rsidR="00835EAF" w:rsidRDefault="00835EAF">
            <w:pPr>
              <w:jc w:val="center"/>
              <w:rPr>
                <w:b/>
                <w:bCs/>
                <w:sz w:val="24"/>
                <w:lang w:val="de-DE"/>
              </w:rPr>
            </w:pPr>
          </w:p>
          <w:p w14:paraId="00D5195C" w14:textId="77777777" w:rsidR="00835EAF" w:rsidRDefault="00835EAF">
            <w:pPr>
              <w:jc w:val="center"/>
              <w:rPr>
                <w:b/>
                <w:bCs/>
                <w:sz w:val="24"/>
                <w:lang w:val="de-DE"/>
              </w:rPr>
            </w:pPr>
            <w:r>
              <w:rPr>
                <w:b/>
                <w:bCs/>
                <w:sz w:val="24"/>
                <w:lang w:val="de-DE"/>
              </w:rPr>
              <w:t>1dm</w:t>
            </w:r>
            <w:r>
              <w:rPr>
                <w:b/>
                <w:bCs/>
                <w:sz w:val="24"/>
                <w:vertAlign w:val="superscript"/>
                <w:lang w:val="de-DE"/>
              </w:rPr>
              <w:t>3</w:t>
            </w:r>
            <w:r>
              <w:rPr>
                <w:b/>
                <w:bCs/>
                <w:sz w:val="24"/>
                <w:lang w:val="de-DE"/>
              </w:rPr>
              <w:t>=10</w:t>
            </w:r>
            <w:r>
              <w:rPr>
                <w:b/>
                <w:bCs/>
                <w:sz w:val="24"/>
                <w:vertAlign w:val="superscript"/>
                <w:lang w:val="de-DE"/>
              </w:rPr>
              <w:t>3</w:t>
            </w:r>
            <w:r>
              <w:rPr>
                <w:b/>
                <w:bCs/>
                <w:sz w:val="24"/>
                <w:lang w:val="de-DE"/>
              </w:rPr>
              <w:t>cm</w:t>
            </w:r>
            <w:r>
              <w:rPr>
                <w:b/>
                <w:bCs/>
                <w:sz w:val="24"/>
                <w:vertAlign w:val="superscript"/>
                <w:lang w:val="de-DE"/>
              </w:rPr>
              <w:t>3</w:t>
            </w:r>
          </w:p>
          <w:p w14:paraId="0A3A80D1" w14:textId="77777777" w:rsidR="00835EAF" w:rsidRDefault="00835EAF">
            <w:pPr>
              <w:jc w:val="center"/>
              <w:rPr>
                <w:b/>
                <w:bCs/>
                <w:sz w:val="24"/>
                <w:lang w:val="de-DE"/>
              </w:rPr>
            </w:pPr>
          </w:p>
          <w:p w14:paraId="016C93B8" w14:textId="77777777" w:rsidR="00835EAF" w:rsidRDefault="00835EAF">
            <w:pPr>
              <w:jc w:val="center"/>
              <w:rPr>
                <w:b/>
                <w:bCs/>
                <w:sz w:val="24"/>
                <w:lang w:val="de-DE"/>
              </w:rPr>
            </w:pPr>
            <w:r>
              <w:rPr>
                <w:b/>
                <w:bCs/>
                <w:sz w:val="24"/>
                <w:lang w:val="de-DE"/>
              </w:rPr>
              <w:t>1cm</w:t>
            </w:r>
            <w:r>
              <w:rPr>
                <w:b/>
                <w:bCs/>
                <w:sz w:val="24"/>
                <w:vertAlign w:val="superscript"/>
                <w:lang w:val="de-DE"/>
              </w:rPr>
              <w:t>3</w:t>
            </w:r>
            <w:r>
              <w:rPr>
                <w:b/>
                <w:bCs/>
                <w:sz w:val="24"/>
                <w:lang w:val="de-DE"/>
              </w:rPr>
              <w:t>=10</w:t>
            </w:r>
            <w:r>
              <w:rPr>
                <w:b/>
                <w:bCs/>
                <w:sz w:val="24"/>
                <w:vertAlign w:val="superscript"/>
                <w:lang w:val="de-DE"/>
              </w:rPr>
              <w:t>3</w:t>
            </w:r>
            <w:r>
              <w:rPr>
                <w:b/>
                <w:bCs/>
                <w:sz w:val="24"/>
                <w:lang w:val="de-DE"/>
              </w:rPr>
              <w:t>mm</w:t>
            </w:r>
            <w:r>
              <w:rPr>
                <w:b/>
                <w:bCs/>
                <w:sz w:val="24"/>
                <w:vertAlign w:val="superscript"/>
                <w:lang w:val="de-DE"/>
              </w:rPr>
              <w:t>3</w:t>
            </w:r>
          </w:p>
          <w:p w14:paraId="3D6BA4E4" w14:textId="77777777" w:rsidR="00835EAF" w:rsidRDefault="00835EAF">
            <w:pPr>
              <w:jc w:val="center"/>
              <w:rPr>
                <w:b/>
                <w:bCs/>
                <w:sz w:val="24"/>
                <w:lang w:val="de-DE"/>
              </w:rPr>
            </w:pPr>
          </w:p>
        </w:tc>
      </w:tr>
      <w:tr w:rsidR="00000000" w14:paraId="7208BF50" w14:textId="77777777">
        <w:trPr>
          <w:jc w:val="center"/>
        </w:trPr>
        <w:tc>
          <w:tcPr>
            <w:tcW w:w="1738" w:type="dxa"/>
            <w:vAlign w:val="center"/>
          </w:tcPr>
          <w:p w14:paraId="0291AF10" w14:textId="77777777" w:rsidR="00835EAF" w:rsidRDefault="00835EAF">
            <w:pPr>
              <w:jc w:val="center"/>
              <w:rPr>
                <w:rFonts w:hint="eastAsia"/>
                <w:b/>
                <w:bCs/>
                <w:sz w:val="24"/>
              </w:rPr>
            </w:pPr>
            <w:r>
              <w:rPr>
                <w:rFonts w:hint="eastAsia"/>
                <w:b/>
                <w:bCs/>
                <w:sz w:val="24"/>
              </w:rPr>
              <w:t>时间（</w:t>
            </w:r>
            <w:r>
              <w:rPr>
                <w:b/>
                <w:bCs/>
                <w:sz w:val="24"/>
              </w:rPr>
              <w:t>t</w:t>
            </w:r>
            <w:r>
              <w:rPr>
                <w:rFonts w:hint="eastAsia"/>
                <w:b/>
                <w:bCs/>
                <w:sz w:val="24"/>
              </w:rPr>
              <w:t>）</w:t>
            </w:r>
          </w:p>
        </w:tc>
        <w:tc>
          <w:tcPr>
            <w:tcW w:w="6960" w:type="dxa"/>
            <w:vAlign w:val="center"/>
          </w:tcPr>
          <w:p w14:paraId="29F5AB8A" w14:textId="77777777" w:rsidR="00835EAF" w:rsidRDefault="00835EAF">
            <w:pPr>
              <w:rPr>
                <w:rFonts w:hint="eastAsia"/>
                <w:b/>
                <w:bCs/>
                <w:sz w:val="24"/>
              </w:rPr>
            </w:pPr>
            <w:r>
              <w:rPr>
                <w:rFonts w:hint="eastAsia"/>
                <w:b/>
                <w:bCs/>
                <w:sz w:val="24"/>
              </w:rPr>
              <w:t>（</w:t>
            </w:r>
            <w:r>
              <w:rPr>
                <w:rFonts w:hint="eastAsia"/>
                <w:b/>
                <w:bCs/>
                <w:sz w:val="24"/>
              </w:rPr>
              <w:t>1</w:t>
            </w:r>
            <w:r>
              <w:rPr>
                <w:rFonts w:hint="eastAsia"/>
                <w:b/>
                <w:bCs/>
                <w:sz w:val="24"/>
              </w:rPr>
              <w:t>）速度定义</w:t>
            </w:r>
            <w:r>
              <w:rPr>
                <w:b/>
                <w:bCs/>
                <w:position w:val="-24"/>
                <w:sz w:val="24"/>
              </w:rPr>
              <w:object w:dxaOrig="540" w:dyaOrig="620" w14:anchorId="6A4F1FBA">
                <v:shape id="对象 67" o:spid="_x0000_i1090" type="#_x0000_t75" style="width:27pt;height:31.15pt;mso-wrap-style:square;mso-position-horizontal-relative:page;mso-position-vertical-relative:page" o:ole="">
                  <v:imagedata r:id="rId114" o:title=""/>
                </v:shape>
                <o:OLEObject Type="Embed" ProgID="Equation.3" ShapeID="对象 67" DrawAspect="Content" ObjectID="_1842728427" r:id="rId115"/>
              </w:object>
            </w:r>
            <w:r>
              <w:rPr>
                <w:rFonts w:hint="eastAsia"/>
                <w:b/>
                <w:bCs/>
                <w:sz w:val="24"/>
              </w:rPr>
              <w:t>（</w:t>
            </w:r>
            <w:r>
              <w:rPr>
                <w:rFonts w:hint="eastAsia"/>
                <w:b/>
                <w:bCs/>
                <w:sz w:val="24"/>
              </w:rPr>
              <w:t>2</w:t>
            </w:r>
            <w:r>
              <w:rPr>
                <w:rFonts w:hint="eastAsia"/>
                <w:b/>
                <w:bCs/>
                <w:sz w:val="24"/>
              </w:rPr>
              <w:t>）功率</w:t>
            </w:r>
            <w:r>
              <w:rPr>
                <w:b/>
                <w:bCs/>
                <w:position w:val="-24"/>
                <w:sz w:val="24"/>
              </w:rPr>
              <w:object w:dxaOrig="639" w:dyaOrig="620" w14:anchorId="78812372">
                <v:shape id="对象 68" o:spid="_x0000_i1091" type="#_x0000_t75" style="width:31.9pt;height:31.15pt;mso-wrap-style:square;mso-position-horizontal-relative:page;mso-position-vertical-relative:page" o:ole="">
                  <v:imagedata r:id="rId116" o:title=""/>
                </v:shape>
                <o:OLEObject Type="Embed" ProgID="Equation.3" ShapeID="对象 68" DrawAspect="Content" ObjectID="_1842728428" r:id="rId117"/>
              </w:object>
            </w:r>
            <w:r>
              <w:rPr>
                <w:rFonts w:hint="eastAsia"/>
                <w:b/>
                <w:bCs/>
                <w:sz w:val="24"/>
              </w:rPr>
              <w:t xml:space="preserve">　（</w:t>
            </w:r>
            <w:r>
              <w:rPr>
                <w:rFonts w:hint="eastAsia"/>
                <w:b/>
                <w:bCs/>
                <w:sz w:val="24"/>
              </w:rPr>
              <w:t>3</w:t>
            </w:r>
            <w:r>
              <w:rPr>
                <w:rFonts w:hint="eastAsia"/>
                <w:b/>
                <w:bCs/>
                <w:sz w:val="24"/>
              </w:rPr>
              <w:t>）用钟表测量</w:t>
            </w:r>
          </w:p>
        </w:tc>
        <w:tc>
          <w:tcPr>
            <w:tcW w:w="2290" w:type="dxa"/>
            <w:vAlign w:val="center"/>
          </w:tcPr>
          <w:p w14:paraId="50C2A5D9" w14:textId="77777777" w:rsidR="00835EAF" w:rsidRDefault="00835EAF">
            <w:pPr>
              <w:jc w:val="center"/>
              <w:rPr>
                <w:b/>
                <w:bCs/>
                <w:sz w:val="24"/>
              </w:rPr>
            </w:pPr>
            <w:r>
              <w:rPr>
                <w:b/>
                <w:bCs/>
                <w:sz w:val="24"/>
              </w:rPr>
              <w:t>1h=60min</w:t>
            </w:r>
          </w:p>
          <w:p w14:paraId="56616912" w14:textId="77777777" w:rsidR="00835EAF" w:rsidRDefault="00835EAF">
            <w:pPr>
              <w:jc w:val="center"/>
              <w:rPr>
                <w:b/>
                <w:bCs/>
                <w:sz w:val="24"/>
              </w:rPr>
            </w:pPr>
            <w:r>
              <w:rPr>
                <w:b/>
                <w:bCs/>
                <w:sz w:val="24"/>
              </w:rPr>
              <w:t>1min=60s</w:t>
            </w:r>
          </w:p>
        </w:tc>
      </w:tr>
      <w:tr w:rsidR="00000000" w14:paraId="1CE6047B" w14:textId="77777777">
        <w:trPr>
          <w:trHeight w:val="1325"/>
          <w:jc w:val="center"/>
        </w:trPr>
        <w:tc>
          <w:tcPr>
            <w:tcW w:w="1738" w:type="dxa"/>
            <w:vAlign w:val="center"/>
          </w:tcPr>
          <w:p w14:paraId="54A04FDB" w14:textId="77777777" w:rsidR="00835EAF" w:rsidRDefault="00835EAF">
            <w:pPr>
              <w:jc w:val="center"/>
              <w:rPr>
                <w:rFonts w:hint="eastAsia"/>
                <w:b/>
                <w:bCs/>
                <w:sz w:val="24"/>
              </w:rPr>
            </w:pPr>
            <w:r>
              <w:rPr>
                <w:rFonts w:hint="eastAsia"/>
                <w:b/>
                <w:bCs/>
                <w:sz w:val="24"/>
              </w:rPr>
              <w:t>速度（</w:t>
            </w:r>
            <w:r>
              <w:rPr>
                <w:b/>
                <w:bCs/>
                <w:position w:val="-6"/>
                <w:sz w:val="24"/>
              </w:rPr>
              <w:object w:dxaOrig="180" w:dyaOrig="220" w14:anchorId="0D39B671">
                <v:shape id="对象 69" o:spid="_x0000_i1092" type="#_x0000_t75" style="width:9pt;height:10.9pt;mso-wrap-style:square;mso-position-horizontal-relative:page;mso-position-vertical-relative:page" o:ole="">
                  <v:imagedata r:id="rId118" o:title=""/>
                </v:shape>
                <o:OLEObject Type="Embed" ProgID="Equation.3" ShapeID="对象 69" DrawAspect="Content" ObjectID="_1842728429" r:id="rId119"/>
              </w:object>
            </w:r>
            <w:r>
              <w:rPr>
                <w:rFonts w:hint="eastAsia"/>
                <w:b/>
                <w:bCs/>
                <w:sz w:val="24"/>
              </w:rPr>
              <w:t>）</w:t>
            </w:r>
          </w:p>
        </w:tc>
        <w:tc>
          <w:tcPr>
            <w:tcW w:w="6960" w:type="dxa"/>
            <w:vAlign w:val="center"/>
          </w:tcPr>
          <w:p w14:paraId="25245EB3" w14:textId="77777777" w:rsidR="00835EAF" w:rsidRDefault="00835EAF">
            <w:pPr>
              <w:rPr>
                <w:rFonts w:hint="eastAsia"/>
                <w:b/>
                <w:bCs/>
                <w:sz w:val="24"/>
              </w:rPr>
            </w:pPr>
            <w:r>
              <w:rPr>
                <w:rFonts w:hint="eastAsia"/>
                <w:b/>
                <w:bCs/>
                <w:sz w:val="24"/>
              </w:rPr>
              <w:t>（</w:t>
            </w:r>
            <w:r>
              <w:rPr>
                <w:rFonts w:hint="eastAsia"/>
                <w:b/>
                <w:bCs/>
                <w:sz w:val="24"/>
              </w:rPr>
              <w:t>1</w:t>
            </w:r>
            <w:r>
              <w:rPr>
                <w:rFonts w:hint="eastAsia"/>
                <w:b/>
                <w:bCs/>
                <w:sz w:val="24"/>
              </w:rPr>
              <w:t>）</w:t>
            </w:r>
            <w:r>
              <w:rPr>
                <w:b/>
                <w:bCs/>
                <w:position w:val="-24"/>
                <w:sz w:val="24"/>
              </w:rPr>
              <w:object w:dxaOrig="560" w:dyaOrig="620" w14:anchorId="7A18C16C">
                <v:shape id="对象 70" o:spid="_x0000_i1093" type="#_x0000_t75" style="width:28.15pt;height:31.15pt;mso-wrap-style:square;mso-position-horizontal-relative:page;mso-position-vertical-relative:page" o:ole="">
                  <v:imagedata r:id="rId120" o:title=""/>
                </v:shape>
                <o:OLEObject Type="Embed" ProgID="Equation.3" ShapeID="对象 70" DrawAspect="Content" ObjectID="_1842728430" r:id="rId121"/>
              </w:object>
            </w:r>
            <w:r>
              <w:rPr>
                <w:rFonts w:hint="eastAsia"/>
                <w:b/>
                <w:bCs/>
                <w:sz w:val="24"/>
              </w:rPr>
              <w:t xml:space="preserve">　</w:t>
            </w:r>
            <w:r>
              <w:rPr>
                <w:b/>
                <w:bCs/>
                <w:sz w:val="24"/>
              </w:rPr>
              <w:t xml:space="preserve"> </w:t>
            </w:r>
            <w:r>
              <w:rPr>
                <w:rFonts w:hint="eastAsia"/>
                <w:b/>
                <w:bCs/>
                <w:sz w:val="24"/>
              </w:rPr>
              <w:t>（</w:t>
            </w:r>
            <w:r>
              <w:rPr>
                <w:rFonts w:hint="eastAsia"/>
                <w:b/>
                <w:bCs/>
                <w:sz w:val="24"/>
              </w:rPr>
              <w:t>2</w:t>
            </w:r>
            <w:r>
              <w:rPr>
                <w:rFonts w:hint="eastAsia"/>
                <w:b/>
                <w:bCs/>
                <w:sz w:val="24"/>
              </w:rPr>
              <w:t>）</w:t>
            </w:r>
            <w:r>
              <w:rPr>
                <w:b/>
                <w:bCs/>
                <w:position w:val="-24"/>
                <w:sz w:val="24"/>
              </w:rPr>
              <w:object w:dxaOrig="1780" w:dyaOrig="620" w14:anchorId="22C14B2A">
                <v:shape id="对象 71" o:spid="_x0000_i1094" type="#_x0000_t75" style="width:88.9pt;height:31.15pt;mso-wrap-style:square;mso-position-horizontal-relative:page;mso-position-vertical-relative:page" o:ole="">
                  <v:imagedata r:id="rId122" o:title=""/>
                </v:shape>
                <o:OLEObject Type="Embed" ProgID="Equation.3" ShapeID="对象 71" DrawAspect="Content" ObjectID="_1842728431" r:id="rId123"/>
              </w:object>
            </w:r>
            <w:r>
              <w:rPr>
                <w:rFonts w:hint="eastAsia"/>
                <w:b/>
                <w:bCs/>
                <w:sz w:val="24"/>
              </w:rPr>
              <w:t xml:space="preserve">　则</w:t>
            </w:r>
            <w:r>
              <w:rPr>
                <w:b/>
                <w:bCs/>
                <w:position w:val="-24"/>
                <w:sz w:val="24"/>
              </w:rPr>
              <w:object w:dxaOrig="639" w:dyaOrig="620" w14:anchorId="6C6D58B5">
                <v:shape id="对象 72" o:spid="_x0000_i1095" type="#_x0000_t75" style="width:31.9pt;height:31.15pt;mso-wrap-style:square;mso-position-horizontal-relative:page;mso-position-vertical-relative:page" o:ole="">
                  <v:imagedata r:id="rId124" o:title=""/>
                </v:shape>
                <o:OLEObject Type="Embed" ProgID="Equation.3" ShapeID="对象 72" DrawAspect="Content" ObjectID="_1842728432" r:id="rId125"/>
              </w:object>
            </w:r>
          </w:p>
          <w:p w14:paraId="7F51C035" w14:textId="77777777" w:rsidR="00835EAF" w:rsidRDefault="00835EAF">
            <w:pPr>
              <w:rPr>
                <w:rFonts w:hint="eastAsia"/>
                <w:b/>
                <w:bCs/>
                <w:sz w:val="24"/>
              </w:rPr>
            </w:pPr>
            <w:r>
              <w:rPr>
                <w:rFonts w:ascii="Tahoma" w:hAnsi="Tahoma" w:cs="Tahoma"/>
                <w:b/>
                <w:color w:val="333333"/>
                <w:sz w:val="24"/>
              </w:rPr>
              <w:t>声速</w:t>
            </w:r>
            <w:r>
              <w:rPr>
                <w:rFonts w:ascii="Tahoma" w:hAnsi="Tahoma" w:cs="Tahoma"/>
                <w:b/>
                <w:color w:val="333333"/>
                <w:sz w:val="24"/>
              </w:rPr>
              <w:t>υ= 340m / s</w:t>
            </w:r>
            <w:r>
              <w:rPr>
                <w:rFonts w:ascii="Tahoma" w:hAnsi="Tahoma" w:cs="Tahoma"/>
                <w:b/>
                <w:color w:val="333333"/>
                <w:sz w:val="24"/>
              </w:rPr>
              <w:br/>
            </w:r>
            <w:r>
              <w:rPr>
                <w:rFonts w:ascii="Tahoma" w:hAnsi="Tahoma" w:cs="Tahoma"/>
                <w:b/>
                <w:color w:val="333333"/>
                <w:sz w:val="24"/>
              </w:rPr>
              <w:t>光速</w:t>
            </w:r>
            <w:r>
              <w:rPr>
                <w:rFonts w:ascii="Tahoma" w:hAnsi="Tahoma" w:cs="Tahoma"/>
                <w:b/>
                <w:color w:val="333333"/>
                <w:sz w:val="24"/>
              </w:rPr>
              <w:t>C = 3×108 m /s</w:t>
            </w:r>
          </w:p>
        </w:tc>
        <w:tc>
          <w:tcPr>
            <w:tcW w:w="2290" w:type="dxa"/>
            <w:vAlign w:val="center"/>
          </w:tcPr>
          <w:p w14:paraId="7E47A085" w14:textId="77777777" w:rsidR="00835EAF" w:rsidRDefault="00835EAF">
            <w:pPr>
              <w:jc w:val="center"/>
              <w:rPr>
                <w:rFonts w:hint="eastAsia"/>
                <w:b/>
                <w:bCs/>
                <w:sz w:val="24"/>
              </w:rPr>
            </w:pPr>
            <w:r>
              <w:rPr>
                <w:rFonts w:hint="eastAsia"/>
                <w:b/>
                <w:bCs/>
                <w:sz w:val="24"/>
              </w:rPr>
              <w:t>1</w:t>
            </w:r>
            <w:r>
              <w:rPr>
                <w:b/>
                <w:bCs/>
                <w:sz w:val="24"/>
              </w:rPr>
              <w:t>m/s=3.6km/h</w:t>
            </w:r>
          </w:p>
        </w:tc>
      </w:tr>
      <w:tr w:rsidR="00000000" w14:paraId="68A68215" w14:textId="77777777">
        <w:trPr>
          <w:jc w:val="center"/>
        </w:trPr>
        <w:tc>
          <w:tcPr>
            <w:tcW w:w="1738" w:type="dxa"/>
            <w:vAlign w:val="center"/>
          </w:tcPr>
          <w:p w14:paraId="3F46A765" w14:textId="77777777" w:rsidR="00835EAF" w:rsidRDefault="00835EAF">
            <w:pPr>
              <w:jc w:val="center"/>
              <w:rPr>
                <w:rFonts w:hint="eastAsia"/>
                <w:b/>
                <w:bCs/>
                <w:sz w:val="24"/>
              </w:rPr>
            </w:pPr>
            <w:r>
              <w:rPr>
                <w:rFonts w:hint="eastAsia"/>
                <w:b/>
                <w:bCs/>
                <w:sz w:val="24"/>
              </w:rPr>
              <w:t>质量（</w:t>
            </w:r>
            <w:r>
              <w:rPr>
                <w:b/>
                <w:bCs/>
                <w:sz w:val="24"/>
              </w:rPr>
              <w:t>m</w:t>
            </w:r>
            <w:r>
              <w:rPr>
                <w:rFonts w:hint="eastAsia"/>
                <w:b/>
                <w:bCs/>
                <w:sz w:val="24"/>
              </w:rPr>
              <w:t>）</w:t>
            </w:r>
          </w:p>
        </w:tc>
        <w:tc>
          <w:tcPr>
            <w:tcW w:w="6960" w:type="dxa"/>
            <w:vAlign w:val="center"/>
          </w:tcPr>
          <w:p w14:paraId="149096D3" w14:textId="77777777" w:rsidR="00835EAF" w:rsidRDefault="00835EAF">
            <w:pPr>
              <w:rPr>
                <w:rFonts w:hint="eastAsia"/>
                <w:b/>
                <w:bCs/>
                <w:sz w:val="24"/>
              </w:rPr>
            </w:pPr>
            <w:r>
              <w:rPr>
                <w:b/>
                <w:bCs/>
                <w:sz w:val="24"/>
              </w:rPr>
              <w:t>(1)</w:t>
            </w:r>
            <w:r>
              <w:rPr>
                <w:rFonts w:hint="eastAsia"/>
                <w:b/>
                <w:bCs/>
                <w:sz w:val="24"/>
              </w:rPr>
              <w:t>重力公式</w:t>
            </w:r>
            <w:r>
              <w:rPr>
                <w:b/>
                <w:bCs/>
                <w:position w:val="-28"/>
                <w:sz w:val="24"/>
              </w:rPr>
              <w:object w:dxaOrig="700" w:dyaOrig="660" w14:anchorId="39F0F86A">
                <v:shape id="对象 73" o:spid="_x0000_i1096" type="#_x0000_t75" style="width:34.9pt;height:33pt;mso-wrap-style:square;mso-position-horizontal-relative:page;mso-position-vertical-relative:page" o:ole="">
                  <v:imagedata r:id="rId126" o:title=""/>
                </v:shape>
                <o:OLEObject Type="Embed" ProgID="Equation.3" ShapeID="对象 73" DrawAspect="Content" ObjectID="_1842728433" r:id="rId127"/>
              </w:object>
            </w:r>
            <w:r>
              <w:rPr>
                <w:rFonts w:hint="eastAsia"/>
                <w:b/>
                <w:bCs/>
                <w:sz w:val="24"/>
              </w:rPr>
              <w:t xml:space="preserve">　</w:t>
            </w:r>
          </w:p>
          <w:p w14:paraId="09F6DAEC" w14:textId="77777777" w:rsidR="00835EAF" w:rsidRDefault="00835EAF">
            <w:pPr>
              <w:rPr>
                <w:b/>
                <w:bCs/>
                <w:sz w:val="24"/>
              </w:rPr>
            </w:pPr>
            <w:r>
              <w:rPr>
                <w:rFonts w:hint="eastAsia"/>
                <w:b/>
                <w:bCs/>
                <w:sz w:val="24"/>
              </w:rPr>
              <w:lastRenderedPageBreak/>
              <w:t>（</w:t>
            </w:r>
            <w:r>
              <w:rPr>
                <w:rFonts w:hint="eastAsia"/>
                <w:b/>
                <w:bCs/>
                <w:sz w:val="24"/>
              </w:rPr>
              <w:t>2</w:t>
            </w:r>
            <w:r>
              <w:rPr>
                <w:rFonts w:hint="eastAsia"/>
                <w:b/>
                <w:bCs/>
                <w:sz w:val="24"/>
              </w:rPr>
              <w:t xml:space="preserve">）功的公式　</w:t>
            </w:r>
            <w:r>
              <w:rPr>
                <w:b/>
                <w:bCs/>
                <w:position w:val="-10"/>
                <w:sz w:val="24"/>
              </w:rPr>
              <w:object w:dxaOrig="1480" w:dyaOrig="320" w14:anchorId="6C76BA45">
                <v:shape id="对象 74" o:spid="_x0000_i1097" type="#_x0000_t75" style="width:73.9pt;height:16.15pt;mso-wrap-style:square;mso-position-horizontal-relative:page;mso-position-vertical-relative:page" o:ole="">
                  <v:imagedata r:id="rId128" o:title=""/>
                </v:shape>
                <o:OLEObject Type="Embed" ProgID="Equation.3" ShapeID="对象 74" DrawAspect="Content" ObjectID="_1842728434" r:id="rId129"/>
              </w:object>
            </w:r>
            <w:r>
              <w:rPr>
                <w:b/>
                <w:bCs/>
                <w:position w:val="-28"/>
                <w:sz w:val="24"/>
              </w:rPr>
              <w:object w:dxaOrig="780" w:dyaOrig="660" w14:anchorId="21D4D903">
                <v:shape id="对象 75" o:spid="_x0000_i1098" type="#_x0000_t75" style="width:39pt;height:33pt;mso-wrap-style:square;mso-position-horizontal-relative:page;mso-position-vertical-relative:page" o:ole="">
                  <v:imagedata r:id="rId130" o:title=""/>
                </v:shape>
                <o:OLEObject Type="Embed" ProgID="Equation.3" ShapeID="对象 75" DrawAspect="Content" ObjectID="_1842728435" r:id="rId131"/>
              </w:object>
            </w:r>
          </w:p>
          <w:p w14:paraId="5E394109" w14:textId="77777777" w:rsidR="00835EAF" w:rsidRDefault="00835EAF">
            <w:pPr>
              <w:rPr>
                <w:rFonts w:hint="eastAsia"/>
                <w:b/>
                <w:bCs/>
                <w:sz w:val="24"/>
              </w:rPr>
            </w:pPr>
            <w:r>
              <w:rPr>
                <w:b/>
                <w:bCs/>
                <w:sz w:val="24"/>
              </w:rPr>
              <w:t>(3)</w:t>
            </w:r>
            <w:r>
              <w:rPr>
                <w:rFonts w:hint="eastAsia"/>
                <w:b/>
                <w:bCs/>
                <w:sz w:val="24"/>
              </w:rPr>
              <w:t>密度公式</w:t>
            </w:r>
            <w:r>
              <w:rPr>
                <w:b/>
                <w:bCs/>
                <w:position w:val="-10"/>
                <w:sz w:val="24"/>
              </w:rPr>
              <w:object w:dxaOrig="820" w:dyaOrig="320" w14:anchorId="7D9609F3">
                <v:shape id="对象 76" o:spid="_x0000_i1099" type="#_x0000_t75" style="width:40.9pt;height:16.15pt;mso-wrap-style:square;mso-position-horizontal-relative:page;mso-position-vertical-relative:page" o:ole="">
                  <v:imagedata r:id="rId132" o:title=""/>
                </v:shape>
                <o:OLEObject Type="Embed" ProgID="Equation.3" ShapeID="对象 76" DrawAspect="Content" ObjectID="_1842728436" r:id="rId133"/>
              </w:object>
            </w:r>
            <w:r>
              <w:rPr>
                <w:rFonts w:hint="eastAsia"/>
                <w:b/>
                <w:bCs/>
                <w:sz w:val="24"/>
              </w:rPr>
              <w:t xml:space="preserve">　（</w:t>
            </w:r>
            <w:r>
              <w:rPr>
                <w:rFonts w:hint="eastAsia"/>
                <w:b/>
                <w:bCs/>
                <w:sz w:val="24"/>
              </w:rPr>
              <w:t>4</w:t>
            </w:r>
            <w:r>
              <w:rPr>
                <w:rFonts w:hint="eastAsia"/>
                <w:b/>
                <w:bCs/>
                <w:sz w:val="24"/>
              </w:rPr>
              <w:t>）用天平测量</w:t>
            </w:r>
          </w:p>
        </w:tc>
        <w:tc>
          <w:tcPr>
            <w:tcW w:w="2290" w:type="dxa"/>
            <w:vAlign w:val="center"/>
          </w:tcPr>
          <w:p w14:paraId="5580E40A" w14:textId="77777777" w:rsidR="00835EAF" w:rsidRDefault="00835EAF">
            <w:pPr>
              <w:jc w:val="center"/>
              <w:rPr>
                <w:b/>
                <w:bCs/>
                <w:sz w:val="24"/>
              </w:rPr>
            </w:pPr>
            <w:r>
              <w:rPr>
                <w:b/>
                <w:bCs/>
                <w:sz w:val="24"/>
              </w:rPr>
              <w:lastRenderedPageBreak/>
              <w:t>1t=1000kg</w:t>
            </w:r>
          </w:p>
          <w:p w14:paraId="4CB93171" w14:textId="77777777" w:rsidR="00835EAF" w:rsidRDefault="00835EAF">
            <w:pPr>
              <w:jc w:val="center"/>
              <w:rPr>
                <w:b/>
                <w:bCs/>
                <w:sz w:val="24"/>
              </w:rPr>
            </w:pPr>
            <w:r>
              <w:rPr>
                <w:b/>
                <w:bCs/>
                <w:sz w:val="24"/>
              </w:rPr>
              <w:t>1kg=1000g</w:t>
            </w:r>
          </w:p>
          <w:p w14:paraId="77AAA5C6" w14:textId="77777777" w:rsidR="00835EAF" w:rsidRDefault="00835EAF">
            <w:pPr>
              <w:jc w:val="center"/>
              <w:rPr>
                <w:b/>
                <w:bCs/>
                <w:sz w:val="24"/>
              </w:rPr>
            </w:pPr>
            <w:r>
              <w:rPr>
                <w:b/>
                <w:bCs/>
                <w:sz w:val="24"/>
              </w:rPr>
              <w:t>1g=1000mg</w:t>
            </w:r>
          </w:p>
        </w:tc>
      </w:tr>
      <w:tr w:rsidR="00000000" w14:paraId="7A273669" w14:textId="77777777">
        <w:trPr>
          <w:jc w:val="center"/>
        </w:trPr>
        <w:tc>
          <w:tcPr>
            <w:tcW w:w="1738" w:type="dxa"/>
            <w:vAlign w:val="center"/>
          </w:tcPr>
          <w:p w14:paraId="56D941DC" w14:textId="77777777" w:rsidR="00835EAF" w:rsidRDefault="00835EAF">
            <w:pPr>
              <w:jc w:val="center"/>
              <w:rPr>
                <w:rFonts w:hint="eastAsia"/>
                <w:b/>
                <w:bCs/>
                <w:sz w:val="24"/>
              </w:rPr>
            </w:pPr>
            <w:r>
              <w:rPr>
                <w:rFonts w:hint="eastAsia"/>
                <w:b/>
                <w:bCs/>
                <w:sz w:val="24"/>
              </w:rPr>
              <w:t>密度（</w:t>
            </w:r>
            <w:r>
              <w:rPr>
                <w:rFonts w:ascii="宋体" w:hAnsi="宋体" w:hint="eastAsia"/>
                <w:b/>
                <w:bCs/>
                <w:sz w:val="24"/>
              </w:rPr>
              <w:t>ρ</w:t>
            </w:r>
            <w:r>
              <w:rPr>
                <w:rFonts w:hint="eastAsia"/>
                <w:b/>
                <w:bCs/>
                <w:sz w:val="24"/>
              </w:rPr>
              <w:t>）</w:t>
            </w:r>
          </w:p>
        </w:tc>
        <w:tc>
          <w:tcPr>
            <w:tcW w:w="6960" w:type="dxa"/>
            <w:vAlign w:val="center"/>
          </w:tcPr>
          <w:p w14:paraId="67C073C7" w14:textId="77777777" w:rsidR="00835EAF" w:rsidRDefault="00835EAF">
            <w:pPr>
              <w:rPr>
                <w:rFonts w:hint="eastAsia"/>
                <w:b/>
                <w:bCs/>
                <w:sz w:val="24"/>
              </w:rPr>
            </w:pPr>
            <w:r>
              <w:rPr>
                <w:b/>
                <w:bCs/>
                <w:sz w:val="24"/>
              </w:rPr>
              <w:t>(1)</w:t>
            </w:r>
            <w:r>
              <w:rPr>
                <w:b/>
                <w:bCs/>
                <w:position w:val="-24"/>
                <w:sz w:val="24"/>
              </w:rPr>
              <w:object w:dxaOrig="700" w:dyaOrig="620" w14:anchorId="0008A285">
                <v:shape id="对象 77" o:spid="_x0000_i1100" type="#_x0000_t75" style="width:34.9pt;height:31.15pt;mso-wrap-style:square;mso-position-horizontal-relative:page;mso-position-vertical-relative:page" o:ole="">
                  <v:imagedata r:id="rId134" o:title=""/>
                </v:shape>
                <o:OLEObject Type="Embed" ProgID="Equation.3" ShapeID="对象 77" DrawAspect="Content" ObjectID="_1842728437" r:id="rId135"/>
              </w:object>
            </w:r>
            <w:r>
              <w:rPr>
                <w:b/>
                <w:bCs/>
                <w:sz w:val="24"/>
              </w:rPr>
              <w:t xml:space="preserve"> </w:t>
            </w:r>
            <w:r>
              <w:rPr>
                <w:b/>
                <w:bCs/>
                <w:position w:val="-28"/>
                <w:sz w:val="24"/>
              </w:rPr>
              <w:object w:dxaOrig="700" w:dyaOrig="660" w14:anchorId="664F89E0">
                <v:shape id="对象 78" o:spid="_x0000_i1101" type="#_x0000_t75" style="width:34.9pt;height:33pt;mso-wrap-style:square;mso-position-horizontal-relative:page;mso-position-vertical-relative:page" o:ole="">
                  <v:imagedata r:id="rId126" o:title=""/>
                </v:shape>
                <o:OLEObject Type="Embed" ProgID="Equation.3" ShapeID="对象 78" DrawAspect="Content" ObjectID="_1842728438" r:id="rId136"/>
              </w:object>
            </w:r>
            <w:r>
              <w:rPr>
                <w:rFonts w:hint="eastAsia"/>
                <w:b/>
                <w:bCs/>
                <w:sz w:val="24"/>
              </w:rPr>
              <w:t>有</w:t>
            </w:r>
            <w:r>
              <w:rPr>
                <w:b/>
                <w:bCs/>
                <w:position w:val="-28"/>
                <w:sz w:val="24"/>
              </w:rPr>
              <w:object w:dxaOrig="840" w:dyaOrig="660" w14:anchorId="1469541C">
                <v:shape id="对象 79" o:spid="_x0000_i1102" type="#_x0000_t75" style="width:42pt;height:33pt;mso-wrap-style:square;mso-position-horizontal-relative:page;mso-position-vertical-relative:page" o:ole="">
                  <v:imagedata r:id="rId137" o:title=""/>
                </v:shape>
                <o:OLEObject Type="Embed" ProgID="Equation.3" ShapeID="对象 79" DrawAspect="Content" ObjectID="_1842728439" r:id="rId138"/>
              </w:object>
            </w:r>
            <w:r>
              <w:rPr>
                <w:b/>
                <w:bCs/>
                <w:sz w:val="24"/>
              </w:rPr>
              <w:t xml:space="preserve"> </w:t>
            </w:r>
          </w:p>
          <w:p w14:paraId="5D2697D8" w14:textId="77777777" w:rsidR="00835EAF" w:rsidRDefault="00835EAF">
            <w:pPr>
              <w:rPr>
                <w:rFonts w:hint="eastAsia"/>
                <w:b/>
                <w:bCs/>
                <w:sz w:val="24"/>
              </w:rPr>
            </w:pPr>
            <w:r>
              <w:rPr>
                <w:b/>
                <w:bCs/>
                <w:sz w:val="24"/>
              </w:rPr>
              <w:t>(2)</w:t>
            </w:r>
            <w:r>
              <w:rPr>
                <w:rFonts w:hint="eastAsia"/>
                <w:b/>
                <w:bCs/>
                <w:sz w:val="24"/>
              </w:rPr>
              <w:t>压强公式</w:t>
            </w:r>
            <w:r>
              <w:rPr>
                <w:b/>
                <w:bCs/>
                <w:position w:val="-10"/>
                <w:sz w:val="24"/>
              </w:rPr>
              <w:object w:dxaOrig="859" w:dyaOrig="320" w14:anchorId="27CC6F58">
                <v:shape id="对象 80" o:spid="_x0000_i1103" type="#_x0000_t75" style="width:43.15pt;height:16.15pt;mso-wrap-style:square;mso-position-horizontal-relative:page;mso-position-vertical-relative:page" o:ole="">
                  <v:imagedata r:id="rId139" o:title=""/>
                </v:shape>
                <o:OLEObject Type="Embed" ProgID="Equation.3" ShapeID="对象 80" DrawAspect="Content" ObjectID="_1842728440" r:id="rId140"/>
              </w:object>
            </w:r>
            <w:r>
              <w:rPr>
                <w:b/>
                <w:bCs/>
                <w:sz w:val="24"/>
              </w:rPr>
              <w:t xml:space="preserve"> </w:t>
            </w:r>
            <w:r>
              <w:rPr>
                <w:b/>
                <w:bCs/>
                <w:position w:val="-28"/>
                <w:sz w:val="24"/>
              </w:rPr>
              <w:object w:dxaOrig="780" w:dyaOrig="660" w14:anchorId="68D84D25">
                <v:shape id="对象 81" o:spid="_x0000_i1104" type="#_x0000_t75" style="width:39pt;height:33pt;mso-wrap-style:square;mso-position-horizontal-relative:page;mso-position-vertical-relative:page" o:ole="">
                  <v:imagedata r:id="rId141" o:title=""/>
                </v:shape>
                <o:OLEObject Type="Embed" ProgID="Equation.3" ShapeID="对象 81" DrawAspect="Content" ObjectID="_1842728441" r:id="rId142"/>
              </w:object>
            </w:r>
            <w:r>
              <w:rPr>
                <w:rFonts w:hint="eastAsia"/>
                <w:b/>
                <w:bCs/>
                <w:sz w:val="24"/>
              </w:rPr>
              <w:t xml:space="preserve">　</w:t>
            </w:r>
          </w:p>
          <w:p w14:paraId="2C9C31A8" w14:textId="77777777" w:rsidR="00835EAF" w:rsidRDefault="00835EAF">
            <w:pPr>
              <w:rPr>
                <w:rFonts w:hint="eastAsia"/>
                <w:b/>
                <w:bCs/>
                <w:sz w:val="24"/>
              </w:rPr>
            </w:pPr>
            <w:r>
              <w:rPr>
                <w:b/>
                <w:bCs/>
                <w:sz w:val="24"/>
              </w:rPr>
              <w:t>(3)</w:t>
            </w:r>
            <w:r>
              <w:rPr>
                <w:rFonts w:hint="eastAsia"/>
                <w:b/>
                <w:bCs/>
                <w:sz w:val="24"/>
              </w:rPr>
              <w:t>阿基米德原理</w:t>
            </w:r>
            <w:r>
              <w:rPr>
                <w:rFonts w:hint="eastAsia"/>
                <w:b/>
                <w:bCs/>
                <w:sz w:val="24"/>
              </w:rPr>
              <w:t>F</w:t>
            </w:r>
            <w:r>
              <w:rPr>
                <w:rFonts w:hint="eastAsia"/>
                <w:b/>
                <w:bCs/>
                <w:sz w:val="24"/>
                <w:vertAlign w:val="subscript"/>
              </w:rPr>
              <w:t>浮</w:t>
            </w:r>
            <w:r>
              <w:rPr>
                <w:rFonts w:hint="eastAsia"/>
                <w:b/>
                <w:bCs/>
                <w:sz w:val="24"/>
              </w:rPr>
              <w:t>＝</w:t>
            </w:r>
            <w:r>
              <w:rPr>
                <w:rFonts w:ascii="宋体" w:hAnsi="宋体" w:hint="eastAsia"/>
                <w:b/>
                <w:bCs/>
                <w:sz w:val="24"/>
              </w:rPr>
              <w:t>ρ</w:t>
            </w:r>
            <w:r>
              <w:rPr>
                <w:rFonts w:hint="eastAsia"/>
                <w:b/>
                <w:bCs/>
                <w:sz w:val="24"/>
                <w:vertAlign w:val="subscript"/>
              </w:rPr>
              <w:t>液</w:t>
            </w:r>
            <w:r>
              <w:rPr>
                <w:b/>
                <w:bCs/>
                <w:sz w:val="24"/>
              </w:rPr>
              <w:t>gV</w:t>
            </w:r>
            <w:r>
              <w:rPr>
                <w:rFonts w:hint="eastAsia"/>
                <w:b/>
                <w:bCs/>
                <w:sz w:val="24"/>
                <w:vertAlign w:val="subscript"/>
              </w:rPr>
              <w:t>排</w:t>
            </w:r>
            <w:r>
              <w:rPr>
                <w:rFonts w:hint="eastAsia"/>
                <w:b/>
                <w:bCs/>
                <w:sz w:val="24"/>
              </w:rPr>
              <w:t xml:space="preserve">　则</w:t>
            </w:r>
            <w:r>
              <w:rPr>
                <w:rFonts w:ascii="宋体" w:hAnsi="宋体" w:hint="eastAsia"/>
                <w:b/>
                <w:bCs/>
                <w:sz w:val="24"/>
              </w:rPr>
              <w:t>ρ</w:t>
            </w:r>
            <w:r>
              <w:rPr>
                <w:rFonts w:hint="eastAsia"/>
                <w:b/>
                <w:bCs/>
                <w:sz w:val="24"/>
                <w:vertAlign w:val="subscript"/>
              </w:rPr>
              <w:t>液</w:t>
            </w:r>
            <w:r>
              <w:rPr>
                <w:rFonts w:hint="eastAsia"/>
                <w:b/>
                <w:bCs/>
                <w:sz w:val="24"/>
              </w:rPr>
              <w:t>＝</w:t>
            </w:r>
            <w:r>
              <w:rPr>
                <w:b/>
                <w:bCs/>
                <w:position w:val="-32"/>
                <w:sz w:val="24"/>
              </w:rPr>
              <w:object w:dxaOrig="560" w:dyaOrig="720" w14:anchorId="4D147DE6">
                <v:shape id="对象 82" o:spid="_x0000_i1105" type="#_x0000_t75" style="width:28.15pt;height:36pt;mso-wrap-style:square;mso-position-horizontal-relative:page;mso-position-vertical-relative:page" o:ole="">
                  <v:imagedata r:id="rId143" o:title=""/>
                </v:shape>
                <o:OLEObject Type="Embed" ProgID="Equation.3" ShapeID="对象 82" DrawAspect="Content" ObjectID="_1842728442" r:id="rId144"/>
              </w:object>
            </w:r>
          </w:p>
        </w:tc>
        <w:tc>
          <w:tcPr>
            <w:tcW w:w="2290" w:type="dxa"/>
            <w:vAlign w:val="center"/>
          </w:tcPr>
          <w:p w14:paraId="7F29BAFE" w14:textId="77777777" w:rsidR="00835EAF" w:rsidRDefault="00835EAF">
            <w:pPr>
              <w:jc w:val="center"/>
              <w:rPr>
                <w:b/>
                <w:bCs/>
                <w:sz w:val="24"/>
              </w:rPr>
            </w:pPr>
            <w:r>
              <w:rPr>
                <w:b/>
                <w:bCs/>
                <w:sz w:val="24"/>
              </w:rPr>
              <w:t>1g/cm</w:t>
            </w:r>
            <w:r>
              <w:rPr>
                <w:b/>
                <w:bCs/>
                <w:sz w:val="24"/>
                <w:vertAlign w:val="superscript"/>
              </w:rPr>
              <w:t>3</w:t>
            </w:r>
            <w:r>
              <w:rPr>
                <w:b/>
                <w:bCs/>
                <w:sz w:val="24"/>
              </w:rPr>
              <w:t>=1000</w:t>
            </w:r>
          </w:p>
          <w:p w14:paraId="7EF78E9E" w14:textId="77777777" w:rsidR="00835EAF" w:rsidRDefault="00835EAF">
            <w:pPr>
              <w:jc w:val="center"/>
              <w:rPr>
                <w:b/>
                <w:bCs/>
                <w:sz w:val="24"/>
                <w:vertAlign w:val="superscript"/>
              </w:rPr>
            </w:pPr>
            <w:r>
              <w:rPr>
                <w:b/>
                <w:bCs/>
                <w:sz w:val="24"/>
              </w:rPr>
              <w:t>kg/m</w:t>
            </w:r>
            <w:r>
              <w:rPr>
                <w:b/>
                <w:bCs/>
                <w:sz w:val="24"/>
                <w:vertAlign w:val="superscript"/>
              </w:rPr>
              <w:t>3</w:t>
            </w:r>
          </w:p>
        </w:tc>
      </w:tr>
      <w:tr w:rsidR="00000000" w14:paraId="39D41E93" w14:textId="77777777">
        <w:trPr>
          <w:trHeight w:val="748"/>
          <w:jc w:val="center"/>
        </w:trPr>
        <w:tc>
          <w:tcPr>
            <w:tcW w:w="1738" w:type="dxa"/>
            <w:vAlign w:val="center"/>
          </w:tcPr>
          <w:p w14:paraId="4D5F5374" w14:textId="77777777" w:rsidR="00835EAF" w:rsidRDefault="00835EAF">
            <w:pPr>
              <w:jc w:val="center"/>
              <w:rPr>
                <w:rFonts w:hint="eastAsia"/>
                <w:b/>
                <w:bCs/>
                <w:sz w:val="24"/>
              </w:rPr>
            </w:pPr>
            <w:r>
              <w:rPr>
                <w:rFonts w:hint="eastAsia"/>
                <w:b/>
                <w:bCs/>
                <w:sz w:val="24"/>
              </w:rPr>
              <w:t>合力（</w:t>
            </w:r>
            <w:r>
              <w:rPr>
                <w:rFonts w:hint="eastAsia"/>
                <w:b/>
                <w:bCs/>
                <w:sz w:val="24"/>
              </w:rPr>
              <w:t>F</w:t>
            </w:r>
            <w:r>
              <w:rPr>
                <w:rFonts w:hint="eastAsia"/>
                <w:b/>
                <w:bCs/>
                <w:sz w:val="24"/>
              </w:rPr>
              <w:t>）</w:t>
            </w:r>
          </w:p>
        </w:tc>
        <w:tc>
          <w:tcPr>
            <w:tcW w:w="6960" w:type="dxa"/>
            <w:vAlign w:val="center"/>
          </w:tcPr>
          <w:p w14:paraId="5D1165FA" w14:textId="77777777" w:rsidR="00835EAF" w:rsidRDefault="00835EAF">
            <w:pPr>
              <w:rPr>
                <w:rFonts w:hint="eastAsia"/>
                <w:b/>
                <w:bCs/>
                <w:sz w:val="24"/>
              </w:rPr>
            </w:pPr>
            <w:r>
              <w:rPr>
                <w:b/>
                <w:bCs/>
                <w:sz w:val="24"/>
              </w:rPr>
              <w:t>(1)</w:t>
            </w:r>
            <w:r>
              <w:rPr>
                <w:rFonts w:hint="eastAsia"/>
                <w:b/>
                <w:bCs/>
                <w:sz w:val="24"/>
              </w:rPr>
              <w:t>同方向</w:t>
            </w:r>
            <w:r>
              <w:rPr>
                <w:b/>
                <w:bCs/>
                <w:sz w:val="24"/>
              </w:rPr>
              <w:t>F=F</w:t>
            </w:r>
            <w:r>
              <w:rPr>
                <w:b/>
                <w:bCs/>
                <w:sz w:val="24"/>
                <w:vertAlign w:val="subscript"/>
              </w:rPr>
              <w:t>1</w:t>
            </w:r>
            <w:r>
              <w:rPr>
                <w:rFonts w:hint="eastAsia"/>
                <w:b/>
                <w:bCs/>
                <w:sz w:val="24"/>
              </w:rPr>
              <w:t>＋</w:t>
            </w:r>
            <w:r>
              <w:rPr>
                <w:b/>
                <w:bCs/>
                <w:sz w:val="24"/>
              </w:rPr>
              <w:t>F</w:t>
            </w:r>
            <w:r>
              <w:rPr>
                <w:b/>
                <w:bCs/>
                <w:sz w:val="24"/>
                <w:vertAlign w:val="subscript"/>
              </w:rPr>
              <w:t>2</w:t>
            </w:r>
            <w:r>
              <w:rPr>
                <w:rFonts w:hint="eastAsia"/>
                <w:b/>
                <w:bCs/>
                <w:sz w:val="24"/>
              </w:rPr>
              <w:t xml:space="preserve">　（</w:t>
            </w:r>
            <w:r>
              <w:rPr>
                <w:rFonts w:hint="eastAsia"/>
                <w:b/>
                <w:bCs/>
                <w:sz w:val="24"/>
              </w:rPr>
              <w:t>2</w:t>
            </w:r>
            <w:r>
              <w:rPr>
                <w:rFonts w:hint="eastAsia"/>
                <w:b/>
                <w:bCs/>
                <w:sz w:val="24"/>
              </w:rPr>
              <w:t>）反方向</w:t>
            </w:r>
            <w:r>
              <w:rPr>
                <w:b/>
                <w:bCs/>
                <w:sz w:val="24"/>
              </w:rPr>
              <w:t>F= F</w:t>
            </w:r>
            <w:r>
              <w:rPr>
                <w:b/>
                <w:bCs/>
                <w:sz w:val="24"/>
                <w:vertAlign w:val="subscript"/>
              </w:rPr>
              <w:t>1</w:t>
            </w:r>
            <w:r>
              <w:rPr>
                <w:rFonts w:hint="eastAsia"/>
                <w:b/>
                <w:bCs/>
                <w:sz w:val="24"/>
              </w:rPr>
              <w:t>－</w:t>
            </w:r>
            <w:r>
              <w:rPr>
                <w:b/>
                <w:bCs/>
                <w:sz w:val="24"/>
              </w:rPr>
              <w:t>F</w:t>
            </w:r>
            <w:r>
              <w:rPr>
                <w:b/>
                <w:bCs/>
                <w:sz w:val="24"/>
                <w:vertAlign w:val="subscript"/>
              </w:rPr>
              <w:t>2</w:t>
            </w:r>
            <w:r>
              <w:rPr>
                <w:rFonts w:hint="eastAsia"/>
                <w:b/>
                <w:bCs/>
                <w:sz w:val="24"/>
              </w:rPr>
              <w:t>（</w:t>
            </w:r>
            <w:r>
              <w:rPr>
                <w:b/>
                <w:bCs/>
                <w:sz w:val="24"/>
              </w:rPr>
              <w:t>F</w:t>
            </w:r>
            <w:r>
              <w:rPr>
                <w:b/>
                <w:bCs/>
                <w:sz w:val="24"/>
                <w:vertAlign w:val="subscript"/>
              </w:rPr>
              <w:t>1</w:t>
            </w:r>
            <w:r>
              <w:rPr>
                <w:rFonts w:hint="eastAsia"/>
                <w:b/>
                <w:bCs/>
                <w:sz w:val="24"/>
              </w:rPr>
              <w:t>＞</w:t>
            </w:r>
            <w:r>
              <w:rPr>
                <w:b/>
                <w:bCs/>
                <w:sz w:val="24"/>
              </w:rPr>
              <w:t>F</w:t>
            </w:r>
            <w:r>
              <w:rPr>
                <w:b/>
                <w:bCs/>
                <w:sz w:val="24"/>
                <w:vertAlign w:val="subscript"/>
              </w:rPr>
              <w:t>2</w:t>
            </w:r>
            <w:r>
              <w:rPr>
                <w:rFonts w:hint="eastAsia"/>
                <w:b/>
                <w:bCs/>
                <w:sz w:val="24"/>
              </w:rPr>
              <w:t>）</w:t>
            </w:r>
          </w:p>
        </w:tc>
        <w:tc>
          <w:tcPr>
            <w:tcW w:w="2290" w:type="dxa"/>
            <w:vAlign w:val="center"/>
          </w:tcPr>
          <w:p w14:paraId="7F8203AE" w14:textId="77777777" w:rsidR="00835EAF" w:rsidRDefault="00835EAF">
            <w:pPr>
              <w:jc w:val="center"/>
              <w:rPr>
                <w:b/>
                <w:bCs/>
                <w:sz w:val="24"/>
              </w:rPr>
            </w:pPr>
            <w:r>
              <w:rPr>
                <w:b/>
                <w:bCs/>
                <w:sz w:val="24"/>
              </w:rPr>
              <w:t>N</w:t>
            </w:r>
          </w:p>
        </w:tc>
      </w:tr>
      <w:tr w:rsidR="00000000" w14:paraId="26D6B9F5" w14:textId="77777777">
        <w:trPr>
          <w:jc w:val="center"/>
        </w:trPr>
        <w:tc>
          <w:tcPr>
            <w:tcW w:w="1738" w:type="dxa"/>
            <w:vAlign w:val="center"/>
          </w:tcPr>
          <w:p w14:paraId="19A5CAB1" w14:textId="77777777" w:rsidR="00835EAF" w:rsidRDefault="00835EAF">
            <w:pPr>
              <w:jc w:val="center"/>
              <w:rPr>
                <w:rFonts w:hint="eastAsia"/>
                <w:b/>
                <w:bCs/>
                <w:sz w:val="24"/>
              </w:rPr>
            </w:pPr>
            <w:r>
              <w:rPr>
                <w:rFonts w:hint="eastAsia"/>
                <w:b/>
                <w:bCs/>
                <w:sz w:val="24"/>
              </w:rPr>
              <w:t>压强（</w:t>
            </w:r>
            <w:r>
              <w:rPr>
                <w:b/>
                <w:bCs/>
                <w:sz w:val="24"/>
              </w:rPr>
              <w:t>p</w:t>
            </w:r>
            <w:r>
              <w:rPr>
                <w:rFonts w:hint="eastAsia"/>
                <w:b/>
                <w:bCs/>
                <w:sz w:val="24"/>
              </w:rPr>
              <w:t>）</w:t>
            </w:r>
          </w:p>
        </w:tc>
        <w:tc>
          <w:tcPr>
            <w:tcW w:w="6960" w:type="dxa"/>
            <w:vAlign w:val="center"/>
          </w:tcPr>
          <w:p w14:paraId="085DA140" w14:textId="77777777" w:rsidR="00835EAF" w:rsidRDefault="00835EAF">
            <w:pPr>
              <w:rPr>
                <w:rFonts w:ascii="宋体" w:hAnsi="宋体" w:hint="eastAsia"/>
                <w:b/>
                <w:bCs/>
                <w:sz w:val="24"/>
              </w:rPr>
            </w:pPr>
            <w:r>
              <w:rPr>
                <w:b/>
                <w:bCs/>
                <w:sz w:val="24"/>
              </w:rPr>
              <w:t xml:space="preserve">(1) </w:t>
            </w:r>
            <w:r>
              <w:rPr>
                <w:b/>
                <w:bCs/>
                <w:position w:val="-24"/>
                <w:sz w:val="24"/>
              </w:rPr>
              <w:object w:dxaOrig="700" w:dyaOrig="620" w14:anchorId="262ECB41">
                <v:shape id="对象 83" o:spid="_x0000_i1106" type="#_x0000_t75" style="width:34.9pt;height:31.15pt;mso-wrap-style:square;mso-position-horizontal-relative:page;mso-position-vertical-relative:page" o:ole="">
                  <v:imagedata r:id="rId145" o:title=""/>
                </v:shape>
                <o:OLEObject Type="Embed" ProgID="Equation.3" ShapeID="对象 83" DrawAspect="Content" ObjectID="_1842728443" r:id="rId146"/>
              </w:object>
            </w:r>
            <w:r>
              <w:rPr>
                <w:rFonts w:hint="eastAsia"/>
                <w:b/>
                <w:bCs/>
                <w:sz w:val="24"/>
              </w:rPr>
              <w:t>（适用于一切固体和液体）</w:t>
            </w:r>
          </w:p>
          <w:p w14:paraId="0AFFC987" w14:textId="77777777" w:rsidR="00835EAF" w:rsidRDefault="00835EAF">
            <w:pPr>
              <w:rPr>
                <w:rFonts w:hint="eastAsia"/>
                <w:b/>
                <w:bCs/>
                <w:sz w:val="24"/>
              </w:rPr>
            </w:pPr>
            <w:r>
              <w:rPr>
                <w:rFonts w:ascii="宋体" w:hAnsi="宋体" w:hint="eastAsia"/>
                <w:b/>
                <w:bCs/>
                <w:sz w:val="24"/>
              </w:rPr>
              <w:t>⑵</w:t>
            </w:r>
            <w:r>
              <w:rPr>
                <w:rFonts w:ascii="宋体" w:hAnsi="宋体" w:hint="eastAsia"/>
                <w:b/>
                <w:bCs/>
                <w:sz w:val="24"/>
              </w:rPr>
              <w:t xml:space="preserve"> </w:t>
            </w:r>
            <w:r>
              <w:rPr>
                <w:b/>
                <w:bCs/>
                <w:position w:val="-10"/>
                <w:sz w:val="24"/>
              </w:rPr>
              <w:object w:dxaOrig="859" w:dyaOrig="320" w14:anchorId="6C384943">
                <v:shape id="对象 84" o:spid="_x0000_i1107" type="#_x0000_t75" style="width:43.15pt;height:16.15pt;mso-wrap-style:square;mso-position-horizontal-relative:page;mso-position-vertical-relative:page" o:ole="">
                  <v:imagedata r:id="rId147" o:title=""/>
                </v:shape>
                <o:OLEObject Type="Embed" ProgID="Equation.3" ShapeID="对象 84" DrawAspect="Content" ObjectID="_1842728444" r:id="rId148"/>
              </w:object>
            </w:r>
            <w:r>
              <w:rPr>
                <w:rFonts w:hint="eastAsia"/>
                <w:b/>
                <w:bCs/>
                <w:sz w:val="24"/>
              </w:rPr>
              <w:t>适用于一切液体和侧面与底面垂直的固体（长方体、正方体、圆柱体）</w:t>
            </w:r>
          </w:p>
          <w:p w14:paraId="11E2F924" w14:textId="77777777" w:rsidR="00835EAF" w:rsidRDefault="00835EAF">
            <w:pPr>
              <w:rPr>
                <w:rFonts w:hint="eastAsia"/>
                <w:b/>
                <w:bCs/>
                <w:sz w:val="24"/>
              </w:rPr>
            </w:pPr>
          </w:p>
          <w:p w14:paraId="4B7C9D4A" w14:textId="77777777" w:rsidR="00835EAF" w:rsidRDefault="00835EAF">
            <w:pPr>
              <w:rPr>
                <w:rFonts w:hint="eastAsia"/>
                <w:b/>
                <w:bCs/>
                <w:sz w:val="24"/>
              </w:rPr>
            </w:pPr>
            <w:r>
              <w:rPr>
                <w:rFonts w:hint="eastAsia"/>
                <w:b/>
                <w:bCs/>
                <w:sz w:val="24"/>
              </w:rPr>
              <w:t>【注意】</w:t>
            </w:r>
            <w:r>
              <w:rPr>
                <w:rFonts w:ascii="Tahoma" w:hAnsi="Tahoma" w:cs="Tahoma"/>
                <w:b/>
                <w:color w:val="FF0000"/>
                <w:sz w:val="24"/>
              </w:rPr>
              <w:t>1</w:t>
            </w:r>
            <w:r>
              <w:rPr>
                <w:rFonts w:ascii="Tahoma" w:hAnsi="Tahoma" w:cs="Tahoma"/>
                <w:b/>
                <w:color w:val="FF0000"/>
                <w:sz w:val="24"/>
              </w:rPr>
              <w:t>标准大气压</w:t>
            </w:r>
            <w:r>
              <w:rPr>
                <w:rFonts w:ascii="Tahoma" w:hAnsi="Tahoma" w:cs="Tahoma"/>
                <w:b/>
                <w:color w:val="FF0000"/>
                <w:sz w:val="24"/>
              </w:rPr>
              <w:t xml:space="preserve"> = 76 cmHg</w:t>
            </w:r>
            <w:r>
              <w:rPr>
                <w:rFonts w:ascii="Tahoma" w:hAnsi="Tahoma" w:cs="Tahoma"/>
                <w:b/>
                <w:color w:val="FF0000"/>
                <w:sz w:val="24"/>
              </w:rPr>
              <w:t>柱</w:t>
            </w:r>
            <w:r>
              <w:rPr>
                <w:rFonts w:ascii="Tahoma" w:hAnsi="Tahoma" w:cs="Tahoma"/>
                <w:b/>
                <w:color w:val="FF0000"/>
                <w:sz w:val="24"/>
              </w:rPr>
              <w:t xml:space="preserve"> = 1.01×105 Pa = 10.3 m</w:t>
            </w:r>
            <w:r>
              <w:rPr>
                <w:rFonts w:ascii="Tahoma" w:hAnsi="Tahoma" w:cs="Tahoma"/>
                <w:b/>
                <w:color w:val="FF0000"/>
                <w:sz w:val="24"/>
              </w:rPr>
              <w:t>水柱</w:t>
            </w:r>
          </w:p>
        </w:tc>
        <w:tc>
          <w:tcPr>
            <w:tcW w:w="2290" w:type="dxa"/>
            <w:vAlign w:val="center"/>
          </w:tcPr>
          <w:p w14:paraId="06AAF71A" w14:textId="77777777" w:rsidR="00835EAF" w:rsidRDefault="00835EAF">
            <w:pPr>
              <w:jc w:val="center"/>
              <w:rPr>
                <w:rFonts w:hint="eastAsia"/>
                <w:b/>
                <w:bCs/>
                <w:sz w:val="24"/>
                <w:vertAlign w:val="superscript"/>
              </w:rPr>
            </w:pPr>
            <w:r>
              <w:rPr>
                <w:b/>
                <w:bCs/>
                <w:sz w:val="24"/>
              </w:rPr>
              <w:t>1Pa=1N/m</w:t>
            </w:r>
            <w:r>
              <w:rPr>
                <w:b/>
                <w:bCs/>
                <w:sz w:val="24"/>
                <w:vertAlign w:val="superscript"/>
              </w:rPr>
              <w:t>2</w:t>
            </w:r>
          </w:p>
          <w:p w14:paraId="67D66467" w14:textId="77777777" w:rsidR="00835EAF" w:rsidRDefault="00835EAF">
            <w:pPr>
              <w:rPr>
                <w:rFonts w:hint="eastAsia"/>
                <w:b/>
                <w:bCs/>
                <w:sz w:val="24"/>
              </w:rPr>
            </w:pPr>
          </w:p>
        </w:tc>
      </w:tr>
      <w:tr w:rsidR="00000000" w14:paraId="63621C45" w14:textId="77777777">
        <w:trPr>
          <w:jc w:val="center"/>
        </w:trPr>
        <w:tc>
          <w:tcPr>
            <w:tcW w:w="1738" w:type="dxa"/>
            <w:vAlign w:val="center"/>
          </w:tcPr>
          <w:p w14:paraId="16A8AD1F" w14:textId="77777777" w:rsidR="00835EAF" w:rsidRDefault="00835EAF">
            <w:pPr>
              <w:jc w:val="center"/>
              <w:rPr>
                <w:rFonts w:hint="eastAsia"/>
                <w:b/>
                <w:bCs/>
                <w:sz w:val="24"/>
              </w:rPr>
            </w:pPr>
            <w:r>
              <w:rPr>
                <w:rFonts w:hint="eastAsia"/>
                <w:b/>
                <w:bCs/>
                <w:sz w:val="24"/>
              </w:rPr>
              <w:t>浮力（</w:t>
            </w:r>
            <w:r>
              <w:rPr>
                <w:rFonts w:hint="eastAsia"/>
                <w:b/>
                <w:bCs/>
                <w:sz w:val="24"/>
              </w:rPr>
              <w:t>F</w:t>
            </w:r>
            <w:r>
              <w:rPr>
                <w:rFonts w:hint="eastAsia"/>
                <w:b/>
                <w:bCs/>
                <w:sz w:val="24"/>
                <w:vertAlign w:val="subscript"/>
              </w:rPr>
              <w:t>浮</w:t>
            </w:r>
            <w:r>
              <w:rPr>
                <w:rFonts w:hint="eastAsia"/>
                <w:b/>
                <w:bCs/>
                <w:sz w:val="24"/>
              </w:rPr>
              <w:t>）</w:t>
            </w:r>
          </w:p>
        </w:tc>
        <w:tc>
          <w:tcPr>
            <w:tcW w:w="6960" w:type="dxa"/>
            <w:vAlign w:val="center"/>
          </w:tcPr>
          <w:p w14:paraId="60062BD1" w14:textId="77777777" w:rsidR="00835EAF" w:rsidRDefault="00835EAF">
            <w:pPr>
              <w:rPr>
                <w:rFonts w:hint="eastAsia"/>
                <w:b/>
                <w:bCs/>
                <w:sz w:val="24"/>
                <w:vertAlign w:val="subscript"/>
              </w:rPr>
            </w:pPr>
            <w:r>
              <w:rPr>
                <w:b/>
                <w:bCs/>
                <w:sz w:val="24"/>
              </w:rPr>
              <w:t xml:space="preserve">(1) </w:t>
            </w:r>
            <w:r>
              <w:rPr>
                <w:rFonts w:hint="eastAsia"/>
                <w:b/>
                <w:bCs/>
                <w:sz w:val="24"/>
              </w:rPr>
              <w:t>称重法</w:t>
            </w:r>
            <w:r>
              <w:rPr>
                <w:b/>
                <w:bCs/>
                <w:sz w:val="24"/>
              </w:rPr>
              <w:t xml:space="preserve"> </w:t>
            </w:r>
            <w:r>
              <w:rPr>
                <w:rFonts w:hint="eastAsia"/>
                <w:b/>
                <w:bCs/>
                <w:sz w:val="24"/>
              </w:rPr>
              <w:t>F</w:t>
            </w:r>
            <w:r>
              <w:rPr>
                <w:rFonts w:hint="eastAsia"/>
                <w:b/>
                <w:bCs/>
                <w:sz w:val="24"/>
                <w:vertAlign w:val="subscript"/>
              </w:rPr>
              <w:t>浮</w:t>
            </w:r>
            <w:r>
              <w:rPr>
                <w:rFonts w:hint="eastAsia"/>
                <w:b/>
                <w:bCs/>
                <w:sz w:val="24"/>
              </w:rPr>
              <w:t>＝</w:t>
            </w:r>
            <w:r>
              <w:rPr>
                <w:rFonts w:hint="eastAsia"/>
                <w:b/>
                <w:bCs/>
                <w:sz w:val="24"/>
              </w:rPr>
              <w:t>G</w:t>
            </w:r>
            <w:r>
              <w:rPr>
                <w:rFonts w:hint="eastAsia"/>
                <w:b/>
                <w:bCs/>
                <w:sz w:val="24"/>
              </w:rPr>
              <w:t>－</w:t>
            </w:r>
            <w:r>
              <w:rPr>
                <w:rFonts w:hint="eastAsia"/>
                <w:b/>
                <w:bCs/>
                <w:sz w:val="24"/>
              </w:rPr>
              <w:t>F</w:t>
            </w:r>
            <w:r>
              <w:rPr>
                <w:rFonts w:hint="eastAsia"/>
                <w:b/>
                <w:bCs/>
                <w:sz w:val="24"/>
                <w:vertAlign w:val="subscript"/>
              </w:rPr>
              <w:t>示</w:t>
            </w:r>
            <w:r>
              <w:rPr>
                <w:rFonts w:hint="eastAsia"/>
                <w:b/>
                <w:bCs/>
                <w:sz w:val="24"/>
              </w:rPr>
              <w:t xml:space="preserve">　</w:t>
            </w:r>
            <w:r>
              <w:rPr>
                <w:rFonts w:hint="eastAsia"/>
                <w:b/>
                <w:bCs/>
                <w:sz w:val="24"/>
              </w:rPr>
              <w:t>(</w:t>
            </w:r>
            <w:r>
              <w:rPr>
                <w:b/>
                <w:bCs/>
                <w:sz w:val="24"/>
              </w:rPr>
              <w:t>2</w:t>
            </w:r>
            <w:r>
              <w:rPr>
                <w:rFonts w:hint="eastAsia"/>
                <w:b/>
                <w:bCs/>
                <w:sz w:val="24"/>
              </w:rPr>
              <w:t>)</w:t>
            </w:r>
            <w:r>
              <w:rPr>
                <w:b/>
                <w:bCs/>
                <w:sz w:val="24"/>
              </w:rPr>
              <w:t xml:space="preserve"> </w:t>
            </w:r>
            <w:r>
              <w:rPr>
                <w:rFonts w:hint="eastAsia"/>
                <w:b/>
                <w:bCs/>
                <w:sz w:val="24"/>
              </w:rPr>
              <w:t>压力差法</w:t>
            </w:r>
            <w:r>
              <w:rPr>
                <w:rFonts w:hint="eastAsia"/>
                <w:b/>
                <w:bCs/>
                <w:sz w:val="24"/>
              </w:rPr>
              <w:t>F</w:t>
            </w:r>
            <w:r>
              <w:rPr>
                <w:rFonts w:hint="eastAsia"/>
                <w:b/>
                <w:bCs/>
                <w:sz w:val="24"/>
                <w:vertAlign w:val="subscript"/>
              </w:rPr>
              <w:t>浮</w:t>
            </w:r>
            <w:r>
              <w:rPr>
                <w:rFonts w:hint="eastAsia"/>
                <w:b/>
                <w:bCs/>
                <w:sz w:val="24"/>
              </w:rPr>
              <w:t>＝</w:t>
            </w:r>
            <w:r>
              <w:rPr>
                <w:rFonts w:hint="eastAsia"/>
                <w:b/>
                <w:bCs/>
                <w:sz w:val="24"/>
              </w:rPr>
              <w:t>F</w:t>
            </w:r>
            <w:r>
              <w:rPr>
                <w:rFonts w:hint="eastAsia"/>
                <w:b/>
                <w:bCs/>
                <w:sz w:val="24"/>
                <w:vertAlign w:val="subscript"/>
              </w:rPr>
              <w:t>向上</w:t>
            </w:r>
            <w:r>
              <w:rPr>
                <w:rFonts w:hint="eastAsia"/>
                <w:b/>
                <w:bCs/>
                <w:sz w:val="24"/>
              </w:rPr>
              <w:t>－</w:t>
            </w:r>
            <w:r>
              <w:rPr>
                <w:rFonts w:hint="eastAsia"/>
                <w:b/>
                <w:bCs/>
                <w:sz w:val="24"/>
              </w:rPr>
              <w:t>F</w:t>
            </w:r>
            <w:r>
              <w:rPr>
                <w:rFonts w:hint="eastAsia"/>
                <w:b/>
                <w:bCs/>
                <w:sz w:val="24"/>
                <w:vertAlign w:val="subscript"/>
              </w:rPr>
              <w:t xml:space="preserve">向下　</w:t>
            </w:r>
          </w:p>
          <w:p w14:paraId="67CBDB8C" w14:textId="77777777" w:rsidR="00835EAF" w:rsidRDefault="00835EAF">
            <w:pPr>
              <w:rPr>
                <w:rFonts w:hint="eastAsia"/>
                <w:b/>
                <w:bCs/>
                <w:sz w:val="24"/>
              </w:rPr>
            </w:pPr>
            <w:r>
              <w:rPr>
                <w:b/>
                <w:bCs/>
                <w:sz w:val="24"/>
              </w:rPr>
              <w:t xml:space="preserve">(3) </w:t>
            </w:r>
            <w:r>
              <w:rPr>
                <w:rFonts w:hint="eastAsia"/>
                <w:b/>
                <w:bCs/>
                <w:sz w:val="24"/>
              </w:rPr>
              <w:t>阿基米德原理法</w:t>
            </w:r>
            <w:r>
              <w:rPr>
                <w:rFonts w:hint="eastAsia"/>
                <w:b/>
                <w:bCs/>
                <w:sz w:val="24"/>
              </w:rPr>
              <w:t>F</w:t>
            </w:r>
            <w:r>
              <w:rPr>
                <w:rFonts w:hint="eastAsia"/>
                <w:b/>
                <w:bCs/>
                <w:sz w:val="24"/>
                <w:vertAlign w:val="subscript"/>
              </w:rPr>
              <w:t>浮</w:t>
            </w:r>
            <w:r>
              <w:rPr>
                <w:rFonts w:ascii="宋体" w:hAnsi="宋体" w:hint="eastAsia"/>
                <w:b/>
                <w:bCs/>
                <w:sz w:val="24"/>
              </w:rPr>
              <w:t>＝ρ</w:t>
            </w:r>
            <w:r>
              <w:rPr>
                <w:rFonts w:ascii="宋体" w:hAnsi="宋体" w:hint="eastAsia"/>
                <w:b/>
                <w:bCs/>
                <w:sz w:val="24"/>
                <w:vertAlign w:val="subscript"/>
              </w:rPr>
              <w:t>液</w:t>
            </w:r>
            <w:r>
              <w:rPr>
                <w:b/>
                <w:bCs/>
                <w:sz w:val="24"/>
              </w:rPr>
              <w:t>gV</w:t>
            </w:r>
            <w:r>
              <w:rPr>
                <w:rFonts w:hint="eastAsia"/>
                <w:b/>
                <w:bCs/>
                <w:sz w:val="24"/>
                <w:vertAlign w:val="subscript"/>
              </w:rPr>
              <w:t>排</w:t>
            </w:r>
            <w:r>
              <w:rPr>
                <w:rFonts w:hint="eastAsia"/>
                <w:b/>
                <w:bCs/>
                <w:sz w:val="24"/>
              </w:rPr>
              <w:t xml:space="preserve"> (</w:t>
            </w:r>
            <w:r>
              <w:rPr>
                <w:b/>
                <w:bCs/>
                <w:sz w:val="24"/>
              </w:rPr>
              <w:t>4</w:t>
            </w:r>
            <w:r>
              <w:rPr>
                <w:rFonts w:hint="eastAsia"/>
                <w:b/>
                <w:bCs/>
                <w:sz w:val="24"/>
              </w:rPr>
              <w:t>)</w:t>
            </w:r>
            <w:r>
              <w:rPr>
                <w:b/>
                <w:bCs/>
                <w:sz w:val="24"/>
              </w:rPr>
              <w:t xml:space="preserve"> </w:t>
            </w:r>
            <w:r>
              <w:rPr>
                <w:rFonts w:hint="eastAsia"/>
                <w:b/>
                <w:bCs/>
                <w:sz w:val="24"/>
              </w:rPr>
              <w:t>漂浮或悬浮法</w:t>
            </w:r>
            <w:r>
              <w:rPr>
                <w:rFonts w:hint="eastAsia"/>
                <w:b/>
                <w:bCs/>
                <w:sz w:val="24"/>
              </w:rPr>
              <w:t>F</w:t>
            </w:r>
            <w:r>
              <w:rPr>
                <w:rFonts w:hint="eastAsia"/>
                <w:b/>
                <w:bCs/>
                <w:sz w:val="24"/>
                <w:vertAlign w:val="subscript"/>
              </w:rPr>
              <w:t>浮</w:t>
            </w:r>
            <w:r>
              <w:rPr>
                <w:rFonts w:hint="eastAsia"/>
                <w:b/>
                <w:bCs/>
                <w:sz w:val="24"/>
              </w:rPr>
              <w:t>＝</w:t>
            </w:r>
            <w:r>
              <w:rPr>
                <w:rFonts w:hint="eastAsia"/>
                <w:b/>
                <w:bCs/>
                <w:sz w:val="24"/>
              </w:rPr>
              <w:t>G</w:t>
            </w:r>
          </w:p>
        </w:tc>
        <w:tc>
          <w:tcPr>
            <w:tcW w:w="2290" w:type="dxa"/>
            <w:vAlign w:val="center"/>
          </w:tcPr>
          <w:p w14:paraId="12B275E9" w14:textId="77777777" w:rsidR="00835EAF" w:rsidRDefault="00835EAF">
            <w:pPr>
              <w:jc w:val="center"/>
              <w:rPr>
                <w:b/>
                <w:bCs/>
                <w:sz w:val="24"/>
              </w:rPr>
            </w:pPr>
          </w:p>
        </w:tc>
      </w:tr>
      <w:tr w:rsidR="00000000" w14:paraId="1D7537FD" w14:textId="77777777">
        <w:trPr>
          <w:jc w:val="center"/>
        </w:trPr>
        <w:tc>
          <w:tcPr>
            <w:tcW w:w="1738" w:type="dxa"/>
            <w:vAlign w:val="center"/>
          </w:tcPr>
          <w:p w14:paraId="45E37ED9" w14:textId="77777777" w:rsidR="00835EAF" w:rsidRDefault="00835EAF">
            <w:pPr>
              <w:jc w:val="center"/>
              <w:rPr>
                <w:rFonts w:hint="eastAsia"/>
                <w:b/>
                <w:bCs/>
                <w:sz w:val="24"/>
              </w:rPr>
            </w:pPr>
            <w:r>
              <w:rPr>
                <w:rFonts w:hint="eastAsia"/>
                <w:b/>
                <w:bCs/>
                <w:sz w:val="24"/>
              </w:rPr>
              <w:t>动力、阻力</w:t>
            </w:r>
          </w:p>
        </w:tc>
        <w:tc>
          <w:tcPr>
            <w:tcW w:w="6960" w:type="dxa"/>
            <w:vAlign w:val="center"/>
          </w:tcPr>
          <w:p w14:paraId="4386275E" w14:textId="77777777" w:rsidR="00835EAF" w:rsidRDefault="00835EAF">
            <w:pPr>
              <w:rPr>
                <w:rFonts w:hint="eastAsia"/>
                <w:b/>
                <w:bCs/>
                <w:sz w:val="24"/>
              </w:rPr>
            </w:pPr>
            <w:r>
              <w:rPr>
                <w:b/>
                <w:bCs/>
                <w:position w:val="-10"/>
                <w:sz w:val="24"/>
              </w:rPr>
              <w:object w:dxaOrig="999" w:dyaOrig="340" w14:anchorId="465F8893">
                <v:shape id="对象 85" o:spid="_x0000_i1108" type="#_x0000_t75" style="width:49.9pt;height:16.9pt;mso-wrap-style:square;mso-position-horizontal-relative:page;mso-position-vertical-relative:page" o:ole="">
                  <v:imagedata r:id="rId149" o:title=""/>
                </v:shape>
                <o:OLEObject Type="Embed" ProgID="Equation.3" ShapeID="对象 85" DrawAspect="Content" ObjectID="_1842728445" r:id="rId150"/>
              </w:object>
            </w:r>
            <w:r>
              <w:rPr>
                <w:rFonts w:hint="eastAsia"/>
                <w:b/>
                <w:bCs/>
                <w:sz w:val="24"/>
              </w:rPr>
              <w:t xml:space="preserve">　则　</w:t>
            </w:r>
            <w:r>
              <w:rPr>
                <w:b/>
                <w:bCs/>
                <w:position w:val="-30"/>
                <w:sz w:val="24"/>
              </w:rPr>
              <w:object w:dxaOrig="940" w:dyaOrig="680" w14:anchorId="5A074558">
                <v:shape id="对象 86" o:spid="_x0000_i1109" type="#_x0000_t75" style="width:46.9pt;height:34.15pt;mso-wrap-style:square;mso-position-horizontal-relative:page;mso-position-vertical-relative:page" o:ole="">
                  <v:imagedata r:id="rId151" o:title=""/>
                </v:shape>
                <o:OLEObject Type="Embed" ProgID="Equation.3" ShapeID="对象 86" DrawAspect="Content" ObjectID="_1842728446" r:id="rId152"/>
              </w:object>
            </w:r>
            <w:r>
              <w:rPr>
                <w:rFonts w:hint="eastAsia"/>
                <w:b/>
                <w:bCs/>
                <w:sz w:val="24"/>
              </w:rPr>
              <w:t xml:space="preserve">　</w:t>
            </w:r>
            <w:r>
              <w:rPr>
                <w:b/>
                <w:bCs/>
                <w:position w:val="-30"/>
                <w:sz w:val="24"/>
              </w:rPr>
              <w:object w:dxaOrig="920" w:dyaOrig="680" w14:anchorId="63FC27EB">
                <v:shape id="对象 87" o:spid="_x0000_i1110" type="#_x0000_t75" style="width:46.15pt;height:34.15pt;mso-wrap-style:square;mso-position-horizontal-relative:page;mso-position-vertical-relative:page" o:ole="">
                  <v:imagedata r:id="rId153" o:title=""/>
                </v:shape>
                <o:OLEObject Type="Embed" ProgID="Equation.3" ShapeID="对象 87" DrawAspect="Content" ObjectID="_1842728447" r:id="rId154"/>
              </w:object>
            </w:r>
          </w:p>
        </w:tc>
        <w:tc>
          <w:tcPr>
            <w:tcW w:w="2290" w:type="dxa"/>
            <w:vAlign w:val="center"/>
          </w:tcPr>
          <w:p w14:paraId="0CA12781" w14:textId="77777777" w:rsidR="00835EAF" w:rsidRDefault="00835EAF">
            <w:pPr>
              <w:jc w:val="center"/>
              <w:rPr>
                <w:rFonts w:hint="eastAsia"/>
                <w:b/>
                <w:bCs/>
                <w:sz w:val="24"/>
              </w:rPr>
            </w:pPr>
            <w:r>
              <w:rPr>
                <w:b/>
                <w:bCs/>
                <w:position w:val="-10"/>
                <w:sz w:val="24"/>
              </w:rPr>
              <w:object w:dxaOrig="200" w:dyaOrig="340" w14:anchorId="5B94523D">
                <v:shape id="对象 88" o:spid="_x0000_i1111" type="#_x0000_t75" style="width:10.15pt;height:16.9pt;mso-wrap-style:square;mso-position-horizontal-relative:page;mso-position-vertical-relative:page" o:ole="">
                  <v:imagedata r:id="rId155" o:title=""/>
                </v:shape>
                <o:OLEObject Type="Embed" ProgID="Equation.3" ShapeID="对象 88" DrawAspect="Content" ObjectID="_1842728448" r:id="rId156"/>
              </w:object>
            </w:r>
            <w:r>
              <w:rPr>
                <w:rFonts w:hint="eastAsia"/>
                <w:b/>
                <w:bCs/>
                <w:sz w:val="24"/>
              </w:rPr>
              <w:t>与</w:t>
            </w:r>
            <w:r>
              <w:rPr>
                <w:b/>
                <w:bCs/>
                <w:position w:val="-10"/>
                <w:sz w:val="24"/>
              </w:rPr>
              <w:object w:dxaOrig="220" w:dyaOrig="340" w14:anchorId="6423CF44">
                <v:shape id="对象 89" o:spid="_x0000_i1112" type="#_x0000_t75" style="width:10.9pt;height:16.9pt;mso-wrap-style:square;mso-position-horizontal-relative:page;mso-position-vertical-relative:page" o:ole="">
                  <v:imagedata r:id="rId157" o:title=""/>
                </v:shape>
                <o:OLEObject Type="Embed" ProgID="Equation.3" ShapeID="对象 89" DrawAspect="Content" ObjectID="_1842728449" r:id="rId158"/>
              </w:object>
            </w:r>
            <w:r>
              <w:rPr>
                <w:rFonts w:hint="eastAsia"/>
                <w:b/>
                <w:bCs/>
                <w:sz w:val="24"/>
              </w:rPr>
              <w:t>单位相同即可</w:t>
            </w:r>
          </w:p>
        </w:tc>
      </w:tr>
      <w:tr w:rsidR="00000000" w14:paraId="20D01D9B" w14:textId="77777777">
        <w:trPr>
          <w:jc w:val="center"/>
        </w:trPr>
        <w:tc>
          <w:tcPr>
            <w:tcW w:w="1738" w:type="dxa"/>
            <w:vAlign w:val="center"/>
          </w:tcPr>
          <w:p w14:paraId="34F19A43" w14:textId="77777777" w:rsidR="00835EAF" w:rsidRDefault="00835EAF">
            <w:pPr>
              <w:jc w:val="center"/>
              <w:rPr>
                <w:rFonts w:hint="eastAsia"/>
                <w:b/>
                <w:bCs/>
                <w:sz w:val="24"/>
              </w:rPr>
            </w:pPr>
            <w:r>
              <w:rPr>
                <w:rFonts w:hint="eastAsia"/>
                <w:b/>
                <w:bCs/>
                <w:sz w:val="24"/>
              </w:rPr>
              <w:t>功（</w:t>
            </w:r>
            <w:r>
              <w:rPr>
                <w:rFonts w:hint="eastAsia"/>
                <w:b/>
                <w:bCs/>
                <w:sz w:val="24"/>
              </w:rPr>
              <w:t>W</w:t>
            </w:r>
            <w:r>
              <w:rPr>
                <w:rFonts w:hint="eastAsia"/>
                <w:b/>
                <w:bCs/>
                <w:sz w:val="24"/>
              </w:rPr>
              <w:t>）</w:t>
            </w:r>
          </w:p>
        </w:tc>
        <w:tc>
          <w:tcPr>
            <w:tcW w:w="6960" w:type="dxa"/>
            <w:vAlign w:val="center"/>
          </w:tcPr>
          <w:p w14:paraId="33B7BC68" w14:textId="77777777" w:rsidR="00835EAF" w:rsidRDefault="00835EAF">
            <w:pPr>
              <w:rPr>
                <w:b/>
                <w:bCs/>
                <w:sz w:val="24"/>
              </w:rPr>
            </w:pPr>
            <w:r>
              <w:rPr>
                <w:b/>
                <w:bCs/>
                <w:sz w:val="24"/>
              </w:rPr>
              <w:t>(1)</w:t>
            </w:r>
            <w:r>
              <w:rPr>
                <w:rFonts w:hint="eastAsia"/>
                <w:b/>
                <w:bCs/>
                <w:sz w:val="24"/>
              </w:rPr>
              <w:t>定义</w:t>
            </w:r>
            <w:r>
              <w:rPr>
                <w:b/>
                <w:bCs/>
                <w:sz w:val="24"/>
              </w:rPr>
              <w:t xml:space="preserve">W=Fs </w:t>
            </w:r>
            <w:r>
              <w:rPr>
                <w:rFonts w:hint="eastAsia"/>
                <w:b/>
                <w:bCs/>
                <w:sz w:val="24"/>
              </w:rPr>
              <w:t>重力做功</w:t>
            </w:r>
            <w:r>
              <w:rPr>
                <w:b/>
                <w:bCs/>
                <w:sz w:val="24"/>
              </w:rPr>
              <w:t>W=Gh=mgh</w:t>
            </w:r>
            <w:r>
              <w:rPr>
                <w:rFonts w:hint="eastAsia"/>
                <w:b/>
                <w:bCs/>
                <w:sz w:val="24"/>
              </w:rPr>
              <w:t xml:space="preserve">　摩擦力做功</w:t>
            </w:r>
            <w:r>
              <w:rPr>
                <w:b/>
                <w:bCs/>
                <w:sz w:val="24"/>
              </w:rPr>
              <w:t>W=fs</w:t>
            </w:r>
          </w:p>
          <w:p w14:paraId="2AC3A0DF" w14:textId="77777777" w:rsidR="00835EAF" w:rsidRDefault="00835EAF">
            <w:pPr>
              <w:rPr>
                <w:rFonts w:hint="eastAsia"/>
                <w:b/>
                <w:bCs/>
                <w:sz w:val="24"/>
              </w:rPr>
            </w:pPr>
            <w:r>
              <w:rPr>
                <w:b/>
                <w:bCs/>
                <w:sz w:val="24"/>
              </w:rPr>
              <w:t>(2)</w:t>
            </w:r>
            <w:r>
              <w:rPr>
                <w:rFonts w:hint="eastAsia"/>
                <w:b/>
                <w:bCs/>
                <w:sz w:val="24"/>
              </w:rPr>
              <w:t>总功</w:t>
            </w:r>
            <w:r>
              <w:rPr>
                <w:b/>
                <w:bCs/>
                <w:sz w:val="24"/>
              </w:rPr>
              <w:t>W</w:t>
            </w:r>
            <w:r>
              <w:rPr>
                <w:rFonts w:hint="eastAsia"/>
                <w:b/>
                <w:bCs/>
                <w:sz w:val="24"/>
                <w:vertAlign w:val="subscript"/>
              </w:rPr>
              <w:t>总</w:t>
            </w:r>
            <w:r>
              <w:rPr>
                <w:b/>
                <w:bCs/>
                <w:sz w:val="24"/>
              </w:rPr>
              <w:t>=F</w:t>
            </w:r>
            <w:r>
              <w:rPr>
                <w:rFonts w:hint="eastAsia"/>
                <w:b/>
                <w:bCs/>
                <w:sz w:val="24"/>
                <w:vertAlign w:val="subscript"/>
              </w:rPr>
              <w:t>动</w:t>
            </w:r>
            <w:r>
              <w:rPr>
                <w:b/>
                <w:bCs/>
                <w:sz w:val="24"/>
              </w:rPr>
              <w:t>s</w:t>
            </w:r>
            <w:r>
              <w:rPr>
                <w:rFonts w:hint="eastAsia"/>
                <w:b/>
                <w:bCs/>
                <w:sz w:val="24"/>
              </w:rPr>
              <w:t xml:space="preserve">　</w:t>
            </w:r>
            <w:r>
              <w:rPr>
                <w:b/>
                <w:bCs/>
                <w:sz w:val="24"/>
              </w:rPr>
              <w:t xml:space="preserve"> W</w:t>
            </w:r>
            <w:r>
              <w:rPr>
                <w:rFonts w:hint="eastAsia"/>
                <w:b/>
                <w:bCs/>
                <w:sz w:val="24"/>
                <w:vertAlign w:val="subscript"/>
              </w:rPr>
              <w:t>总</w:t>
            </w:r>
            <w:r>
              <w:rPr>
                <w:rFonts w:hint="eastAsia"/>
                <w:b/>
                <w:bCs/>
                <w:sz w:val="24"/>
              </w:rPr>
              <w:t>＝</w:t>
            </w:r>
            <w:r>
              <w:rPr>
                <w:rFonts w:hint="eastAsia"/>
                <w:b/>
                <w:bCs/>
                <w:sz w:val="24"/>
              </w:rPr>
              <w:t>W</w:t>
            </w:r>
            <w:r>
              <w:rPr>
                <w:rFonts w:hint="eastAsia"/>
                <w:b/>
                <w:bCs/>
                <w:sz w:val="24"/>
                <w:vertAlign w:val="subscript"/>
              </w:rPr>
              <w:t>有</w:t>
            </w:r>
            <w:r>
              <w:rPr>
                <w:rFonts w:hint="eastAsia"/>
                <w:b/>
                <w:bCs/>
                <w:sz w:val="24"/>
              </w:rPr>
              <w:t>＋</w:t>
            </w:r>
            <w:r>
              <w:rPr>
                <w:rFonts w:hint="eastAsia"/>
                <w:b/>
                <w:bCs/>
                <w:sz w:val="24"/>
              </w:rPr>
              <w:t>W</w:t>
            </w:r>
            <w:r>
              <w:rPr>
                <w:rFonts w:hint="eastAsia"/>
                <w:b/>
                <w:bCs/>
                <w:sz w:val="24"/>
                <w:vertAlign w:val="subscript"/>
              </w:rPr>
              <w:t>额</w:t>
            </w:r>
          </w:p>
          <w:p w14:paraId="2DFF629B" w14:textId="77777777" w:rsidR="00835EAF" w:rsidRDefault="00835EAF">
            <w:pPr>
              <w:rPr>
                <w:rFonts w:hint="eastAsia"/>
                <w:b/>
                <w:bCs/>
                <w:sz w:val="24"/>
              </w:rPr>
            </w:pPr>
            <w:r>
              <w:rPr>
                <w:rFonts w:hint="eastAsia"/>
                <w:b/>
                <w:bCs/>
                <w:sz w:val="24"/>
              </w:rPr>
              <w:t>有用功＝</w:t>
            </w:r>
            <w:r>
              <w:rPr>
                <w:rFonts w:hint="eastAsia"/>
                <w:b/>
                <w:bCs/>
                <w:sz w:val="24"/>
              </w:rPr>
              <w:t>G</w:t>
            </w:r>
            <w:r>
              <w:rPr>
                <w:b/>
                <w:bCs/>
                <w:sz w:val="24"/>
              </w:rPr>
              <w:t>h</w:t>
            </w:r>
            <w:r>
              <w:rPr>
                <w:rFonts w:hint="eastAsia"/>
                <w:b/>
                <w:bCs/>
                <w:sz w:val="24"/>
              </w:rPr>
              <w:t xml:space="preserve">　</w:t>
            </w:r>
            <w:r>
              <w:rPr>
                <w:rFonts w:hint="eastAsia"/>
                <w:b/>
                <w:bCs/>
                <w:sz w:val="24"/>
              </w:rPr>
              <w:t>W</w:t>
            </w:r>
            <w:r>
              <w:rPr>
                <w:rFonts w:hint="eastAsia"/>
                <w:b/>
                <w:bCs/>
                <w:sz w:val="24"/>
                <w:vertAlign w:val="subscript"/>
              </w:rPr>
              <w:t>有</w:t>
            </w:r>
            <w:r>
              <w:rPr>
                <w:rFonts w:hint="eastAsia"/>
                <w:b/>
                <w:bCs/>
                <w:sz w:val="24"/>
              </w:rPr>
              <w:t>＝</w:t>
            </w:r>
            <w:r>
              <w:rPr>
                <w:b/>
                <w:bCs/>
                <w:sz w:val="24"/>
              </w:rPr>
              <w:t>W</w:t>
            </w:r>
            <w:r>
              <w:rPr>
                <w:rFonts w:hint="eastAsia"/>
                <w:b/>
                <w:bCs/>
                <w:sz w:val="24"/>
                <w:vertAlign w:val="subscript"/>
              </w:rPr>
              <w:t>总</w:t>
            </w:r>
            <w:r>
              <w:rPr>
                <w:rFonts w:hint="eastAsia"/>
                <w:b/>
                <w:bCs/>
                <w:sz w:val="24"/>
              </w:rPr>
              <w:t>－</w:t>
            </w:r>
            <w:r>
              <w:rPr>
                <w:rFonts w:hint="eastAsia"/>
                <w:b/>
                <w:bCs/>
                <w:sz w:val="24"/>
              </w:rPr>
              <w:t>W</w:t>
            </w:r>
            <w:r>
              <w:rPr>
                <w:rFonts w:hint="eastAsia"/>
                <w:b/>
                <w:bCs/>
                <w:sz w:val="24"/>
                <w:vertAlign w:val="subscript"/>
              </w:rPr>
              <w:t>额</w:t>
            </w:r>
          </w:p>
          <w:p w14:paraId="397694BF" w14:textId="77777777" w:rsidR="00835EAF" w:rsidRDefault="00835EAF">
            <w:pPr>
              <w:rPr>
                <w:b/>
                <w:bCs/>
                <w:sz w:val="24"/>
              </w:rPr>
            </w:pPr>
            <w:r>
              <w:rPr>
                <w:b/>
                <w:bCs/>
                <w:sz w:val="24"/>
              </w:rPr>
              <w:t>(3)</w:t>
            </w:r>
            <w:r>
              <w:rPr>
                <w:rFonts w:ascii="宋体" w:hAnsi="宋体" w:hint="eastAsia"/>
                <w:b/>
                <w:bCs/>
                <w:sz w:val="24"/>
              </w:rPr>
              <w:t>η</w:t>
            </w:r>
            <w:r>
              <w:rPr>
                <w:rFonts w:ascii="宋体" w:hAnsi="宋体" w:hint="eastAsia"/>
                <w:b/>
                <w:bCs/>
                <w:sz w:val="24"/>
              </w:rPr>
              <w:t>=</w:t>
            </w:r>
            <w:r>
              <w:rPr>
                <w:b/>
                <w:bCs/>
                <w:position w:val="-32"/>
                <w:sz w:val="24"/>
              </w:rPr>
              <w:object w:dxaOrig="440" w:dyaOrig="720" w14:anchorId="4CD34D20">
                <v:shape id="对象 90" o:spid="_x0000_i1113" type="#_x0000_t75" style="width:22.15pt;height:36pt;mso-wrap-style:square;mso-position-horizontal-relative:page;mso-position-vertical-relative:page" o:ole="">
                  <v:imagedata r:id="rId159" o:title=""/>
                </v:shape>
                <o:OLEObject Type="Embed" ProgID="Equation.3" ShapeID="对象 90" DrawAspect="Content" ObjectID="_1842728450" r:id="rId160"/>
              </w:object>
            </w:r>
            <w:r>
              <w:rPr>
                <w:rFonts w:hint="eastAsia"/>
                <w:b/>
                <w:bCs/>
                <w:sz w:val="24"/>
              </w:rPr>
              <w:t xml:space="preserve"> W</w:t>
            </w:r>
            <w:r>
              <w:rPr>
                <w:rFonts w:hint="eastAsia"/>
                <w:b/>
                <w:bCs/>
                <w:sz w:val="24"/>
                <w:vertAlign w:val="subscript"/>
              </w:rPr>
              <w:t>有</w:t>
            </w:r>
            <w:r>
              <w:rPr>
                <w:rFonts w:hint="eastAsia"/>
                <w:b/>
                <w:bCs/>
                <w:sz w:val="24"/>
              </w:rPr>
              <w:t>=</w:t>
            </w:r>
            <w:r>
              <w:rPr>
                <w:rFonts w:ascii="宋体" w:hAnsi="宋体" w:hint="eastAsia"/>
                <w:b/>
                <w:bCs/>
                <w:sz w:val="24"/>
              </w:rPr>
              <w:t>η</w:t>
            </w:r>
            <w:r>
              <w:rPr>
                <w:b/>
                <w:bCs/>
                <w:sz w:val="24"/>
              </w:rPr>
              <w:t>W</w:t>
            </w:r>
            <w:r>
              <w:rPr>
                <w:rFonts w:hint="eastAsia"/>
                <w:b/>
                <w:bCs/>
                <w:sz w:val="24"/>
                <w:vertAlign w:val="subscript"/>
              </w:rPr>
              <w:t>总</w:t>
            </w:r>
            <w:r>
              <w:rPr>
                <w:rFonts w:hint="eastAsia"/>
                <w:b/>
                <w:bCs/>
                <w:sz w:val="24"/>
                <w:vertAlign w:val="subscript"/>
              </w:rPr>
              <w:t xml:space="preserve"> </w:t>
            </w:r>
            <w:r>
              <w:rPr>
                <w:rFonts w:hint="eastAsia"/>
                <w:b/>
                <w:bCs/>
                <w:sz w:val="24"/>
                <w:vertAlign w:val="subscript"/>
              </w:rPr>
              <w:t xml:space="preserve">　</w:t>
            </w:r>
            <w:r>
              <w:rPr>
                <w:b/>
                <w:bCs/>
                <w:sz w:val="24"/>
              </w:rPr>
              <w:t>W</w:t>
            </w:r>
            <w:r>
              <w:rPr>
                <w:rFonts w:hint="eastAsia"/>
                <w:b/>
                <w:bCs/>
                <w:sz w:val="24"/>
                <w:vertAlign w:val="subscript"/>
              </w:rPr>
              <w:t>总</w:t>
            </w:r>
            <w:r>
              <w:rPr>
                <w:rFonts w:hint="eastAsia"/>
                <w:b/>
                <w:bCs/>
                <w:sz w:val="24"/>
              </w:rPr>
              <w:t>=</w:t>
            </w:r>
            <w:r>
              <w:rPr>
                <w:b/>
                <w:bCs/>
                <w:position w:val="-28"/>
                <w:sz w:val="24"/>
              </w:rPr>
              <w:object w:dxaOrig="440" w:dyaOrig="680" w14:anchorId="6142B444">
                <v:shape id="对象 91" o:spid="_x0000_i1114" type="#_x0000_t75" style="width:22.15pt;height:34.15pt;mso-wrap-style:square;mso-position-horizontal-relative:page;mso-position-vertical-relative:page" o:ole="">
                  <v:imagedata r:id="rId161" o:title=""/>
                </v:shape>
                <o:OLEObject Type="Embed" ProgID="Equation.3" ShapeID="对象 91" DrawAspect="Content" ObjectID="_1842728451" r:id="rId162"/>
              </w:object>
            </w:r>
            <w:r>
              <w:rPr>
                <w:rFonts w:hint="eastAsia"/>
                <w:b/>
                <w:bCs/>
                <w:sz w:val="24"/>
              </w:rPr>
              <w:t xml:space="preserve"> </w:t>
            </w:r>
            <w:r>
              <w:rPr>
                <w:rFonts w:hint="eastAsia"/>
                <w:b/>
                <w:bCs/>
                <w:sz w:val="24"/>
              </w:rPr>
              <w:t>（</w:t>
            </w:r>
            <w:r>
              <w:rPr>
                <w:rFonts w:hint="eastAsia"/>
                <w:b/>
                <w:bCs/>
                <w:sz w:val="24"/>
              </w:rPr>
              <w:t>4</w:t>
            </w:r>
            <w:r>
              <w:rPr>
                <w:rFonts w:hint="eastAsia"/>
                <w:b/>
                <w:bCs/>
                <w:sz w:val="24"/>
              </w:rPr>
              <w:t>）</w:t>
            </w:r>
            <w:r>
              <w:rPr>
                <w:b/>
                <w:bCs/>
                <w:position w:val="-24"/>
                <w:sz w:val="24"/>
              </w:rPr>
              <w:object w:dxaOrig="720" w:dyaOrig="620" w14:anchorId="570A8744">
                <v:shape id="对象 92" o:spid="_x0000_i1115" type="#_x0000_t75" style="width:36pt;height:31.15pt;mso-wrap-style:square;mso-position-horizontal-relative:page;mso-position-vertical-relative:page" o:ole="">
                  <v:imagedata r:id="rId163" o:title=""/>
                </v:shape>
                <o:OLEObject Type="Embed" ProgID="Equation.3" ShapeID="对象 92" DrawAspect="Content" ObjectID="_1842728452" r:id="rId164"/>
              </w:object>
            </w:r>
            <w:r>
              <w:rPr>
                <w:rFonts w:hint="eastAsia"/>
                <w:b/>
                <w:bCs/>
                <w:sz w:val="24"/>
              </w:rPr>
              <w:t xml:space="preserve"> </w:t>
            </w:r>
            <w:r>
              <w:rPr>
                <w:b/>
                <w:bCs/>
                <w:sz w:val="24"/>
              </w:rPr>
              <w:t>W=Pt</w:t>
            </w:r>
          </w:p>
        </w:tc>
        <w:tc>
          <w:tcPr>
            <w:tcW w:w="2290" w:type="dxa"/>
            <w:vAlign w:val="center"/>
          </w:tcPr>
          <w:p w14:paraId="15354552" w14:textId="77777777" w:rsidR="00835EAF" w:rsidRDefault="00835EAF">
            <w:pPr>
              <w:jc w:val="center"/>
              <w:rPr>
                <w:b/>
                <w:bCs/>
                <w:sz w:val="24"/>
              </w:rPr>
            </w:pPr>
            <w:r>
              <w:rPr>
                <w:rFonts w:hint="eastAsia"/>
                <w:b/>
                <w:bCs/>
                <w:sz w:val="24"/>
              </w:rPr>
              <w:t>1</w:t>
            </w:r>
            <w:r>
              <w:rPr>
                <w:b/>
                <w:bCs/>
                <w:sz w:val="24"/>
              </w:rPr>
              <w:t>J=1N.m</w:t>
            </w:r>
          </w:p>
          <w:p w14:paraId="37B11DC7" w14:textId="77777777" w:rsidR="00835EAF" w:rsidRDefault="00835EAF">
            <w:pPr>
              <w:rPr>
                <w:b/>
                <w:bCs/>
                <w:sz w:val="24"/>
              </w:rPr>
            </w:pPr>
            <w:r>
              <w:rPr>
                <w:b/>
                <w:bCs/>
                <w:sz w:val="24"/>
              </w:rPr>
              <w:t>=1w.s</w:t>
            </w:r>
          </w:p>
        </w:tc>
      </w:tr>
      <w:tr w:rsidR="00000000" w14:paraId="2060785D" w14:textId="77777777">
        <w:trPr>
          <w:jc w:val="center"/>
        </w:trPr>
        <w:tc>
          <w:tcPr>
            <w:tcW w:w="1738" w:type="dxa"/>
            <w:vAlign w:val="center"/>
          </w:tcPr>
          <w:p w14:paraId="6B0C93A1" w14:textId="77777777" w:rsidR="00835EAF" w:rsidRDefault="00835EAF">
            <w:pPr>
              <w:jc w:val="center"/>
              <w:rPr>
                <w:rFonts w:hint="eastAsia"/>
                <w:b/>
                <w:bCs/>
                <w:sz w:val="24"/>
              </w:rPr>
            </w:pPr>
            <w:r>
              <w:rPr>
                <w:rFonts w:hint="eastAsia"/>
                <w:b/>
                <w:bCs/>
                <w:sz w:val="24"/>
              </w:rPr>
              <w:t>机械效率（</w:t>
            </w:r>
            <w:r>
              <w:rPr>
                <w:rFonts w:ascii="宋体" w:hAnsi="宋体" w:hint="eastAsia"/>
                <w:b/>
                <w:bCs/>
                <w:sz w:val="24"/>
              </w:rPr>
              <w:t>η）</w:t>
            </w:r>
          </w:p>
        </w:tc>
        <w:tc>
          <w:tcPr>
            <w:tcW w:w="6960" w:type="dxa"/>
            <w:vAlign w:val="center"/>
          </w:tcPr>
          <w:p w14:paraId="5C887CE6" w14:textId="77777777" w:rsidR="00835EAF" w:rsidRDefault="00835EAF">
            <w:pPr>
              <w:numPr>
                <w:ilvl w:val="0"/>
                <w:numId w:val="19"/>
              </w:numPr>
              <w:tabs>
                <w:tab w:val="left" w:pos="360"/>
              </w:tabs>
              <w:rPr>
                <w:b/>
                <w:bCs/>
                <w:sz w:val="24"/>
              </w:rPr>
            </w:pPr>
            <w:r>
              <w:rPr>
                <w:rFonts w:ascii="宋体" w:hAnsi="宋体" w:hint="eastAsia"/>
                <w:b/>
                <w:bCs/>
                <w:sz w:val="24"/>
              </w:rPr>
              <w:t>η</w:t>
            </w:r>
            <w:r>
              <w:rPr>
                <w:rFonts w:ascii="宋体" w:hAnsi="宋体" w:hint="eastAsia"/>
                <w:b/>
                <w:bCs/>
                <w:sz w:val="24"/>
              </w:rPr>
              <w:t>=</w:t>
            </w:r>
            <w:r>
              <w:rPr>
                <w:b/>
                <w:bCs/>
                <w:position w:val="-32"/>
                <w:sz w:val="24"/>
              </w:rPr>
              <w:object w:dxaOrig="440" w:dyaOrig="720" w14:anchorId="49F4317D">
                <v:shape id="对象 93" o:spid="_x0000_i1116" type="#_x0000_t75" style="width:22.15pt;height:36pt;mso-wrap-style:square;mso-position-horizontal-relative:page;mso-position-vertical-relative:page" o:ole="">
                  <v:imagedata r:id="rId159" o:title=""/>
                </v:shape>
                <o:OLEObject Type="Embed" ProgID="Equation.3" ShapeID="对象 93" DrawAspect="Content" ObjectID="_1842728453" r:id="rId165"/>
              </w:object>
            </w:r>
            <w:r>
              <w:rPr>
                <w:b/>
                <w:bCs/>
                <w:sz w:val="24"/>
              </w:rPr>
              <w:t>=</w:t>
            </w:r>
            <w:r>
              <w:rPr>
                <w:b/>
                <w:bCs/>
                <w:position w:val="-64"/>
                <w:sz w:val="24"/>
              </w:rPr>
              <w:object w:dxaOrig="1939" w:dyaOrig="1040" w14:anchorId="381B76EE">
                <v:shape id="对象 94" o:spid="_x0000_i1117" type="#_x0000_t75" style="width:97.15pt;height:52.15pt;mso-wrap-style:square;mso-position-horizontal-relative:page;mso-position-vertical-relative:page" o:ole="">
                  <v:imagedata r:id="rId166" o:title=""/>
                </v:shape>
                <o:OLEObject Type="Embed" ProgID="Equation.3" ShapeID="对象 94" DrawAspect="Content" ObjectID="_1842728454" r:id="rId167"/>
              </w:object>
            </w:r>
          </w:p>
          <w:p w14:paraId="7B2C75AB" w14:textId="77777777" w:rsidR="00835EAF" w:rsidRDefault="00835EAF">
            <w:pPr>
              <w:numPr>
                <w:ilvl w:val="0"/>
                <w:numId w:val="19"/>
              </w:numPr>
              <w:tabs>
                <w:tab w:val="left" w:pos="360"/>
              </w:tabs>
              <w:rPr>
                <w:b/>
                <w:bCs/>
                <w:sz w:val="24"/>
              </w:rPr>
            </w:pPr>
            <w:r>
              <w:rPr>
                <w:b/>
                <w:bCs/>
                <w:sz w:val="24"/>
              </w:rPr>
              <w:lastRenderedPageBreak/>
              <w:t xml:space="preserve"> </w:t>
            </w:r>
            <w:r>
              <w:rPr>
                <w:rFonts w:ascii="宋体" w:hAnsi="宋体" w:hint="eastAsia"/>
                <w:b/>
                <w:bCs/>
                <w:sz w:val="24"/>
              </w:rPr>
              <w:t>η</w:t>
            </w:r>
            <w:r>
              <w:rPr>
                <w:rFonts w:ascii="宋体" w:hAnsi="宋体" w:hint="eastAsia"/>
                <w:b/>
                <w:bCs/>
                <w:sz w:val="24"/>
              </w:rPr>
              <w:t>=</w:t>
            </w:r>
            <w:r>
              <w:rPr>
                <w:b/>
                <w:bCs/>
                <w:position w:val="-32"/>
                <w:sz w:val="24"/>
              </w:rPr>
              <w:object w:dxaOrig="440" w:dyaOrig="720" w14:anchorId="10AE5F3B">
                <v:shape id="对象 95" o:spid="_x0000_i1118" type="#_x0000_t75" style="width:22.15pt;height:36pt;mso-wrap-style:square;mso-position-horizontal-relative:page;mso-position-vertical-relative:page" o:ole="">
                  <v:imagedata r:id="rId159" o:title=""/>
                </v:shape>
                <o:OLEObject Type="Embed" ProgID="Equation.3" ShapeID="对象 95" DrawAspect="Content" ObjectID="_1842728455" r:id="rId168"/>
              </w:object>
            </w:r>
            <w:r>
              <w:rPr>
                <w:b/>
                <w:bCs/>
                <w:sz w:val="24"/>
              </w:rPr>
              <w:t>=</w:t>
            </w:r>
            <w:r>
              <w:rPr>
                <w:b/>
                <w:bCs/>
                <w:position w:val="-32"/>
                <w:sz w:val="24"/>
              </w:rPr>
              <w:object w:dxaOrig="1020" w:dyaOrig="720" w14:anchorId="0C881AF3">
                <v:shape id="对象 96" o:spid="_x0000_i1119" type="#_x0000_t75" style="width:51pt;height:36pt;mso-wrap-style:square;mso-position-horizontal-relative:page;mso-position-vertical-relative:page" o:ole="">
                  <v:imagedata r:id="rId169" o:title=""/>
                </v:shape>
                <o:OLEObject Type="Embed" ProgID="Equation.3" ShapeID="对象 96" DrawAspect="Content" ObjectID="_1842728456" r:id="rId170"/>
              </w:object>
            </w:r>
          </w:p>
          <w:p w14:paraId="73AB1375" w14:textId="77777777" w:rsidR="00835EAF" w:rsidRDefault="00835EAF">
            <w:pPr>
              <w:rPr>
                <w:b/>
                <w:bCs/>
                <w:sz w:val="24"/>
              </w:rPr>
            </w:pPr>
            <w:r>
              <w:rPr>
                <w:b/>
                <w:bCs/>
                <w:sz w:val="24"/>
              </w:rPr>
              <w:t xml:space="preserve">(3) </w:t>
            </w:r>
            <w:r>
              <w:rPr>
                <w:rFonts w:hint="eastAsia"/>
                <w:b/>
                <w:bCs/>
                <w:sz w:val="24"/>
              </w:rPr>
              <w:t xml:space="preserve">对于滑轮组　</w:t>
            </w:r>
            <w:r>
              <w:rPr>
                <w:rFonts w:ascii="宋体" w:hAnsi="宋体" w:hint="eastAsia"/>
                <w:b/>
                <w:bCs/>
                <w:sz w:val="24"/>
              </w:rPr>
              <w:t>η</w:t>
            </w:r>
            <w:r>
              <w:rPr>
                <w:rFonts w:ascii="宋体" w:hAnsi="宋体" w:hint="eastAsia"/>
                <w:b/>
                <w:bCs/>
                <w:sz w:val="24"/>
              </w:rPr>
              <w:t>=</w:t>
            </w:r>
            <w:r>
              <w:rPr>
                <w:b/>
                <w:bCs/>
                <w:position w:val="-24"/>
                <w:sz w:val="24"/>
              </w:rPr>
              <w:object w:dxaOrig="400" w:dyaOrig="620" w14:anchorId="5C7E9ED0">
                <v:shape id="对象 97" o:spid="_x0000_i1120" type="#_x0000_t75" style="width:19.9pt;height:31.15pt;mso-wrap-style:square;mso-position-horizontal-relative:page;mso-position-vertical-relative:page" o:ole="">
                  <v:imagedata r:id="rId171" o:title=""/>
                </v:shape>
                <o:OLEObject Type="Embed" ProgID="Equation.3" ShapeID="对象 97" DrawAspect="Content" ObjectID="_1842728457" r:id="rId172"/>
              </w:object>
            </w:r>
            <w:r>
              <w:rPr>
                <w:rFonts w:hint="eastAsia"/>
                <w:b/>
                <w:bCs/>
                <w:sz w:val="24"/>
              </w:rPr>
              <w:t>（</w:t>
            </w:r>
            <w:r>
              <w:rPr>
                <w:b/>
                <w:bCs/>
                <w:sz w:val="24"/>
              </w:rPr>
              <w:t>n</w:t>
            </w:r>
            <w:r>
              <w:rPr>
                <w:rFonts w:hint="eastAsia"/>
                <w:b/>
                <w:bCs/>
                <w:sz w:val="24"/>
              </w:rPr>
              <w:t>为在动滑轮上的绳子股数）</w:t>
            </w:r>
          </w:p>
          <w:p w14:paraId="051676E7" w14:textId="77777777" w:rsidR="00835EAF" w:rsidRDefault="00835EAF">
            <w:pPr>
              <w:rPr>
                <w:b/>
                <w:bCs/>
                <w:sz w:val="24"/>
              </w:rPr>
            </w:pPr>
            <w:r>
              <w:rPr>
                <w:b/>
                <w:bCs/>
                <w:sz w:val="24"/>
              </w:rPr>
              <w:t>(4)</w:t>
            </w:r>
            <w:r>
              <w:rPr>
                <w:rFonts w:ascii="宋体" w:hAnsi="宋体" w:hint="eastAsia"/>
                <w:b/>
                <w:bCs/>
                <w:sz w:val="24"/>
              </w:rPr>
              <w:t xml:space="preserve"> </w:t>
            </w:r>
            <w:r>
              <w:rPr>
                <w:rFonts w:ascii="宋体" w:hAnsi="宋体" w:hint="eastAsia"/>
                <w:b/>
                <w:bCs/>
                <w:sz w:val="24"/>
              </w:rPr>
              <w:t>η</w:t>
            </w:r>
            <w:r>
              <w:rPr>
                <w:rFonts w:ascii="宋体" w:hAnsi="宋体" w:hint="eastAsia"/>
                <w:b/>
                <w:bCs/>
                <w:sz w:val="24"/>
              </w:rPr>
              <w:t>=</w:t>
            </w:r>
            <w:r>
              <w:rPr>
                <w:b/>
                <w:bCs/>
                <w:position w:val="-32"/>
                <w:sz w:val="24"/>
              </w:rPr>
              <w:object w:dxaOrig="440" w:dyaOrig="720" w14:anchorId="009F76CB">
                <v:shape id="对象 98" o:spid="_x0000_i1121" type="#_x0000_t75" style="width:22.15pt;height:36pt;mso-wrap-style:square;mso-position-horizontal-relative:page;mso-position-vertical-relative:page" o:ole="">
                  <v:imagedata r:id="rId159" o:title=""/>
                </v:shape>
                <o:OLEObject Type="Embed" ProgID="Equation.3" ShapeID="对象 98" DrawAspect="Content" ObjectID="_1842728458" r:id="rId173"/>
              </w:object>
            </w:r>
            <w:r>
              <w:rPr>
                <w:b/>
                <w:bCs/>
                <w:sz w:val="24"/>
              </w:rPr>
              <w:t>=</w:t>
            </w:r>
            <w:r>
              <w:rPr>
                <w:b/>
                <w:bCs/>
                <w:position w:val="-32"/>
                <w:sz w:val="24"/>
              </w:rPr>
              <w:object w:dxaOrig="2120" w:dyaOrig="700" w14:anchorId="009D0C70">
                <v:shape id="对象 99" o:spid="_x0000_i1122" type="#_x0000_t75" style="width:106.15pt;height:34.9pt;mso-wrap-style:square;mso-position-horizontal-relative:page;mso-position-vertical-relative:page" o:ole="">
                  <v:imagedata r:id="rId174" o:title=""/>
                </v:shape>
                <o:OLEObject Type="Embed" ProgID="Equation.3" ShapeID="对象 99" DrawAspect="Content" ObjectID="_1842728459" r:id="rId175"/>
              </w:object>
            </w:r>
          </w:p>
        </w:tc>
        <w:tc>
          <w:tcPr>
            <w:tcW w:w="2290" w:type="dxa"/>
            <w:vAlign w:val="center"/>
          </w:tcPr>
          <w:p w14:paraId="49DC3816" w14:textId="77777777" w:rsidR="00835EAF" w:rsidRDefault="00835EAF">
            <w:pPr>
              <w:jc w:val="center"/>
              <w:rPr>
                <w:rFonts w:ascii="宋体" w:hAnsi="宋体"/>
                <w:b/>
                <w:bCs/>
                <w:sz w:val="24"/>
              </w:rPr>
            </w:pPr>
            <w:r>
              <w:rPr>
                <w:rFonts w:ascii="宋体" w:hAnsi="宋体" w:hint="eastAsia"/>
                <w:b/>
                <w:bCs/>
                <w:sz w:val="24"/>
              </w:rPr>
              <w:lastRenderedPageBreak/>
              <w:t>由于有用功总小于总功，所以η总小于</w:t>
            </w:r>
            <w:r>
              <w:rPr>
                <w:rFonts w:ascii="宋体" w:hAnsi="宋体" w:hint="eastAsia"/>
                <w:b/>
                <w:bCs/>
                <w:sz w:val="24"/>
              </w:rPr>
              <w:t>1</w:t>
            </w:r>
          </w:p>
        </w:tc>
      </w:tr>
      <w:tr w:rsidR="00000000" w14:paraId="1AFE52A9" w14:textId="77777777">
        <w:trPr>
          <w:jc w:val="center"/>
        </w:trPr>
        <w:tc>
          <w:tcPr>
            <w:tcW w:w="1738" w:type="dxa"/>
            <w:vAlign w:val="center"/>
          </w:tcPr>
          <w:p w14:paraId="2FF64F7E" w14:textId="77777777" w:rsidR="00835EAF" w:rsidRDefault="00835EAF">
            <w:pPr>
              <w:jc w:val="center"/>
              <w:rPr>
                <w:rFonts w:hint="eastAsia"/>
                <w:b/>
                <w:bCs/>
                <w:sz w:val="24"/>
              </w:rPr>
            </w:pPr>
            <w:r>
              <w:rPr>
                <w:rFonts w:hint="eastAsia"/>
                <w:b/>
                <w:bCs/>
                <w:sz w:val="24"/>
              </w:rPr>
              <w:t>拉力（</w:t>
            </w:r>
            <w:r>
              <w:rPr>
                <w:rFonts w:hint="eastAsia"/>
                <w:b/>
                <w:bCs/>
                <w:sz w:val="24"/>
              </w:rPr>
              <w:t>F</w:t>
            </w:r>
            <w:r>
              <w:rPr>
                <w:rFonts w:hint="eastAsia"/>
                <w:b/>
                <w:bCs/>
                <w:sz w:val="24"/>
              </w:rPr>
              <w:t>）</w:t>
            </w:r>
          </w:p>
        </w:tc>
        <w:tc>
          <w:tcPr>
            <w:tcW w:w="6960" w:type="dxa"/>
            <w:vAlign w:val="center"/>
          </w:tcPr>
          <w:p w14:paraId="17546819" w14:textId="77777777" w:rsidR="00835EAF" w:rsidRDefault="00835EAF">
            <w:pPr>
              <w:rPr>
                <w:b/>
                <w:bCs/>
                <w:sz w:val="24"/>
              </w:rPr>
            </w:pPr>
            <w:r>
              <w:rPr>
                <w:b/>
                <w:bCs/>
                <w:sz w:val="24"/>
              </w:rPr>
              <w:t>(1)</w:t>
            </w:r>
            <w:r>
              <w:rPr>
                <w:rFonts w:hint="eastAsia"/>
                <w:b/>
                <w:bCs/>
                <w:sz w:val="24"/>
              </w:rPr>
              <w:t>不计动滑轮和绳重及摩擦时，</w:t>
            </w:r>
            <w:r>
              <w:rPr>
                <w:rFonts w:hint="eastAsia"/>
                <w:b/>
                <w:bCs/>
                <w:sz w:val="24"/>
              </w:rPr>
              <w:t>F</w:t>
            </w:r>
            <w:r>
              <w:rPr>
                <w:rFonts w:hint="eastAsia"/>
                <w:b/>
                <w:bCs/>
                <w:sz w:val="24"/>
              </w:rPr>
              <w:t>＝</w:t>
            </w:r>
            <w:r>
              <w:rPr>
                <w:b/>
                <w:bCs/>
                <w:position w:val="-24"/>
                <w:sz w:val="24"/>
              </w:rPr>
              <w:object w:dxaOrig="440" w:dyaOrig="620" w14:anchorId="23F2CB21">
                <v:shape id="对象 100" o:spid="_x0000_i1123" type="#_x0000_t75" style="width:22.15pt;height:31.15pt;mso-wrap-style:square;mso-position-horizontal-relative:page;mso-position-vertical-relative:page" o:ole="">
                  <v:imagedata r:id="rId176" o:title=""/>
                </v:shape>
                <o:OLEObject Type="Embed" ProgID="Equation.3" ShapeID="对象 100" DrawAspect="Content" ObjectID="_1842728460" r:id="rId177"/>
              </w:object>
            </w:r>
            <w:r>
              <w:rPr>
                <w:rFonts w:hint="eastAsia"/>
                <w:b/>
                <w:bCs/>
                <w:sz w:val="24"/>
              </w:rPr>
              <w:t>（</w:t>
            </w:r>
            <w:r>
              <w:rPr>
                <w:rFonts w:hint="eastAsia"/>
                <w:b/>
                <w:bCs/>
                <w:sz w:val="24"/>
              </w:rPr>
              <w:t>2</w:t>
            </w:r>
            <w:r>
              <w:rPr>
                <w:rFonts w:hint="eastAsia"/>
                <w:b/>
                <w:bCs/>
                <w:sz w:val="24"/>
              </w:rPr>
              <w:t>）不计绳重及摩擦时</w:t>
            </w:r>
            <w:r>
              <w:rPr>
                <w:b/>
                <w:bCs/>
                <w:position w:val="-24"/>
                <w:sz w:val="24"/>
              </w:rPr>
              <w:object w:dxaOrig="1800" w:dyaOrig="620" w14:anchorId="346776EF">
                <v:shape id="对象 101" o:spid="_x0000_i1124" type="#_x0000_t75" style="width:90pt;height:31.15pt;mso-wrap-style:square;mso-position-horizontal-relative:page;mso-position-vertical-relative:page" o:ole="">
                  <v:imagedata r:id="rId178" o:title=""/>
                </v:shape>
                <o:OLEObject Type="Embed" ProgID="Equation.3" ShapeID="对象 101" DrawAspect="Content" ObjectID="_1842728461" r:id="rId179"/>
              </w:object>
            </w:r>
            <w:r>
              <w:rPr>
                <w:rFonts w:hint="eastAsia"/>
                <w:b/>
                <w:bCs/>
                <w:sz w:val="24"/>
              </w:rPr>
              <w:t>（</w:t>
            </w:r>
            <w:r>
              <w:rPr>
                <w:rFonts w:hint="eastAsia"/>
                <w:b/>
                <w:bCs/>
                <w:sz w:val="24"/>
              </w:rPr>
              <w:t>3</w:t>
            </w:r>
            <w:r>
              <w:rPr>
                <w:rFonts w:hint="eastAsia"/>
                <w:b/>
                <w:bCs/>
                <w:sz w:val="24"/>
              </w:rPr>
              <w:t>）一般用</w:t>
            </w:r>
            <w:r>
              <w:rPr>
                <w:b/>
                <w:bCs/>
                <w:position w:val="-28"/>
                <w:sz w:val="24"/>
              </w:rPr>
              <w:object w:dxaOrig="780" w:dyaOrig="660" w14:anchorId="004A7406">
                <v:shape id="对象 102" o:spid="_x0000_i1125" type="#_x0000_t75" style="width:39pt;height:33pt;mso-wrap-style:square;mso-position-horizontal-relative:page;mso-position-vertical-relative:page" o:ole="">
                  <v:imagedata r:id="rId180" o:title=""/>
                </v:shape>
                <o:OLEObject Type="Embed" ProgID="Equation.3" ShapeID="对象 102" DrawAspect="Content" ObjectID="_1842728462" r:id="rId181"/>
              </w:object>
            </w:r>
            <w:r>
              <w:rPr>
                <w:rFonts w:hint="eastAsia"/>
                <w:b/>
                <w:bCs/>
                <w:sz w:val="24"/>
              </w:rPr>
              <w:t>（</w:t>
            </w:r>
            <w:r>
              <w:rPr>
                <w:b/>
                <w:bCs/>
                <w:sz w:val="24"/>
              </w:rPr>
              <w:t>n</w:t>
            </w:r>
            <w:r>
              <w:rPr>
                <w:rFonts w:hint="eastAsia"/>
                <w:b/>
                <w:bCs/>
                <w:sz w:val="24"/>
              </w:rPr>
              <w:t>为在动滑轮上的绳子股数）（</w:t>
            </w:r>
            <w:r>
              <w:rPr>
                <w:rFonts w:hint="eastAsia"/>
                <w:b/>
                <w:bCs/>
                <w:sz w:val="24"/>
              </w:rPr>
              <w:t>4</w:t>
            </w:r>
            <w:r>
              <w:rPr>
                <w:rFonts w:hint="eastAsia"/>
                <w:b/>
                <w:bCs/>
                <w:sz w:val="24"/>
              </w:rPr>
              <w:t>）物体匀速运动，一般</w:t>
            </w:r>
            <w:r>
              <w:rPr>
                <w:rFonts w:hint="eastAsia"/>
                <w:b/>
                <w:bCs/>
                <w:sz w:val="24"/>
              </w:rPr>
              <w:t>F</w:t>
            </w:r>
            <w:r>
              <w:rPr>
                <w:rFonts w:hint="eastAsia"/>
                <w:b/>
                <w:bCs/>
                <w:sz w:val="24"/>
              </w:rPr>
              <w:t>＝</w:t>
            </w:r>
            <w:r>
              <w:rPr>
                <w:b/>
                <w:bCs/>
                <w:sz w:val="24"/>
              </w:rPr>
              <w:t xml:space="preserve">f (f </w:t>
            </w:r>
            <w:r>
              <w:rPr>
                <w:rFonts w:hint="eastAsia"/>
                <w:b/>
                <w:bCs/>
                <w:sz w:val="24"/>
              </w:rPr>
              <w:t>一般为摩擦力</w:t>
            </w:r>
            <w:r>
              <w:rPr>
                <w:b/>
                <w:bCs/>
                <w:sz w:val="24"/>
              </w:rPr>
              <w:t>)</w:t>
            </w:r>
          </w:p>
        </w:tc>
        <w:tc>
          <w:tcPr>
            <w:tcW w:w="2290" w:type="dxa"/>
            <w:vAlign w:val="center"/>
          </w:tcPr>
          <w:p w14:paraId="1C2A39F6" w14:textId="77777777" w:rsidR="00835EAF" w:rsidRDefault="00835EAF">
            <w:pPr>
              <w:jc w:val="center"/>
              <w:rPr>
                <w:rFonts w:hint="eastAsia"/>
                <w:b/>
                <w:bCs/>
                <w:sz w:val="24"/>
              </w:rPr>
            </w:pPr>
          </w:p>
        </w:tc>
      </w:tr>
      <w:tr w:rsidR="00000000" w14:paraId="432BEEFA" w14:textId="77777777">
        <w:trPr>
          <w:trHeight w:val="1618"/>
          <w:jc w:val="center"/>
        </w:trPr>
        <w:tc>
          <w:tcPr>
            <w:tcW w:w="1738" w:type="dxa"/>
            <w:vAlign w:val="center"/>
          </w:tcPr>
          <w:p w14:paraId="29B5CB07" w14:textId="77777777" w:rsidR="00835EAF" w:rsidRDefault="00835EAF">
            <w:pPr>
              <w:jc w:val="center"/>
              <w:rPr>
                <w:b/>
                <w:bCs/>
                <w:sz w:val="24"/>
              </w:rPr>
            </w:pPr>
            <w:r>
              <w:rPr>
                <w:rFonts w:hint="eastAsia"/>
                <w:b/>
                <w:bCs/>
                <w:sz w:val="24"/>
              </w:rPr>
              <w:t>功率</w:t>
            </w:r>
            <w:r>
              <w:rPr>
                <w:b/>
                <w:bCs/>
                <w:sz w:val="24"/>
              </w:rPr>
              <w:t>(P)</w:t>
            </w:r>
          </w:p>
        </w:tc>
        <w:tc>
          <w:tcPr>
            <w:tcW w:w="6960" w:type="dxa"/>
            <w:vAlign w:val="center"/>
          </w:tcPr>
          <w:p w14:paraId="3E3A96C5" w14:textId="77777777" w:rsidR="00835EAF" w:rsidRDefault="00835EAF">
            <w:pPr>
              <w:rPr>
                <w:rFonts w:hint="eastAsia"/>
                <w:b/>
                <w:bCs/>
                <w:sz w:val="24"/>
              </w:rPr>
            </w:pPr>
            <w:r>
              <w:rPr>
                <w:b/>
                <w:bCs/>
                <w:sz w:val="24"/>
              </w:rPr>
              <w:t>(1)P=</w:t>
            </w:r>
            <w:r>
              <w:rPr>
                <w:b/>
                <w:bCs/>
                <w:position w:val="-24"/>
                <w:sz w:val="24"/>
              </w:rPr>
              <w:object w:dxaOrig="320" w:dyaOrig="620" w14:anchorId="4351C70F">
                <v:shape id="对象 103" o:spid="_x0000_i1126" type="#_x0000_t75" style="width:16.15pt;height:31.15pt;mso-wrap-style:square;mso-position-horizontal-relative:page;mso-position-vertical-relative:page" o:ole="">
                  <v:imagedata r:id="rId182" o:title=""/>
                </v:shape>
                <o:OLEObject Type="Embed" ProgID="Equation.3" ShapeID="对象 103" DrawAspect="Content" ObjectID="_1842728463" r:id="rId183"/>
              </w:object>
            </w:r>
            <w:r>
              <w:rPr>
                <w:b/>
                <w:bCs/>
                <w:sz w:val="24"/>
              </w:rPr>
              <w:t xml:space="preserve"> </w:t>
            </w:r>
            <w:r>
              <w:rPr>
                <w:rFonts w:hint="eastAsia"/>
                <w:b/>
                <w:bCs/>
                <w:sz w:val="24"/>
              </w:rPr>
              <w:t xml:space="preserve">　　</w:t>
            </w:r>
            <w:r>
              <w:rPr>
                <w:b/>
                <w:bCs/>
                <w:sz w:val="24"/>
              </w:rPr>
              <w:t>(2) P=</w:t>
            </w:r>
            <w:r>
              <w:rPr>
                <w:b/>
                <w:bCs/>
                <w:position w:val="-24"/>
                <w:sz w:val="24"/>
              </w:rPr>
              <w:object w:dxaOrig="320" w:dyaOrig="620" w14:anchorId="334E677A">
                <v:shape id="对象 104" o:spid="_x0000_i1127" type="#_x0000_t75" style="width:16.15pt;height:31.15pt;mso-wrap-style:square;mso-position-horizontal-relative:page;mso-position-vertical-relative:page" o:ole="">
                  <v:imagedata r:id="rId182" o:title=""/>
                </v:shape>
                <o:OLEObject Type="Embed" ProgID="Equation.3" ShapeID="对象 104" DrawAspect="Content" ObjectID="_1842728464" r:id="rId184"/>
              </w:object>
            </w:r>
            <w:r>
              <w:rPr>
                <w:b/>
                <w:bCs/>
                <w:sz w:val="24"/>
              </w:rPr>
              <w:t>=</w:t>
            </w:r>
            <w:r>
              <w:rPr>
                <w:b/>
                <w:bCs/>
                <w:position w:val="-24"/>
                <w:sz w:val="24"/>
              </w:rPr>
              <w:object w:dxaOrig="880" w:dyaOrig="620" w14:anchorId="61E47568">
                <v:shape id="对象 105" o:spid="_x0000_i1128" type="#_x0000_t75" style="width:43.9pt;height:31.15pt;mso-wrap-style:square;mso-position-horizontal-relative:page;mso-position-vertical-relative:page" o:ole="">
                  <v:imagedata r:id="rId185" o:title=""/>
                </v:shape>
                <o:OLEObject Type="Embed" ProgID="Equation.3" ShapeID="对象 105" DrawAspect="Content" ObjectID="_1842728465" r:id="rId186"/>
              </w:object>
            </w:r>
            <w:r>
              <w:rPr>
                <w:rFonts w:hint="eastAsia"/>
                <w:b/>
                <w:bCs/>
                <w:sz w:val="24"/>
              </w:rPr>
              <w:t xml:space="preserve">　　</w:t>
            </w:r>
            <w:r>
              <w:rPr>
                <w:b/>
                <w:bCs/>
                <w:sz w:val="24"/>
              </w:rPr>
              <w:t xml:space="preserve"> (3)</w:t>
            </w:r>
            <w:r>
              <w:rPr>
                <w:rFonts w:hint="eastAsia"/>
                <w:b/>
                <w:bCs/>
                <w:sz w:val="24"/>
              </w:rPr>
              <w:t>从机器的铭牌上读出</w:t>
            </w:r>
          </w:p>
        </w:tc>
        <w:tc>
          <w:tcPr>
            <w:tcW w:w="2290" w:type="dxa"/>
            <w:vAlign w:val="center"/>
          </w:tcPr>
          <w:p w14:paraId="68B6EB7D" w14:textId="77777777" w:rsidR="00835EAF" w:rsidRDefault="00835EAF">
            <w:pPr>
              <w:jc w:val="center"/>
              <w:rPr>
                <w:b/>
                <w:bCs/>
                <w:sz w:val="24"/>
              </w:rPr>
            </w:pPr>
            <w:r>
              <w:rPr>
                <w:rFonts w:hint="eastAsia"/>
                <w:b/>
                <w:bCs/>
                <w:sz w:val="24"/>
              </w:rPr>
              <w:t>1</w:t>
            </w:r>
            <w:r>
              <w:rPr>
                <w:b/>
                <w:bCs/>
                <w:sz w:val="24"/>
              </w:rPr>
              <w:t>w=1J/s</w:t>
            </w:r>
          </w:p>
          <w:p w14:paraId="4C751824" w14:textId="77777777" w:rsidR="00835EAF" w:rsidRDefault="00835EAF">
            <w:pPr>
              <w:jc w:val="center"/>
              <w:rPr>
                <w:b/>
                <w:bCs/>
                <w:sz w:val="24"/>
              </w:rPr>
            </w:pPr>
            <w:r>
              <w:rPr>
                <w:b/>
                <w:bCs/>
                <w:sz w:val="24"/>
              </w:rPr>
              <w:t>=1N.m/s</w:t>
            </w:r>
          </w:p>
        </w:tc>
      </w:tr>
      <w:tr w:rsidR="00000000" w14:paraId="04AB6273" w14:textId="77777777">
        <w:trPr>
          <w:jc w:val="center"/>
        </w:trPr>
        <w:tc>
          <w:tcPr>
            <w:tcW w:w="1738" w:type="dxa"/>
            <w:vAlign w:val="center"/>
          </w:tcPr>
          <w:p w14:paraId="077BB4C1" w14:textId="77777777" w:rsidR="00835EAF" w:rsidRDefault="00835EAF">
            <w:pPr>
              <w:jc w:val="center"/>
              <w:rPr>
                <w:rFonts w:hint="eastAsia"/>
                <w:b/>
                <w:bCs/>
                <w:sz w:val="24"/>
              </w:rPr>
            </w:pPr>
            <w:r>
              <w:rPr>
                <w:rFonts w:hint="eastAsia"/>
                <w:b/>
                <w:bCs/>
                <w:sz w:val="24"/>
              </w:rPr>
              <w:t>比热（</w:t>
            </w:r>
            <w:r>
              <w:rPr>
                <w:b/>
                <w:bCs/>
                <w:sz w:val="24"/>
              </w:rPr>
              <w:t>c</w:t>
            </w:r>
            <w:r>
              <w:rPr>
                <w:rFonts w:hint="eastAsia"/>
                <w:b/>
                <w:bCs/>
                <w:sz w:val="24"/>
              </w:rPr>
              <w:t>）</w:t>
            </w:r>
          </w:p>
        </w:tc>
        <w:tc>
          <w:tcPr>
            <w:tcW w:w="6960" w:type="dxa"/>
            <w:vAlign w:val="center"/>
          </w:tcPr>
          <w:p w14:paraId="2FD211FA" w14:textId="77777777" w:rsidR="00835EAF" w:rsidRDefault="00835EAF">
            <w:pPr>
              <w:numPr>
                <w:ilvl w:val="0"/>
                <w:numId w:val="20"/>
              </w:numPr>
              <w:tabs>
                <w:tab w:val="left" w:pos="360"/>
              </w:tabs>
              <w:rPr>
                <w:b/>
                <w:bCs/>
                <w:sz w:val="24"/>
              </w:rPr>
            </w:pPr>
            <w:r>
              <w:rPr>
                <w:rFonts w:hint="eastAsia"/>
                <w:b/>
                <w:bCs/>
                <w:sz w:val="24"/>
              </w:rPr>
              <w:t>Q</w:t>
            </w:r>
            <w:r>
              <w:rPr>
                <w:rFonts w:hint="eastAsia"/>
                <w:b/>
                <w:bCs/>
                <w:sz w:val="24"/>
                <w:vertAlign w:val="subscript"/>
              </w:rPr>
              <w:t>吸</w:t>
            </w:r>
            <w:r>
              <w:rPr>
                <w:rFonts w:hint="eastAsia"/>
                <w:b/>
                <w:bCs/>
                <w:sz w:val="24"/>
              </w:rPr>
              <w:t>＝</w:t>
            </w:r>
            <w:r>
              <w:rPr>
                <w:b/>
                <w:bCs/>
                <w:sz w:val="24"/>
              </w:rPr>
              <w:t>cm(t</w:t>
            </w:r>
            <w:r>
              <w:rPr>
                <w:rFonts w:hint="eastAsia"/>
                <w:b/>
                <w:bCs/>
                <w:sz w:val="24"/>
              </w:rPr>
              <w:t>－</w:t>
            </w:r>
            <w:r>
              <w:rPr>
                <w:b/>
                <w:bCs/>
                <w:sz w:val="24"/>
              </w:rPr>
              <w:t>t</w:t>
            </w:r>
            <w:r>
              <w:rPr>
                <w:b/>
                <w:bCs/>
                <w:sz w:val="24"/>
                <w:vertAlign w:val="subscript"/>
              </w:rPr>
              <w:t>0</w:t>
            </w:r>
            <w:r>
              <w:rPr>
                <w:b/>
                <w:bCs/>
                <w:sz w:val="24"/>
              </w:rPr>
              <w:t xml:space="preserve">)  </w:t>
            </w:r>
            <w:r>
              <w:rPr>
                <w:rFonts w:hint="eastAsia"/>
                <w:b/>
                <w:bCs/>
                <w:sz w:val="24"/>
              </w:rPr>
              <w:t>Q</w:t>
            </w:r>
            <w:r>
              <w:rPr>
                <w:rFonts w:hint="eastAsia"/>
                <w:b/>
                <w:bCs/>
                <w:sz w:val="24"/>
                <w:vertAlign w:val="subscript"/>
              </w:rPr>
              <w:t>放</w:t>
            </w:r>
            <w:r>
              <w:rPr>
                <w:rFonts w:hint="eastAsia"/>
                <w:b/>
                <w:bCs/>
                <w:sz w:val="24"/>
              </w:rPr>
              <w:t>＝</w:t>
            </w:r>
            <w:r>
              <w:rPr>
                <w:b/>
                <w:bCs/>
                <w:sz w:val="24"/>
              </w:rPr>
              <w:t>cm(t</w:t>
            </w:r>
            <w:r>
              <w:rPr>
                <w:b/>
                <w:bCs/>
                <w:sz w:val="24"/>
                <w:vertAlign w:val="subscript"/>
              </w:rPr>
              <w:t>0</w:t>
            </w:r>
            <w:r>
              <w:rPr>
                <w:rFonts w:hint="eastAsia"/>
                <w:b/>
                <w:bCs/>
                <w:sz w:val="24"/>
              </w:rPr>
              <w:t>－</w:t>
            </w:r>
            <w:r>
              <w:rPr>
                <w:b/>
                <w:bCs/>
                <w:sz w:val="24"/>
              </w:rPr>
              <w:t>t)</w:t>
            </w:r>
            <w:r>
              <w:rPr>
                <w:rFonts w:hint="eastAsia"/>
                <w:b/>
                <w:bCs/>
                <w:sz w:val="24"/>
              </w:rPr>
              <w:t xml:space="preserve">　可统一为</w:t>
            </w:r>
            <w:r>
              <w:rPr>
                <w:rFonts w:hint="eastAsia"/>
                <w:b/>
                <w:bCs/>
                <w:sz w:val="24"/>
              </w:rPr>
              <w:t>Q</w:t>
            </w:r>
            <w:r>
              <w:rPr>
                <w:b/>
                <w:bCs/>
                <w:sz w:val="24"/>
              </w:rPr>
              <w:t>=cm</w:t>
            </w:r>
            <w:r>
              <w:rPr>
                <w:rFonts w:ascii="宋体" w:hAnsi="宋体" w:hint="eastAsia"/>
                <w:b/>
                <w:bCs/>
                <w:sz w:val="24"/>
              </w:rPr>
              <w:t>△</w:t>
            </w:r>
            <w:r>
              <w:rPr>
                <w:b/>
                <w:bCs/>
                <w:sz w:val="24"/>
              </w:rPr>
              <w:t xml:space="preserve">t </w:t>
            </w:r>
          </w:p>
          <w:p w14:paraId="290870B3" w14:textId="77777777" w:rsidR="00835EAF" w:rsidRDefault="00835EAF">
            <w:pPr>
              <w:rPr>
                <w:b/>
                <w:bCs/>
                <w:sz w:val="24"/>
              </w:rPr>
            </w:pPr>
            <w:r>
              <w:rPr>
                <w:rFonts w:hint="eastAsia"/>
                <w:b/>
                <w:bCs/>
                <w:sz w:val="24"/>
              </w:rPr>
              <w:t>则</w:t>
            </w:r>
            <w:r>
              <w:rPr>
                <w:b/>
                <w:bCs/>
                <w:position w:val="-24"/>
                <w:sz w:val="24"/>
              </w:rPr>
              <w:object w:dxaOrig="859" w:dyaOrig="620" w14:anchorId="1478F891">
                <v:shape id="对象 106" o:spid="_x0000_i1129" type="#_x0000_t75" style="width:43.15pt;height:31.15pt;mso-wrap-style:square;mso-position-horizontal-relative:page;mso-position-vertical-relative:page" o:ole="">
                  <v:imagedata r:id="rId187" o:title=""/>
                </v:shape>
                <o:OLEObject Type="Embed" ProgID="Equation.3" ShapeID="对象 106" DrawAspect="Content" ObjectID="_1842728466" r:id="rId188"/>
              </w:object>
            </w:r>
          </w:p>
          <w:p w14:paraId="43D84471" w14:textId="77777777" w:rsidR="00835EAF" w:rsidRDefault="00835EAF">
            <w:pPr>
              <w:numPr>
                <w:ilvl w:val="0"/>
                <w:numId w:val="20"/>
              </w:numPr>
              <w:tabs>
                <w:tab w:val="left" w:pos="360"/>
              </w:tabs>
              <w:rPr>
                <w:rFonts w:hint="eastAsia"/>
                <w:b/>
                <w:bCs/>
                <w:sz w:val="24"/>
              </w:rPr>
            </w:pPr>
            <w:r>
              <w:rPr>
                <w:b/>
                <w:bCs/>
                <w:sz w:val="24"/>
              </w:rPr>
              <w:t>Q</w:t>
            </w:r>
            <w:r>
              <w:rPr>
                <w:rFonts w:hint="eastAsia"/>
                <w:b/>
                <w:bCs/>
                <w:sz w:val="24"/>
                <w:vertAlign w:val="subscript"/>
              </w:rPr>
              <w:t>放</w:t>
            </w:r>
            <w:r>
              <w:rPr>
                <w:rFonts w:hint="eastAsia"/>
                <w:b/>
                <w:bCs/>
                <w:sz w:val="24"/>
              </w:rPr>
              <w:t>＝</w:t>
            </w:r>
            <w:r>
              <w:rPr>
                <w:b/>
                <w:bCs/>
                <w:sz w:val="24"/>
              </w:rPr>
              <w:t>qm</w:t>
            </w:r>
            <w:r>
              <w:rPr>
                <w:rFonts w:hint="eastAsia"/>
                <w:b/>
                <w:bCs/>
                <w:sz w:val="24"/>
              </w:rPr>
              <w:t>（</w:t>
            </w:r>
            <w:r>
              <w:rPr>
                <w:b/>
                <w:bCs/>
                <w:sz w:val="24"/>
              </w:rPr>
              <w:t>q</w:t>
            </w:r>
            <w:r>
              <w:rPr>
                <w:rFonts w:hint="eastAsia"/>
                <w:b/>
                <w:bCs/>
                <w:sz w:val="24"/>
              </w:rPr>
              <w:t>为</w:t>
            </w:r>
            <w:r>
              <w:rPr>
                <w:b/>
                <w:bCs/>
                <w:sz w:val="24"/>
              </w:rPr>
              <w:t>J/kg  m</w:t>
            </w:r>
            <w:r>
              <w:rPr>
                <w:rFonts w:hint="eastAsia"/>
                <w:b/>
                <w:bCs/>
                <w:sz w:val="24"/>
              </w:rPr>
              <w:t>用</w:t>
            </w:r>
            <w:r>
              <w:rPr>
                <w:b/>
                <w:bCs/>
                <w:sz w:val="24"/>
              </w:rPr>
              <w:t>kg</w:t>
            </w:r>
            <w:r>
              <w:rPr>
                <w:rFonts w:hint="eastAsia"/>
                <w:b/>
                <w:bCs/>
                <w:sz w:val="24"/>
              </w:rPr>
              <w:t>）</w:t>
            </w:r>
          </w:p>
          <w:p w14:paraId="5AC66C7B" w14:textId="77777777" w:rsidR="00835EAF" w:rsidRDefault="00835EAF">
            <w:pPr>
              <w:numPr>
                <w:ilvl w:val="0"/>
                <w:numId w:val="20"/>
              </w:numPr>
              <w:tabs>
                <w:tab w:val="left" w:pos="360"/>
              </w:tabs>
              <w:rPr>
                <w:rFonts w:hint="eastAsia"/>
                <w:b/>
                <w:bCs/>
                <w:sz w:val="24"/>
              </w:rPr>
            </w:pPr>
            <w:r>
              <w:rPr>
                <w:b/>
                <w:bCs/>
                <w:sz w:val="24"/>
              </w:rPr>
              <w:t>Q</w:t>
            </w:r>
            <w:r>
              <w:rPr>
                <w:rFonts w:hint="eastAsia"/>
                <w:b/>
                <w:bCs/>
                <w:sz w:val="24"/>
                <w:vertAlign w:val="subscript"/>
              </w:rPr>
              <w:t>放</w:t>
            </w:r>
            <w:r>
              <w:rPr>
                <w:rFonts w:hint="eastAsia"/>
                <w:b/>
                <w:bCs/>
                <w:sz w:val="24"/>
              </w:rPr>
              <w:t>＝</w:t>
            </w:r>
            <w:r>
              <w:rPr>
                <w:b/>
                <w:bCs/>
                <w:sz w:val="24"/>
              </w:rPr>
              <w:t>qV (q</w:t>
            </w:r>
            <w:r>
              <w:rPr>
                <w:rFonts w:hint="eastAsia"/>
                <w:b/>
                <w:bCs/>
                <w:sz w:val="24"/>
              </w:rPr>
              <w:t>为</w:t>
            </w:r>
            <w:r>
              <w:rPr>
                <w:b/>
                <w:bCs/>
                <w:sz w:val="24"/>
              </w:rPr>
              <w:t>J/ m</w:t>
            </w:r>
            <w:r>
              <w:rPr>
                <w:b/>
                <w:bCs/>
                <w:sz w:val="24"/>
                <w:vertAlign w:val="superscript"/>
              </w:rPr>
              <w:t>3</w:t>
            </w:r>
            <w:r>
              <w:rPr>
                <w:rFonts w:hint="eastAsia"/>
                <w:b/>
                <w:bCs/>
                <w:sz w:val="24"/>
              </w:rPr>
              <w:t xml:space="preserve">　</w:t>
            </w:r>
            <w:r>
              <w:rPr>
                <w:b/>
                <w:bCs/>
                <w:sz w:val="24"/>
              </w:rPr>
              <w:t xml:space="preserve"> V</w:t>
            </w:r>
            <w:r>
              <w:rPr>
                <w:rFonts w:hint="eastAsia"/>
                <w:b/>
                <w:bCs/>
                <w:sz w:val="24"/>
              </w:rPr>
              <w:t>用</w:t>
            </w:r>
            <w:r>
              <w:rPr>
                <w:b/>
                <w:bCs/>
                <w:sz w:val="24"/>
              </w:rPr>
              <w:t>m</w:t>
            </w:r>
            <w:r>
              <w:rPr>
                <w:b/>
                <w:bCs/>
                <w:sz w:val="24"/>
                <w:vertAlign w:val="superscript"/>
              </w:rPr>
              <w:t>3</w:t>
            </w:r>
            <w:r>
              <w:rPr>
                <w:b/>
                <w:bCs/>
                <w:sz w:val="24"/>
              </w:rPr>
              <w:t>)</w:t>
            </w:r>
          </w:p>
          <w:p w14:paraId="093C84D3" w14:textId="77777777" w:rsidR="00835EAF" w:rsidRDefault="00835EAF">
            <w:pPr>
              <w:numPr>
                <w:ilvl w:val="0"/>
                <w:numId w:val="20"/>
              </w:numPr>
              <w:tabs>
                <w:tab w:val="left" w:pos="360"/>
              </w:tabs>
              <w:rPr>
                <w:b/>
                <w:bCs/>
                <w:sz w:val="24"/>
              </w:rPr>
            </w:pPr>
            <w:r>
              <w:rPr>
                <w:rFonts w:hint="eastAsia"/>
                <w:b/>
                <w:bCs/>
                <w:sz w:val="24"/>
              </w:rPr>
              <w:t xml:space="preserve">不计热量的损失时　</w:t>
            </w:r>
            <w:r>
              <w:rPr>
                <w:rFonts w:hint="eastAsia"/>
                <w:b/>
                <w:bCs/>
                <w:sz w:val="24"/>
              </w:rPr>
              <w:t>Q</w:t>
            </w:r>
            <w:r>
              <w:rPr>
                <w:rFonts w:hint="eastAsia"/>
                <w:b/>
                <w:bCs/>
                <w:sz w:val="24"/>
                <w:vertAlign w:val="subscript"/>
              </w:rPr>
              <w:t>吸</w:t>
            </w:r>
            <w:r>
              <w:rPr>
                <w:rFonts w:hint="eastAsia"/>
                <w:b/>
                <w:bCs/>
                <w:sz w:val="24"/>
              </w:rPr>
              <w:t>＝</w:t>
            </w:r>
            <w:r>
              <w:rPr>
                <w:b/>
                <w:bCs/>
                <w:sz w:val="24"/>
              </w:rPr>
              <w:t>Q</w:t>
            </w:r>
            <w:r>
              <w:rPr>
                <w:rFonts w:hint="eastAsia"/>
                <w:b/>
                <w:bCs/>
                <w:sz w:val="24"/>
                <w:vertAlign w:val="subscript"/>
              </w:rPr>
              <w:t>放</w:t>
            </w:r>
            <w:r>
              <w:rPr>
                <w:rFonts w:hint="eastAsia"/>
                <w:b/>
                <w:bCs/>
                <w:sz w:val="24"/>
              </w:rPr>
              <w:t>（热平衡方程）</w:t>
            </w:r>
          </w:p>
        </w:tc>
        <w:tc>
          <w:tcPr>
            <w:tcW w:w="2290" w:type="dxa"/>
            <w:vAlign w:val="center"/>
          </w:tcPr>
          <w:p w14:paraId="71C059D5" w14:textId="77777777" w:rsidR="00835EAF" w:rsidRDefault="00835EAF">
            <w:pPr>
              <w:jc w:val="center"/>
              <w:rPr>
                <w:rFonts w:hint="eastAsia"/>
                <w:b/>
                <w:bCs/>
                <w:sz w:val="24"/>
              </w:rPr>
            </w:pPr>
          </w:p>
          <w:p w14:paraId="7B432FA5" w14:textId="77777777" w:rsidR="00835EAF" w:rsidRDefault="00835EAF">
            <w:pPr>
              <w:jc w:val="center"/>
              <w:rPr>
                <w:rFonts w:hint="eastAsia"/>
                <w:b/>
                <w:bCs/>
                <w:sz w:val="24"/>
              </w:rPr>
            </w:pPr>
          </w:p>
          <w:p w14:paraId="5B87C31A" w14:textId="77777777" w:rsidR="00835EAF" w:rsidRDefault="00835EAF">
            <w:pPr>
              <w:jc w:val="center"/>
              <w:rPr>
                <w:rFonts w:hint="eastAsia"/>
                <w:b/>
                <w:bCs/>
                <w:sz w:val="24"/>
              </w:rPr>
            </w:pPr>
            <w:r>
              <w:rPr>
                <w:b/>
                <w:bCs/>
                <w:sz w:val="24"/>
              </w:rPr>
              <w:t>C</w:t>
            </w:r>
            <w:r>
              <w:rPr>
                <w:rFonts w:hint="eastAsia"/>
                <w:b/>
                <w:bCs/>
                <w:sz w:val="24"/>
              </w:rPr>
              <w:t>的单位为</w:t>
            </w:r>
          </w:p>
          <w:p w14:paraId="0254A786" w14:textId="77777777" w:rsidR="00835EAF" w:rsidRDefault="00835EAF">
            <w:pPr>
              <w:jc w:val="center"/>
              <w:rPr>
                <w:rFonts w:hint="eastAsia"/>
                <w:b/>
                <w:bCs/>
                <w:sz w:val="24"/>
              </w:rPr>
            </w:pPr>
            <w:r>
              <w:rPr>
                <w:rFonts w:hint="eastAsia"/>
                <w:b/>
                <w:bCs/>
                <w:sz w:val="24"/>
              </w:rPr>
              <w:t>J</w:t>
            </w:r>
            <w:r>
              <w:rPr>
                <w:b/>
                <w:bCs/>
                <w:sz w:val="24"/>
              </w:rPr>
              <w:t>/(Kg.</w:t>
            </w:r>
            <w:r>
              <w:rPr>
                <w:rFonts w:ascii="宋体" w:hAnsi="宋体" w:hint="eastAsia"/>
                <w:b/>
                <w:bCs/>
                <w:sz w:val="24"/>
              </w:rPr>
              <w:t>℃</w:t>
            </w:r>
            <w:r>
              <w:rPr>
                <w:b/>
                <w:bCs/>
                <w:sz w:val="24"/>
              </w:rPr>
              <w:t>),</w:t>
            </w:r>
            <w:r>
              <w:rPr>
                <w:rFonts w:hint="eastAsia"/>
                <w:b/>
                <w:bCs/>
                <w:sz w:val="24"/>
              </w:rPr>
              <w:t>水的比热为</w:t>
            </w:r>
            <w:r>
              <w:rPr>
                <w:rFonts w:hint="eastAsia"/>
                <w:b/>
                <w:bCs/>
                <w:sz w:val="24"/>
              </w:rPr>
              <w:t>4.2</w:t>
            </w:r>
            <w:r>
              <w:rPr>
                <w:rFonts w:ascii="宋体" w:hAnsi="宋体" w:hint="eastAsia"/>
                <w:b/>
                <w:bCs/>
                <w:sz w:val="24"/>
              </w:rPr>
              <w:t>×</w:t>
            </w:r>
            <w:r>
              <w:rPr>
                <w:rFonts w:hint="eastAsia"/>
                <w:b/>
                <w:bCs/>
                <w:sz w:val="24"/>
              </w:rPr>
              <w:t>10</w:t>
            </w:r>
            <w:r>
              <w:rPr>
                <w:rFonts w:hint="eastAsia"/>
                <w:b/>
                <w:bCs/>
                <w:sz w:val="24"/>
                <w:vertAlign w:val="superscript"/>
              </w:rPr>
              <w:t>3</w:t>
            </w:r>
            <w:r>
              <w:rPr>
                <w:rFonts w:hint="eastAsia"/>
                <w:b/>
                <w:bCs/>
                <w:sz w:val="24"/>
              </w:rPr>
              <w:t>J</w:t>
            </w:r>
            <w:r>
              <w:rPr>
                <w:b/>
                <w:bCs/>
                <w:sz w:val="24"/>
              </w:rPr>
              <w:t>/</w:t>
            </w:r>
            <w:r>
              <w:rPr>
                <w:rFonts w:hint="eastAsia"/>
                <w:b/>
                <w:bCs/>
                <w:sz w:val="24"/>
              </w:rPr>
              <w:t>（</w:t>
            </w:r>
            <w:r>
              <w:rPr>
                <w:rFonts w:hint="eastAsia"/>
                <w:b/>
                <w:bCs/>
                <w:sz w:val="24"/>
              </w:rPr>
              <w:t>K</w:t>
            </w:r>
            <w:r>
              <w:rPr>
                <w:b/>
                <w:bCs/>
                <w:sz w:val="24"/>
              </w:rPr>
              <w:t>g.</w:t>
            </w:r>
            <w:r>
              <w:rPr>
                <w:rFonts w:ascii="宋体" w:hAnsi="宋体" w:hint="eastAsia"/>
                <w:b/>
                <w:bCs/>
                <w:sz w:val="24"/>
              </w:rPr>
              <w:t xml:space="preserve"> </w:t>
            </w:r>
            <w:r>
              <w:rPr>
                <w:rFonts w:ascii="宋体" w:hAnsi="宋体" w:hint="eastAsia"/>
                <w:b/>
                <w:bCs/>
                <w:sz w:val="24"/>
              </w:rPr>
              <w:t>℃</w:t>
            </w:r>
            <w:r>
              <w:rPr>
                <w:rFonts w:hint="eastAsia"/>
                <w:b/>
                <w:bCs/>
                <w:sz w:val="24"/>
              </w:rPr>
              <w:t>）物理意义为</w:t>
            </w:r>
            <w:r>
              <w:rPr>
                <w:rFonts w:hint="eastAsia"/>
                <w:b/>
                <w:bCs/>
                <w:sz w:val="24"/>
              </w:rPr>
              <w:t>1</w:t>
            </w:r>
            <w:r>
              <w:rPr>
                <w:b/>
                <w:bCs/>
                <w:sz w:val="24"/>
              </w:rPr>
              <w:t>kg</w:t>
            </w:r>
            <w:r>
              <w:rPr>
                <w:rFonts w:hint="eastAsia"/>
                <w:b/>
                <w:bCs/>
                <w:sz w:val="24"/>
              </w:rPr>
              <w:t>水温度升高</w:t>
            </w:r>
            <w:r>
              <w:rPr>
                <w:rFonts w:hint="eastAsia"/>
                <w:b/>
                <w:bCs/>
                <w:sz w:val="24"/>
              </w:rPr>
              <w:t>1</w:t>
            </w:r>
            <w:r>
              <w:rPr>
                <w:rFonts w:ascii="宋体" w:hAnsi="宋体" w:hint="eastAsia"/>
                <w:b/>
                <w:bCs/>
                <w:sz w:val="24"/>
              </w:rPr>
              <w:t>℃吸收的热量为</w:t>
            </w:r>
            <w:r>
              <w:rPr>
                <w:rFonts w:hint="eastAsia"/>
                <w:b/>
                <w:bCs/>
                <w:sz w:val="24"/>
              </w:rPr>
              <w:t>4.2</w:t>
            </w:r>
            <w:r>
              <w:rPr>
                <w:rFonts w:ascii="宋体" w:hAnsi="宋体" w:hint="eastAsia"/>
                <w:b/>
                <w:bCs/>
                <w:sz w:val="24"/>
              </w:rPr>
              <w:t>×</w:t>
            </w:r>
            <w:r>
              <w:rPr>
                <w:rFonts w:hint="eastAsia"/>
                <w:b/>
                <w:bCs/>
                <w:sz w:val="24"/>
              </w:rPr>
              <w:t>10</w:t>
            </w:r>
            <w:r>
              <w:rPr>
                <w:rFonts w:hint="eastAsia"/>
                <w:b/>
                <w:bCs/>
                <w:sz w:val="24"/>
                <w:vertAlign w:val="superscript"/>
              </w:rPr>
              <w:t>3</w:t>
            </w:r>
            <w:r>
              <w:rPr>
                <w:rFonts w:hint="eastAsia"/>
                <w:b/>
                <w:bCs/>
                <w:sz w:val="24"/>
              </w:rPr>
              <w:t>J</w:t>
            </w:r>
          </w:p>
        </w:tc>
      </w:tr>
      <w:tr w:rsidR="00000000" w14:paraId="0F2DEA51" w14:textId="77777777">
        <w:trPr>
          <w:trHeight w:val="1771"/>
          <w:jc w:val="center"/>
        </w:trPr>
        <w:tc>
          <w:tcPr>
            <w:tcW w:w="1738" w:type="dxa"/>
            <w:vAlign w:val="center"/>
          </w:tcPr>
          <w:p w14:paraId="3DEC940C" w14:textId="77777777" w:rsidR="00835EAF" w:rsidRDefault="00835EAF">
            <w:pPr>
              <w:jc w:val="center"/>
              <w:rPr>
                <w:rFonts w:hint="eastAsia"/>
                <w:b/>
                <w:bCs/>
                <w:sz w:val="24"/>
              </w:rPr>
            </w:pPr>
            <w:r>
              <w:rPr>
                <w:rFonts w:hint="eastAsia"/>
                <w:b/>
                <w:bCs/>
                <w:sz w:val="24"/>
              </w:rPr>
              <w:t>电荷量（</w:t>
            </w:r>
            <w:r>
              <w:rPr>
                <w:rFonts w:hint="eastAsia"/>
                <w:b/>
                <w:bCs/>
                <w:sz w:val="24"/>
              </w:rPr>
              <w:t>Q</w:t>
            </w:r>
            <w:r>
              <w:rPr>
                <w:rFonts w:hint="eastAsia"/>
                <w:b/>
                <w:bCs/>
                <w:sz w:val="24"/>
              </w:rPr>
              <w:t>）</w:t>
            </w:r>
          </w:p>
        </w:tc>
        <w:tc>
          <w:tcPr>
            <w:tcW w:w="6960" w:type="dxa"/>
            <w:vAlign w:val="center"/>
          </w:tcPr>
          <w:p w14:paraId="37F858A8" w14:textId="77777777" w:rsidR="00835EAF" w:rsidRDefault="00835EAF">
            <w:pPr>
              <w:rPr>
                <w:b/>
                <w:bCs/>
                <w:sz w:val="24"/>
              </w:rPr>
            </w:pPr>
            <w:r>
              <w:rPr>
                <w:b/>
                <w:bCs/>
                <w:sz w:val="24"/>
              </w:rPr>
              <w:t>(1)</w:t>
            </w:r>
            <w:r>
              <w:rPr>
                <w:rFonts w:hint="eastAsia"/>
                <w:b/>
                <w:bCs/>
                <w:sz w:val="24"/>
              </w:rPr>
              <w:t>定义</w:t>
            </w:r>
            <w:r>
              <w:rPr>
                <w:b/>
                <w:bCs/>
                <w:position w:val="-24"/>
                <w:sz w:val="24"/>
              </w:rPr>
              <w:object w:dxaOrig="639" w:dyaOrig="620" w14:anchorId="7FE487B9">
                <v:shape id="对象 107" o:spid="_x0000_i1130" type="#_x0000_t75" style="width:31.9pt;height:31.15pt;mso-wrap-style:square;mso-position-horizontal-relative:page;mso-position-vertical-relative:page" o:ole="">
                  <v:imagedata r:id="rId189" o:title=""/>
                </v:shape>
                <o:OLEObject Type="Embed" ProgID="Equation.3" ShapeID="对象 107" DrawAspect="Content" ObjectID="_1842728467" r:id="rId190"/>
              </w:object>
            </w:r>
            <w:r>
              <w:rPr>
                <w:rFonts w:hint="eastAsia"/>
                <w:b/>
                <w:bCs/>
                <w:sz w:val="24"/>
              </w:rPr>
              <w:t xml:space="preserve">　则</w:t>
            </w:r>
            <w:r>
              <w:rPr>
                <w:rFonts w:hint="eastAsia"/>
                <w:b/>
                <w:bCs/>
                <w:sz w:val="24"/>
              </w:rPr>
              <w:t>Q</w:t>
            </w:r>
            <w:r>
              <w:rPr>
                <w:rFonts w:hint="eastAsia"/>
                <w:b/>
                <w:bCs/>
                <w:sz w:val="24"/>
              </w:rPr>
              <w:t>＝</w:t>
            </w:r>
            <w:r>
              <w:rPr>
                <w:b/>
                <w:bCs/>
                <w:sz w:val="24"/>
              </w:rPr>
              <w:t xml:space="preserve">It  (2) W=UIt=UQ </w:t>
            </w:r>
            <w:r>
              <w:rPr>
                <w:rFonts w:hint="eastAsia"/>
                <w:b/>
                <w:bCs/>
                <w:sz w:val="24"/>
              </w:rPr>
              <w:t>则</w:t>
            </w:r>
            <w:r>
              <w:rPr>
                <w:rFonts w:hint="eastAsia"/>
                <w:b/>
                <w:bCs/>
                <w:sz w:val="24"/>
              </w:rPr>
              <w:t>Q</w:t>
            </w:r>
            <w:r>
              <w:rPr>
                <w:rFonts w:hint="eastAsia"/>
                <w:b/>
                <w:bCs/>
                <w:sz w:val="24"/>
              </w:rPr>
              <w:t>＝</w:t>
            </w:r>
            <w:r>
              <w:rPr>
                <w:b/>
                <w:bCs/>
                <w:position w:val="-24"/>
                <w:sz w:val="24"/>
              </w:rPr>
              <w:object w:dxaOrig="320" w:dyaOrig="620" w14:anchorId="7D37B51F">
                <v:shape id="对象 108" o:spid="_x0000_i1131" type="#_x0000_t75" style="width:16.15pt;height:31.15pt;mso-wrap-style:square;mso-position-horizontal-relative:page;mso-position-vertical-relative:page" o:ole="">
                  <v:imagedata r:id="rId191" o:title=""/>
                </v:shape>
                <o:OLEObject Type="Embed" ProgID="Equation.3" ShapeID="对象 108" DrawAspect="Content" ObjectID="_1842728468" r:id="rId192"/>
              </w:object>
            </w:r>
            <w:r>
              <w:rPr>
                <w:rFonts w:hint="eastAsia"/>
                <w:b/>
                <w:bCs/>
                <w:sz w:val="24"/>
              </w:rPr>
              <w:t>（</w:t>
            </w:r>
            <w:r>
              <w:rPr>
                <w:rFonts w:hint="eastAsia"/>
                <w:b/>
                <w:bCs/>
                <w:sz w:val="24"/>
              </w:rPr>
              <w:t>Q</w:t>
            </w:r>
            <w:r>
              <w:rPr>
                <w:rFonts w:hint="eastAsia"/>
                <w:b/>
                <w:bCs/>
                <w:sz w:val="24"/>
              </w:rPr>
              <w:t>为电荷量）</w:t>
            </w:r>
            <w:r>
              <w:rPr>
                <w:b/>
                <w:bCs/>
                <w:sz w:val="24"/>
              </w:rPr>
              <w:t xml:space="preserve"> </w:t>
            </w:r>
          </w:p>
        </w:tc>
        <w:tc>
          <w:tcPr>
            <w:tcW w:w="2290" w:type="dxa"/>
            <w:vAlign w:val="center"/>
          </w:tcPr>
          <w:p w14:paraId="4D6DFA73" w14:textId="77777777" w:rsidR="00835EAF" w:rsidRDefault="00835EAF">
            <w:pPr>
              <w:jc w:val="center"/>
              <w:rPr>
                <w:rFonts w:hint="eastAsia"/>
                <w:b/>
                <w:bCs/>
                <w:sz w:val="24"/>
              </w:rPr>
            </w:pPr>
            <w:r>
              <w:rPr>
                <w:rFonts w:hint="eastAsia"/>
                <w:b/>
                <w:bCs/>
                <w:sz w:val="24"/>
              </w:rPr>
              <w:t>Q</w:t>
            </w:r>
            <w:r>
              <w:rPr>
                <w:rFonts w:hint="eastAsia"/>
                <w:b/>
                <w:bCs/>
                <w:sz w:val="24"/>
              </w:rPr>
              <w:t>的单位为</w:t>
            </w:r>
            <w:r>
              <w:rPr>
                <w:rFonts w:hint="eastAsia"/>
                <w:b/>
                <w:bCs/>
                <w:sz w:val="24"/>
              </w:rPr>
              <w:t>C</w:t>
            </w:r>
          </w:p>
        </w:tc>
      </w:tr>
      <w:tr w:rsidR="00000000" w14:paraId="797DC573" w14:textId="77777777">
        <w:trPr>
          <w:jc w:val="center"/>
        </w:trPr>
        <w:tc>
          <w:tcPr>
            <w:tcW w:w="1738" w:type="dxa"/>
            <w:vAlign w:val="center"/>
          </w:tcPr>
          <w:p w14:paraId="6F82E569" w14:textId="77777777" w:rsidR="00835EAF" w:rsidRDefault="00835EAF">
            <w:pPr>
              <w:jc w:val="center"/>
              <w:rPr>
                <w:rFonts w:hint="eastAsia"/>
                <w:b/>
                <w:bCs/>
                <w:sz w:val="24"/>
              </w:rPr>
            </w:pPr>
            <w:r>
              <w:rPr>
                <w:rFonts w:hint="eastAsia"/>
                <w:b/>
                <w:bCs/>
                <w:sz w:val="24"/>
              </w:rPr>
              <w:t>电流（</w:t>
            </w:r>
            <w:r>
              <w:rPr>
                <w:rFonts w:hint="eastAsia"/>
                <w:b/>
                <w:bCs/>
                <w:sz w:val="24"/>
              </w:rPr>
              <w:t>I</w:t>
            </w:r>
            <w:r>
              <w:rPr>
                <w:rFonts w:hint="eastAsia"/>
                <w:b/>
                <w:bCs/>
                <w:sz w:val="24"/>
              </w:rPr>
              <w:t>）</w:t>
            </w:r>
          </w:p>
        </w:tc>
        <w:tc>
          <w:tcPr>
            <w:tcW w:w="6960" w:type="dxa"/>
            <w:vAlign w:val="center"/>
          </w:tcPr>
          <w:p w14:paraId="0BA7F1FF" w14:textId="77777777" w:rsidR="00835EAF" w:rsidRDefault="00835EAF">
            <w:pPr>
              <w:numPr>
                <w:ilvl w:val="0"/>
                <w:numId w:val="21"/>
              </w:numPr>
              <w:tabs>
                <w:tab w:val="left" w:pos="360"/>
              </w:tabs>
              <w:rPr>
                <w:b/>
                <w:bCs/>
                <w:sz w:val="24"/>
              </w:rPr>
            </w:pPr>
            <w:r>
              <w:rPr>
                <w:rFonts w:hint="eastAsia"/>
                <w:b/>
                <w:bCs/>
                <w:sz w:val="24"/>
              </w:rPr>
              <w:t xml:space="preserve">定义　</w:t>
            </w:r>
            <w:r>
              <w:rPr>
                <w:b/>
                <w:bCs/>
                <w:position w:val="-24"/>
                <w:sz w:val="24"/>
              </w:rPr>
              <w:object w:dxaOrig="639" w:dyaOrig="620" w14:anchorId="5D2C5C46">
                <v:shape id="对象 109" o:spid="_x0000_i1132" type="#_x0000_t75" style="width:31.9pt;height:31.15pt;mso-wrap-style:square;mso-position-horizontal-relative:page;mso-position-vertical-relative:page" o:ole="">
                  <v:imagedata r:id="rId189" o:title=""/>
                </v:shape>
                <o:OLEObject Type="Embed" ProgID="Equation.3" ShapeID="对象 109" DrawAspect="Content" ObjectID="_1842728469" r:id="rId193"/>
              </w:object>
            </w:r>
            <w:r>
              <w:rPr>
                <w:rFonts w:hint="eastAsia"/>
                <w:b/>
                <w:bCs/>
                <w:sz w:val="24"/>
              </w:rPr>
              <w:t>（</w:t>
            </w:r>
            <w:r>
              <w:rPr>
                <w:rFonts w:hint="eastAsia"/>
                <w:b/>
                <w:bCs/>
                <w:sz w:val="24"/>
              </w:rPr>
              <w:t>Q</w:t>
            </w:r>
            <w:r>
              <w:rPr>
                <w:rFonts w:hint="eastAsia"/>
                <w:b/>
                <w:bCs/>
                <w:sz w:val="24"/>
              </w:rPr>
              <w:t>为电荷量）（</w:t>
            </w:r>
            <w:r>
              <w:rPr>
                <w:rFonts w:hint="eastAsia"/>
                <w:b/>
                <w:bCs/>
                <w:sz w:val="24"/>
              </w:rPr>
              <w:t>2</w:t>
            </w:r>
            <w:r>
              <w:rPr>
                <w:rFonts w:hint="eastAsia"/>
                <w:b/>
                <w:bCs/>
                <w:sz w:val="24"/>
              </w:rPr>
              <w:t>）</w:t>
            </w:r>
            <w:r>
              <w:rPr>
                <w:b/>
                <w:bCs/>
                <w:position w:val="-24"/>
                <w:sz w:val="24"/>
              </w:rPr>
              <w:object w:dxaOrig="660" w:dyaOrig="620" w14:anchorId="09DCC692">
                <v:shape id="对象 110" o:spid="_x0000_i1133" type="#_x0000_t75" style="width:33pt;height:31.15pt;mso-wrap-style:square;mso-position-horizontal-relative:page;mso-position-vertical-relative:page" o:ole="">
                  <v:imagedata r:id="rId194" o:title=""/>
                </v:shape>
                <o:OLEObject Type="Embed" ProgID="Equation.3" ShapeID="对象 110" DrawAspect="Content" ObjectID="_1842728470" r:id="rId195"/>
              </w:object>
            </w:r>
          </w:p>
          <w:p w14:paraId="44FB7910" w14:textId="77777777" w:rsidR="00835EAF" w:rsidRDefault="00835EAF">
            <w:pPr>
              <w:rPr>
                <w:rFonts w:hint="eastAsia"/>
                <w:b/>
                <w:bCs/>
                <w:sz w:val="24"/>
              </w:rPr>
            </w:pPr>
            <w:r>
              <w:rPr>
                <w:rFonts w:hint="eastAsia"/>
                <w:b/>
                <w:bCs/>
                <w:sz w:val="24"/>
              </w:rPr>
              <w:t>（</w:t>
            </w:r>
            <w:r>
              <w:rPr>
                <w:rFonts w:hint="eastAsia"/>
                <w:b/>
                <w:bCs/>
                <w:sz w:val="24"/>
              </w:rPr>
              <w:t>3</w:t>
            </w:r>
            <w:r>
              <w:rPr>
                <w:rFonts w:hint="eastAsia"/>
                <w:b/>
                <w:bCs/>
                <w:sz w:val="24"/>
              </w:rPr>
              <w:t>）</w:t>
            </w:r>
            <w:r>
              <w:rPr>
                <w:b/>
                <w:bCs/>
                <w:sz w:val="24"/>
              </w:rPr>
              <w:t>W=UIt</w:t>
            </w:r>
            <w:r>
              <w:rPr>
                <w:rFonts w:hint="eastAsia"/>
                <w:b/>
                <w:bCs/>
                <w:sz w:val="24"/>
              </w:rPr>
              <w:t xml:space="preserve">　则</w:t>
            </w:r>
            <w:r>
              <w:rPr>
                <w:b/>
                <w:bCs/>
                <w:position w:val="-24"/>
                <w:sz w:val="24"/>
              </w:rPr>
              <w:object w:dxaOrig="700" w:dyaOrig="620" w14:anchorId="75BA7A0C">
                <v:shape id="对象 111" o:spid="_x0000_i1134" type="#_x0000_t75" style="width:34.9pt;height:31.15pt;mso-wrap-style:square;mso-position-horizontal-relative:page;mso-position-vertical-relative:page" o:ole="">
                  <v:imagedata r:id="rId196" o:title=""/>
                </v:shape>
                <o:OLEObject Type="Embed" ProgID="Equation.3" ShapeID="对象 111" DrawAspect="Content" ObjectID="_1842728471" r:id="rId197"/>
              </w:object>
            </w:r>
          </w:p>
          <w:p w14:paraId="7E6021D7" w14:textId="77777777" w:rsidR="00835EAF" w:rsidRDefault="00835EAF">
            <w:pPr>
              <w:rPr>
                <w:b/>
                <w:bCs/>
                <w:sz w:val="24"/>
              </w:rPr>
            </w:pPr>
            <w:r>
              <w:rPr>
                <w:b/>
                <w:bCs/>
                <w:sz w:val="24"/>
              </w:rPr>
              <w:t>(4)</w:t>
            </w:r>
            <w:r>
              <w:rPr>
                <w:rFonts w:hint="eastAsia"/>
                <w:b/>
                <w:bCs/>
                <w:sz w:val="24"/>
              </w:rPr>
              <w:t>P</w:t>
            </w:r>
            <w:r>
              <w:rPr>
                <w:rFonts w:hint="eastAsia"/>
                <w:b/>
                <w:bCs/>
                <w:sz w:val="24"/>
              </w:rPr>
              <w:t>＝</w:t>
            </w:r>
            <w:r>
              <w:rPr>
                <w:rFonts w:hint="eastAsia"/>
                <w:b/>
                <w:bCs/>
                <w:sz w:val="24"/>
              </w:rPr>
              <w:t>UI</w:t>
            </w:r>
            <w:r>
              <w:rPr>
                <w:rFonts w:hint="eastAsia"/>
                <w:b/>
                <w:bCs/>
                <w:sz w:val="24"/>
              </w:rPr>
              <w:t xml:space="preserve">　则</w:t>
            </w:r>
            <w:r>
              <w:rPr>
                <w:b/>
                <w:bCs/>
                <w:position w:val="-24"/>
                <w:sz w:val="24"/>
              </w:rPr>
              <w:object w:dxaOrig="660" w:dyaOrig="620" w14:anchorId="0DE9023E">
                <v:shape id="对象 112" o:spid="_x0000_i1135" type="#_x0000_t75" style="width:33pt;height:31.15pt;mso-wrap-style:square;mso-position-horizontal-relative:page;mso-position-vertical-relative:page" o:ole="">
                  <v:imagedata r:id="rId198" o:title=""/>
                </v:shape>
                <o:OLEObject Type="Embed" ProgID="Equation.3" ShapeID="对象 112" DrawAspect="Content" ObjectID="_1842728472" r:id="rId199"/>
              </w:object>
            </w:r>
            <w:r>
              <w:rPr>
                <w:rFonts w:hint="eastAsia"/>
                <w:b/>
                <w:bCs/>
                <w:sz w:val="24"/>
              </w:rPr>
              <w:t>（</w:t>
            </w:r>
            <w:r>
              <w:rPr>
                <w:rFonts w:hint="eastAsia"/>
                <w:b/>
                <w:bCs/>
                <w:sz w:val="24"/>
              </w:rPr>
              <w:t>P</w:t>
            </w:r>
            <w:r>
              <w:rPr>
                <w:rFonts w:hint="eastAsia"/>
                <w:b/>
                <w:bCs/>
                <w:sz w:val="24"/>
              </w:rPr>
              <w:t>为电功率）</w:t>
            </w:r>
          </w:p>
          <w:p w14:paraId="48FF3CCD" w14:textId="77777777" w:rsidR="00835EAF" w:rsidRDefault="00835EAF">
            <w:pPr>
              <w:numPr>
                <w:ilvl w:val="0"/>
                <w:numId w:val="20"/>
              </w:numPr>
              <w:tabs>
                <w:tab w:val="left" w:pos="360"/>
              </w:tabs>
              <w:rPr>
                <w:rFonts w:hint="eastAsia"/>
                <w:b/>
                <w:bCs/>
                <w:sz w:val="24"/>
              </w:rPr>
            </w:pPr>
            <w:r>
              <w:rPr>
                <w:rFonts w:hint="eastAsia"/>
                <w:b/>
                <w:bCs/>
                <w:sz w:val="24"/>
              </w:rPr>
              <w:lastRenderedPageBreak/>
              <w:t>焦耳定律</w:t>
            </w:r>
            <w:r>
              <w:rPr>
                <w:rFonts w:hint="eastAsia"/>
                <w:b/>
                <w:bCs/>
                <w:sz w:val="24"/>
              </w:rPr>
              <w:t>Q</w:t>
            </w:r>
            <w:r>
              <w:rPr>
                <w:rFonts w:hint="eastAsia"/>
                <w:b/>
                <w:bCs/>
                <w:sz w:val="24"/>
              </w:rPr>
              <w:t>＝</w:t>
            </w:r>
            <w:r>
              <w:rPr>
                <w:rFonts w:hint="eastAsia"/>
                <w:b/>
                <w:bCs/>
                <w:sz w:val="24"/>
              </w:rPr>
              <w:t>I</w:t>
            </w:r>
            <w:r>
              <w:rPr>
                <w:rFonts w:hint="eastAsia"/>
                <w:b/>
                <w:bCs/>
                <w:sz w:val="24"/>
                <w:vertAlign w:val="superscript"/>
              </w:rPr>
              <w:t>2</w:t>
            </w:r>
            <w:r>
              <w:rPr>
                <w:rFonts w:hint="eastAsia"/>
                <w:b/>
                <w:bCs/>
                <w:sz w:val="24"/>
              </w:rPr>
              <w:t>Rt</w:t>
            </w:r>
            <w:r>
              <w:rPr>
                <w:rFonts w:hint="eastAsia"/>
                <w:b/>
                <w:bCs/>
                <w:sz w:val="24"/>
              </w:rPr>
              <w:t xml:space="preserve">　则</w:t>
            </w:r>
            <w:r>
              <w:rPr>
                <w:b/>
                <w:bCs/>
                <w:position w:val="-26"/>
                <w:sz w:val="24"/>
              </w:rPr>
              <w:object w:dxaOrig="880" w:dyaOrig="700" w14:anchorId="3F07BCF2">
                <v:shape id="对象 113" o:spid="_x0000_i1136" type="#_x0000_t75" style="width:43.9pt;height:34.9pt;mso-wrap-style:square;mso-position-horizontal-relative:page;mso-position-vertical-relative:page" o:ole="">
                  <v:imagedata r:id="rId200" o:title=""/>
                </v:shape>
                <o:OLEObject Type="Embed" ProgID="Equation.3" ShapeID="对象 113" DrawAspect="Content" ObjectID="_1842728473" r:id="rId201"/>
              </w:object>
            </w:r>
          </w:p>
          <w:p w14:paraId="02CC5C84" w14:textId="77777777" w:rsidR="00835EAF" w:rsidRDefault="00835EAF">
            <w:pPr>
              <w:numPr>
                <w:ilvl w:val="0"/>
                <w:numId w:val="20"/>
              </w:numPr>
              <w:tabs>
                <w:tab w:val="left" w:pos="360"/>
              </w:tabs>
              <w:rPr>
                <w:rFonts w:hint="eastAsia"/>
                <w:b/>
                <w:bCs/>
                <w:sz w:val="24"/>
              </w:rPr>
            </w:pPr>
            <w:r>
              <w:rPr>
                <w:rFonts w:hint="eastAsia"/>
                <w:b/>
                <w:bCs/>
                <w:sz w:val="24"/>
              </w:rPr>
              <w:t>纯电阻电路</w:t>
            </w:r>
            <w:r>
              <w:rPr>
                <w:rFonts w:hint="eastAsia"/>
                <w:b/>
                <w:bCs/>
                <w:sz w:val="24"/>
              </w:rPr>
              <w:t>W</w:t>
            </w:r>
            <w:r>
              <w:rPr>
                <w:b/>
                <w:bCs/>
                <w:sz w:val="24"/>
              </w:rPr>
              <w:t>=UIt</w:t>
            </w:r>
            <w:r>
              <w:rPr>
                <w:rFonts w:hint="eastAsia"/>
                <w:b/>
                <w:bCs/>
                <w:sz w:val="24"/>
              </w:rPr>
              <w:t>＝</w:t>
            </w:r>
            <w:r>
              <w:rPr>
                <w:rFonts w:hint="eastAsia"/>
                <w:b/>
                <w:bCs/>
                <w:sz w:val="24"/>
              </w:rPr>
              <w:t>I</w:t>
            </w:r>
            <w:r>
              <w:rPr>
                <w:rFonts w:hint="eastAsia"/>
                <w:b/>
                <w:bCs/>
                <w:sz w:val="24"/>
                <w:vertAlign w:val="superscript"/>
              </w:rPr>
              <w:t>2</w:t>
            </w:r>
            <w:r>
              <w:rPr>
                <w:rFonts w:hint="eastAsia"/>
                <w:b/>
                <w:bCs/>
                <w:sz w:val="24"/>
              </w:rPr>
              <w:t>Rt</w:t>
            </w:r>
            <w:r>
              <w:rPr>
                <w:b/>
                <w:bCs/>
                <w:sz w:val="24"/>
              </w:rPr>
              <w:t xml:space="preserve"> </w:t>
            </w:r>
            <w:r>
              <w:rPr>
                <w:rFonts w:hint="eastAsia"/>
                <w:b/>
                <w:bCs/>
                <w:sz w:val="24"/>
              </w:rPr>
              <w:t>则</w:t>
            </w:r>
            <w:r>
              <w:rPr>
                <w:b/>
                <w:bCs/>
                <w:position w:val="-26"/>
                <w:sz w:val="24"/>
              </w:rPr>
              <w:object w:dxaOrig="880" w:dyaOrig="700" w14:anchorId="26E86123">
                <v:shape id="对象 114" o:spid="_x0000_i1137" type="#_x0000_t75" style="width:43.9pt;height:34.9pt;mso-wrap-style:square;mso-position-horizontal-relative:page;mso-position-vertical-relative:page" o:ole="">
                  <v:imagedata r:id="rId202" o:title=""/>
                </v:shape>
                <o:OLEObject Type="Embed" ProgID="Equation.3" ShapeID="对象 114" DrawAspect="Content" ObjectID="_1842728474" r:id="rId203"/>
              </w:object>
            </w:r>
          </w:p>
          <w:p w14:paraId="7505F7D6" w14:textId="77777777" w:rsidR="00835EAF" w:rsidRDefault="00835EAF">
            <w:pPr>
              <w:rPr>
                <w:rFonts w:hint="eastAsia"/>
                <w:b/>
                <w:bCs/>
                <w:sz w:val="24"/>
              </w:rPr>
            </w:pPr>
            <w:r>
              <w:rPr>
                <w:b/>
                <w:bCs/>
                <w:sz w:val="24"/>
              </w:rPr>
              <w:t>(7)P</w:t>
            </w:r>
            <w:r>
              <w:rPr>
                <w:b/>
                <w:bCs/>
                <w:sz w:val="24"/>
              </w:rPr>
              <w:t>＝</w:t>
            </w:r>
            <w:r>
              <w:rPr>
                <w:b/>
                <w:bCs/>
                <w:sz w:val="24"/>
              </w:rPr>
              <w:t>UI</w:t>
            </w:r>
            <w:r>
              <w:rPr>
                <w:rFonts w:hint="eastAsia"/>
                <w:b/>
                <w:bCs/>
                <w:sz w:val="24"/>
              </w:rPr>
              <w:t>＝</w:t>
            </w:r>
            <w:r>
              <w:rPr>
                <w:rFonts w:hint="eastAsia"/>
                <w:b/>
                <w:bCs/>
                <w:sz w:val="24"/>
              </w:rPr>
              <w:t>I</w:t>
            </w:r>
            <w:r>
              <w:rPr>
                <w:rFonts w:hint="eastAsia"/>
                <w:b/>
                <w:bCs/>
                <w:sz w:val="24"/>
                <w:vertAlign w:val="superscript"/>
              </w:rPr>
              <w:t>2</w:t>
            </w:r>
            <w:r>
              <w:rPr>
                <w:rFonts w:hint="eastAsia"/>
                <w:b/>
                <w:bCs/>
                <w:sz w:val="24"/>
              </w:rPr>
              <w:t>R</w:t>
            </w:r>
            <w:r>
              <w:rPr>
                <w:rFonts w:hint="eastAsia"/>
                <w:b/>
                <w:bCs/>
                <w:sz w:val="24"/>
              </w:rPr>
              <w:t xml:space="preserve">　则</w:t>
            </w:r>
            <w:r>
              <w:rPr>
                <w:b/>
                <w:bCs/>
                <w:position w:val="-26"/>
                <w:sz w:val="24"/>
              </w:rPr>
              <w:object w:dxaOrig="820" w:dyaOrig="700" w14:anchorId="3BE351A8">
                <v:shape id="对象 115" o:spid="_x0000_i1138" type="#_x0000_t75" style="width:40.9pt;height:34.9pt;mso-wrap-style:square;mso-position-horizontal-relative:page;mso-position-vertical-relative:page" o:ole="">
                  <v:imagedata r:id="rId204" o:title=""/>
                </v:shape>
                <o:OLEObject Type="Embed" ProgID="Equation.3" ShapeID="对象 115" DrawAspect="Content" ObjectID="_1842728475" r:id="rId205"/>
              </w:object>
            </w:r>
          </w:p>
          <w:p w14:paraId="0101BC51" w14:textId="77777777" w:rsidR="00835EAF" w:rsidRDefault="00835EAF">
            <w:pPr>
              <w:rPr>
                <w:rFonts w:hint="eastAsia"/>
                <w:b/>
                <w:bCs/>
                <w:sz w:val="24"/>
              </w:rPr>
            </w:pPr>
            <w:r>
              <w:rPr>
                <w:b/>
                <w:bCs/>
                <w:sz w:val="24"/>
              </w:rPr>
              <w:t>(8)</w:t>
            </w:r>
            <w:r>
              <w:rPr>
                <w:rFonts w:hint="eastAsia"/>
                <w:b/>
                <w:bCs/>
                <w:sz w:val="24"/>
              </w:rPr>
              <w:t>串联：</w:t>
            </w:r>
            <w:r>
              <w:rPr>
                <w:rFonts w:hint="eastAsia"/>
                <w:b/>
                <w:bCs/>
                <w:sz w:val="24"/>
              </w:rPr>
              <w:t>I</w:t>
            </w:r>
            <w:r>
              <w:rPr>
                <w:rFonts w:hint="eastAsia"/>
                <w:b/>
                <w:bCs/>
                <w:sz w:val="24"/>
              </w:rPr>
              <w:t>＝</w:t>
            </w:r>
            <w:r>
              <w:rPr>
                <w:rFonts w:hint="eastAsia"/>
                <w:b/>
                <w:bCs/>
                <w:sz w:val="24"/>
              </w:rPr>
              <w:t>I</w:t>
            </w:r>
            <w:r>
              <w:rPr>
                <w:rFonts w:hint="eastAsia"/>
                <w:b/>
                <w:bCs/>
                <w:sz w:val="24"/>
                <w:vertAlign w:val="subscript"/>
              </w:rPr>
              <w:t>1</w:t>
            </w:r>
            <w:r>
              <w:rPr>
                <w:rFonts w:hint="eastAsia"/>
                <w:b/>
                <w:bCs/>
                <w:sz w:val="24"/>
              </w:rPr>
              <w:t>＝</w:t>
            </w:r>
            <w:r>
              <w:rPr>
                <w:rFonts w:hint="eastAsia"/>
                <w:b/>
                <w:bCs/>
                <w:sz w:val="24"/>
              </w:rPr>
              <w:t>I</w:t>
            </w:r>
            <w:r>
              <w:rPr>
                <w:rFonts w:hint="eastAsia"/>
                <w:b/>
                <w:bCs/>
                <w:sz w:val="24"/>
                <w:vertAlign w:val="subscript"/>
              </w:rPr>
              <w:t>2</w:t>
            </w:r>
            <w:r>
              <w:rPr>
                <w:rFonts w:hint="eastAsia"/>
                <w:b/>
                <w:bCs/>
                <w:sz w:val="24"/>
              </w:rPr>
              <w:t xml:space="preserve">　并联：</w:t>
            </w:r>
            <w:r>
              <w:rPr>
                <w:rFonts w:hint="eastAsia"/>
                <w:b/>
                <w:bCs/>
                <w:sz w:val="24"/>
              </w:rPr>
              <w:t>I</w:t>
            </w:r>
            <w:r>
              <w:rPr>
                <w:rFonts w:hint="eastAsia"/>
                <w:b/>
                <w:bCs/>
                <w:sz w:val="24"/>
              </w:rPr>
              <w:t>＝</w:t>
            </w:r>
            <w:r>
              <w:rPr>
                <w:rFonts w:hint="eastAsia"/>
                <w:b/>
                <w:bCs/>
                <w:sz w:val="24"/>
              </w:rPr>
              <w:t>I</w:t>
            </w:r>
            <w:r>
              <w:rPr>
                <w:rFonts w:hint="eastAsia"/>
                <w:b/>
                <w:bCs/>
                <w:sz w:val="24"/>
                <w:vertAlign w:val="subscript"/>
              </w:rPr>
              <w:t>1</w:t>
            </w:r>
            <w:r>
              <w:rPr>
                <w:rFonts w:hint="eastAsia"/>
                <w:b/>
                <w:bCs/>
                <w:sz w:val="24"/>
              </w:rPr>
              <w:t>＋</w:t>
            </w:r>
            <w:r>
              <w:rPr>
                <w:rFonts w:hint="eastAsia"/>
                <w:b/>
                <w:bCs/>
                <w:sz w:val="24"/>
              </w:rPr>
              <w:t>I</w:t>
            </w:r>
            <w:r>
              <w:rPr>
                <w:rFonts w:hint="eastAsia"/>
                <w:b/>
                <w:bCs/>
                <w:sz w:val="24"/>
                <w:vertAlign w:val="subscript"/>
              </w:rPr>
              <w:t>2</w:t>
            </w:r>
            <w:r>
              <w:rPr>
                <w:rFonts w:hint="eastAsia"/>
                <w:b/>
                <w:bCs/>
                <w:sz w:val="24"/>
                <w:vertAlign w:val="subscript"/>
              </w:rPr>
              <w:t xml:space="preserve">　</w:t>
            </w:r>
            <w:r>
              <w:rPr>
                <w:rFonts w:hint="eastAsia"/>
                <w:b/>
                <w:bCs/>
                <w:sz w:val="24"/>
              </w:rPr>
              <w:t>（</w:t>
            </w:r>
            <w:r>
              <w:rPr>
                <w:b/>
                <w:bCs/>
                <w:sz w:val="24"/>
              </w:rPr>
              <w:t>9</w:t>
            </w:r>
            <w:r>
              <w:rPr>
                <w:rFonts w:hint="eastAsia"/>
                <w:b/>
                <w:bCs/>
                <w:sz w:val="24"/>
              </w:rPr>
              <w:t>）从电流表上读出</w:t>
            </w:r>
          </w:p>
        </w:tc>
        <w:tc>
          <w:tcPr>
            <w:tcW w:w="2290" w:type="dxa"/>
            <w:vAlign w:val="center"/>
          </w:tcPr>
          <w:p w14:paraId="3AA2254D" w14:textId="77777777" w:rsidR="00835EAF" w:rsidRDefault="00835EAF">
            <w:pPr>
              <w:jc w:val="center"/>
              <w:rPr>
                <w:b/>
                <w:bCs/>
                <w:sz w:val="24"/>
              </w:rPr>
            </w:pPr>
            <w:r>
              <w:rPr>
                <w:rFonts w:hint="eastAsia"/>
                <w:b/>
                <w:bCs/>
                <w:sz w:val="24"/>
              </w:rPr>
              <w:lastRenderedPageBreak/>
              <w:t>1</w:t>
            </w:r>
            <w:r>
              <w:rPr>
                <w:b/>
                <w:bCs/>
                <w:sz w:val="24"/>
              </w:rPr>
              <w:t>A=1000mA</w:t>
            </w:r>
          </w:p>
        </w:tc>
      </w:tr>
      <w:tr w:rsidR="00000000" w14:paraId="50DE0070" w14:textId="77777777">
        <w:trPr>
          <w:jc w:val="center"/>
        </w:trPr>
        <w:tc>
          <w:tcPr>
            <w:tcW w:w="1738" w:type="dxa"/>
            <w:vAlign w:val="center"/>
          </w:tcPr>
          <w:p w14:paraId="690CC735" w14:textId="77777777" w:rsidR="00835EAF" w:rsidRDefault="00835EAF">
            <w:pPr>
              <w:jc w:val="center"/>
              <w:rPr>
                <w:rFonts w:hint="eastAsia"/>
                <w:b/>
                <w:bCs/>
                <w:sz w:val="24"/>
              </w:rPr>
            </w:pPr>
            <w:r>
              <w:rPr>
                <w:rFonts w:hint="eastAsia"/>
                <w:b/>
                <w:bCs/>
                <w:sz w:val="24"/>
              </w:rPr>
              <w:t>电压（</w:t>
            </w:r>
            <w:r>
              <w:rPr>
                <w:rFonts w:hint="eastAsia"/>
                <w:b/>
                <w:bCs/>
                <w:sz w:val="24"/>
              </w:rPr>
              <w:t>U</w:t>
            </w:r>
            <w:r>
              <w:rPr>
                <w:rFonts w:hint="eastAsia"/>
                <w:b/>
                <w:bCs/>
                <w:sz w:val="24"/>
              </w:rPr>
              <w:t>）</w:t>
            </w:r>
          </w:p>
        </w:tc>
        <w:tc>
          <w:tcPr>
            <w:tcW w:w="6960" w:type="dxa"/>
            <w:vAlign w:val="center"/>
          </w:tcPr>
          <w:p w14:paraId="2A4334F7" w14:textId="77777777" w:rsidR="00835EAF" w:rsidRDefault="00835EAF">
            <w:pPr>
              <w:rPr>
                <w:rFonts w:hint="eastAsia"/>
                <w:b/>
                <w:bCs/>
                <w:sz w:val="24"/>
              </w:rPr>
            </w:pPr>
            <w:r>
              <w:rPr>
                <w:b/>
                <w:bCs/>
                <w:sz w:val="24"/>
              </w:rPr>
              <w:t xml:space="preserve">(1) </w:t>
            </w:r>
            <w:r>
              <w:rPr>
                <w:b/>
                <w:bCs/>
                <w:position w:val="-28"/>
                <w:sz w:val="24"/>
              </w:rPr>
              <w:object w:dxaOrig="760" w:dyaOrig="660" w14:anchorId="1AC080FC">
                <v:shape id="对象 116" o:spid="_x0000_i1139" type="#_x0000_t75" style="width:37.9pt;height:33pt;mso-wrap-style:square;mso-position-horizontal-relative:page;mso-position-vertical-relative:page" o:ole="">
                  <v:imagedata r:id="rId206" o:title=""/>
                </v:shape>
                <o:OLEObject Type="Embed" ProgID="Equation.3" ShapeID="对象 116" DrawAspect="Content" ObjectID="_1842728476" r:id="rId207"/>
              </w:object>
            </w:r>
            <w:r>
              <w:rPr>
                <w:rFonts w:hint="eastAsia"/>
                <w:b/>
                <w:bCs/>
                <w:sz w:val="24"/>
              </w:rPr>
              <w:t>（</w:t>
            </w:r>
            <w:r>
              <w:rPr>
                <w:rFonts w:hint="eastAsia"/>
                <w:b/>
                <w:bCs/>
                <w:sz w:val="24"/>
              </w:rPr>
              <w:t>Q</w:t>
            </w:r>
            <w:r>
              <w:rPr>
                <w:rFonts w:hint="eastAsia"/>
                <w:b/>
                <w:bCs/>
                <w:sz w:val="24"/>
              </w:rPr>
              <w:t>为电荷量）（</w:t>
            </w:r>
            <w:r>
              <w:rPr>
                <w:rFonts w:hint="eastAsia"/>
                <w:b/>
                <w:bCs/>
                <w:sz w:val="24"/>
              </w:rPr>
              <w:t>2</w:t>
            </w:r>
            <w:r>
              <w:rPr>
                <w:rFonts w:hint="eastAsia"/>
                <w:b/>
                <w:bCs/>
                <w:sz w:val="24"/>
              </w:rPr>
              <w:t>）</w:t>
            </w:r>
            <w:r>
              <w:rPr>
                <w:rFonts w:hint="eastAsia"/>
                <w:b/>
                <w:bCs/>
                <w:sz w:val="24"/>
              </w:rPr>
              <w:t>U</w:t>
            </w:r>
            <w:r>
              <w:rPr>
                <w:rFonts w:hint="eastAsia"/>
                <w:b/>
                <w:bCs/>
                <w:sz w:val="24"/>
              </w:rPr>
              <w:t>＝</w:t>
            </w:r>
            <w:r>
              <w:rPr>
                <w:rFonts w:hint="eastAsia"/>
                <w:b/>
                <w:bCs/>
                <w:sz w:val="24"/>
              </w:rPr>
              <w:t>IR</w:t>
            </w:r>
            <w:r>
              <w:rPr>
                <w:rFonts w:hint="eastAsia"/>
                <w:b/>
                <w:bCs/>
                <w:sz w:val="24"/>
              </w:rPr>
              <w:t xml:space="preserve">　（</w:t>
            </w:r>
            <w:r>
              <w:rPr>
                <w:rFonts w:hint="eastAsia"/>
                <w:b/>
                <w:bCs/>
                <w:sz w:val="24"/>
              </w:rPr>
              <w:t>3</w:t>
            </w:r>
            <w:r>
              <w:rPr>
                <w:rFonts w:hint="eastAsia"/>
                <w:b/>
                <w:bCs/>
                <w:sz w:val="24"/>
              </w:rPr>
              <w:t>）</w:t>
            </w:r>
            <w:r>
              <w:rPr>
                <w:b/>
                <w:bCs/>
                <w:position w:val="-24"/>
                <w:sz w:val="24"/>
              </w:rPr>
              <w:object w:dxaOrig="760" w:dyaOrig="620" w14:anchorId="66210D0D">
                <v:shape id="对象 117" o:spid="_x0000_i1140" type="#_x0000_t75" style="width:37.9pt;height:31.15pt;mso-wrap-style:square;mso-position-horizontal-relative:page;mso-position-vertical-relative:page" o:ole="">
                  <v:imagedata r:id="rId208" o:title=""/>
                </v:shape>
                <o:OLEObject Type="Embed" ProgID="Equation.3" ShapeID="对象 117" DrawAspect="Content" ObjectID="_1842728477" r:id="rId209"/>
              </w:object>
            </w:r>
            <w:r>
              <w:rPr>
                <w:rFonts w:hint="eastAsia"/>
                <w:b/>
                <w:bCs/>
                <w:sz w:val="24"/>
              </w:rPr>
              <w:t xml:space="preserve">　（</w:t>
            </w:r>
            <w:r>
              <w:rPr>
                <w:rFonts w:hint="eastAsia"/>
                <w:b/>
                <w:bCs/>
                <w:sz w:val="24"/>
              </w:rPr>
              <w:t>4</w:t>
            </w:r>
            <w:r>
              <w:rPr>
                <w:rFonts w:hint="eastAsia"/>
                <w:b/>
                <w:bCs/>
                <w:sz w:val="24"/>
              </w:rPr>
              <w:t>）</w:t>
            </w:r>
            <w:r>
              <w:rPr>
                <w:b/>
                <w:bCs/>
                <w:position w:val="-24"/>
                <w:sz w:val="24"/>
              </w:rPr>
              <w:object w:dxaOrig="700" w:dyaOrig="620" w14:anchorId="1CFE8CD5">
                <v:shape id="对象 118" o:spid="_x0000_i1141" type="#_x0000_t75" style="width:34.9pt;height:31.15pt;mso-wrap-style:square;mso-position-horizontal-relative:page;mso-position-vertical-relative:page" o:ole="">
                  <v:imagedata r:id="rId210" o:title=""/>
                </v:shape>
                <o:OLEObject Type="Embed" ProgID="Equation.3" ShapeID="对象 118" DrawAspect="Content" ObjectID="_1842728478" r:id="rId211"/>
              </w:object>
            </w:r>
          </w:p>
          <w:p w14:paraId="6F53B31B" w14:textId="77777777" w:rsidR="00835EAF" w:rsidRDefault="00835EAF">
            <w:pPr>
              <w:rPr>
                <w:b/>
                <w:bCs/>
                <w:sz w:val="24"/>
                <w:vertAlign w:val="subscript"/>
              </w:rPr>
            </w:pPr>
            <w:r>
              <w:rPr>
                <w:b/>
                <w:bCs/>
                <w:sz w:val="24"/>
              </w:rPr>
              <w:t>(5)</w:t>
            </w:r>
            <w:r>
              <w:rPr>
                <w:rFonts w:hint="eastAsia"/>
                <w:b/>
                <w:bCs/>
                <w:sz w:val="24"/>
              </w:rPr>
              <w:t>焦耳定律</w:t>
            </w:r>
            <w:r>
              <w:rPr>
                <w:b/>
                <w:bCs/>
                <w:position w:val="-26"/>
                <w:sz w:val="24"/>
              </w:rPr>
              <w:object w:dxaOrig="2180" w:dyaOrig="700" w14:anchorId="6C6D8A70">
                <v:shape id="对象 119" o:spid="_x0000_i1142" type="#_x0000_t75" style="width:109.15pt;height:34.9pt;mso-wrap-style:square;mso-position-horizontal-relative:page;mso-position-vertical-relative:page" o:ole="">
                  <v:imagedata r:id="rId212" o:title=""/>
                </v:shape>
                <o:OLEObject Type="Embed" ProgID="Equation.3" ShapeID="对象 119" DrawAspect="Content" ObjectID="_1842728479" r:id="rId213"/>
              </w:object>
            </w:r>
            <w:r>
              <w:rPr>
                <w:rFonts w:hint="eastAsia"/>
                <w:b/>
                <w:bCs/>
                <w:sz w:val="24"/>
              </w:rPr>
              <w:t>（</w:t>
            </w:r>
            <w:r>
              <w:rPr>
                <w:rFonts w:hint="eastAsia"/>
                <w:b/>
                <w:bCs/>
                <w:sz w:val="24"/>
              </w:rPr>
              <w:t>Q</w:t>
            </w:r>
            <w:r>
              <w:rPr>
                <w:rFonts w:hint="eastAsia"/>
                <w:b/>
                <w:bCs/>
                <w:sz w:val="24"/>
              </w:rPr>
              <w:t>为产生的热量）</w:t>
            </w:r>
            <w:r>
              <w:rPr>
                <w:b/>
                <w:bCs/>
                <w:position w:val="-24"/>
                <w:sz w:val="24"/>
              </w:rPr>
              <w:object w:dxaOrig="800" w:dyaOrig="660" w14:anchorId="4164DA55">
                <v:shape id="对象 120" o:spid="_x0000_i1143" type="#_x0000_t75" style="width:40.15pt;height:33pt;mso-wrap-style:square;mso-position-horizontal-relative:page;mso-position-vertical-relative:page" o:ole="">
                  <v:imagedata r:id="rId214" o:title=""/>
                </v:shape>
                <o:OLEObject Type="Embed" ProgID="Equation.3" ShapeID="对象 120" DrawAspect="Content" ObjectID="_1842728480" r:id="rId215"/>
              </w:object>
            </w:r>
            <w:r>
              <w:rPr>
                <w:rFonts w:hint="eastAsia"/>
                <w:b/>
                <w:bCs/>
                <w:sz w:val="24"/>
              </w:rPr>
              <w:t>则</w:t>
            </w:r>
            <w:r>
              <w:rPr>
                <w:b/>
                <w:bCs/>
                <w:position w:val="-6"/>
                <w:sz w:val="24"/>
              </w:rPr>
              <w:object w:dxaOrig="980" w:dyaOrig="340" w14:anchorId="5518BB3B">
                <v:shape id="对象 121" o:spid="_x0000_i1144" type="#_x0000_t75" style="width:49.15pt;height:16.9pt;mso-wrap-style:square;mso-position-horizontal-relative:page;mso-position-vertical-relative:page" o:ole="">
                  <v:imagedata r:id="rId216" o:title=""/>
                </v:shape>
                <o:OLEObject Type="Embed" ProgID="Equation.3" ShapeID="对象 121" DrawAspect="Content" ObjectID="_1842728481" r:id="rId217"/>
              </w:object>
            </w:r>
            <w:r>
              <w:rPr>
                <w:b/>
                <w:bCs/>
                <w:sz w:val="24"/>
              </w:rPr>
              <w:t>(6 )</w:t>
            </w:r>
            <w:r>
              <w:rPr>
                <w:rFonts w:hint="eastAsia"/>
                <w:b/>
                <w:bCs/>
                <w:sz w:val="24"/>
              </w:rPr>
              <w:t>串联：</w:t>
            </w:r>
            <w:r>
              <w:rPr>
                <w:rFonts w:hint="eastAsia"/>
                <w:b/>
                <w:bCs/>
                <w:sz w:val="24"/>
              </w:rPr>
              <w:t>U</w:t>
            </w:r>
            <w:r>
              <w:rPr>
                <w:rFonts w:hint="eastAsia"/>
                <w:b/>
                <w:bCs/>
                <w:sz w:val="24"/>
              </w:rPr>
              <w:t>＝</w:t>
            </w:r>
            <w:r>
              <w:rPr>
                <w:rFonts w:hint="eastAsia"/>
                <w:b/>
                <w:bCs/>
                <w:sz w:val="24"/>
              </w:rPr>
              <w:t>U</w:t>
            </w:r>
            <w:r>
              <w:rPr>
                <w:rFonts w:hint="eastAsia"/>
                <w:b/>
                <w:bCs/>
                <w:sz w:val="24"/>
                <w:vertAlign w:val="subscript"/>
              </w:rPr>
              <w:t>1</w:t>
            </w:r>
            <w:r>
              <w:rPr>
                <w:rFonts w:hint="eastAsia"/>
                <w:b/>
                <w:bCs/>
                <w:sz w:val="24"/>
              </w:rPr>
              <w:t>＋</w:t>
            </w:r>
            <w:r>
              <w:rPr>
                <w:rFonts w:hint="eastAsia"/>
                <w:b/>
                <w:bCs/>
                <w:sz w:val="24"/>
              </w:rPr>
              <w:t>U</w:t>
            </w:r>
            <w:r>
              <w:rPr>
                <w:rFonts w:hint="eastAsia"/>
                <w:b/>
                <w:bCs/>
                <w:sz w:val="24"/>
                <w:vertAlign w:val="subscript"/>
              </w:rPr>
              <w:t>2</w:t>
            </w:r>
            <w:r>
              <w:rPr>
                <w:rFonts w:hint="eastAsia"/>
                <w:b/>
                <w:bCs/>
                <w:sz w:val="24"/>
                <w:vertAlign w:val="subscript"/>
              </w:rPr>
              <w:t xml:space="preserve">　</w:t>
            </w:r>
            <w:r>
              <w:rPr>
                <w:rFonts w:hint="eastAsia"/>
                <w:b/>
                <w:bCs/>
                <w:sz w:val="24"/>
              </w:rPr>
              <w:t>并联：</w:t>
            </w:r>
            <w:r>
              <w:rPr>
                <w:rFonts w:hint="eastAsia"/>
                <w:b/>
                <w:bCs/>
                <w:sz w:val="24"/>
              </w:rPr>
              <w:t>U</w:t>
            </w:r>
            <w:r>
              <w:rPr>
                <w:rFonts w:hint="eastAsia"/>
                <w:b/>
                <w:bCs/>
                <w:sz w:val="24"/>
              </w:rPr>
              <w:t>＝</w:t>
            </w:r>
            <w:r>
              <w:rPr>
                <w:rFonts w:hint="eastAsia"/>
                <w:b/>
                <w:bCs/>
                <w:sz w:val="24"/>
              </w:rPr>
              <w:t>U</w:t>
            </w:r>
            <w:r>
              <w:rPr>
                <w:rFonts w:hint="eastAsia"/>
                <w:b/>
                <w:bCs/>
                <w:sz w:val="24"/>
                <w:vertAlign w:val="subscript"/>
              </w:rPr>
              <w:t>1</w:t>
            </w:r>
            <w:r>
              <w:rPr>
                <w:rFonts w:hint="eastAsia"/>
                <w:b/>
                <w:bCs/>
                <w:sz w:val="24"/>
              </w:rPr>
              <w:t>＝</w:t>
            </w:r>
            <w:r>
              <w:rPr>
                <w:rFonts w:hint="eastAsia"/>
                <w:b/>
                <w:bCs/>
                <w:sz w:val="24"/>
              </w:rPr>
              <w:t>U</w:t>
            </w:r>
            <w:r>
              <w:rPr>
                <w:rFonts w:hint="eastAsia"/>
                <w:b/>
                <w:bCs/>
                <w:sz w:val="24"/>
                <w:vertAlign w:val="subscript"/>
              </w:rPr>
              <w:t>2</w:t>
            </w:r>
            <w:r>
              <w:rPr>
                <w:rFonts w:hint="eastAsia"/>
                <w:b/>
                <w:bCs/>
                <w:sz w:val="24"/>
                <w:vertAlign w:val="subscript"/>
              </w:rPr>
              <w:t xml:space="preserve">　　</w:t>
            </w:r>
          </w:p>
          <w:p w14:paraId="790B08AB" w14:textId="77777777" w:rsidR="00835EAF" w:rsidRDefault="00835EAF">
            <w:pPr>
              <w:rPr>
                <w:rFonts w:hint="eastAsia"/>
                <w:b/>
                <w:bCs/>
                <w:sz w:val="24"/>
              </w:rPr>
            </w:pPr>
            <w:r>
              <w:rPr>
                <w:rFonts w:hint="eastAsia"/>
                <w:b/>
                <w:bCs/>
                <w:sz w:val="24"/>
              </w:rPr>
              <w:t>（</w:t>
            </w:r>
            <w:r>
              <w:rPr>
                <w:rFonts w:hint="eastAsia"/>
                <w:b/>
                <w:bCs/>
                <w:sz w:val="24"/>
              </w:rPr>
              <w:t>7</w:t>
            </w:r>
            <w:r>
              <w:rPr>
                <w:rFonts w:hint="eastAsia"/>
                <w:b/>
                <w:bCs/>
                <w:sz w:val="24"/>
              </w:rPr>
              <w:t>）从电压表上读出</w:t>
            </w:r>
          </w:p>
        </w:tc>
        <w:tc>
          <w:tcPr>
            <w:tcW w:w="2290" w:type="dxa"/>
            <w:vAlign w:val="center"/>
          </w:tcPr>
          <w:p w14:paraId="37587DAF" w14:textId="77777777" w:rsidR="00835EAF" w:rsidRDefault="00835EAF">
            <w:pPr>
              <w:jc w:val="center"/>
              <w:rPr>
                <w:b/>
                <w:bCs/>
                <w:sz w:val="24"/>
              </w:rPr>
            </w:pPr>
            <w:r>
              <w:rPr>
                <w:b/>
                <w:bCs/>
                <w:sz w:val="24"/>
              </w:rPr>
              <w:t>1KV=1000V,</w:t>
            </w:r>
          </w:p>
          <w:p w14:paraId="58DA7C43" w14:textId="77777777" w:rsidR="00835EAF" w:rsidRDefault="00835EAF">
            <w:pPr>
              <w:jc w:val="center"/>
              <w:rPr>
                <w:rFonts w:hint="eastAsia"/>
                <w:b/>
                <w:bCs/>
                <w:sz w:val="24"/>
              </w:rPr>
            </w:pPr>
            <w:r>
              <w:rPr>
                <w:b/>
                <w:bCs/>
                <w:sz w:val="24"/>
              </w:rPr>
              <w:t>1V=1000mV</w:t>
            </w:r>
            <w:r>
              <w:rPr>
                <w:rFonts w:hint="eastAsia"/>
                <w:b/>
                <w:bCs/>
                <w:sz w:val="24"/>
              </w:rPr>
              <w:t>。家庭电路为</w:t>
            </w:r>
            <w:r>
              <w:rPr>
                <w:rFonts w:hint="eastAsia"/>
                <w:b/>
                <w:bCs/>
                <w:sz w:val="24"/>
              </w:rPr>
              <w:t>220V</w:t>
            </w:r>
            <w:r>
              <w:rPr>
                <w:rFonts w:hint="eastAsia"/>
                <w:b/>
                <w:bCs/>
                <w:sz w:val="24"/>
              </w:rPr>
              <w:t>，对人体的安全电压不超过</w:t>
            </w:r>
            <w:r>
              <w:rPr>
                <w:rFonts w:hint="eastAsia"/>
                <w:b/>
                <w:bCs/>
                <w:sz w:val="24"/>
              </w:rPr>
              <w:t>36V</w:t>
            </w:r>
          </w:p>
        </w:tc>
      </w:tr>
      <w:tr w:rsidR="00000000" w14:paraId="073D1B41" w14:textId="77777777">
        <w:trPr>
          <w:jc w:val="center"/>
        </w:trPr>
        <w:tc>
          <w:tcPr>
            <w:tcW w:w="1738" w:type="dxa"/>
            <w:vAlign w:val="center"/>
          </w:tcPr>
          <w:p w14:paraId="6FC3AA51" w14:textId="77777777" w:rsidR="00835EAF" w:rsidRDefault="00835EAF">
            <w:pPr>
              <w:jc w:val="center"/>
              <w:rPr>
                <w:rFonts w:hint="eastAsia"/>
                <w:b/>
                <w:bCs/>
                <w:sz w:val="24"/>
              </w:rPr>
            </w:pPr>
            <w:r>
              <w:rPr>
                <w:rFonts w:hint="eastAsia"/>
                <w:b/>
                <w:bCs/>
                <w:sz w:val="24"/>
              </w:rPr>
              <w:t>电阻（</w:t>
            </w:r>
            <w:r>
              <w:rPr>
                <w:rFonts w:hint="eastAsia"/>
                <w:b/>
                <w:bCs/>
                <w:sz w:val="24"/>
              </w:rPr>
              <w:t>R</w:t>
            </w:r>
            <w:r>
              <w:rPr>
                <w:rFonts w:hint="eastAsia"/>
                <w:b/>
                <w:bCs/>
                <w:sz w:val="24"/>
              </w:rPr>
              <w:t>）</w:t>
            </w:r>
          </w:p>
        </w:tc>
        <w:tc>
          <w:tcPr>
            <w:tcW w:w="6960" w:type="dxa"/>
            <w:vAlign w:val="center"/>
          </w:tcPr>
          <w:p w14:paraId="4069D944" w14:textId="77777777" w:rsidR="00835EAF" w:rsidRDefault="00835EAF">
            <w:pPr>
              <w:rPr>
                <w:b/>
                <w:bCs/>
                <w:sz w:val="24"/>
              </w:rPr>
            </w:pPr>
            <w:r>
              <w:rPr>
                <w:b/>
                <w:bCs/>
                <w:sz w:val="24"/>
              </w:rPr>
              <w:t xml:space="preserve">(1) </w:t>
            </w:r>
            <w:r>
              <w:rPr>
                <w:b/>
                <w:bCs/>
                <w:position w:val="-24"/>
                <w:sz w:val="24"/>
              </w:rPr>
              <w:object w:dxaOrig="700" w:dyaOrig="620" w14:anchorId="30D3A3CC">
                <v:shape id="对象 122" o:spid="_x0000_i1145" type="#_x0000_t75" style="width:34.9pt;height:31.15pt;mso-wrap-style:square;mso-position-horizontal-relative:page;mso-position-vertical-relative:page" o:ole="">
                  <v:imagedata r:id="rId218" o:title=""/>
                </v:shape>
                <o:OLEObject Type="Embed" ProgID="Equation.3" ShapeID="对象 122" DrawAspect="Content" ObjectID="_1842728482" r:id="rId219"/>
              </w:object>
            </w:r>
            <w:r>
              <w:rPr>
                <w:b/>
                <w:bCs/>
                <w:sz w:val="24"/>
              </w:rPr>
              <w:t>(</w:t>
            </w:r>
            <w:r>
              <w:rPr>
                <w:rFonts w:hint="eastAsia"/>
                <w:b/>
                <w:bCs/>
                <w:sz w:val="24"/>
              </w:rPr>
              <w:t>伏安法测电阻的原理</w:t>
            </w:r>
            <w:r>
              <w:rPr>
                <w:b/>
                <w:bCs/>
                <w:sz w:val="24"/>
              </w:rPr>
              <w:t>)</w:t>
            </w:r>
            <w:r>
              <w:rPr>
                <w:rFonts w:hint="eastAsia"/>
                <w:b/>
                <w:bCs/>
                <w:sz w:val="24"/>
              </w:rPr>
              <w:t>（</w:t>
            </w:r>
            <w:r>
              <w:rPr>
                <w:rFonts w:hint="eastAsia"/>
                <w:b/>
                <w:bCs/>
                <w:sz w:val="24"/>
              </w:rPr>
              <w:t>2</w:t>
            </w:r>
            <w:r>
              <w:rPr>
                <w:rFonts w:hint="eastAsia"/>
                <w:b/>
                <w:bCs/>
                <w:sz w:val="24"/>
              </w:rPr>
              <w:t>）</w:t>
            </w:r>
            <w:r>
              <w:rPr>
                <w:rFonts w:hint="eastAsia"/>
                <w:b/>
                <w:bCs/>
                <w:sz w:val="24"/>
              </w:rPr>
              <w:t>W</w:t>
            </w:r>
            <w:r>
              <w:rPr>
                <w:rFonts w:hint="eastAsia"/>
                <w:b/>
                <w:bCs/>
                <w:sz w:val="24"/>
              </w:rPr>
              <w:t>＝</w:t>
            </w:r>
            <w:r>
              <w:rPr>
                <w:rFonts w:hint="eastAsia"/>
                <w:b/>
                <w:bCs/>
                <w:sz w:val="24"/>
              </w:rPr>
              <w:t>UI</w:t>
            </w:r>
            <w:r>
              <w:rPr>
                <w:b/>
                <w:bCs/>
                <w:sz w:val="24"/>
              </w:rPr>
              <w:t>t</w:t>
            </w:r>
            <w:r>
              <w:rPr>
                <w:rFonts w:hint="eastAsia"/>
                <w:b/>
                <w:bCs/>
                <w:sz w:val="24"/>
              </w:rPr>
              <w:t>＝</w:t>
            </w:r>
            <w:r>
              <w:rPr>
                <w:rFonts w:hint="eastAsia"/>
                <w:b/>
                <w:bCs/>
                <w:sz w:val="24"/>
              </w:rPr>
              <w:t>I</w:t>
            </w:r>
            <w:r>
              <w:rPr>
                <w:rFonts w:hint="eastAsia"/>
                <w:b/>
                <w:bCs/>
                <w:sz w:val="24"/>
                <w:vertAlign w:val="superscript"/>
              </w:rPr>
              <w:t>2</w:t>
            </w:r>
            <w:r>
              <w:rPr>
                <w:rFonts w:hint="eastAsia"/>
                <w:b/>
                <w:bCs/>
                <w:sz w:val="24"/>
              </w:rPr>
              <w:t>Rt</w:t>
            </w:r>
            <w:r>
              <w:rPr>
                <w:rFonts w:hint="eastAsia"/>
                <w:b/>
                <w:bCs/>
                <w:sz w:val="24"/>
              </w:rPr>
              <w:t>＝</w:t>
            </w:r>
            <w:r>
              <w:rPr>
                <w:b/>
                <w:bCs/>
                <w:position w:val="-24"/>
                <w:sz w:val="24"/>
              </w:rPr>
              <w:object w:dxaOrig="499" w:dyaOrig="660" w14:anchorId="423F8906">
                <v:shape id="对象 123" o:spid="_x0000_i1146" type="#_x0000_t75" style="width:25.15pt;height:33pt;mso-wrap-style:square;mso-position-horizontal-relative:page;mso-position-vertical-relative:page" o:ole="">
                  <v:imagedata r:id="rId220" o:title=""/>
                </v:shape>
                <o:OLEObject Type="Embed" ProgID="Equation.3" ShapeID="对象 123" DrawAspect="Content" ObjectID="_1842728483" r:id="rId221"/>
              </w:object>
            </w:r>
            <w:r>
              <w:rPr>
                <w:rFonts w:hint="eastAsia"/>
                <w:b/>
                <w:bCs/>
                <w:sz w:val="24"/>
              </w:rPr>
              <w:t xml:space="preserve">　</w:t>
            </w:r>
          </w:p>
          <w:p w14:paraId="37C0D8A6" w14:textId="77777777" w:rsidR="00835EAF" w:rsidRDefault="00835EAF">
            <w:pPr>
              <w:rPr>
                <w:rFonts w:hint="eastAsia"/>
                <w:b/>
                <w:bCs/>
                <w:sz w:val="24"/>
              </w:rPr>
            </w:pPr>
            <w:r>
              <w:rPr>
                <w:b/>
                <w:bCs/>
                <w:position w:val="-24"/>
                <w:sz w:val="24"/>
              </w:rPr>
              <w:object w:dxaOrig="1840" w:dyaOrig="660" w14:anchorId="1A7882B3">
                <v:shape id="对象 124" o:spid="_x0000_i1147" type="#_x0000_t75" style="width:91.9pt;height:33pt;mso-wrap-style:square;mso-position-horizontal-relative:page;mso-position-vertical-relative:page" o:ole="">
                  <v:imagedata r:id="rId222" o:title=""/>
                </v:shape>
                <o:OLEObject Type="Embed" ProgID="Equation.3" ShapeID="对象 124" DrawAspect="Content" ObjectID="_1842728484" r:id="rId223"/>
              </w:object>
            </w:r>
            <w:r>
              <w:rPr>
                <w:rFonts w:hint="eastAsia"/>
                <w:b/>
                <w:bCs/>
                <w:sz w:val="24"/>
              </w:rPr>
              <w:t>（</w:t>
            </w:r>
            <w:r>
              <w:rPr>
                <w:rFonts w:hint="eastAsia"/>
                <w:b/>
                <w:bCs/>
                <w:sz w:val="24"/>
              </w:rPr>
              <w:t>3</w:t>
            </w:r>
            <w:r>
              <w:rPr>
                <w:rFonts w:hint="eastAsia"/>
                <w:b/>
                <w:bCs/>
                <w:sz w:val="24"/>
              </w:rPr>
              <w:t>）</w:t>
            </w:r>
            <w:r>
              <w:rPr>
                <w:b/>
                <w:bCs/>
                <w:position w:val="-24"/>
                <w:sz w:val="24"/>
              </w:rPr>
              <w:object w:dxaOrig="1740" w:dyaOrig="620" w14:anchorId="1C3AC680">
                <v:shape id="对象 125" o:spid="_x0000_i1148" type="#_x0000_t75" style="width:87pt;height:31.15pt;mso-wrap-style:square;mso-position-horizontal-relative:page;mso-position-vertical-relative:page" o:ole="">
                  <v:imagedata r:id="rId224" o:title=""/>
                </v:shape>
                <o:OLEObject Type="Embed" ProgID="Equation.3" ShapeID="对象 125" DrawAspect="Content" ObjectID="_1842728485" r:id="rId225"/>
              </w:object>
            </w:r>
            <w:r>
              <w:rPr>
                <w:b/>
                <w:bCs/>
                <w:sz w:val="24"/>
              </w:rPr>
              <w:t xml:space="preserve"> </w:t>
            </w:r>
            <w:r>
              <w:rPr>
                <w:b/>
                <w:bCs/>
                <w:position w:val="-24"/>
                <w:sz w:val="24"/>
              </w:rPr>
              <w:object w:dxaOrig="1780" w:dyaOrig="660" w14:anchorId="15DDDC31">
                <v:shape id="对象 126" o:spid="_x0000_i1149" type="#_x0000_t75" style="width:88.9pt;height:33pt;mso-wrap-style:square;mso-position-horizontal-relative:page;mso-position-vertical-relative:page" o:ole="">
                  <v:imagedata r:id="rId226" o:title=""/>
                </v:shape>
                <o:OLEObject Type="Embed" ProgID="Equation.3" ShapeID="对象 126" DrawAspect="Content" ObjectID="_1842728486" r:id="rId227"/>
              </w:object>
            </w:r>
          </w:p>
          <w:p w14:paraId="7C443510" w14:textId="77777777" w:rsidR="00835EAF" w:rsidRDefault="00835EAF">
            <w:pPr>
              <w:rPr>
                <w:rFonts w:hint="eastAsia"/>
                <w:b/>
                <w:bCs/>
                <w:sz w:val="24"/>
              </w:rPr>
            </w:pPr>
            <w:r>
              <w:rPr>
                <w:b/>
                <w:bCs/>
                <w:sz w:val="24"/>
              </w:rPr>
              <w:t>(4)</w:t>
            </w:r>
            <w:r>
              <w:rPr>
                <w:rFonts w:hint="eastAsia"/>
                <w:b/>
                <w:bCs/>
                <w:sz w:val="24"/>
              </w:rPr>
              <w:t>焦耳定律</w:t>
            </w:r>
            <w:r>
              <w:rPr>
                <w:rFonts w:hint="eastAsia"/>
                <w:b/>
                <w:bCs/>
                <w:sz w:val="24"/>
              </w:rPr>
              <w:t>Q</w:t>
            </w:r>
            <w:r>
              <w:rPr>
                <w:rFonts w:hint="eastAsia"/>
                <w:b/>
                <w:bCs/>
                <w:sz w:val="24"/>
              </w:rPr>
              <w:t>＝</w:t>
            </w:r>
            <w:r>
              <w:rPr>
                <w:rFonts w:hint="eastAsia"/>
                <w:b/>
                <w:bCs/>
                <w:sz w:val="24"/>
              </w:rPr>
              <w:t>I</w:t>
            </w:r>
            <w:r>
              <w:rPr>
                <w:rFonts w:hint="eastAsia"/>
                <w:b/>
                <w:bCs/>
                <w:sz w:val="24"/>
                <w:vertAlign w:val="superscript"/>
              </w:rPr>
              <w:t>2</w:t>
            </w:r>
            <w:r>
              <w:rPr>
                <w:rFonts w:hint="eastAsia"/>
                <w:b/>
                <w:bCs/>
                <w:sz w:val="24"/>
              </w:rPr>
              <w:t>Rt</w:t>
            </w:r>
            <w:r>
              <w:rPr>
                <w:rFonts w:hint="eastAsia"/>
                <w:b/>
                <w:bCs/>
                <w:sz w:val="24"/>
              </w:rPr>
              <w:t xml:space="preserve">　则</w:t>
            </w:r>
            <w:r>
              <w:rPr>
                <w:b/>
                <w:bCs/>
                <w:position w:val="-28"/>
                <w:sz w:val="24"/>
              </w:rPr>
              <w:object w:dxaOrig="1840" w:dyaOrig="700" w14:anchorId="7B550669">
                <v:shape id="对象 127" o:spid="_x0000_i1150" type="#_x0000_t75" style="width:91.9pt;height:34.9pt;mso-wrap-style:square;mso-position-horizontal-relative:page;mso-position-vertical-relative:page" o:ole="">
                  <v:imagedata r:id="rId228" o:title=""/>
                </v:shape>
                <o:OLEObject Type="Embed" ProgID="Equation.3" ShapeID="对象 127" DrawAspect="Content" ObjectID="_1842728487" r:id="rId229"/>
              </w:object>
            </w:r>
            <w:r>
              <w:rPr>
                <w:rFonts w:hint="eastAsia"/>
                <w:b/>
                <w:bCs/>
                <w:sz w:val="24"/>
              </w:rPr>
              <w:t>（</w:t>
            </w:r>
            <w:r>
              <w:rPr>
                <w:rFonts w:hint="eastAsia"/>
                <w:b/>
                <w:bCs/>
                <w:sz w:val="24"/>
              </w:rPr>
              <w:t>Q</w:t>
            </w:r>
            <w:r>
              <w:rPr>
                <w:rFonts w:hint="eastAsia"/>
                <w:b/>
                <w:bCs/>
                <w:sz w:val="24"/>
              </w:rPr>
              <w:t>为产生的热量）</w:t>
            </w:r>
          </w:p>
          <w:p w14:paraId="5FB4A211" w14:textId="77777777" w:rsidR="00835EAF" w:rsidRDefault="00835EAF">
            <w:pPr>
              <w:rPr>
                <w:rFonts w:hint="eastAsia"/>
                <w:b/>
                <w:bCs/>
                <w:sz w:val="24"/>
                <w:vertAlign w:val="subscript"/>
              </w:rPr>
            </w:pPr>
            <w:r>
              <w:rPr>
                <w:b/>
                <w:bCs/>
                <w:sz w:val="24"/>
              </w:rPr>
              <w:t>(5)</w:t>
            </w:r>
            <w:r>
              <w:rPr>
                <w:rFonts w:hint="eastAsia"/>
                <w:b/>
                <w:bCs/>
                <w:sz w:val="24"/>
              </w:rPr>
              <w:t>串联：</w:t>
            </w:r>
            <w:r>
              <w:rPr>
                <w:rFonts w:hint="eastAsia"/>
                <w:b/>
                <w:bCs/>
                <w:sz w:val="24"/>
              </w:rPr>
              <w:t>R</w:t>
            </w:r>
            <w:r>
              <w:rPr>
                <w:rFonts w:hint="eastAsia"/>
                <w:b/>
                <w:bCs/>
                <w:sz w:val="24"/>
              </w:rPr>
              <w:t>＝</w:t>
            </w:r>
            <w:r>
              <w:rPr>
                <w:rFonts w:hint="eastAsia"/>
                <w:b/>
                <w:bCs/>
                <w:sz w:val="24"/>
              </w:rPr>
              <w:t>R</w:t>
            </w:r>
            <w:r>
              <w:rPr>
                <w:rFonts w:hint="eastAsia"/>
                <w:b/>
                <w:bCs/>
                <w:sz w:val="24"/>
                <w:vertAlign w:val="subscript"/>
              </w:rPr>
              <w:t>1</w:t>
            </w:r>
            <w:r>
              <w:rPr>
                <w:rFonts w:hint="eastAsia"/>
                <w:b/>
                <w:bCs/>
                <w:sz w:val="24"/>
              </w:rPr>
              <w:t>＋</w:t>
            </w:r>
            <w:r>
              <w:rPr>
                <w:rFonts w:hint="eastAsia"/>
                <w:b/>
                <w:bCs/>
                <w:sz w:val="24"/>
              </w:rPr>
              <w:t>R</w:t>
            </w:r>
            <w:r>
              <w:rPr>
                <w:rFonts w:hint="eastAsia"/>
                <w:b/>
                <w:bCs/>
                <w:sz w:val="24"/>
                <w:vertAlign w:val="subscript"/>
              </w:rPr>
              <w:t>2</w:t>
            </w:r>
            <w:r>
              <w:rPr>
                <w:rFonts w:hint="eastAsia"/>
                <w:b/>
                <w:bCs/>
                <w:sz w:val="24"/>
              </w:rPr>
              <w:t xml:space="preserve">　则</w:t>
            </w:r>
            <w:r>
              <w:rPr>
                <w:rFonts w:hint="eastAsia"/>
                <w:b/>
                <w:bCs/>
                <w:sz w:val="24"/>
              </w:rPr>
              <w:t>R</w:t>
            </w:r>
            <w:r>
              <w:rPr>
                <w:rFonts w:hint="eastAsia"/>
                <w:b/>
                <w:bCs/>
                <w:sz w:val="24"/>
                <w:vertAlign w:val="subscript"/>
              </w:rPr>
              <w:t>1</w:t>
            </w:r>
            <w:r>
              <w:rPr>
                <w:rFonts w:hint="eastAsia"/>
                <w:b/>
                <w:bCs/>
                <w:sz w:val="24"/>
              </w:rPr>
              <w:t>＝</w:t>
            </w:r>
            <w:r>
              <w:rPr>
                <w:rFonts w:hint="eastAsia"/>
                <w:b/>
                <w:bCs/>
                <w:sz w:val="24"/>
              </w:rPr>
              <w:t>R</w:t>
            </w:r>
            <w:r>
              <w:rPr>
                <w:rFonts w:hint="eastAsia"/>
                <w:b/>
                <w:bCs/>
                <w:sz w:val="24"/>
              </w:rPr>
              <w:t>－</w:t>
            </w:r>
            <w:r>
              <w:rPr>
                <w:rFonts w:hint="eastAsia"/>
                <w:b/>
                <w:bCs/>
                <w:sz w:val="24"/>
              </w:rPr>
              <w:t>R</w:t>
            </w:r>
            <w:r>
              <w:rPr>
                <w:rFonts w:hint="eastAsia"/>
                <w:b/>
                <w:bCs/>
                <w:sz w:val="24"/>
                <w:vertAlign w:val="subscript"/>
              </w:rPr>
              <w:t>2</w:t>
            </w:r>
            <w:r>
              <w:rPr>
                <w:rFonts w:hint="eastAsia"/>
                <w:b/>
                <w:bCs/>
                <w:sz w:val="24"/>
              </w:rPr>
              <w:t xml:space="preserve">　</w:t>
            </w:r>
            <w:r>
              <w:rPr>
                <w:rFonts w:hint="eastAsia"/>
                <w:b/>
                <w:bCs/>
                <w:sz w:val="24"/>
              </w:rPr>
              <w:t xml:space="preserve"> R</w:t>
            </w:r>
            <w:r>
              <w:rPr>
                <w:rFonts w:hint="eastAsia"/>
                <w:b/>
                <w:bCs/>
                <w:sz w:val="24"/>
                <w:vertAlign w:val="subscript"/>
              </w:rPr>
              <w:t>2</w:t>
            </w:r>
            <w:r>
              <w:rPr>
                <w:rFonts w:hint="eastAsia"/>
                <w:b/>
                <w:bCs/>
                <w:sz w:val="24"/>
              </w:rPr>
              <w:t>＝</w:t>
            </w:r>
            <w:r>
              <w:rPr>
                <w:rFonts w:hint="eastAsia"/>
                <w:b/>
                <w:bCs/>
                <w:sz w:val="24"/>
              </w:rPr>
              <w:t>R</w:t>
            </w:r>
            <w:r>
              <w:rPr>
                <w:rFonts w:hint="eastAsia"/>
                <w:b/>
                <w:bCs/>
                <w:sz w:val="24"/>
              </w:rPr>
              <w:t>－</w:t>
            </w:r>
            <w:r>
              <w:rPr>
                <w:rFonts w:hint="eastAsia"/>
                <w:b/>
                <w:bCs/>
                <w:sz w:val="24"/>
              </w:rPr>
              <w:t>R</w:t>
            </w:r>
            <w:r>
              <w:rPr>
                <w:rFonts w:hint="eastAsia"/>
                <w:b/>
                <w:bCs/>
                <w:sz w:val="24"/>
                <w:vertAlign w:val="subscript"/>
              </w:rPr>
              <w:t>1</w:t>
            </w:r>
          </w:p>
          <w:p w14:paraId="2FBA5EBD" w14:textId="77777777" w:rsidR="00835EAF" w:rsidRDefault="00835EAF">
            <w:pPr>
              <w:rPr>
                <w:rFonts w:hint="eastAsia"/>
                <w:b/>
                <w:bCs/>
                <w:sz w:val="24"/>
              </w:rPr>
            </w:pPr>
            <w:r>
              <w:rPr>
                <w:b/>
                <w:bCs/>
                <w:sz w:val="24"/>
              </w:rPr>
              <w:t>(6)</w:t>
            </w:r>
            <w:r>
              <w:rPr>
                <w:rFonts w:hint="eastAsia"/>
                <w:b/>
                <w:bCs/>
                <w:sz w:val="24"/>
              </w:rPr>
              <w:t>并联：</w:t>
            </w:r>
            <w:r>
              <w:rPr>
                <w:b/>
                <w:bCs/>
                <w:position w:val="-30"/>
                <w:sz w:val="24"/>
              </w:rPr>
              <w:object w:dxaOrig="1280" w:dyaOrig="680" w14:anchorId="07E3D658">
                <v:shape id="对象 128" o:spid="_x0000_i1151" type="#_x0000_t75" style="width:64.15pt;height:34.15pt;mso-wrap-style:square;mso-position-horizontal-relative:page;mso-position-vertical-relative:page" o:ole="">
                  <v:imagedata r:id="rId230" o:title=""/>
                </v:shape>
                <o:OLEObject Type="Embed" ProgID="Equation.3" ShapeID="对象 128" DrawAspect="Content" ObjectID="_1842728488" r:id="rId231"/>
              </w:object>
            </w:r>
            <w:r>
              <w:rPr>
                <w:rFonts w:hint="eastAsia"/>
                <w:b/>
                <w:bCs/>
                <w:sz w:val="24"/>
              </w:rPr>
              <w:t xml:space="preserve">　</w:t>
            </w:r>
            <w:r>
              <w:rPr>
                <w:b/>
                <w:bCs/>
                <w:position w:val="-30"/>
                <w:sz w:val="24"/>
              </w:rPr>
              <w:object w:dxaOrig="1200" w:dyaOrig="680" w14:anchorId="4AA2AC89">
                <v:shape id="对象 129" o:spid="_x0000_i1152" type="#_x0000_t75" style="width:60pt;height:34.15pt;mso-wrap-style:square;mso-position-horizontal-relative:page;mso-position-vertical-relative:page" o:ole="">
                  <v:imagedata r:id="rId232" o:title=""/>
                </v:shape>
                <o:OLEObject Type="Embed" ProgID="Equation.3" ShapeID="对象 129" DrawAspect="Content" ObjectID="_1842728489" r:id="rId233"/>
              </w:object>
            </w:r>
            <w:r>
              <w:rPr>
                <w:rFonts w:hint="eastAsia"/>
                <w:b/>
                <w:bCs/>
                <w:sz w:val="24"/>
              </w:rPr>
              <w:t xml:space="preserve">　（</w:t>
            </w:r>
            <w:r>
              <w:rPr>
                <w:rFonts w:hint="eastAsia"/>
                <w:b/>
                <w:bCs/>
                <w:sz w:val="24"/>
              </w:rPr>
              <w:t>7</w:t>
            </w:r>
            <w:r>
              <w:rPr>
                <w:rFonts w:hint="eastAsia"/>
                <w:b/>
                <w:bCs/>
                <w:sz w:val="24"/>
              </w:rPr>
              <w:t>）从欧姆表上读出或从铭牌上读出如滑动变阻器上的“</w:t>
            </w:r>
            <w:r>
              <w:rPr>
                <w:rFonts w:hint="eastAsia"/>
                <w:b/>
                <w:bCs/>
                <w:sz w:val="24"/>
              </w:rPr>
              <w:t>10</w:t>
            </w:r>
            <w:r>
              <w:rPr>
                <w:rFonts w:ascii="宋体" w:hAnsi="宋体" w:hint="eastAsia"/>
                <w:b/>
                <w:bCs/>
                <w:sz w:val="24"/>
              </w:rPr>
              <w:t>Ω</w:t>
            </w:r>
            <w:r>
              <w:rPr>
                <w:rFonts w:hint="eastAsia"/>
                <w:b/>
                <w:bCs/>
                <w:sz w:val="24"/>
              </w:rPr>
              <w:t xml:space="preserve">　</w:t>
            </w:r>
            <w:r>
              <w:rPr>
                <w:rFonts w:hint="eastAsia"/>
                <w:b/>
                <w:bCs/>
                <w:sz w:val="24"/>
              </w:rPr>
              <w:t>1A</w:t>
            </w:r>
            <w:r>
              <w:rPr>
                <w:rFonts w:hint="eastAsia"/>
                <w:b/>
                <w:bCs/>
                <w:sz w:val="24"/>
              </w:rPr>
              <w:t>”等字样。</w:t>
            </w:r>
          </w:p>
        </w:tc>
        <w:tc>
          <w:tcPr>
            <w:tcW w:w="2290" w:type="dxa"/>
            <w:vAlign w:val="center"/>
          </w:tcPr>
          <w:p w14:paraId="1BD1361B" w14:textId="77777777" w:rsidR="00835EAF" w:rsidRDefault="00835EAF">
            <w:pPr>
              <w:jc w:val="center"/>
              <w:rPr>
                <w:b/>
                <w:bCs/>
                <w:sz w:val="24"/>
              </w:rPr>
            </w:pPr>
            <w:r>
              <w:rPr>
                <w:rFonts w:hint="eastAsia"/>
                <w:b/>
                <w:bCs/>
                <w:sz w:val="24"/>
              </w:rPr>
              <w:t>1</w:t>
            </w:r>
            <w:r>
              <w:rPr>
                <w:rFonts w:ascii="宋体" w:hAnsi="宋体" w:hint="eastAsia"/>
                <w:b/>
                <w:bCs/>
                <w:sz w:val="24"/>
              </w:rPr>
              <w:t>Ω</w:t>
            </w:r>
            <w:r>
              <w:rPr>
                <w:rFonts w:hint="eastAsia"/>
                <w:b/>
                <w:bCs/>
                <w:sz w:val="24"/>
              </w:rPr>
              <w:t>＝</w:t>
            </w:r>
            <w:r>
              <w:rPr>
                <w:rFonts w:hint="eastAsia"/>
                <w:b/>
                <w:bCs/>
                <w:sz w:val="24"/>
              </w:rPr>
              <w:t>1V</w:t>
            </w:r>
            <w:r>
              <w:rPr>
                <w:b/>
                <w:bCs/>
                <w:sz w:val="24"/>
              </w:rPr>
              <w:t>/A</w:t>
            </w:r>
          </w:p>
          <w:p w14:paraId="44155B30" w14:textId="77777777" w:rsidR="00835EAF" w:rsidRDefault="00835EAF">
            <w:pPr>
              <w:jc w:val="center"/>
              <w:rPr>
                <w:rFonts w:ascii="宋体" w:hAnsi="宋体"/>
                <w:b/>
                <w:bCs/>
                <w:sz w:val="24"/>
              </w:rPr>
            </w:pPr>
            <w:r>
              <w:rPr>
                <w:b/>
                <w:bCs/>
                <w:sz w:val="24"/>
              </w:rPr>
              <w:t>1M</w:t>
            </w:r>
            <w:r>
              <w:rPr>
                <w:rFonts w:ascii="宋体" w:hAnsi="宋体" w:hint="eastAsia"/>
                <w:b/>
                <w:bCs/>
                <w:sz w:val="24"/>
              </w:rPr>
              <w:t>Ω</w:t>
            </w:r>
            <w:r>
              <w:rPr>
                <w:rFonts w:ascii="宋体" w:hAnsi="宋体"/>
                <w:b/>
                <w:bCs/>
                <w:sz w:val="24"/>
              </w:rPr>
              <w:t>=10</w:t>
            </w:r>
            <w:r>
              <w:rPr>
                <w:rFonts w:ascii="宋体" w:hAnsi="宋体"/>
                <w:b/>
                <w:bCs/>
                <w:sz w:val="24"/>
                <w:vertAlign w:val="superscript"/>
              </w:rPr>
              <w:t>6</w:t>
            </w:r>
            <w:r>
              <w:rPr>
                <w:rFonts w:ascii="宋体" w:hAnsi="宋体" w:hint="eastAsia"/>
                <w:b/>
                <w:bCs/>
                <w:sz w:val="24"/>
              </w:rPr>
              <w:t>Ω</w:t>
            </w:r>
          </w:p>
          <w:p w14:paraId="02580ED1" w14:textId="77777777" w:rsidR="00835EAF" w:rsidRDefault="00835EAF">
            <w:pPr>
              <w:jc w:val="center"/>
              <w:rPr>
                <w:b/>
                <w:bCs/>
                <w:sz w:val="24"/>
              </w:rPr>
            </w:pPr>
            <w:r>
              <w:rPr>
                <w:rFonts w:ascii="宋体" w:hAnsi="宋体"/>
                <w:b/>
                <w:bCs/>
                <w:sz w:val="24"/>
              </w:rPr>
              <w:t>1K</w:t>
            </w:r>
            <w:r>
              <w:rPr>
                <w:rFonts w:ascii="宋体" w:hAnsi="宋体" w:hint="eastAsia"/>
                <w:b/>
                <w:bCs/>
                <w:sz w:val="24"/>
              </w:rPr>
              <w:t>Ω</w:t>
            </w:r>
            <w:r>
              <w:rPr>
                <w:rFonts w:ascii="宋体" w:hAnsi="宋体"/>
                <w:b/>
                <w:bCs/>
                <w:sz w:val="24"/>
              </w:rPr>
              <w:t>=10</w:t>
            </w:r>
            <w:r>
              <w:rPr>
                <w:rFonts w:ascii="宋体" w:hAnsi="宋体"/>
                <w:b/>
                <w:bCs/>
                <w:sz w:val="24"/>
                <w:vertAlign w:val="superscript"/>
              </w:rPr>
              <w:t>3</w:t>
            </w:r>
            <w:r>
              <w:rPr>
                <w:rFonts w:ascii="宋体" w:hAnsi="宋体" w:hint="eastAsia"/>
                <w:b/>
                <w:bCs/>
                <w:sz w:val="24"/>
              </w:rPr>
              <w:t>Ω</w:t>
            </w:r>
          </w:p>
        </w:tc>
      </w:tr>
      <w:tr w:rsidR="00000000" w14:paraId="70E1FF28" w14:textId="77777777">
        <w:trPr>
          <w:jc w:val="center"/>
        </w:trPr>
        <w:tc>
          <w:tcPr>
            <w:tcW w:w="1738" w:type="dxa"/>
            <w:vAlign w:val="center"/>
          </w:tcPr>
          <w:p w14:paraId="4E4B505A" w14:textId="77777777" w:rsidR="00835EAF" w:rsidRDefault="00835EAF">
            <w:pPr>
              <w:jc w:val="center"/>
              <w:rPr>
                <w:rFonts w:hint="eastAsia"/>
                <w:b/>
                <w:bCs/>
                <w:sz w:val="24"/>
              </w:rPr>
            </w:pPr>
            <w:r>
              <w:rPr>
                <w:rFonts w:hint="eastAsia"/>
                <w:b/>
                <w:bCs/>
                <w:sz w:val="24"/>
              </w:rPr>
              <w:t>电功（</w:t>
            </w:r>
            <w:r>
              <w:rPr>
                <w:rFonts w:hint="eastAsia"/>
                <w:b/>
                <w:bCs/>
                <w:sz w:val="24"/>
              </w:rPr>
              <w:t>W</w:t>
            </w:r>
            <w:r>
              <w:rPr>
                <w:rFonts w:hint="eastAsia"/>
                <w:b/>
                <w:bCs/>
                <w:sz w:val="24"/>
              </w:rPr>
              <w:t>）</w:t>
            </w:r>
          </w:p>
        </w:tc>
        <w:tc>
          <w:tcPr>
            <w:tcW w:w="6960" w:type="dxa"/>
            <w:vAlign w:val="center"/>
          </w:tcPr>
          <w:p w14:paraId="3A565EF5" w14:textId="77777777" w:rsidR="00835EAF" w:rsidRDefault="00835EAF">
            <w:pPr>
              <w:numPr>
                <w:ilvl w:val="0"/>
                <w:numId w:val="22"/>
              </w:numPr>
              <w:tabs>
                <w:tab w:val="left" w:pos="360"/>
              </w:tabs>
              <w:rPr>
                <w:rFonts w:hint="eastAsia"/>
                <w:b/>
                <w:bCs/>
                <w:sz w:val="24"/>
              </w:rPr>
            </w:pPr>
            <w:r>
              <w:rPr>
                <w:rFonts w:hint="eastAsia"/>
                <w:b/>
                <w:bCs/>
                <w:sz w:val="24"/>
              </w:rPr>
              <w:t>W</w:t>
            </w:r>
            <w:r>
              <w:rPr>
                <w:rFonts w:hint="eastAsia"/>
                <w:b/>
                <w:bCs/>
                <w:sz w:val="24"/>
              </w:rPr>
              <w:t>＝</w:t>
            </w:r>
            <w:r>
              <w:rPr>
                <w:rFonts w:hint="eastAsia"/>
                <w:b/>
                <w:bCs/>
                <w:sz w:val="24"/>
              </w:rPr>
              <w:t>UI</w:t>
            </w:r>
            <w:r>
              <w:rPr>
                <w:b/>
                <w:bCs/>
                <w:sz w:val="24"/>
              </w:rPr>
              <w:t>t</w:t>
            </w:r>
            <w:r>
              <w:rPr>
                <w:rFonts w:hint="eastAsia"/>
                <w:b/>
                <w:bCs/>
                <w:sz w:val="24"/>
              </w:rPr>
              <w:t>＝</w:t>
            </w:r>
            <w:r>
              <w:rPr>
                <w:rFonts w:hint="eastAsia"/>
                <w:b/>
                <w:bCs/>
                <w:sz w:val="24"/>
              </w:rPr>
              <w:t>UQ</w:t>
            </w:r>
            <w:r>
              <w:rPr>
                <w:rFonts w:hint="eastAsia"/>
                <w:b/>
                <w:bCs/>
                <w:sz w:val="24"/>
              </w:rPr>
              <w:t>（</w:t>
            </w:r>
            <w:r>
              <w:rPr>
                <w:rFonts w:hint="eastAsia"/>
                <w:b/>
                <w:bCs/>
                <w:sz w:val="24"/>
              </w:rPr>
              <w:t>Q</w:t>
            </w:r>
            <w:r>
              <w:rPr>
                <w:rFonts w:hint="eastAsia"/>
                <w:b/>
                <w:bCs/>
                <w:sz w:val="24"/>
              </w:rPr>
              <w:t>为电荷量）（</w:t>
            </w:r>
            <w:r>
              <w:rPr>
                <w:rFonts w:hint="eastAsia"/>
                <w:b/>
                <w:bCs/>
                <w:sz w:val="24"/>
              </w:rPr>
              <w:t>2</w:t>
            </w:r>
            <w:r>
              <w:rPr>
                <w:rFonts w:hint="eastAsia"/>
                <w:b/>
                <w:bCs/>
                <w:sz w:val="24"/>
              </w:rPr>
              <w:t>）</w:t>
            </w:r>
            <w:r>
              <w:rPr>
                <w:rFonts w:hint="eastAsia"/>
                <w:b/>
                <w:bCs/>
                <w:sz w:val="24"/>
              </w:rPr>
              <w:t>W</w:t>
            </w:r>
            <w:r>
              <w:rPr>
                <w:rFonts w:hint="eastAsia"/>
                <w:b/>
                <w:bCs/>
                <w:sz w:val="24"/>
              </w:rPr>
              <w:t>＝</w:t>
            </w:r>
            <w:r>
              <w:rPr>
                <w:rFonts w:hint="eastAsia"/>
                <w:b/>
                <w:bCs/>
                <w:sz w:val="24"/>
              </w:rPr>
              <w:t>Q</w:t>
            </w:r>
            <w:r>
              <w:rPr>
                <w:rFonts w:hint="eastAsia"/>
                <w:b/>
                <w:bCs/>
                <w:sz w:val="24"/>
              </w:rPr>
              <w:t>＝</w:t>
            </w:r>
            <w:r>
              <w:rPr>
                <w:b/>
                <w:bCs/>
                <w:position w:val="-24"/>
                <w:sz w:val="24"/>
              </w:rPr>
              <w:object w:dxaOrig="1200" w:dyaOrig="660" w14:anchorId="5DC1D0F2">
                <v:shape id="对象 130" o:spid="_x0000_i1153" type="#_x0000_t75" style="width:60pt;height:33pt;mso-wrap-style:square;mso-position-horizontal-relative:page;mso-position-vertical-relative:page" o:ole="">
                  <v:imagedata r:id="rId234" o:title=""/>
                </v:shape>
                <o:OLEObject Type="Embed" ProgID="Equation.3" ShapeID="对象 130" DrawAspect="Content" ObjectID="_1842728490" r:id="rId235"/>
              </w:object>
            </w:r>
          </w:p>
          <w:p w14:paraId="1E85B87E" w14:textId="77777777" w:rsidR="00835EAF" w:rsidRDefault="00835EAF">
            <w:pPr>
              <w:rPr>
                <w:rFonts w:hint="eastAsia"/>
                <w:b/>
                <w:bCs/>
                <w:sz w:val="24"/>
              </w:rPr>
            </w:pPr>
            <w:r>
              <w:rPr>
                <w:rFonts w:hint="eastAsia"/>
                <w:b/>
                <w:bCs/>
                <w:sz w:val="24"/>
              </w:rPr>
              <w:t>（</w:t>
            </w:r>
            <w:r>
              <w:rPr>
                <w:rFonts w:hint="eastAsia"/>
                <w:b/>
                <w:bCs/>
                <w:sz w:val="24"/>
              </w:rPr>
              <w:t>3</w:t>
            </w:r>
            <w:r>
              <w:rPr>
                <w:rFonts w:hint="eastAsia"/>
                <w:b/>
                <w:bCs/>
                <w:sz w:val="24"/>
              </w:rPr>
              <w:t>）</w:t>
            </w:r>
            <w:r>
              <w:rPr>
                <w:rFonts w:hint="eastAsia"/>
                <w:b/>
                <w:bCs/>
                <w:sz w:val="24"/>
              </w:rPr>
              <w:t>P</w:t>
            </w:r>
            <w:r>
              <w:rPr>
                <w:rFonts w:hint="eastAsia"/>
                <w:b/>
                <w:bCs/>
                <w:sz w:val="24"/>
              </w:rPr>
              <w:t>＝</w:t>
            </w:r>
            <w:r>
              <w:rPr>
                <w:b/>
                <w:bCs/>
                <w:position w:val="-24"/>
                <w:sz w:val="24"/>
              </w:rPr>
              <w:object w:dxaOrig="320" w:dyaOrig="620" w14:anchorId="6F79B132">
                <v:shape id="对象 131" o:spid="_x0000_i1154" type="#_x0000_t75" style="width:16.15pt;height:31.15pt;mso-wrap-style:square;mso-position-horizontal-relative:page;mso-position-vertical-relative:page" o:ole="">
                  <v:imagedata r:id="rId236" o:title=""/>
                </v:shape>
                <o:OLEObject Type="Embed" ProgID="Equation.3" ShapeID="对象 131" DrawAspect="Content" ObjectID="_1842728491" r:id="rId237"/>
              </w:object>
            </w:r>
            <w:r>
              <w:rPr>
                <w:rFonts w:hint="eastAsia"/>
                <w:b/>
                <w:bCs/>
                <w:sz w:val="24"/>
              </w:rPr>
              <w:t>则</w:t>
            </w:r>
            <w:r>
              <w:rPr>
                <w:rFonts w:hint="eastAsia"/>
                <w:b/>
                <w:bCs/>
                <w:sz w:val="24"/>
              </w:rPr>
              <w:t>W</w:t>
            </w:r>
            <w:r>
              <w:rPr>
                <w:rFonts w:hint="eastAsia"/>
                <w:b/>
                <w:bCs/>
                <w:sz w:val="24"/>
              </w:rPr>
              <w:t>＝</w:t>
            </w:r>
            <w:r>
              <w:rPr>
                <w:b/>
                <w:bCs/>
                <w:position w:val="-6"/>
                <w:sz w:val="24"/>
              </w:rPr>
              <w:object w:dxaOrig="320" w:dyaOrig="279" w14:anchorId="2A8FD0D6">
                <v:shape id="对象 132" o:spid="_x0000_i1155" type="#_x0000_t75" style="width:16.15pt;height:13.9pt;mso-wrap-style:square;mso-position-horizontal-relative:page;mso-position-vertical-relative:page" o:ole="">
                  <v:imagedata r:id="rId238" o:title=""/>
                </v:shape>
                <o:OLEObject Type="Embed" ProgID="Equation.3" ShapeID="对象 132" DrawAspect="Content" ObjectID="_1842728492" r:id="rId239"/>
              </w:object>
            </w:r>
            <w:r>
              <w:rPr>
                <w:rFonts w:hint="eastAsia"/>
                <w:b/>
                <w:bCs/>
                <w:sz w:val="24"/>
              </w:rPr>
              <w:t xml:space="preserve">　（</w:t>
            </w:r>
            <w:r>
              <w:rPr>
                <w:rFonts w:hint="eastAsia"/>
                <w:b/>
                <w:bCs/>
                <w:sz w:val="24"/>
              </w:rPr>
              <w:t>4</w:t>
            </w:r>
            <w:r>
              <w:rPr>
                <w:rFonts w:hint="eastAsia"/>
                <w:b/>
                <w:bCs/>
                <w:sz w:val="24"/>
              </w:rPr>
              <w:t>）当无热量损失时</w:t>
            </w:r>
            <w:r>
              <w:rPr>
                <w:rFonts w:hint="eastAsia"/>
                <w:b/>
                <w:bCs/>
                <w:sz w:val="24"/>
              </w:rPr>
              <w:t>W</w:t>
            </w:r>
            <w:r>
              <w:rPr>
                <w:rFonts w:hint="eastAsia"/>
                <w:b/>
                <w:bCs/>
                <w:sz w:val="24"/>
              </w:rPr>
              <w:t>＝</w:t>
            </w:r>
            <w:r>
              <w:rPr>
                <w:rFonts w:hint="eastAsia"/>
                <w:b/>
                <w:bCs/>
                <w:sz w:val="24"/>
              </w:rPr>
              <w:t>Q</w:t>
            </w:r>
            <w:r>
              <w:rPr>
                <w:rFonts w:hint="eastAsia"/>
                <w:b/>
                <w:bCs/>
                <w:sz w:val="24"/>
              </w:rPr>
              <w:t>＝</w:t>
            </w:r>
            <w:r>
              <w:rPr>
                <w:b/>
                <w:bCs/>
                <w:position w:val="-6"/>
                <w:sz w:val="24"/>
              </w:rPr>
              <w:object w:dxaOrig="520" w:dyaOrig="320" w14:anchorId="6A4B7D61">
                <v:shape id="对象 133" o:spid="_x0000_i1156" type="#_x0000_t75" style="width:25.9pt;height:16.15pt;mso-wrap-style:square;mso-position-horizontal-relative:page;mso-position-vertical-relative:page" o:ole="">
                  <v:imagedata r:id="rId240" o:title=""/>
                </v:shape>
                <o:OLEObject Type="Embed" ProgID="Equation.3" ShapeID="对象 133" DrawAspect="Content" ObjectID="_1842728493" r:id="rId241"/>
              </w:object>
            </w:r>
          </w:p>
          <w:p w14:paraId="0B038B4D" w14:textId="77777777" w:rsidR="00835EAF" w:rsidRDefault="00835EAF">
            <w:pPr>
              <w:rPr>
                <w:rFonts w:hint="eastAsia"/>
                <w:b/>
                <w:bCs/>
                <w:sz w:val="24"/>
              </w:rPr>
            </w:pPr>
            <w:r>
              <w:rPr>
                <w:rFonts w:hint="eastAsia"/>
                <w:b/>
                <w:bCs/>
                <w:sz w:val="24"/>
              </w:rPr>
              <w:t>（</w:t>
            </w:r>
            <w:r>
              <w:rPr>
                <w:rFonts w:hint="eastAsia"/>
                <w:b/>
                <w:bCs/>
                <w:sz w:val="24"/>
              </w:rPr>
              <w:t>5</w:t>
            </w:r>
            <w:r>
              <w:rPr>
                <w:rFonts w:hint="eastAsia"/>
                <w:b/>
                <w:bCs/>
                <w:sz w:val="24"/>
              </w:rPr>
              <w:t>）从电能表上读出（其单位为</w:t>
            </w:r>
            <w:r>
              <w:rPr>
                <w:rFonts w:hint="eastAsia"/>
                <w:b/>
                <w:bCs/>
                <w:sz w:val="24"/>
              </w:rPr>
              <w:t>KW</w:t>
            </w:r>
            <w:r>
              <w:rPr>
                <w:b/>
                <w:bCs/>
                <w:sz w:val="24"/>
              </w:rPr>
              <w:t>h</w:t>
            </w:r>
            <w:r>
              <w:rPr>
                <w:rFonts w:hint="eastAsia"/>
                <w:b/>
                <w:bCs/>
                <w:sz w:val="24"/>
              </w:rPr>
              <w:t>）</w:t>
            </w:r>
          </w:p>
        </w:tc>
        <w:tc>
          <w:tcPr>
            <w:tcW w:w="2290" w:type="dxa"/>
          </w:tcPr>
          <w:p w14:paraId="2203AE10" w14:textId="77777777" w:rsidR="00835EAF" w:rsidRDefault="00835EAF">
            <w:pPr>
              <w:rPr>
                <w:b/>
                <w:bCs/>
                <w:sz w:val="24"/>
              </w:rPr>
            </w:pPr>
            <w:r>
              <w:rPr>
                <w:rFonts w:hint="eastAsia"/>
                <w:b/>
                <w:bCs/>
                <w:sz w:val="24"/>
              </w:rPr>
              <w:t>国际单位为</w:t>
            </w:r>
            <w:r>
              <w:rPr>
                <w:rFonts w:hint="eastAsia"/>
                <w:b/>
                <w:bCs/>
                <w:sz w:val="24"/>
              </w:rPr>
              <w:t>J</w:t>
            </w:r>
            <w:r>
              <w:rPr>
                <w:rFonts w:hint="eastAsia"/>
                <w:b/>
                <w:bCs/>
                <w:sz w:val="24"/>
              </w:rPr>
              <w:t>，电能表上常用单位为</w:t>
            </w:r>
            <w:r>
              <w:rPr>
                <w:rFonts w:hint="eastAsia"/>
                <w:b/>
                <w:bCs/>
                <w:sz w:val="24"/>
              </w:rPr>
              <w:t>KW</w:t>
            </w:r>
            <w:r>
              <w:rPr>
                <w:b/>
                <w:bCs/>
                <w:sz w:val="24"/>
              </w:rPr>
              <w:t>.h</w:t>
            </w:r>
          </w:p>
          <w:p w14:paraId="02397249" w14:textId="77777777" w:rsidR="00835EAF" w:rsidRDefault="00835EAF">
            <w:pPr>
              <w:rPr>
                <w:rFonts w:ascii="宋体" w:hAnsi="宋体"/>
                <w:b/>
                <w:bCs/>
                <w:sz w:val="24"/>
              </w:rPr>
            </w:pPr>
            <w:r>
              <w:rPr>
                <w:rFonts w:ascii="宋体" w:hAnsi="宋体"/>
                <w:b/>
                <w:bCs/>
                <w:sz w:val="24"/>
              </w:rPr>
              <w:t>1KW.h=3.6</w:t>
            </w:r>
            <w:r>
              <w:rPr>
                <w:rFonts w:ascii="宋体" w:hAnsi="宋体" w:hint="eastAsia"/>
                <w:b/>
                <w:bCs/>
                <w:sz w:val="24"/>
              </w:rPr>
              <w:t>×</w:t>
            </w:r>
            <w:r>
              <w:rPr>
                <w:rFonts w:ascii="宋体" w:hAnsi="宋体"/>
                <w:b/>
                <w:bCs/>
                <w:sz w:val="24"/>
              </w:rPr>
              <w:t>10</w:t>
            </w:r>
            <w:r>
              <w:rPr>
                <w:rFonts w:ascii="宋体" w:hAnsi="宋体"/>
                <w:b/>
                <w:bCs/>
                <w:sz w:val="24"/>
                <w:vertAlign w:val="superscript"/>
              </w:rPr>
              <w:t>6</w:t>
            </w:r>
            <w:r>
              <w:rPr>
                <w:rFonts w:ascii="宋体" w:hAnsi="宋体"/>
                <w:b/>
                <w:bCs/>
                <w:sz w:val="24"/>
              </w:rPr>
              <w:t>J</w:t>
            </w:r>
          </w:p>
        </w:tc>
      </w:tr>
      <w:tr w:rsidR="00000000" w14:paraId="1BFAACCD" w14:textId="77777777">
        <w:trPr>
          <w:jc w:val="center"/>
        </w:trPr>
        <w:tc>
          <w:tcPr>
            <w:tcW w:w="1738" w:type="dxa"/>
            <w:vAlign w:val="center"/>
          </w:tcPr>
          <w:p w14:paraId="29069AEB" w14:textId="77777777" w:rsidR="00835EAF" w:rsidRDefault="00835EAF">
            <w:pPr>
              <w:jc w:val="center"/>
              <w:rPr>
                <w:rFonts w:hint="eastAsia"/>
                <w:b/>
                <w:bCs/>
                <w:sz w:val="24"/>
              </w:rPr>
            </w:pPr>
            <w:r>
              <w:rPr>
                <w:rFonts w:hint="eastAsia"/>
                <w:b/>
                <w:bCs/>
                <w:sz w:val="24"/>
              </w:rPr>
              <w:t>电功率（</w:t>
            </w:r>
            <w:r>
              <w:rPr>
                <w:rFonts w:hint="eastAsia"/>
                <w:b/>
                <w:bCs/>
                <w:sz w:val="24"/>
              </w:rPr>
              <w:t>P</w:t>
            </w:r>
            <w:r>
              <w:rPr>
                <w:rFonts w:hint="eastAsia"/>
                <w:b/>
                <w:bCs/>
                <w:sz w:val="24"/>
              </w:rPr>
              <w:t>）</w:t>
            </w:r>
          </w:p>
        </w:tc>
        <w:tc>
          <w:tcPr>
            <w:tcW w:w="6960" w:type="dxa"/>
            <w:vAlign w:val="center"/>
          </w:tcPr>
          <w:p w14:paraId="7D71FDD0" w14:textId="77777777" w:rsidR="00835EAF" w:rsidRDefault="00835EAF">
            <w:pPr>
              <w:rPr>
                <w:b/>
                <w:bCs/>
                <w:sz w:val="24"/>
              </w:rPr>
            </w:pPr>
            <w:r>
              <w:rPr>
                <w:b/>
                <w:bCs/>
                <w:sz w:val="24"/>
              </w:rPr>
              <w:t xml:space="preserve">(1) </w:t>
            </w:r>
            <w:r>
              <w:rPr>
                <w:b/>
                <w:bCs/>
                <w:position w:val="-24"/>
                <w:sz w:val="24"/>
              </w:rPr>
              <w:object w:dxaOrig="1920" w:dyaOrig="660" w14:anchorId="6D15D1B2">
                <v:shape id="对象 134" o:spid="_x0000_i1157" type="#_x0000_t75" style="width:96pt;height:33pt;mso-wrap-style:square;mso-position-horizontal-relative:page;mso-position-vertical-relative:page" o:ole="">
                  <v:imagedata r:id="rId242" o:title=""/>
                </v:shape>
                <o:OLEObject Type="Embed" ProgID="Equation.3" ShapeID="对象 134" DrawAspect="Content" ObjectID="_1842728494" r:id="rId243"/>
              </w:object>
            </w:r>
            <w:r>
              <w:rPr>
                <w:b/>
                <w:bCs/>
                <w:sz w:val="24"/>
              </w:rPr>
              <w:t xml:space="preserve"> (2)</w:t>
            </w:r>
            <w:r>
              <w:rPr>
                <w:rFonts w:hint="eastAsia"/>
                <w:b/>
                <w:bCs/>
                <w:sz w:val="24"/>
              </w:rPr>
              <w:t xml:space="preserve"> P</w:t>
            </w:r>
            <w:r>
              <w:rPr>
                <w:rFonts w:hint="eastAsia"/>
                <w:b/>
                <w:bCs/>
                <w:sz w:val="24"/>
              </w:rPr>
              <w:t>＝</w:t>
            </w:r>
            <w:r>
              <w:rPr>
                <w:b/>
                <w:bCs/>
                <w:position w:val="-24"/>
                <w:sz w:val="24"/>
              </w:rPr>
              <w:object w:dxaOrig="320" w:dyaOrig="620" w14:anchorId="791A833C">
                <v:shape id="对象 135" o:spid="_x0000_i1158" type="#_x0000_t75" style="width:16.15pt;height:31.15pt;mso-wrap-style:square;mso-position-horizontal-relative:page;mso-position-vertical-relative:page" o:ole="">
                  <v:imagedata r:id="rId236" o:title=""/>
                </v:shape>
                <o:OLEObject Type="Embed" ProgID="Equation.3" ShapeID="对象 135" DrawAspect="Content" ObjectID="_1842728495" r:id="rId244"/>
              </w:object>
            </w:r>
            <w:r>
              <w:rPr>
                <w:rFonts w:hint="eastAsia"/>
                <w:b/>
                <w:bCs/>
                <w:sz w:val="24"/>
              </w:rPr>
              <w:t xml:space="preserve"> (</w:t>
            </w:r>
            <w:r>
              <w:rPr>
                <w:b/>
                <w:bCs/>
                <w:sz w:val="24"/>
              </w:rPr>
              <w:t>3</w:t>
            </w:r>
            <w:r>
              <w:rPr>
                <w:rFonts w:hint="eastAsia"/>
                <w:b/>
                <w:bCs/>
                <w:sz w:val="24"/>
              </w:rPr>
              <w:t>)</w:t>
            </w:r>
            <w:r>
              <w:rPr>
                <w:rFonts w:hint="eastAsia"/>
                <w:b/>
                <w:bCs/>
                <w:sz w:val="24"/>
              </w:rPr>
              <w:t>从用电器上读出</w:t>
            </w:r>
          </w:p>
        </w:tc>
        <w:tc>
          <w:tcPr>
            <w:tcW w:w="2290" w:type="dxa"/>
          </w:tcPr>
          <w:p w14:paraId="1923099A" w14:textId="77777777" w:rsidR="00835EAF" w:rsidRDefault="00835EAF">
            <w:pPr>
              <w:rPr>
                <w:b/>
                <w:bCs/>
                <w:sz w:val="24"/>
              </w:rPr>
            </w:pPr>
            <w:r>
              <w:rPr>
                <w:b/>
                <w:bCs/>
                <w:sz w:val="24"/>
              </w:rPr>
              <w:t>1Kw=1000w</w:t>
            </w:r>
          </w:p>
          <w:p w14:paraId="7034284B" w14:textId="77777777" w:rsidR="00835EAF" w:rsidRDefault="00835EAF">
            <w:pPr>
              <w:rPr>
                <w:b/>
                <w:bCs/>
                <w:sz w:val="24"/>
              </w:rPr>
            </w:pPr>
            <w:r>
              <w:rPr>
                <w:b/>
                <w:bCs/>
                <w:sz w:val="24"/>
              </w:rPr>
              <w:t>1</w:t>
            </w:r>
            <w:r>
              <w:rPr>
                <w:rFonts w:hint="eastAsia"/>
                <w:b/>
                <w:bCs/>
                <w:sz w:val="24"/>
              </w:rPr>
              <w:t>马力＝</w:t>
            </w:r>
            <w:r>
              <w:rPr>
                <w:b/>
                <w:bCs/>
                <w:sz w:val="24"/>
              </w:rPr>
              <w:t>735w</w:t>
            </w:r>
          </w:p>
        </w:tc>
      </w:tr>
      <w:tr w:rsidR="00000000" w14:paraId="3311BAC5" w14:textId="77777777">
        <w:trPr>
          <w:jc w:val="center"/>
        </w:trPr>
        <w:tc>
          <w:tcPr>
            <w:tcW w:w="1738" w:type="dxa"/>
            <w:vAlign w:val="center"/>
          </w:tcPr>
          <w:p w14:paraId="7AC3E925" w14:textId="77777777" w:rsidR="00835EAF" w:rsidRDefault="00835EAF">
            <w:pPr>
              <w:jc w:val="center"/>
              <w:rPr>
                <w:rFonts w:hint="eastAsia"/>
                <w:b/>
                <w:bCs/>
                <w:sz w:val="24"/>
              </w:rPr>
            </w:pPr>
            <w:r>
              <w:rPr>
                <w:rFonts w:hint="eastAsia"/>
                <w:b/>
                <w:bCs/>
                <w:sz w:val="24"/>
              </w:rPr>
              <w:lastRenderedPageBreak/>
              <w:t>电热（</w:t>
            </w:r>
            <w:r>
              <w:rPr>
                <w:rFonts w:hint="eastAsia"/>
                <w:b/>
                <w:bCs/>
                <w:sz w:val="24"/>
              </w:rPr>
              <w:t>Q</w:t>
            </w:r>
            <w:r>
              <w:rPr>
                <w:rFonts w:hint="eastAsia"/>
                <w:b/>
                <w:bCs/>
                <w:sz w:val="24"/>
              </w:rPr>
              <w:t>）</w:t>
            </w:r>
          </w:p>
        </w:tc>
        <w:tc>
          <w:tcPr>
            <w:tcW w:w="6960" w:type="dxa"/>
            <w:vAlign w:val="center"/>
          </w:tcPr>
          <w:p w14:paraId="48D424E1" w14:textId="77777777" w:rsidR="00835EAF" w:rsidRDefault="00835EAF">
            <w:pPr>
              <w:rPr>
                <w:rFonts w:hint="eastAsia"/>
                <w:b/>
                <w:bCs/>
                <w:sz w:val="24"/>
              </w:rPr>
            </w:pPr>
            <w:r>
              <w:rPr>
                <w:b/>
                <w:bCs/>
                <w:sz w:val="24"/>
              </w:rPr>
              <w:t xml:space="preserve">(1) </w:t>
            </w:r>
            <w:r>
              <w:rPr>
                <w:b/>
                <w:bCs/>
                <w:position w:val="-24"/>
                <w:sz w:val="24"/>
              </w:rPr>
              <w:object w:dxaOrig="1600" w:dyaOrig="660" w14:anchorId="09299275">
                <v:shape id="对象 136" o:spid="_x0000_i1159" type="#_x0000_t75" style="width:79.9pt;height:33pt;mso-wrap-style:square;mso-position-horizontal-relative:page;mso-position-vertical-relative:page" o:ole="">
                  <v:imagedata r:id="rId245" o:title=""/>
                </v:shape>
                <o:OLEObject Type="Embed" ProgID="Equation.3" ShapeID="对象 136" DrawAspect="Content" ObjectID="_1842728496" r:id="rId246"/>
              </w:object>
            </w:r>
            <w:r>
              <w:rPr>
                <w:b/>
                <w:bCs/>
                <w:sz w:val="24"/>
              </w:rPr>
              <w:t xml:space="preserve"> </w:t>
            </w:r>
            <w:r>
              <w:rPr>
                <w:rFonts w:hint="eastAsia"/>
                <w:b/>
                <w:bCs/>
                <w:sz w:val="24"/>
              </w:rPr>
              <w:t>当不计热量损失时，</w:t>
            </w:r>
            <w:r>
              <w:rPr>
                <w:rFonts w:hint="eastAsia"/>
                <w:b/>
                <w:bCs/>
                <w:sz w:val="24"/>
              </w:rPr>
              <w:t>Q</w:t>
            </w:r>
            <w:r>
              <w:rPr>
                <w:rFonts w:hint="eastAsia"/>
                <w:b/>
                <w:bCs/>
                <w:sz w:val="24"/>
              </w:rPr>
              <w:t>＝</w:t>
            </w:r>
            <w:r>
              <w:rPr>
                <w:rFonts w:hint="eastAsia"/>
                <w:b/>
                <w:bCs/>
                <w:sz w:val="24"/>
              </w:rPr>
              <w:t>W</w:t>
            </w:r>
            <w:r>
              <w:rPr>
                <w:rFonts w:hint="eastAsia"/>
                <w:b/>
                <w:bCs/>
                <w:sz w:val="24"/>
              </w:rPr>
              <w:t>＝</w:t>
            </w:r>
            <w:r>
              <w:rPr>
                <w:b/>
                <w:bCs/>
                <w:position w:val="-6"/>
                <w:sz w:val="24"/>
              </w:rPr>
              <w:object w:dxaOrig="520" w:dyaOrig="320" w14:anchorId="1AE43725">
                <v:shape id="对象 137" o:spid="_x0000_i1160" type="#_x0000_t75" style="width:25.9pt;height:16.15pt;mso-wrap-style:square;mso-position-horizontal-relative:page;mso-position-vertical-relative:page" o:ole="">
                  <v:imagedata r:id="rId247" o:title=""/>
                </v:shape>
                <o:OLEObject Type="Embed" ProgID="Equation.3" ShapeID="对象 137" DrawAspect="Content" ObjectID="_1842728497" r:id="rId248"/>
              </w:object>
            </w:r>
            <w:r>
              <w:rPr>
                <w:rFonts w:hint="eastAsia"/>
                <w:b/>
                <w:bCs/>
                <w:sz w:val="24"/>
              </w:rPr>
              <w:t xml:space="preserve"> </w:t>
            </w:r>
          </w:p>
          <w:p w14:paraId="0D97B012" w14:textId="77777777" w:rsidR="00835EAF" w:rsidRDefault="00835EAF">
            <w:pPr>
              <w:rPr>
                <w:rFonts w:hint="eastAsia"/>
                <w:b/>
                <w:bCs/>
                <w:sz w:val="24"/>
              </w:rPr>
            </w:pPr>
            <w:r>
              <w:rPr>
                <w:b/>
                <w:bCs/>
                <w:sz w:val="24"/>
              </w:rPr>
              <w:t>(2)</w:t>
            </w:r>
            <w:r>
              <w:rPr>
                <w:rFonts w:hint="eastAsia"/>
                <w:b/>
                <w:bCs/>
                <w:sz w:val="24"/>
              </w:rPr>
              <w:t>热平衡方程</w:t>
            </w:r>
            <w:r>
              <w:rPr>
                <w:rFonts w:hint="eastAsia"/>
                <w:b/>
                <w:bCs/>
                <w:sz w:val="24"/>
              </w:rPr>
              <w:t>Q</w:t>
            </w:r>
            <w:r>
              <w:rPr>
                <w:rFonts w:hint="eastAsia"/>
                <w:b/>
                <w:bCs/>
                <w:sz w:val="24"/>
                <w:vertAlign w:val="subscript"/>
              </w:rPr>
              <w:t>吸</w:t>
            </w:r>
            <w:r>
              <w:rPr>
                <w:rFonts w:hint="eastAsia"/>
                <w:b/>
                <w:bCs/>
                <w:sz w:val="24"/>
              </w:rPr>
              <w:t>＝</w:t>
            </w:r>
            <w:r>
              <w:rPr>
                <w:b/>
                <w:bCs/>
                <w:sz w:val="24"/>
              </w:rPr>
              <w:t>Q</w:t>
            </w:r>
            <w:r>
              <w:rPr>
                <w:rFonts w:hint="eastAsia"/>
                <w:b/>
                <w:bCs/>
                <w:sz w:val="24"/>
                <w:vertAlign w:val="subscript"/>
              </w:rPr>
              <w:t>放</w:t>
            </w:r>
          </w:p>
        </w:tc>
        <w:tc>
          <w:tcPr>
            <w:tcW w:w="2290" w:type="dxa"/>
          </w:tcPr>
          <w:p w14:paraId="0F4A5E56" w14:textId="77777777" w:rsidR="00835EAF" w:rsidRDefault="00835EAF">
            <w:pPr>
              <w:rPr>
                <w:rFonts w:hint="eastAsia"/>
                <w:b/>
                <w:bCs/>
                <w:sz w:val="24"/>
              </w:rPr>
            </w:pPr>
            <w:r>
              <w:rPr>
                <w:rFonts w:hint="eastAsia"/>
                <w:b/>
                <w:bCs/>
                <w:sz w:val="24"/>
              </w:rPr>
              <w:t>其单位为</w:t>
            </w:r>
            <w:r>
              <w:rPr>
                <w:rFonts w:hint="eastAsia"/>
                <w:b/>
                <w:bCs/>
                <w:sz w:val="24"/>
              </w:rPr>
              <w:t>J</w:t>
            </w:r>
          </w:p>
        </w:tc>
      </w:tr>
      <w:tr w:rsidR="00000000" w14:paraId="4E0BFFC8" w14:textId="77777777">
        <w:trPr>
          <w:jc w:val="center"/>
        </w:trPr>
        <w:tc>
          <w:tcPr>
            <w:tcW w:w="1738" w:type="dxa"/>
            <w:vAlign w:val="center"/>
          </w:tcPr>
          <w:p w14:paraId="4A36F3E1" w14:textId="77777777" w:rsidR="00835EAF" w:rsidRDefault="00835EAF">
            <w:pPr>
              <w:jc w:val="center"/>
              <w:rPr>
                <w:rFonts w:hint="eastAsia"/>
                <w:b/>
                <w:bCs/>
                <w:sz w:val="24"/>
              </w:rPr>
            </w:pPr>
            <w:r>
              <w:rPr>
                <w:rFonts w:hint="eastAsia"/>
                <w:b/>
                <w:bCs/>
                <w:sz w:val="24"/>
              </w:rPr>
              <w:t>通电时间（</w:t>
            </w:r>
            <w:r>
              <w:rPr>
                <w:b/>
                <w:bCs/>
                <w:sz w:val="24"/>
              </w:rPr>
              <w:t>t</w:t>
            </w:r>
            <w:r>
              <w:rPr>
                <w:rFonts w:hint="eastAsia"/>
                <w:b/>
                <w:bCs/>
                <w:sz w:val="24"/>
              </w:rPr>
              <w:t>）</w:t>
            </w:r>
          </w:p>
        </w:tc>
        <w:tc>
          <w:tcPr>
            <w:tcW w:w="6960" w:type="dxa"/>
            <w:vAlign w:val="center"/>
          </w:tcPr>
          <w:p w14:paraId="3936D030" w14:textId="77777777" w:rsidR="00835EAF" w:rsidRDefault="00835EAF">
            <w:pPr>
              <w:rPr>
                <w:b/>
                <w:bCs/>
                <w:sz w:val="24"/>
              </w:rPr>
            </w:pPr>
            <w:r>
              <w:rPr>
                <w:b/>
                <w:bCs/>
                <w:sz w:val="24"/>
              </w:rPr>
              <w:t xml:space="preserve">(1) </w:t>
            </w:r>
            <w:r>
              <w:rPr>
                <w:b/>
                <w:bCs/>
                <w:position w:val="-24"/>
                <w:sz w:val="24"/>
              </w:rPr>
              <w:object w:dxaOrig="600" w:dyaOrig="620" w14:anchorId="40245976">
                <v:shape id="对象 138" o:spid="_x0000_i1161" type="#_x0000_t75" style="width:30pt;height:31.15pt;mso-wrap-style:square;mso-position-horizontal-relative:page;mso-position-vertical-relative:page" o:ole="">
                  <v:imagedata r:id="rId249" o:title=""/>
                </v:shape>
                <o:OLEObject Type="Embed" ProgID="Equation.3" ShapeID="对象 138" DrawAspect="Content" ObjectID="_1842728498" r:id="rId250"/>
              </w:object>
            </w:r>
            <w:r>
              <w:rPr>
                <w:b/>
                <w:bCs/>
                <w:sz w:val="24"/>
              </w:rPr>
              <w:t>(</w:t>
            </w:r>
            <w:r>
              <w:rPr>
                <w:rFonts w:hint="eastAsia"/>
                <w:b/>
                <w:bCs/>
                <w:sz w:val="24"/>
              </w:rPr>
              <w:t>Q</w:t>
            </w:r>
            <w:r>
              <w:rPr>
                <w:rFonts w:hint="eastAsia"/>
                <w:b/>
                <w:bCs/>
                <w:sz w:val="24"/>
              </w:rPr>
              <w:t>为电荷量</w:t>
            </w:r>
            <w:r>
              <w:rPr>
                <w:b/>
                <w:bCs/>
                <w:sz w:val="24"/>
              </w:rPr>
              <w:t>)</w:t>
            </w:r>
            <w:r>
              <w:rPr>
                <w:rFonts w:hint="eastAsia"/>
                <w:b/>
                <w:bCs/>
                <w:sz w:val="24"/>
              </w:rPr>
              <w:t xml:space="preserve">　</w:t>
            </w:r>
            <w:r>
              <w:rPr>
                <w:b/>
                <w:bCs/>
                <w:sz w:val="24"/>
              </w:rPr>
              <w:t>(2)</w:t>
            </w:r>
            <w:r>
              <w:rPr>
                <w:rFonts w:hint="eastAsia"/>
                <w:b/>
                <w:bCs/>
                <w:sz w:val="24"/>
              </w:rPr>
              <w:t>W</w:t>
            </w:r>
            <w:r>
              <w:rPr>
                <w:rFonts w:hint="eastAsia"/>
                <w:b/>
                <w:bCs/>
                <w:sz w:val="24"/>
              </w:rPr>
              <w:t>＝</w:t>
            </w:r>
            <w:r>
              <w:rPr>
                <w:rFonts w:hint="eastAsia"/>
                <w:b/>
                <w:bCs/>
                <w:sz w:val="24"/>
              </w:rPr>
              <w:t>UI</w:t>
            </w:r>
            <w:r>
              <w:rPr>
                <w:b/>
                <w:bCs/>
                <w:sz w:val="24"/>
              </w:rPr>
              <w:t xml:space="preserve">t </w:t>
            </w:r>
            <w:r>
              <w:rPr>
                <w:rFonts w:hint="eastAsia"/>
                <w:b/>
                <w:bCs/>
                <w:sz w:val="24"/>
              </w:rPr>
              <w:t>则</w:t>
            </w:r>
            <w:r>
              <w:rPr>
                <w:b/>
                <w:bCs/>
                <w:position w:val="-24"/>
                <w:sz w:val="24"/>
              </w:rPr>
              <w:object w:dxaOrig="680" w:dyaOrig="620" w14:anchorId="4D88E799">
                <v:shape id="对象 139" o:spid="_x0000_i1162" type="#_x0000_t75" style="width:34.15pt;height:31.15pt;mso-wrap-style:square;mso-position-horizontal-relative:page;mso-position-vertical-relative:page" o:ole="">
                  <v:imagedata r:id="rId251" o:title=""/>
                </v:shape>
                <o:OLEObject Type="Embed" ProgID="Equation.3" ShapeID="对象 139" DrawAspect="Content" ObjectID="_1842728499" r:id="rId252"/>
              </w:object>
            </w:r>
          </w:p>
          <w:p w14:paraId="06DD85ED" w14:textId="77777777" w:rsidR="00835EAF" w:rsidRDefault="00835EAF">
            <w:pPr>
              <w:rPr>
                <w:rFonts w:hint="eastAsia"/>
                <w:b/>
                <w:bCs/>
                <w:sz w:val="24"/>
              </w:rPr>
            </w:pPr>
            <w:r>
              <w:rPr>
                <w:b/>
                <w:bCs/>
                <w:sz w:val="24"/>
              </w:rPr>
              <w:t>(3)</w:t>
            </w:r>
            <w:r>
              <w:rPr>
                <w:rFonts w:hint="eastAsia"/>
                <w:b/>
                <w:bCs/>
                <w:sz w:val="24"/>
              </w:rPr>
              <w:t xml:space="preserve"> P</w:t>
            </w:r>
            <w:r>
              <w:rPr>
                <w:rFonts w:hint="eastAsia"/>
                <w:b/>
                <w:bCs/>
                <w:sz w:val="24"/>
              </w:rPr>
              <w:t>＝</w:t>
            </w:r>
            <w:r>
              <w:rPr>
                <w:b/>
                <w:bCs/>
                <w:position w:val="-24"/>
                <w:sz w:val="24"/>
              </w:rPr>
              <w:object w:dxaOrig="320" w:dyaOrig="620" w14:anchorId="1829A95C">
                <v:shape id="对象 140" o:spid="_x0000_i1163" type="#_x0000_t75" style="width:16.15pt;height:31.15pt;mso-wrap-style:square;mso-position-horizontal-relative:page;mso-position-vertical-relative:page" o:ole="">
                  <v:imagedata r:id="rId236" o:title=""/>
                </v:shape>
                <o:OLEObject Type="Embed" ProgID="Equation.3" ShapeID="对象 140" DrawAspect="Content" ObjectID="_1842728500" r:id="rId253"/>
              </w:object>
            </w:r>
            <w:r>
              <w:rPr>
                <w:b/>
                <w:bCs/>
                <w:sz w:val="24"/>
              </w:rPr>
              <w:t xml:space="preserve"> </w:t>
            </w:r>
            <w:r>
              <w:rPr>
                <w:rFonts w:hint="eastAsia"/>
                <w:b/>
                <w:bCs/>
                <w:sz w:val="24"/>
              </w:rPr>
              <w:t>则</w:t>
            </w:r>
            <w:r>
              <w:rPr>
                <w:b/>
                <w:bCs/>
                <w:position w:val="-24"/>
                <w:sz w:val="24"/>
              </w:rPr>
              <w:object w:dxaOrig="639" w:dyaOrig="620" w14:anchorId="1152DA8F">
                <v:shape id="对象 141" o:spid="_x0000_i1164" type="#_x0000_t75" style="width:31.9pt;height:31.15pt;mso-wrap-style:square;mso-position-horizontal-relative:page;mso-position-vertical-relative:page" o:ole="">
                  <v:imagedata r:id="rId116" o:title=""/>
                </v:shape>
                <o:OLEObject Type="Embed" ProgID="Equation.3" ShapeID="对象 141" DrawAspect="Content" ObjectID="_1842728501" r:id="rId254"/>
              </w:object>
            </w:r>
            <w:r>
              <w:rPr>
                <w:rFonts w:hint="eastAsia"/>
                <w:b/>
                <w:bCs/>
                <w:sz w:val="24"/>
              </w:rPr>
              <w:t xml:space="preserve">　</w:t>
            </w:r>
            <w:r>
              <w:rPr>
                <w:b/>
                <w:bCs/>
                <w:sz w:val="24"/>
              </w:rPr>
              <w:t>(4)</w:t>
            </w:r>
            <w:r>
              <w:rPr>
                <w:rFonts w:hint="eastAsia"/>
                <w:b/>
                <w:bCs/>
                <w:sz w:val="24"/>
              </w:rPr>
              <w:t>Q</w:t>
            </w:r>
            <w:r>
              <w:rPr>
                <w:rFonts w:hint="eastAsia"/>
                <w:b/>
                <w:bCs/>
                <w:sz w:val="24"/>
              </w:rPr>
              <w:t>＝</w:t>
            </w:r>
            <w:r>
              <w:rPr>
                <w:b/>
                <w:bCs/>
                <w:position w:val="-6"/>
                <w:sz w:val="24"/>
              </w:rPr>
              <w:object w:dxaOrig="520" w:dyaOrig="320" w14:anchorId="329752E7">
                <v:shape id="对象 142" o:spid="_x0000_i1165" type="#_x0000_t75" style="width:25.9pt;height:16.15pt;mso-wrap-style:square;mso-position-horizontal-relative:page;mso-position-vertical-relative:page" o:ole="">
                  <v:imagedata r:id="rId247" o:title=""/>
                </v:shape>
                <o:OLEObject Type="Embed" ProgID="Equation.3" ShapeID="对象 142" DrawAspect="Content" ObjectID="_1842728502" r:id="rId255"/>
              </w:object>
            </w:r>
            <w:r>
              <w:rPr>
                <w:rFonts w:hint="eastAsia"/>
                <w:b/>
                <w:bCs/>
                <w:sz w:val="24"/>
              </w:rPr>
              <w:t xml:space="preserve">　则</w:t>
            </w:r>
            <w:r>
              <w:rPr>
                <w:b/>
                <w:bCs/>
                <w:position w:val="-24"/>
                <w:sz w:val="24"/>
              </w:rPr>
              <w:object w:dxaOrig="800" w:dyaOrig="620" w14:anchorId="72542F2C">
                <v:shape id="对象 143" o:spid="_x0000_i1166" type="#_x0000_t75" style="width:40.15pt;height:31.15pt;mso-wrap-style:square;mso-position-horizontal-relative:page;mso-position-vertical-relative:page" o:ole="">
                  <v:imagedata r:id="rId256" o:title=""/>
                </v:shape>
                <o:OLEObject Type="Embed" ProgID="Equation.3" ShapeID="对象 143" DrawAspect="Content" ObjectID="_1842728503" r:id="rId257"/>
              </w:object>
            </w:r>
          </w:p>
        </w:tc>
        <w:tc>
          <w:tcPr>
            <w:tcW w:w="2290" w:type="dxa"/>
          </w:tcPr>
          <w:p w14:paraId="7B678952" w14:textId="77777777" w:rsidR="00835EAF" w:rsidRDefault="00835EAF">
            <w:pPr>
              <w:rPr>
                <w:b/>
                <w:bCs/>
                <w:sz w:val="24"/>
              </w:rPr>
            </w:pPr>
          </w:p>
        </w:tc>
      </w:tr>
      <w:tr w:rsidR="00000000" w14:paraId="3809E080" w14:textId="77777777">
        <w:trPr>
          <w:cantSplit/>
          <w:trHeight w:val="366"/>
          <w:jc w:val="center"/>
        </w:trPr>
        <w:tc>
          <w:tcPr>
            <w:tcW w:w="10988" w:type="dxa"/>
            <w:gridSpan w:val="3"/>
            <w:tcBorders>
              <w:bottom w:val="single" w:sz="4" w:space="0" w:color="auto"/>
            </w:tcBorders>
            <w:vAlign w:val="center"/>
          </w:tcPr>
          <w:p w14:paraId="3D607233" w14:textId="77777777" w:rsidR="00835EAF" w:rsidRDefault="00835EAF">
            <w:pPr>
              <w:jc w:val="center"/>
              <w:rPr>
                <w:rFonts w:hint="eastAsia"/>
                <w:b/>
                <w:bCs/>
                <w:sz w:val="24"/>
              </w:rPr>
            </w:pPr>
            <w:r>
              <w:rPr>
                <w:rFonts w:hint="eastAsia"/>
                <w:b/>
                <w:bCs/>
                <w:sz w:val="24"/>
              </w:rPr>
              <w:t>祝同学们在中考中取得优异的成绩！</w:t>
            </w:r>
          </w:p>
        </w:tc>
      </w:tr>
    </w:tbl>
    <w:p w14:paraId="6DF65D66" w14:textId="77777777" w:rsidR="00835EAF" w:rsidRDefault="00835EAF">
      <w:pPr>
        <w:rPr>
          <w:rFonts w:hint="eastAsia"/>
          <w:b/>
          <w:bCs/>
          <w:sz w:val="24"/>
        </w:rPr>
      </w:pPr>
    </w:p>
    <w:p w14:paraId="1F69F629" w14:textId="77777777" w:rsidR="00835EAF" w:rsidRDefault="00835EAF">
      <w:pPr>
        <w:widowControl/>
        <w:jc w:val="left"/>
        <w:rPr>
          <w:rFonts w:ascii="宋体" w:hAnsi="宋体"/>
          <w:sz w:val="24"/>
        </w:rPr>
      </w:pPr>
      <w:r>
        <w:rPr>
          <w:rFonts w:ascii="宋体" w:hAnsi="宋体" w:cs="宋体"/>
          <w:bCs/>
          <w:kern w:val="0"/>
          <w:sz w:val="24"/>
        </w:rPr>
        <w:br/>
      </w:r>
    </w:p>
    <w:p w14:paraId="3F155025" w14:textId="77777777" w:rsidR="00835EAF" w:rsidRDefault="00835EAF">
      <w:pPr>
        <w:rPr>
          <w:rFonts w:ascii="宋体" w:hAnsi="宋体"/>
          <w:sz w:val="24"/>
        </w:rPr>
      </w:pPr>
    </w:p>
    <w:p w14:paraId="2FB07FB2" w14:textId="77777777" w:rsidR="00835EAF" w:rsidRDefault="00835EAF">
      <w:pPr>
        <w:ind w:firstLineChars="200" w:firstLine="420"/>
        <w:rPr>
          <w:rFonts w:ascii="宋体" w:hAnsi="宋体" w:hint="eastAsia"/>
          <w:szCs w:val="21"/>
        </w:rPr>
      </w:pPr>
    </w:p>
    <w:sectPr w:rsidR="00835EAF">
      <w:pgSz w:w="11906" w:h="16838"/>
      <w:pgMar w:top="567" w:right="1134" w:bottom="567" w:left="1134" w:header="567" w:footer="567" w:gutter="0"/>
      <w:cols w:space="720"/>
      <w:docGrid w:type="lines" w:linePitch="3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643ED" w14:textId="77777777" w:rsidR="00835EAF" w:rsidRDefault="00835EAF" w:rsidP="00444EA8">
      <w:r>
        <w:separator/>
      </w:r>
    </w:p>
  </w:endnote>
  <w:endnote w:type="continuationSeparator" w:id="0">
    <w:p w14:paraId="0083AC8D" w14:textId="77777777" w:rsidR="00835EAF" w:rsidRDefault="00835EAF" w:rsidP="00444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3FC5C" w14:textId="77777777" w:rsidR="00835EAF" w:rsidRDefault="00835EAF" w:rsidP="00444EA8">
      <w:r>
        <w:separator/>
      </w:r>
    </w:p>
  </w:footnote>
  <w:footnote w:type="continuationSeparator" w:id="0">
    <w:p w14:paraId="7A09E9B9" w14:textId="77777777" w:rsidR="00835EAF" w:rsidRDefault="00835EAF" w:rsidP="00444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B"/>
    <w:multiLevelType w:val="multilevel"/>
    <w:tmpl w:val="0000000B"/>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C"/>
    <w:multiLevelType w:val="multilevel"/>
    <w:tmpl w:val="0000000C"/>
    <w:lvl w:ilvl="0">
      <w:start w:val="1"/>
      <w:numFmt w:val="decimalEnclosedCircle"/>
      <w:lvlText w:val="%1"/>
      <w:lvlJc w:val="left"/>
      <w:pPr>
        <w:tabs>
          <w:tab w:val="num" w:pos="1200"/>
        </w:tabs>
        <w:ind w:left="1200" w:hanging="360"/>
      </w:pPr>
      <w:rPr>
        <w:rFonts w:hint="default"/>
      </w:rPr>
    </w:lvl>
    <w:lvl w:ilvl="1">
      <w:start w:val="1"/>
      <w:numFmt w:val="lowerLetter"/>
      <w:lvlText w:val="%2)"/>
      <w:lvlJc w:val="left"/>
      <w:pPr>
        <w:tabs>
          <w:tab w:val="num" w:pos="1680"/>
        </w:tabs>
        <w:ind w:left="1680" w:hanging="420"/>
      </w:p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abstractNum w:abstractNumId="3" w15:restartNumberingAfterBreak="0">
    <w:nsid w:val="0000000D"/>
    <w:multiLevelType w:val="multilevel"/>
    <w:tmpl w:val="0000000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E"/>
    <w:multiLevelType w:val="multilevel"/>
    <w:tmpl w:val="0000000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F"/>
    <w:multiLevelType w:val="multilevel"/>
    <w:tmpl w:val="0000000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0000010"/>
    <w:multiLevelType w:val="multilevel"/>
    <w:tmpl w:val="00000010"/>
    <w:lvl w:ilvl="0">
      <w:start w:val="1"/>
      <w:numFmt w:val="decimal"/>
      <w:lvlText w:val="%1、"/>
      <w:lvlJc w:val="left"/>
      <w:pPr>
        <w:tabs>
          <w:tab w:val="num" w:pos="360"/>
        </w:tabs>
        <w:ind w:left="360" w:hanging="360"/>
      </w:pPr>
      <w:rPr>
        <w:rFonts w:hint="default"/>
      </w:rPr>
    </w:lvl>
    <w:lvl w:ilvl="1">
      <w:start w:val="1"/>
      <w:numFmt w:val="decimalEnclosedCircle"/>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0000012"/>
    <w:multiLevelType w:val="multilevel"/>
    <w:tmpl w:val="000000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00000013"/>
    <w:multiLevelType w:val="multilevel"/>
    <w:tmpl w:val="00000013"/>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0000014"/>
    <w:multiLevelType w:val="multilevel"/>
    <w:tmpl w:val="00000014"/>
    <w:lvl w:ilvl="0">
      <w:start w:val="1"/>
      <w:numFmt w:val="decimal"/>
      <w:lvlText w:val="%1、"/>
      <w:lvlJc w:val="left"/>
      <w:pPr>
        <w:tabs>
          <w:tab w:val="num" w:pos="360"/>
        </w:tabs>
        <w:ind w:left="360" w:hanging="360"/>
      </w:pPr>
      <w:rPr>
        <w:rFonts w:hint="default"/>
      </w:rPr>
    </w:lvl>
    <w:lvl w:ilvl="1">
      <w:start w:val="1"/>
      <w:numFmt w:val="decimalEnclosedCircle"/>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00000015"/>
    <w:multiLevelType w:val="multilevel"/>
    <w:tmpl w:val="0000001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00000017"/>
    <w:multiLevelType w:val="multilevel"/>
    <w:tmpl w:val="00000017"/>
    <w:lvl w:ilvl="0">
      <w:start w:val="1"/>
      <w:numFmt w:val="decimalEnclosedCircle"/>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00000018"/>
    <w:multiLevelType w:val="multilevel"/>
    <w:tmpl w:val="000000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00000019"/>
    <w:multiLevelType w:val="multilevel"/>
    <w:tmpl w:val="00000019"/>
    <w:lvl w:ilvl="0">
      <w:start w:val="1"/>
      <w:numFmt w:val="decimalEnclosedCircle"/>
      <w:lvlText w:val="%1"/>
      <w:lvlJc w:val="left"/>
      <w:pPr>
        <w:tabs>
          <w:tab w:val="num" w:pos="1410"/>
        </w:tabs>
        <w:ind w:left="1410" w:hanging="360"/>
      </w:pPr>
      <w:rPr>
        <w:rFonts w:hint="default"/>
      </w:rPr>
    </w:lvl>
    <w:lvl w:ilvl="1">
      <w:start w:val="1"/>
      <w:numFmt w:val="lowerLetter"/>
      <w:lvlText w:val="%2)"/>
      <w:lvlJc w:val="left"/>
      <w:pPr>
        <w:tabs>
          <w:tab w:val="num" w:pos="1890"/>
        </w:tabs>
        <w:ind w:left="1890" w:hanging="420"/>
      </w:pPr>
    </w:lvl>
    <w:lvl w:ilvl="2">
      <w:start w:val="1"/>
      <w:numFmt w:val="lowerRoman"/>
      <w:lvlText w:val="%3."/>
      <w:lvlJc w:val="right"/>
      <w:pPr>
        <w:tabs>
          <w:tab w:val="num" w:pos="2310"/>
        </w:tabs>
        <w:ind w:left="2310" w:hanging="420"/>
      </w:pPr>
    </w:lvl>
    <w:lvl w:ilvl="3">
      <w:start w:val="1"/>
      <w:numFmt w:val="decimal"/>
      <w:lvlText w:val="%4."/>
      <w:lvlJc w:val="left"/>
      <w:pPr>
        <w:tabs>
          <w:tab w:val="num" w:pos="2730"/>
        </w:tabs>
        <w:ind w:left="2730" w:hanging="420"/>
      </w:pPr>
    </w:lvl>
    <w:lvl w:ilvl="4">
      <w:start w:val="1"/>
      <w:numFmt w:val="lowerLetter"/>
      <w:lvlText w:val="%5)"/>
      <w:lvlJc w:val="left"/>
      <w:pPr>
        <w:tabs>
          <w:tab w:val="num" w:pos="3150"/>
        </w:tabs>
        <w:ind w:left="3150" w:hanging="420"/>
      </w:pPr>
    </w:lvl>
    <w:lvl w:ilvl="5">
      <w:start w:val="1"/>
      <w:numFmt w:val="lowerRoman"/>
      <w:lvlText w:val="%6."/>
      <w:lvlJc w:val="right"/>
      <w:pPr>
        <w:tabs>
          <w:tab w:val="num" w:pos="3570"/>
        </w:tabs>
        <w:ind w:left="3570" w:hanging="420"/>
      </w:pPr>
    </w:lvl>
    <w:lvl w:ilvl="6">
      <w:start w:val="1"/>
      <w:numFmt w:val="decimal"/>
      <w:lvlText w:val="%7."/>
      <w:lvlJc w:val="left"/>
      <w:pPr>
        <w:tabs>
          <w:tab w:val="num" w:pos="3990"/>
        </w:tabs>
        <w:ind w:left="3990" w:hanging="420"/>
      </w:pPr>
    </w:lvl>
    <w:lvl w:ilvl="7">
      <w:start w:val="1"/>
      <w:numFmt w:val="lowerLetter"/>
      <w:lvlText w:val="%8)"/>
      <w:lvlJc w:val="left"/>
      <w:pPr>
        <w:tabs>
          <w:tab w:val="num" w:pos="4410"/>
        </w:tabs>
        <w:ind w:left="4410" w:hanging="420"/>
      </w:pPr>
    </w:lvl>
    <w:lvl w:ilvl="8">
      <w:start w:val="1"/>
      <w:numFmt w:val="lowerRoman"/>
      <w:lvlText w:val="%9."/>
      <w:lvlJc w:val="right"/>
      <w:pPr>
        <w:tabs>
          <w:tab w:val="num" w:pos="4830"/>
        </w:tabs>
        <w:ind w:left="4830" w:hanging="420"/>
      </w:pPr>
    </w:lvl>
  </w:abstractNum>
  <w:abstractNum w:abstractNumId="14" w15:restartNumberingAfterBreak="0">
    <w:nsid w:val="0000001A"/>
    <w:multiLevelType w:val="multilevel"/>
    <w:tmpl w:val="0000001A"/>
    <w:lvl w:ilvl="0">
      <w:start w:val="1"/>
      <w:numFmt w:val="decimalEnclosedCircle"/>
      <w:lvlText w:val="%1"/>
      <w:lvlJc w:val="left"/>
      <w:pPr>
        <w:tabs>
          <w:tab w:val="num" w:pos="675"/>
        </w:tabs>
        <w:ind w:left="675" w:hanging="360"/>
      </w:pPr>
      <w:rPr>
        <w:rFonts w:hint="default"/>
      </w:rPr>
    </w:lvl>
    <w:lvl w:ilvl="1">
      <w:start w:val="1"/>
      <w:numFmt w:val="lowerLetter"/>
      <w:lvlText w:val="%2)"/>
      <w:lvlJc w:val="left"/>
      <w:pPr>
        <w:tabs>
          <w:tab w:val="num" w:pos="1155"/>
        </w:tabs>
        <w:ind w:left="1155" w:hanging="420"/>
      </w:pPr>
    </w:lvl>
    <w:lvl w:ilvl="2">
      <w:start w:val="1"/>
      <w:numFmt w:val="lowerRoman"/>
      <w:lvlText w:val="%3."/>
      <w:lvlJc w:val="right"/>
      <w:pPr>
        <w:tabs>
          <w:tab w:val="num" w:pos="1575"/>
        </w:tabs>
        <w:ind w:left="1575" w:hanging="420"/>
      </w:pPr>
    </w:lvl>
    <w:lvl w:ilvl="3">
      <w:start w:val="1"/>
      <w:numFmt w:val="decimal"/>
      <w:lvlText w:val="%4."/>
      <w:lvlJc w:val="left"/>
      <w:pPr>
        <w:tabs>
          <w:tab w:val="num" w:pos="1995"/>
        </w:tabs>
        <w:ind w:left="1995" w:hanging="420"/>
      </w:pPr>
    </w:lvl>
    <w:lvl w:ilvl="4">
      <w:start w:val="1"/>
      <w:numFmt w:val="lowerLetter"/>
      <w:lvlText w:val="%5)"/>
      <w:lvlJc w:val="left"/>
      <w:pPr>
        <w:tabs>
          <w:tab w:val="num" w:pos="2415"/>
        </w:tabs>
        <w:ind w:left="2415" w:hanging="420"/>
      </w:pPr>
    </w:lvl>
    <w:lvl w:ilvl="5">
      <w:start w:val="1"/>
      <w:numFmt w:val="lowerRoman"/>
      <w:lvlText w:val="%6."/>
      <w:lvlJc w:val="right"/>
      <w:pPr>
        <w:tabs>
          <w:tab w:val="num" w:pos="2835"/>
        </w:tabs>
        <w:ind w:left="2835" w:hanging="420"/>
      </w:pPr>
    </w:lvl>
    <w:lvl w:ilvl="6">
      <w:start w:val="1"/>
      <w:numFmt w:val="decimal"/>
      <w:lvlText w:val="%7."/>
      <w:lvlJc w:val="left"/>
      <w:pPr>
        <w:tabs>
          <w:tab w:val="num" w:pos="3255"/>
        </w:tabs>
        <w:ind w:left="3255" w:hanging="420"/>
      </w:pPr>
    </w:lvl>
    <w:lvl w:ilvl="7">
      <w:start w:val="1"/>
      <w:numFmt w:val="lowerLetter"/>
      <w:lvlText w:val="%8)"/>
      <w:lvlJc w:val="left"/>
      <w:pPr>
        <w:tabs>
          <w:tab w:val="num" w:pos="3675"/>
        </w:tabs>
        <w:ind w:left="3675" w:hanging="420"/>
      </w:pPr>
    </w:lvl>
    <w:lvl w:ilvl="8">
      <w:start w:val="1"/>
      <w:numFmt w:val="lowerRoman"/>
      <w:lvlText w:val="%9."/>
      <w:lvlJc w:val="right"/>
      <w:pPr>
        <w:tabs>
          <w:tab w:val="num" w:pos="4095"/>
        </w:tabs>
        <w:ind w:left="4095" w:hanging="420"/>
      </w:pPr>
    </w:lvl>
  </w:abstractNum>
  <w:abstractNum w:abstractNumId="15" w15:restartNumberingAfterBreak="0">
    <w:nsid w:val="0000001B"/>
    <w:multiLevelType w:val="multilevel"/>
    <w:tmpl w:val="0000001B"/>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15424CAD"/>
    <w:multiLevelType w:val="multilevel"/>
    <w:tmpl w:val="15424CAD"/>
    <w:lvl w:ilvl="0">
      <w:start w:val="1"/>
      <w:numFmt w:val="decimal"/>
      <w:lvlText w:val="(%1)"/>
      <w:lvlJc w:val="left"/>
      <w:pPr>
        <w:tabs>
          <w:tab w:val="num" w:pos="360"/>
        </w:tabs>
        <w:ind w:left="360" w:hanging="360"/>
      </w:pPr>
      <w:rPr>
        <w:rFonts w:hint="eastAsia"/>
        <w:sz w:val="24"/>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28CC482D"/>
    <w:multiLevelType w:val="multilevel"/>
    <w:tmpl w:val="28CC482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62884BE5"/>
    <w:multiLevelType w:val="multilevel"/>
    <w:tmpl w:val="62884BE5"/>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62AD5E1F"/>
    <w:multiLevelType w:val="multilevel"/>
    <w:tmpl w:val="62AD5E1F"/>
    <w:lvl w:ilvl="0">
      <w:start w:val="1"/>
      <w:numFmt w:val="decimal"/>
      <w:lvlText w:val="(%1)"/>
      <w:lvlJc w:val="left"/>
      <w:pPr>
        <w:tabs>
          <w:tab w:val="num" w:pos="360"/>
        </w:tabs>
        <w:ind w:left="360" w:hanging="360"/>
      </w:pPr>
      <w:rPr>
        <w:rFonts w:ascii="宋体" w:hAnsi="宋体"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681B206C"/>
    <w:multiLevelType w:val="multilevel"/>
    <w:tmpl w:val="681B206C"/>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6A115248"/>
    <w:multiLevelType w:val="multilevel"/>
    <w:tmpl w:val="6A115248"/>
    <w:lvl w:ilvl="0">
      <w:start w:val="3"/>
      <w:numFmt w:val="decimal"/>
      <w:lvlText w:val="%1、"/>
      <w:lvlJc w:val="left"/>
      <w:pPr>
        <w:tabs>
          <w:tab w:val="num" w:pos="358"/>
        </w:tabs>
        <w:ind w:left="358" w:hanging="360"/>
      </w:pPr>
      <w:rPr>
        <w:rFonts w:hAnsi="宋体" w:hint="default"/>
      </w:rPr>
    </w:lvl>
    <w:lvl w:ilvl="1">
      <w:start w:val="1"/>
      <w:numFmt w:val="lowerLetter"/>
      <w:lvlText w:val="%2)"/>
      <w:lvlJc w:val="left"/>
      <w:pPr>
        <w:tabs>
          <w:tab w:val="num" w:pos="838"/>
        </w:tabs>
        <w:ind w:left="838" w:hanging="420"/>
      </w:pPr>
    </w:lvl>
    <w:lvl w:ilvl="2">
      <w:start w:val="1"/>
      <w:numFmt w:val="lowerRoman"/>
      <w:lvlText w:val="%3."/>
      <w:lvlJc w:val="right"/>
      <w:pPr>
        <w:tabs>
          <w:tab w:val="num" w:pos="1258"/>
        </w:tabs>
        <w:ind w:left="1258" w:hanging="420"/>
      </w:pPr>
    </w:lvl>
    <w:lvl w:ilvl="3">
      <w:start w:val="1"/>
      <w:numFmt w:val="decimal"/>
      <w:lvlText w:val="%4."/>
      <w:lvlJc w:val="left"/>
      <w:pPr>
        <w:tabs>
          <w:tab w:val="num" w:pos="1678"/>
        </w:tabs>
        <w:ind w:left="1678" w:hanging="420"/>
      </w:pPr>
    </w:lvl>
    <w:lvl w:ilvl="4">
      <w:start w:val="1"/>
      <w:numFmt w:val="lowerLetter"/>
      <w:lvlText w:val="%5)"/>
      <w:lvlJc w:val="left"/>
      <w:pPr>
        <w:tabs>
          <w:tab w:val="num" w:pos="2098"/>
        </w:tabs>
        <w:ind w:left="2098" w:hanging="420"/>
      </w:pPr>
    </w:lvl>
    <w:lvl w:ilvl="5">
      <w:start w:val="1"/>
      <w:numFmt w:val="lowerRoman"/>
      <w:lvlText w:val="%6."/>
      <w:lvlJc w:val="right"/>
      <w:pPr>
        <w:tabs>
          <w:tab w:val="num" w:pos="2518"/>
        </w:tabs>
        <w:ind w:left="2518" w:hanging="420"/>
      </w:pPr>
    </w:lvl>
    <w:lvl w:ilvl="6">
      <w:start w:val="1"/>
      <w:numFmt w:val="decimal"/>
      <w:lvlText w:val="%7."/>
      <w:lvlJc w:val="left"/>
      <w:pPr>
        <w:tabs>
          <w:tab w:val="num" w:pos="2938"/>
        </w:tabs>
        <w:ind w:left="2938" w:hanging="420"/>
      </w:pPr>
    </w:lvl>
    <w:lvl w:ilvl="7">
      <w:start w:val="1"/>
      <w:numFmt w:val="lowerLetter"/>
      <w:lvlText w:val="%8)"/>
      <w:lvlJc w:val="left"/>
      <w:pPr>
        <w:tabs>
          <w:tab w:val="num" w:pos="3358"/>
        </w:tabs>
        <w:ind w:left="3358" w:hanging="420"/>
      </w:pPr>
    </w:lvl>
    <w:lvl w:ilvl="8">
      <w:start w:val="1"/>
      <w:numFmt w:val="lowerRoman"/>
      <w:lvlText w:val="%9."/>
      <w:lvlJc w:val="right"/>
      <w:pPr>
        <w:tabs>
          <w:tab w:val="num" w:pos="3778"/>
        </w:tabs>
        <w:ind w:left="3778" w:hanging="420"/>
      </w:pPr>
    </w:lvl>
  </w:abstractNum>
  <w:num w:numId="1" w16cid:durableId="1417434572">
    <w:abstractNumId w:val="21"/>
  </w:num>
  <w:num w:numId="2" w16cid:durableId="1071196141">
    <w:abstractNumId w:val="14"/>
  </w:num>
  <w:num w:numId="3" w16cid:durableId="1669212147">
    <w:abstractNumId w:val="13"/>
  </w:num>
  <w:num w:numId="4" w16cid:durableId="1541240635">
    <w:abstractNumId w:val="4"/>
  </w:num>
  <w:num w:numId="5" w16cid:durableId="1509710687">
    <w:abstractNumId w:val="5"/>
  </w:num>
  <w:num w:numId="6" w16cid:durableId="159080520">
    <w:abstractNumId w:val="3"/>
  </w:num>
  <w:num w:numId="7" w16cid:durableId="1982345400">
    <w:abstractNumId w:val="10"/>
  </w:num>
  <w:num w:numId="8" w16cid:durableId="803962642">
    <w:abstractNumId w:val="2"/>
  </w:num>
  <w:num w:numId="9" w16cid:durableId="524292658">
    <w:abstractNumId w:val="9"/>
  </w:num>
  <w:num w:numId="10" w16cid:durableId="944119701">
    <w:abstractNumId w:val="8"/>
  </w:num>
  <w:num w:numId="11" w16cid:durableId="1503353790">
    <w:abstractNumId w:val="12"/>
  </w:num>
  <w:num w:numId="12" w16cid:durableId="1261138696">
    <w:abstractNumId w:val="11"/>
  </w:num>
  <w:num w:numId="13" w16cid:durableId="1060203582">
    <w:abstractNumId w:val="1"/>
  </w:num>
  <w:num w:numId="14" w16cid:durableId="1702053700">
    <w:abstractNumId w:val="0"/>
  </w:num>
  <w:num w:numId="15" w16cid:durableId="1018654707">
    <w:abstractNumId w:val="6"/>
  </w:num>
  <w:num w:numId="16" w16cid:durableId="452095416">
    <w:abstractNumId w:val="7"/>
  </w:num>
  <w:num w:numId="17" w16cid:durableId="52313713">
    <w:abstractNumId w:val="15"/>
  </w:num>
  <w:num w:numId="18" w16cid:durableId="1210655127">
    <w:abstractNumId w:val="17"/>
  </w:num>
  <w:num w:numId="19" w16cid:durableId="1582442804">
    <w:abstractNumId w:val="19"/>
  </w:num>
  <w:num w:numId="20" w16cid:durableId="2006086462">
    <w:abstractNumId w:val="20"/>
  </w:num>
  <w:num w:numId="21" w16cid:durableId="1816096540">
    <w:abstractNumId w:val="18"/>
  </w:num>
  <w:num w:numId="22" w16cid:durableId="12659174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7"/>
  <w:displayHorizontalDrawingGridEvery w:val="0"/>
  <w:displayVerticalDrawingGridEvery w:val="2"/>
  <w:characterSpacingControl w:val="compressPunctuation"/>
  <w:hdrShapeDefaults>
    <o:shapedefaults v:ext="edit" spidmax="238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172A27"/>
    <w:rsid w:val="00041D00"/>
    <w:rsid w:val="00052AF1"/>
    <w:rsid w:val="001A55DE"/>
    <w:rsid w:val="00354ACB"/>
    <w:rsid w:val="00426A5B"/>
    <w:rsid w:val="00444EA8"/>
    <w:rsid w:val="00641F34"/>
    <w:rsid w:val="00767D35"/>
    <w:rsid w:val="00835EAF"/>
    <w:rsid w:val="009D1DF8"/>
    <w:rsid w:val="009F1C19"/>
    <w:rsid w:val="00F671EB"/>
    <w:rsid w:val="074726B6"/>
    <w:rsid w:val="0BB20835"/>
    <w:rsid w:val="15D96A91"/>
    <w:rsid w:val="2AF23F41"/>
    <w:rsid w:val="3C6B093A"/>
    <w:rsid w:val="49EB253D"/>
    <w:rsid w:val="5686048C"/>
    <w:rsid w:val="59023905"/>
    <w:rsid w:val="748838B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6"/>
    <o:shapelayout v:ext="edit">
      <o:idmap v:ext="edit" data="2"/>
    </o:shapelayout>
  </w:shapeDefaults>
  <w:decimalSymbol w:val="."/>
  <w:listSeparator w:val=","/>
  <w14:docId w14:val="38C5EE1E"/>
  <w15:chartTrackingRefBased/>
  <w15:docId w15:val="{2EDECF66-0EF8-4092-B3CF-7852F6B5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Lines="50" w:before="156" w:afterLines="50" w:after="156"/>
      <w:jc w:val="center"/>
      <w:outlineLvl w:val="0"/>
    </w:pPr>
    <w:rPr>
      <w:rFonts w:eastAsia="黑体"/>
      <w:bCs/>
      <w:kern w:val="44"/>
      <w:sz w:val="32"/>
      <w:szCs w:val="44"/>
    </w:rPr>
  </w:style>
  <w:style w:type="paragraph" w:styleId="2">
    <w:name w:val="heading 2"/>
    <w:basedOn w:val="a"/>
    <w:next w:val="a"/>
    <w:link w:val="20"/>
    <w:qFormat/>
    <w:pPr>
      <w:keepNext/>
      <w:spacing w:beforeLines="25" w:before="78" w:afterLines="25" w:after="78"/>
      <w:jc w:val="center"/>
      <w:outlineLvl w:val="1"/>
    </w:pPr>
    <w:rPr>
      <w:rFonts w:ascii="宋体" w:hAnsi="宋体"/>
      <w:b/>
      <w:sz w:val="24"/>
      <w:szCs w:val="20"/>
    </w:rPr>
  </w:style>
  <w:style w:type="paragraph" w:styleId="3">
    <w:name w:val="heading 3"/>
    <w:basedOn w:val="a"/>
    <w:next w:val="a"/>
    <w:link w:val="30"/>
    <w:qFormat/>
    <w:pPr>
      <w:jc w:val="left"/>
      <w:outlineLvl w:val="2"/>
    </w:pPr>
    <w:rPr>
      <w:rFonts w:ascii="宋体" w:hAnsi="黑体"/>
      <w:b/>
      <w:szCs w:val="20"/>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32"/>
      <w:szCs w:val="44"/>
      <w:lang w:val="en-US" w:eastAsia="zh-CN" w:bidi="ar-SA"/>
    </w:rPr>
  </w:style>
  <w:style w:type="character" w:customStyle="1" w:styleId="20">
    <w:name w:val="标题 2 字符"/>
    <w:link w:val="2"/>
    <w:rPr>
      <w:rFonts w:ascii="宋体" w:eastAsia="宋体" w:hAnsi="宋体"/>
      <w:b/>
      <w:kern w:val="2"/>
      <w:sz w:val="24"/>
      <w:lang w:val="en-US" w:eastAsia="zh-CN" w:bidi="ar-SA"/>
    </w:rPr>
  </w:style>
  <w:style w:type="character" w:customStyle="1" w:styleId="30">
    <w:name w:val="标题 3 字符"/>
    <w:link w:val="3"/>
    <w:rPr>
      <w:rFonts w:ascii="宋体" w:eastAsia="宋体" w:hAnsi="黑体"/>
      <w:b/>
      <w:kern w:val="2"/>
      <w:sz w:val="21"/>
      <w:lang w:val="en-US" w:eastAsia="zh-CN" w:bidi="ar-SA"/>
    </w:rPr>
  </w:style>
  <w:style w:type="paragraph" w:styleId="a3">
    <w:name w:val="annotation text"/>
    <w:basedOn w:val="a"/>
    <w:link w:val="a4"/>
    <w:pPr>
      <w:spacing w:line="276" w:lineRule="auto"/>
      <w:jc w:val="left"/>
    </w:pPr>
    <w:rPr>
      <w:rFonts w:ascii="宋体" w:hAnsi="宋体"/>
      <w:sz w:val="24"/>
      <w:szCs w:val="20"/>
    </w:rPr>
  </w:style>
  <w:style w:type="character" w:customStyle="1" w:styleId="a4">
    <w:name w:val="批注文字 字符"/>
    <w:link w:val="a3"/>
    <w:rPr>
      <w:rFonts w:ascii="宋体" w:eastAsia="宋体" w:hAnsi="宋体"/>
      <w:kern w:val="2"/>
      <w:sz w:val="24"/>
      <w:lang w:val="en-US" w:eastAsia="zh-CN" w:bidi="ar-SA"/>
    </w:rPr>
  </w:style>
  <w:style w:type="paragraph" w:styleId="a5">
    <w:name w:val="Body Text"/>
    <w:basedOn w:val="a"/>
    <w:link w:val="a6"/>
    <w:pPr>
      <w:spacing w:after="120"/>
    </w:pPr>
  </w:style>
  <w:style w:type="character" w:customStyle="1" w:styleId="a6">
    <w:name w:val="正文文本 字符"/>
    <w:link w:val="a5"/>
    <w:rPr>
      <w:rFonts w:eastAsia="宋体"/>
      <w:kern w:val="2"/>
      <w:sz w:val="21"/>
      <w:szCs w:val="24"/>
      <w:lang w:val="en-US" w:eastAsia="zh-CN" w:bidi="ar-SA"/>
    </w:rPr>
  </w:style>
  <w:style w:type="paragraph" w:styleId="a7">
    <w:name w:val="Body Text Indent"/>
    <w:basedOn w:val="a"/>
    <w:link w:val="a8"/>
    <w:pPr>
      <w:spacing w:after="120"/>
      <w:ind w:leftChars="200" w:left="420"/>
    </w:pPr>
  </w:style>
  <w:style w:type="character" w:customStyle="1" w:styleId="a8">
    <w:name w:val="正文文本缩进 字符"/>
    <w:basedOn w:val="a0"/>
    <w:link w:val="a7"/>
    <w:rPr>
      <w:kern w:val="2"/>
      <w:sz w:val="21"/>
      <w:szCs w:val="24"/>
    </w:rPr>
  </w:style>
  <w:style w:type="paragraph" w:styleId="21">
    <w:name w:val="Body Text Indent 2"/>
    <w:basedOn w:val="a"/>
    <w:link w:val="22"/>
    <w:pPr>
      <w:spacing w:after="120" w:line="480" w:lineRule="auto"/>
      <w:ind w:leftChars="200" w:left="420"/>
    </w:pPr>
  </w:style>
  <w:style w:type="character" w:customStyle="1" w:styleId="22">
    <w:name w:val="正文文本缩进 2 字符"/>
    <w:basedOn w:val="a0"/>
    <w:link w:val="21"/>
    <w:rPr>
      <w:kern w:val="2"/>
      <w:sz w:val="21"/>
      <w:szCs w:val="24"/>
    </w:rPr>
  </w:style>
  <w:style w:type="paragraph" w:styleId="a9">
    <w:name w:val="Balloon Text"/>
    <w:basedOn w:val="a"/>
    <w:link w:val="aa"/>
    <w:rPr>
      <w:sz w:val="18"/>
      <w:szCs w:val="18"/>
    </w:rPr>
  </w:style>
  <w:style w:type="character" w:customStyle="1" w:styleId="aa">
    <w:name w:val="批注框文本 字符"/>
    <w:link w:val="a9"/>
    <w:rPr>
      <w:rFonts w:eastAsia="宋体"/>
      <w:kern w:val="2"/>
      <w:sz w:val="18"/>
      <w:szCs w:val="18"/>
      <w:lang w:val="en-US" w:eastAsia="zh-CN" w:bidi="ar-SA"/>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rFonts w:eastAsia="宋体"/>
      <w:kern w:val="2"/>
      <w:sz w:val="18"/>
      <w:szCs w:val="18"/>
      <w:lang w:val="en-US" w:eastAsia="zh-CN" w:bidi="ar-SA"/>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rFonts w:eastAsia="宋体"/>
      <w:kern w:val="2"/>
      <w:sz w:val="18"/>
      <w:szCs w:val="18"/>
      <w:lang w:val="en-US" w:eastAsia="zh-CN" w:bidi="ar-SA"/>
    </w:rPr>
  </w:style>
  <w:style w:type="paragraph" w:styleId="TOC1">
    <w:name w:val="toc 1"/>
    <w:basedOn w:val="a"/>
    <w:next w:val="a"/>
    <w:pPr>
      <w:spacing w:line="276" w:lineRule="auto"/>
    </w:pPr>
    <w:rPr>
      <w:rFonts w:ascii="宋体" w:hAnsi="宋体"/>
      <w:b/>
      <w:sz w:val="24"/>
      <w:szCs w:val="20"/>
    </w:rPr>
  </w:style>
  <w:style w:type="paragraph" w:styleId="31">
    <w:name w:val="Body Text Indent 3"/>
    <w:basedOn w:val="a"/>
    <w:link w:val="32"/>
    <w:pPr>
      <w:spacing w:after="120"/>
      <w:ind w:leftChars="200" w:left="420"/>
    </w:pPr>
    <w:rPr>
      <w:sz w:val="16"/>
      <w:szCs w:val="16"/>
    </w:rPr>
  </w:style>
  <w:style w:type="character" w:customStyle="1" w:styleId="32">
    <w:name w:val="正文文本缩进 3 字符"/>
    <w:link w:val="31"/>
    <w:rPr>
      <w:rFonts w:eastAsia="宋体"/>
      <w:kern w:val="2"/>
      <w:sz w:val="16"/>
      <w:szCs w:val="16"/>
      <w:lang w:val="en-US" w:eastAsia="zh-CN" w:bidi="ar-SA"/>
    </w:rPr>
  </w:style>
  <w:style w:type="paragraph" w:styleId="TOC2">
    <w:name w:val="toc 2"/>
    <w:basedOn w:val="a"/>
    <w:next w:val="a"/>
    <w:pPr>
      <w:spacing w:line="276" w:lineRule="auto"/>
      <w:ind w:leftChars="200" w:left="420"/>
    </w:pPr>
    <w:rPr>
      <w:rFonts w:ascii="宋体" w:hAnsi="宋体"/>
      <w:sz w:val="24"/>
      <w:szCs w:val="20"/>
    </w:rPr>
  </w:style>
  <w:style w:type="paragraph" w:styleId="af">
    <w:name w:val="Normal (Web)"/>
    <w:basedOn w:val="a"/>
    <w:pPr>
      <w:widowControl/>
      <w:spacing w:before="100" w:beforeAutospacing="1" w:after="100" w:afterAutospacing="1"/>
      <w:jc w:val="left"/>
    </w:pPr>
    <w:rPr>
      <w:rFonts w:ascii="宋体" w:hAnsi="宋体" w:cs="宋体"/>
      <w:kern w:val="0"/>
      <w:sz w:val="24"/>
    </w:rPr>
  </w:style>
  <w:style w:type="character" w:styleId="af0">
    <w:name w:val="page number"/>
    <w:basedOn w:val="a0"/>
  </w:style>
  <w:style w:type="character" w:styleId="af1">
    <w:name w:val="Hyperlink"/>
    <w:basedOn w:val="a0"/>
    <w:rPr>
      <w:color w:val="0000FF"/>
      <w:u w:val="single"/>
    </w:rPr>
  </w:style>
  <w:style w:type="character" w:customStyle="1" w:styleId="Char">
    <w:name w:val="物理量 Char"/>
    <w:rPr>
      <w:rFonts w:eastAsia="黑体"/>
      <w:i/>
      <w:sz w:val="21"/>
      <w:lang w:bidi="ar-SA"/>
    </w:rPr>
  </w:style>
  <w:style w:type="character" w:customStyle="1" w:styleId="CharChar">
    <w:name w:val="物理量 Char Char"/>
    <w:link w:val="af2"/>
    <w:rPr>
      <w:rFonts w:eastAsia="黑体"/>
      <w:i/>
      <w:sz w:val="21"/>
      <w:lang w:bidi="ar-SA"/>
    </w:rPr>
  </w:style>
  <w:style w:type="paragraph" w:customStyle="1" w:styleId="af2">
    <w:name w:val="物理量"/>
    <w:basedOn w:val="a5"/>
    <w:link w:val="CharChar"/>
    <w:qFormat/>
    <w:rPr>
      <w:rFonts w:eastAsia="黑体"/>
      <w:i/>
      <w:kern w:val="0"/>
      <w:szCs w:val="20"/>
    </w:rPr>
  </w:style>
  <w:style w:type="paragraph" w:styleId="af3">
    <w:name w:val="List Paragraph"/>
    <w:basedOn w:val="a"/>
    <w:qFormat/>
    <w:pPr>
      <w:ind w:firstLineChars="200" w:firstLine="420"/>
      <w:jc w:val="left"/>
    </w:pPr>
    <w:rPr>
      <w:rFonts w:ascii="宋体" w:hAnsi="宋体"/>
      <w:szCs w:val="20"/>
    </w:rPr>
  </w:style>
  <w:style w:type="paragraph" w:customStyle="1" w:styleId="lx">
    <w:name w:val="lx力的分解"/>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1" Type="http://schemas.openxmlformats.org/officeDocument/2006/relationships/image" Target="media/image13.wmf"/><Relationship Id="rId42" Type="http://schemas.openxmlformats.org/officeDocument/2006/relationships/oleObject" Target="embeddings/oleObject12.bin"/><Relationship Id="rId63" Type="http://schemas.openxmlformats.org/officeDocument/2006/relationships/oleObject" Target="embeddings/oleObject21.bin"/><Relationship Id="rId84" Type="http://schemas.openxmlformats.org/officeDocument/2006/relationships/image" Target="media/image48.png"/><Relationship Id="rId138" Type="http://schemas.openxmlformats.org/officeDocument/2006/relationships/oleObject" Target="embeddings/oleObject54.bin"/><Relationship Id="rId159" Type="http://schemas.openxmlformats.org/officeDocument/2006/relationships/image" Target="media/image87.wmf"/><Relationship Id="rId170" Type="http://schemas.openxmlformats.org/officeDocument/2006/relationships/oleObject" Target="embeddings/oleObject71.bin"/><Relationship Id="rId191" Type="http://schemas.openxmlformats.org/officeDocument/2006/relationships/image" Target="media/image101.wmf"/><Relationship Id="rId205" Type="http://schemas.openxmlformats.org/officeDocument/2006/relationships/oleObject" Target="embeddings/oleObject90.bin"/><Relationship Id="rId226" Type="http://schemas.openxmlformats.org/officeDocument/2006/relationships/image" Target="media/image118.wmf"/><Relationship Id="rId247" Type="http://schemas.openxmlformats.org/officeDocument/2006/relationships/image" Target="media/image128.wmf"/><Relationship Id="rId107" Type="http://schemas.openxmlformats.org/officeDocument/2006/relationships/oleObject" Target="embeddings/oleObject38.bin"/><Relationship Id="rId11" Type="http://schemas.openxmlformats.org/officeDocument/2006/relationships/image" Target="media/image4.png"/><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oleObject" Target="embeddings/oleObject27.bin"/><Relationship Id="rId128" Type="http://schemas.openxmlformats.org/officeDocument/2006/relationships/image" Target="media/image72.wmf"/><Relationship Id="rId149" Type="http://schemas.openxmlformats.org/officeDocument/2006/relationships/image" Target="media/image82.wmf"/><Relationship Id="rId5" Type="http://schemas.openxmlformats.org/officeDocument/2006/relationships/footnotes" Target="footnotes.xml"/><Relationship Id="rId95" Type="http://schemas.openxmlformats.org/officeDocument/2006/relationships/oleObject" Target="embeddings/oleObject32.bin"/><Relationship Id="rId160" Type="http://schemas.openxmlformats.org/officeDocument/2006/relationships/oleObject" Target="embeddings/oleObject65.bin"/><Relationship Id="rId181" Type="http://schemas.openxmlformats.org/officeDocument/2006/relationships/oleObject" Target="embeddings/oleObject77.bin"/><Relationship Id="rId216" Type="http://schemas.openxmlformats.org/officeDocument/2006/relationships/image" Target="media/image113.wmf"/><Relationship Id="rId237" Type="http://schemas.openxmlformats.org/officeDocument/2006/relationships/oleObject" Target="embeddings/oleObject106.bin"/><Relationship Id="rId258" Type="http://schemas.openxmlformats.org/officeDocument/2006/relationships/fontTable" Target="fontTable.xml"/><Relationship Id="rId22" Type="http://schemas.openxmlformats.org/officeDocument/2006/relationships/oleObject" Target="embeddings/oleObject2.bin"/><Relationship Id="rId43" Type="http://schemas.openxmlformats.org/officeDocument/2006/relationships/image" Target="media/image24.png"/><Relationship Id="rId64" Type="http://schemas.openxmlformats.org/officeDocument/2006/relationships/image" Target="media/image36.wmf"/><Relationship Id="rId118" Type="http://schemas.openxmlformats.org/officeDocument/2006/relationships/image" Target="media/image67.wmf"/><Relationship Id="rId139" Type="http://schemas.openxmlformats.org/officeDocument/2006/relationships/image" Target="media/image77.wmf"/><Relationship Id="rId85" Type="http://schemas.openxmlformats.org/officeDocument/2006/relationships/image" Target="media/image49.png"/><Relationship Id="rId150" Type="http://schemas.openxmlformats.org/officeDocument/2006/relationships/oleObject" Target="embeddings/oleObject60.bin"/><Relationship Id="rId171" Type="http://schemas.openxmlformats.org/officeDocument/2006/relationships/image" Target="media/image92.wmf"/><Relationship Id="rId192" Type="http://schemas.openxmlformats.org/officeDocument/2006/relationships/oleObject" Target="embeddings/oleObject83.bin"/><Relationship Id="rId206" Type="http://schemas.openxmlformats.org/officeDocument/2006/relationships/image" Target="media/image108.wmf"/><Relationship Id="rId227" Type="http://schemas.openxmlformats.org/officeDocument/2006/relationships/oleObject" Target="embeddings/oleObject101.bin"/><Relationship Id="rId248" Type="http://schemas.openxmlformats.org/officeDocument/2006/relationships/oleObject" Target="embeddings/oleObject112.bin"/><Relationship Id="rId12" Type="http://schemas.openxmlformats.org/officeDocument/2006/relationships/image" Target="media/image5.png"/><Relationship Id="rId33" Type="http://schemas.openxmlformats.org/officeDocument/2006/relationships/image" Target="media/image19.png"/><Relationship Id="rId108" Type="http://schemas.openxmlformats.org/officeDocument/2006/relationships/image" Target="media/image62.wmf"/><Relationship Id="rId129" Type="http://schemas.openxmlformats.org/officeDocument/2006/relationships/oleObject" Target="embeddings/oleObject49.bin"/><Relationship Id="rId54" Type="http://schemas.openxmlformats.org/officeDocument/2006/relationships/image" Target="media/image30.wmf"/><Relationship Id="rId75" Type="http://schemas.openxmlformats.org/officeDocument/2006/relationships/image" Target="media/image41.png"/><Relationship Id="rId96" Type="http://schemas.openxmlformats.org/officeDocument/2006/relationships/image" Target="media/image56.wmf"/><Relationship Id="rId140" Type="http://schemas.openxmlformats.org/officeDocument/2006/relationships/oleObject" Target="embeddings/oleObject55.bin"/><Relationship Id="rId161" Type="http://schemas.openxmlformats.org/officeDocument/2006/relationships/image" Target="media/image88.wmf"/><Relationship Id="rId182" Type="http://schemas.openxmlformats.org/officeDocument/2006/relationships/image" Target="media/image97.wmf"/><Relationship Id="rId217" Type="http://schemas.openxmlformats.org/officeDocument/2006/relationships/oleObject" Target="embeddings/oleObject96.bin"/><Relationship Id="rId6" Type="http://schemas.openxmlformats.org/officeDocument/2006/relationships/endnotes" Target="endnotes.xml"/><Relationship Id="rId238" Type="http://schemas.openxmlformats.org/officeDocument/2006/relationships/image" Target="media/image124.wmf"/><Relationship Id="rId259" Type="http://schemas.openxmlformats.org/officeDocument/2006/relationships/theme" Target="theme/theme1.xml"/><Relationship Id="rId23" Type="http://schemas.openxmlformats.org/officeDocument/2006/relationships/image" Target="media/image14.png"/><Relationship Id="rId119" Type="http://schemas.openxmlformats.org/officeDocument/2006/relationships/oleObject" Target="embeddings/oleObject44.bin"/><Relationship Id="rId44" Type="http://schemas.openxmlformats.org/officeDocument/2006/relationships/image" Target="media/image25.wmf"/><Relationship Id="rId65" Type="http://schemas.openxmlformats.org/officeDocument/2006/relationships/oleObject" Target="embeddings/oleObject22.bin"/><Relationship Id="rId86" Type="http://schemas.openxmlformats.org/officeDocument/2006/relationships/image" Target="media/image50.png"/><Relationship Id="rId130" Type="http://schemas.openxmlformats.org/officeDocument/2006/relationships/image" Target="media/image73.wmf"/><Relationship Id="rId151" Type="http://schemas.openxmlformats.org/officeDocument/2006/relationships/image" Target="media/image83.wmf"/><Relationship Id="rId172" Type="http://schemas.openxmlformats.org/officeDocument/2006/relationships/oleObject" Target="embeddings/oleObject72.bin"/><Relationship Id="rId193" Type="http://schemas.openxmlformats.org/officeDocument/2006/relationships/oleObject" Target="embeddings/oleObject84.bin"/><Relationship Id="rId207" Type="http://schemas.openxmlformats.org/officeDocument/2006/relationships/oleObject" Target="embeddings/oleObject91.bin"/><Relationship Id="rId228" Type="http://schemas.openxmlformats.org/officeDocument/2006/relationships/image" Target="media/image119.wmf"/><Relationship Id="rId249" Type="http://schemas.openxmlformats.org/officeDocument/2006/relationships/image" Target="media/image129.wmf"/><Relationship Id="rId13" Type="http://schemas.openxmlformats.org/officeDocument/2006/relationships/image" Target="media/image6.png"/><Relationship Id="rId109" Type="http://schemas.openxmlformats.org/officeDocument/2006/relationships/oleObject" Target="embeddings/oleObject39.bin"/><Relationship Id="rId34" Type="http://schemas.openxmlformats.org/officeDocument/2006/relationships/oleObject" Target="embeddings/oleObject8.bin"/><Relationship Id="rId55" Type="http://schemas.openxmlformats.org/officeDocument/2006/relationships/oleObject" Target="embeddings/oleObject18.bin"/><Relationship Id="rId76" Type="http://schemas.openxmlformats.org/officeDocument/2006/relationships/image" Target="media/image42.wmf"/><Relationship Id="rId97" Type="http://schemas.openxmlformats.org/officeDocument/2006/relationships/oleObject" Target="embeddings/oleObject33.bin"/><Relationship Id="rId120" Type="http://schemas.openxmlformats.org/officeDocument/2006/relationships/image" Target="media/image68.wmf"/><Relationship Id="rId141" Type="http://schemas.openxmlformats.org/officeDocument/2006/relationships/image" Target="media/image78.wmf"/><Relationship Id="rId7" Type="http://schemas.openxmlformats.org/officeDocument/2006/relationships/image" Target="media/image1.jpeg"/><Relationship Id="rId162" Type="http://schemas.openxmlformats.org/officeDocument/2006/relationships/oleObject" Target="embeddings/oleObject66.bin"/><Relationship Id="rId183" Type="http://schemas.openxmlformats.org/officeDocument/2006/relationships/oleObject" Target="embeddings/oleObject78.bin"/><Relationship Id="rId218" Type="http://schemas.openxmlformats.org/officeDocument/2006/relationships/image" Target="media/image114.wmf"/><Relationship Id="rId239" Type="http://schemas.openxmlformats.org/officeDocument/2006/relationships/oleObject" Target="embeddings/oleObject107.bin"/><Relationship Id="rId250" Type="http://schemas.openxmlformats.org/officeDocument/2006/relationships/oleObject" Target="embeddings/oleObject113.bin"/><Relationship Id="rId24" Type="http://schemas.openxmlformats.org/officeDocument/2006/relationships/oleObject" Target="embeddings/oleObject3.bin"/><Relationship Id="rId45" Type="http://schemas.openxmlformats.org/officeDocument/2006/relationships/oleObject" Target="embeddings/oleObject13.bin"/><Relationship Id="rId66" Type="http://schemas.openxmlformats.org/officeDocument/2006/relationships/image" Target="media/image37.wmf"/><Relationship Id="rId87" Type="http://schemas.openxmlformats.org/officeDocument/2006/relationships/image" Target="media/image51.png"/><Relationship Id="rId110" Type="http://schemas.openxmlformats.org/officeDocument/2006/relationships/image" Target="media/image63.wmf"/><Relationship Id="rId131" Type="http://schemas.openxmlformats.org/officeDocument/2006/relationships/oleObject" Target="embeddings/oleObject50.bin"/><Relationship Id="rId152" Type="http://schemas.openxmlformats.org/officeDocument/2006/relationships/oleObject" Target="embeddings/oleObject61.bin"/><Relationship Id="rId173" Type="http://schemas.openxmlformats.org/officeDocument/2006/relationships/oleObject" Target="embeddings/oleObject73.bin"/><Relationship Id="rId194" Type="http://schemas.openxmlformats.org/officeDocument/2006/relationships/image" Target="media/image102.wmf"/><Relationship Id="rId208" Type="http://schemas.openxmlformats.org/officeDocument/2006/relationships/image" Target="media/image109.wmf"/><Relationship Id="rId229" Type="http://schemas.openxmlformats.org/officeDocument/2006/relationships/oleObject" Target="embeddings/oleObject102.bin"/><Relationship Id="rId240" Type="http://schemas.openxmlformats.org/officeDocument/2006/relationships/image" Target="media/image125.wmf"/><Relationship Id="rId14" Type="http://schemas.openxmlformats.org/officeDocument/2006/relationships/image" Target="media/image7.png"/><Relationship Id="rId35" Type="http://schemas.openxmlformats.org/officeDocument/2006/relationships/image" Target="media/image20.png"/><Relationship Id="rId56" Type="http://schemas.openxmlformats.org/officeDocument/2006/relationships/image" Target="media/image31.wmf"/><Relationship Id="rId77" Type="http://schemas.openxmlformats.org/officeDocument/2006/relationships/oleObject" Target="embeddings/oleObject28.bin"/><Relationship Id="rId100" Type="http://schemas.openxmlformats.org/officeDocument/2006/relationships/image" Target="media/image58.wmf"/><Relationship Id="rId8" Type="http://schemas.openxmlformats.org/officeDocument/2006/relationships/image" Target="http://www.czwlzx.com/Photo/UploadPhotos/200707/20070725212249472.jpg" TargetMode="External"/><Relationship Id="rId98" Type="http://schemas.openxmlformats.org/officeDocument/2006/relationships/image" Target="media/image57.wmf"/><Relationship Id="rId121" Type="http://schemas.openxmlformats.org/officeDocument/2006/relationships/oleObject" Target="embeddings/oleObject45.bin"/><Relationship Id="rId142" Type="http://schemas.openxmlformats.org/officeDocument/2006/relationships/oleObject" Target="embeddings/oleObject56.bin"/><Relationship Id="rId163" Type="http://schemas.openxmlformats.org/officeDocument/2006/relationships/image" Target="media/image89.wmf"/><Relationship Id="rId184" Type="http://schemas.openxmlformats.org/officeDocument/2006/relationships/oleObject" Target="embeddings/oleObject79.bin"/><Relationship Id="rId219" Type="http://schemas.openxmlformats.org/officeDocument/2006/relationships/oleObject" Target="embeddings/oleObject97.bin"/><Relationship Id="rId230" Type="http://schemas.openxmlformats.org/officeDocument/2006/relationships/image" Target="media/image120.wmf"/><Relationship Id="rId251" Type="http://schemas.openxmlformats.org/officeDocument/2006/relationships/image" Target="media/image130.wmf"/><Relationship Id="rId25" Type="http://schemas.openxmlformats.org/officeDocument/2006/relationships/image" Target="media/image15.png"/><Relationship Id="rId46" Type="http://schemas.openxmlformats.org/officeDocument/2006/relationships/image" Target="media/image26.wmf"/><Relationship Id="rId67" Type="http://schemas.openxmlformats.org/officeDocument/2006/relationships/oleObject" Target="embeddings/oleObject23.bin"/><Relationship Id="rId88" Type="http://schemas.openxmlformats.org/officeDocument/2006/relationships/image" Target="media/image52.png"/><Relationship Id="rId111" Type="http://schemas.openxmlformats.org/officeDocument/2006/relationships/oleObject" Target="embeddings/oleObject40.bin"/><Relationship Id="rId132" Type="http://schemas.openxmlformats.org/officeDocument/2006/relationships/image" Target="media/image74.wmf"/><Relationship Id="rId153" Type="http://schemas.openxmlformats.org/officeDocument/2006/relationships/image" Target="media/image84.wmf"/><Relationship Id="rId174" Type="http://schemas.openxmlformats.org/officeDocument/2006/relationships/image" Target="media/image93.wmf"/><Relationship Id="rId195" Type="http://schemas.openxmlformats.org/officeDocument/2006/relationships/oleObject" Target="embeddings/oleObject85.bin"/><Relationship Id="rId209" Type="http://schemas.openxmlformats.org/officeDocument/2006/relationships/oleObject" Target="embeddings/oleObject92.bin"/><Relationship Id="rId220" Type="http://schemas.openxmlformats.org/officeDocument/2006/relationships/image" Target="media/image115.wmf"/><Relationship Id="rId241" Type="http://schemas.openxmlformats.org/officeDocument/2006/relationships/oleObject" Target="embeddings/oleObject108.bin"/><Relationship Id="rId15" Type="http://schemas.openxmlformats.org/officeDocument/2006/relationships/oleObject" Target="embeddings/oleObject1.bin"/><Relationship Id="rId36" Type="http://schemas.openxmlformats.org/officeDocument/2006/relationships/oleObject" Target="embeddings/oleObject9.bin"/><Relationship Id="rId57" Type="http://schemas.openxmlformats.org/officeDocument/2006/relationships/oleObject" Target="embeddings/oleObject19.bin"/><Relationship Id="rId78" Type="http://schemas.openxmlformats.org/officeDocument/2006/relationships/image" Target="media/image43.png"/><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media/image69.wmf"/><Relationship Id="rId143" Type="http://schemas.openxmlformats.org/officeDocument/2006/relationships/image" Target="media/image79.wmf"/><Relationship Id="rId164" Type="http://schemas.openxmlformats.org/officeDocument/2006/relationships/oleObject" Target="embeddings/oleObject67.bin"/><Relationship Id="rId185" Type="http://schemas.openxmlformats.org/officeDocument/2006/relationships/image" Target="media/image98.wmf"/><Relationship Id="rId9" Type="http://schemas.openxmlformats.org/officeDocument/2006/relationships/image" Target="media/image2.emf"/><Relationship Id="rId210" Type="http://schemas.openxmlformats.org/officeDocument/2006/relationships/image" Target="media/image110.wmf"/><Relationship Id="rId26" Type="http://schemas.openxmlformats.org/officeDocument/2006/relationships/oleObject" Target="embeddings/oleObject4.bin"/><Relationship Id="rId231" Type="http://schemas.openxmlformats.org/officeDocument/2006/relationships/oleObject" Target="embeddings/oleObject103.bin"/><Relationship Id="rId252" Type="http://schemas.openxmlformats.org/officeDocument/2006/relationships/oleObject" Target="embeddings/oleObject114.bin"/><Relationship Id="rId47" Type="http://schemas.openxmlformats.org/officeDocument/2006/relationships/oleObject" Target="embeddings/oleObject14.bin"/><Relationship Id="rId68" Type="http://schemas.openxmlformats.org/officeDocument/2006/relationships/image" Target="media/image38.wmf"/><Relationship Id="rId89" Type="http://schemas.openxmlformats.org/officeDocument/2006/relationships/hyperlink" Target="mailto:&#30005;&#23376;&#37038;&#20214;&#22320;&#22336;xiaolin@server.com.cn" TargetMode="External"/><Relationship Id="rId112" Type="http://schemas.openxmlformats.org/officeDocument/2006/relationships/image" Target="media/image64.wmf"/><Relationship Id="rId133" Type="http://schemas.openxmlformats.org/officeDocument/2006/relationships/oleObject" Target="embeddings/oleObject51.bin"/><Relationship Id="rId154" Type="http://schemas.openxmlformats.org/officeDocument/2006/relationships/oleObject" Target="embeddings/oleObject62.bin"/><Relationship Id="rId175" Type="http://schemas.openxmlformats.org/officeDocument/2006/relationships/oleObject" Target="embeddings/oleObject74.bin"/><Relationship Id="rId196" Type="http://schemas.openxmlformats.org/officeDocument/2006/relationships/image" Target="media/image103.wmf"/><Relationship Id="rId200" Type="http://schemas.openxmlformats.org/officeDocument/2006/relationships/image" Target="media/image105.wmf"/><Relationship Id="rId16" Type="http://schemas.openxmlformats.org/officeDocument/2006/relationships/image" Target="media/image8.png"/><Relationship Id="rId221" Type="http://schemas.openxmlformats.org/officeDocument/2006/relationships/oleObject" Target="embeddings/oleObject98.bin"/><Relationship Id="rId242" Type="http://schemas.openxmlformats.org/officeDocument/2006/relationships/image" Target="media/image126.wmf"/><Relationship Id="rId37" Type="http://schemas.openxmlformats.org/officeDocument/2006/relationships/image" Target="media/image21.wmf"/><Relationship Id="rId58" Type="http://schemas.openxmlformats.org/officeDocument/2006/relationships/image" Target="media/image32.wmf"/><Relationship Id="rId79" Type="http://schemas.openxmlformats.org/officeDocument/2006/relationships/image" Target="media/image44.png"/><Relationship Id="rId102" Type="http://schemas.openxmlformats.org/officeDocument/2006/relationships/image" Target="media/image59.wmf"/><Relationship Id="rId123" Type="http://schemas.openxmlformats.org/officeDocument/2006/relationships/oleObject" Target="embeddings/oleObject46.bin"/><Relationship Id="rId144" Type="http://schemas.openxmlformats.org/officeDocument/2006/relationships/oleObject" Target="embeddings/oleObject57.bin"/><Relationship Id="rId90" Type="http://schemas.openxmlformats.org/officeDocument/2006/relationships/image" Target="media/image53.wmf"/><Relationship Id="rId165" Type="http://schemas.openxmlformats.org/officeDocument/2006/relationships/oleObject" Target="embeddings/oleObject68.bin"/><Relationship Id="rId186" Type="http://schemas.openxmlformats.org/officeDocument/2006/relationships/oleObject" Target="embeddings/oleObject80.bin"/><Relationship Id="rId211" Type="http://schemas.openxmlformats.org/officeDocument/2006/relationships/oleObject" Target="embeddings/oleObject93.bin"/><Relationship Id="rId232" Type="http://schemas.openxmlformats.org/officeDocument/2006/relationships/image" Target="media/image121.wmf"/><Relationship Id="rId253" Type="http://schemas.openxmlformats.org/officeDocument/2006/relationships/oleObject" Target="embeddings/oleObject115.bin"/><Relationship Id="rId27" Type="http://schemas.openxmlformats.org/officeDocument/2006/relationships/image" Target="media/image16.png"/><Relationship Id="rId48" Type="http://schemas.openxmlformats.org/officeDocument/2006/relationships/image" Target="media/image27.wmf"/><Relationship Id="rId69" Type="http://schemas.openxmlformats.org/officeDocument/2006/relationships/oleObject" Target="embeddings/oleObject24.bin"/><Relationship Id="rId113" Type="http://schemas.openxmlformats.org/officeDocument/2006/relationships/oleObject" Target="embeddings/oleObject41.bin"/><Relationship Id="rId134" Type="http://schemas.openxmlformats.org/officeDocument/2006/relationships/image" Target="media/image75.wmf"/><Relationship Id="rId80" Type="http://schemas.openxmlformats.org/officeDocument/2006/relationships/image" Target="media/image45.png"/><Relationship Id="rId155" Type="http://schemas.openxmlformats.org/officeDocument/2006/relationships/image" Target="media/image85.wmf"/><Relationship Id="rId176" Type="http://schemas.openxmlformats.org/officeDocument/2006/relationships/image" Target="media/image94.wmf"/><Relationship Id="rId197" Type="http://schemas.openxmlformats.org/officeDocument/2006/relationships/oleObject" Target="embeddings/oleObject86.bin"/><Relationship Id="rId201" Type="http://schemas.openxmlformats.org/officeDocument/2006/relationships/oleObject" Target="embeddings/oleObject88.bin"/><Relationship Id="rId222" Type="http://schemas.openxmlformats.org/officeDocument/2006/relationships/image" Target="media/image116.wmf"/><Relationship Id="rId243" Type="http://schemas.openxmlformats.org/officeDocument/2006/relationships/oleObject" Target="embeddings/oleObject109.bin"/><Relationship Id="rId17" Type="http://schemas.openxmlformats.org/officeDocument/2006/relationships/image" Target="media/image9.png"/><Relationship Id="rId38" Type="http://schemas.openxmlformats.org/officeDocument/2006/relationships/oleObject" Target="embeddings/oleObject10.bin"/><Relationship Id="rId59" Type="http://schemas.openxmlformats.org/officeDocument/2006/relationships/oleObject" Target="embeddings/oleObject20.bin"/><Relationship Id="rId103" Type="http://schemas.openxmlformats.org/officeDocument/2006/relationships/oleObject" Target="embeddings/oleObject36.bin"/><Relationship Id="rId124" Type="http://schemas.openxmlformats.org/officeDocument/2006/relationships/image" Target="media/image70.wmf"/><Relationship Id="rId70" Type="http://schemas.openxmlformats.org/officeDocument/2006/relationships/image" Target="media/image39.wmf"/><Relationship Id="rId91" Type="http://schemas.openxmlformats.org/officeDocument/2006/relationships/oleObject" Target="embeddings/oleObject30.bin"/><Relationship Id="rId145" Type="http://schemas.openxmlformats.org/officeDocument/2006/relationships/image" Target="media/image80.wmf"/><Relationship Id="rId166" Type="http://schemas.openxmlformats.org/officeDocument/2006/relationships/image" Target="media/image90.wmf"/><Relationship Id="rId187" Type="http://schemas.openxmlformats.org/officeDocument/2006/relationships/image" Target="media/image99.wmf"/><Relationship Id="rId1" Type="http://schemas.openxmlformats.org/officeDocument/2006/relationships/numbering" Target="numbering.xml"/><Relationship Id="rId212" Type="http://schemas.openxmlformats.org/officeDocument/2006/relationships/image" Target="media/image111.wmf"/><Relationship Id="rId233" Type="http://schemas.openxmlformats.org/officeDocument/2006/relationships/oleObject" Target="embeddings/oleObject104.bin"/><Relationship Id="rId254" Type="http://schemas.openxmlformats.org/officeDocument/2006/relationships/oleObject" Target="embeddings/oleObject116.bin"/><Relationship Id="rId28" Type="http://schemas.openxmlformats.org/officeDocument/2006/relationships/oleObject" Target="embeddings/oleObject5.bin"/><Relationship Id="rId49" Type="http://schemas.openxmlformats.org/officeDocument/2006/relationships/oleObject" Target="embeddings/oleObject15.bin"/><Relationship Id="rId114" Type="http://schemas.openxmlformats.org/officeDocument/2006/relationships/image" Target="media/image65.wmf"/><Relationship Id="rId60" Type="http://schemas.openxmlformats.org/officeDocument/2006/relationships/image" Target="media/image33.png"/><Relationship Id="rId81" Type="http://schemas.openxmlformats.org/officeDocument/2006/relationships/image" Target="media/image46.png"/><Relationship Id="rId135" Type="http://schemas.openxmlformats.org/officeDocument/2006/relationships/oleObject" Target="embeddings/oleObject52.bin"/><Relationship Id="rId156" Type="http://schemas.openxmlformats.org/officeDocument/2006/relationships/oleObject" Target="embeddings/oleObject63.bin"/><Relationship Id="rId177" Type="http://schemas.openxmlformats.org/officeDocument/2006/relationships/oleObject" Target="embeddings/oleObject75.bin"/><Relationship Id="rId198" Type="http://schemas.openxmlformats.org/officeDocument/2006/relationships/image" Target="media/image104.wmf"/><Relationship Id="rId202" Type="http://schemas.openxmlformats.org/officeDocument/2006/relationships/image" Target="media/image106.wmf"/><Relationship Id="rId223" Type="http://schemas.openxmlformats.org/officeDocument/2006/relationships/oleObject" Target="embeddings/oleObject99.bin"/><Relationship Id="rId244" Type="http://schemas.openxmlformats.org/officeDocument/2006/relationships/oleObject" Target="embeddings/oleObject110.bin"/><Relationship Id="rId18" Type="http://schemas.openxmlformats.org/officeDocument/2006/relationships/image" Target="media/image10.png"/><Relationship Id="rId39" Type="http://schemas.openxmlformats.org/officeDocument/2006/relationships/image" Target="media/image22.png"/><Relationship Id="rId50" Type="http://schemas.openxmlformats.org/officeDocument/2006/relationships/image" Target="media/image28.wmf"/><Relationship Id="rId104" Type="http://schemas.openxmlformats.org/officeDocument/2006/relationships/image" Target="media/image60.wmf"/><Relationship Id="rId125" Type="http://schemas.openxmlformats.org/officeDocument/2006/relationships/oleObject" Target="embeddings/oleObject47.bin"/><Relationship Id="rId146" Type="http://schemas.openxmlformats.org/officeDocument/2006/relationships/oleObject" Target="embeddings/oleObject58.bin"/><Relationship Id="rId167" Type="http://schemas.openxmlformats.org/officeDocument/2006/relationships/oleObject" Target="embeddings/oleObject69.bin"/><Relationship Id="rId188" Type="http://schemas.openxmlformats.org/officeDocument/2006/relationships/oleObject" Target="embeddings/oleObject81.bin"/><Relationship Id="rId71" Type="http://schemas.openxmlformats.org/officeDocument/2006/relationships/oleObject" Target="embeddings/oleObject25.bin"/><Relationship Id="rId92" Type="http://schemas.openxmlformats.org/officeDocument/2006/relationships/image" Target="media/image54.wmf"/><Relationship Id="rId213" Type="http://schemas.openxmlformats.org/officeDocument/2006/relationships/oleObject" Target="embeddings/oleObject94.bin"/><Relationship Id="rId234" Type="http://schemas.openxmlformats.org/officeDocument/2006/relationships/image" Target="media/image122.wmf"/><Relationship Id="rId2" Type="http://schemas.openxmlformats.org/officeDocument/2006/relationships/styles" Target="styles.xml"/><Relationship Id="rId29" Type="http://schemas.openxmlformats.org/officeDocument/2006/relationships/image" Target="media/image17.png"/><Relationship Id="rId255" Type="http://schemas.openxmlformats.org/officeDocument/2006/relationships/oleObject" Target="embeddings/oleObject117.bin"/><Relationship Id="rId40" Type="http://schemas.openxmlformats.org/officeDocument/2006/relationships/image" Target="media/image23.png"/><Relationship Id="rId115" Type="http://schemas.openxmlformats.org/officeDocument/2006/relationships/oleObject" Target="embeddings/oleObject42.bin"/><Relationship Id="rId136" Type="http://schemas.openxmlformats.org/officeDocument/2006/relationships/oleObject" Target="embeddings/oleObject53.bin"/><Relationship Id="rId157" Type="http://schemas.openxmlformats.org/officeDocument/2006/relationships/image" Target="media/image86.wmf"/><Relationship Id="rId178" Type="http://schemas.openxmlformats.org/officeDocument/2006/relationships/image" Target="media/image95.wmf"/><Relationship Id="rId61" Type="http://schemas.openxmlformats.org/officeDocument/2006/relationships/image" Target="media/image34.png"/><Relationship Id="rId82" Type="http://schemas.openxmlformats.org/officeDocument/2006/relationships/image" Target="media/image47.wmf"/><Relationship Id="rId199" Type="http://schemas.openxmlformats.org/officeDocument/2006/relationships/oleObject" Target="embeddings/oleObject87.bin"/><Relationship Id="rId203" Type="http://schemas.openxmlformats.org/officeDocument/2006/relationships/oleObject" Target="embeddings/oleObject89.bin"/><Relationship Id="rId19" Type="http://schemas.openxmlformats.org/officeDocument/2006/relationships/image" Target="media/image11.png"/><Relationship Id="rId224" Type="http://schemas.openxmlformats.org/officeDocument/2006/relationships/image" Target="media/image117.wmf"/><Relationship Id="rId245" Type="http://schemas.openxmlformats.org/officeDocument/2006/relationships/image" Target="media/image127.wmf"/><Relationship Id="rId30" Type="http://schemas.openxmlformats.org/officeDocument/2006/relationships/oleObject" Target="embeddings/oleObject6.bin"/><Relationship Id="rId105" Type="http://schemas.openxmlformats.org/officeDocument/2006/relationships/oleObject" Target="embeddings/oleObject37.bin"/><Relationship Id="rId126" Type="http://schemas.openxmlformats.org/officeDocument/2006/relationships/image" Target="media/image71.wmf"/><Relationship Id="rId147" Type="http://schemas.openxmlformats.org/officeDocument/2006/relationships/image" Target="media/image81.wmf"/><Relationship Id="rId168" Type="http://schemas.openxmlformats.org/officeDocument/2006/relationships/oleObject" Target="embeddings/oleObject70.bin"/><Relationship Id="rId51" Type="http://schemas.openxmlformats.org/officeDocument/2006/relationships/oleObject" Target="embeddings/oleObject16.bin"/><Relationship Id="rId72" Type="http://schemas.openxmlformats.org/officeDocument/2006/relationships/image" Target="media/image40.wmf"/><Relationship Id="rId93" Type="http://schemas.openxmlformats.org/officeDocument/2006/relationships/oleObject" Target="embeddings/oleObject31.bin"/><Relationship Id="rId189" Type="http://schemas.openxmlformats.org/officeDocument/2006/relationships/image" Target="media/image100.wmf"/><Relationship Id="rId3" Type="http://schemas.openxmlformats.org/officeDocument/2006/relationships/settings" Target="settings.xml"/><Relationship Id="rId214" Type="http://schemas.openxmlformats.org/officeDocument/2006/relationships/image" Target="media/image112.wmf"/><Relationship Id="rId235" Type="http://schemas.openxmlformats.org/officeDocument/2006/relationships/oleObject" Target="embeddings/oleObject105.bin"/><Relationship Id="rId256" Type="http://schemas.openxmlformats.org/officeDocument/2006/relationships/image" Target="media/image131.wmf"/><Relationship Id="rId116" Type="http://schemas.openxmlformats.org/officeDocument/2006/relationships/image" Target="media/image66.wmf"/><Relationship Id="rId137" Type="http://schemas.openxmlformats.org/officeDocument/2006/relationships/image" Target="media/image76.wmf"/><Relationship Id="rId158" Type="http://schemas.openxmlformats.org/officeDocument/2006/relationships/oleObject" Target="embeddings/oleObject64.bin"/><Relationship Id="rId20" Type="http://schemas.openxmlformats.org/officeDocument/2006/relationships/image" Target="media/image12.jpeg"/><Relationship Id="rId41" Type="http://schemas.openxmlformats.org/officeDocument/2006/relationships/oleObject" Target="embeddings/oleObject11.bin"/><Relationship Id="rId62" Type="http://schemas.openxmlformats.org/officeDocument/2006/relationships/image" Target="media/image35.wmf"/><Relationship Id="rId83" Type="http://schemas.openxmlformats.org/officeDocument/2006/relationships/oleObject" Target="embeddings/oleObject29.bin"/><Relationship Id="rId179" Type="http://schemas.openxmlformats.org/officeDocument/2006/relationships/oleObject" Target="embeddings/oleObject76.bin"/><Relationship Id="rId190" Type="http://schemas.openxmlformats.org/officeDocument/2006/relationships/oleObject" Target="embeddings/oleObject82.bin"/><Relationship Id="rId204" Type="http://schemas.openxmlformats.org/officeDocument/2006/relationships/image" Target="media/image107.wmf"/><Relationship Id="rId225" Type="http://schemas.openxmlformats.org/officeDocument/2006/relationships/oleObject" Target="embeddings/oleObject100.bin"/><Relationship Id="rId246" Type="http://schemas.openxmlformats.org/officeDocument/2006/relationships/oleObject" Target="embeddings/oleObject111.bin"/><Relationship Id="rId106" Type="http://schemas.openxmlformats.org/officeDocument/2006/relationships/image" Target="media/image61.wmf"/><Relationship Id="rId127" Type="http://schemas.openxmlformats.org/officeDocument/2006/relationships/oleObject" Target="embeddings/oleObject48.bin"/><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image" Target="media/image29.wmf"/><Relationship Id="rId73" Type="http://schemas.openxmlformats.org/officeDocument/2006/relationships/oleObject" Target="embeddings/oleObject26.bin"/><Relationship Id="rId94" Type="http://schemas.openxmlformats.org/officeDocument/2006/relationships/image" Target="media/image55.wmf"/><Relationship Id="rId148" Type="http://schemas.openxmlformats.org/officeDocument/2006/relationships/oleObject" Target="embeddings/oleObject59.bin"/><Relationship Id="rId169" Type="http://schemas.openxmlformats.org/officeDocument/2006/relationships/image" Target="media/image91.wmf"/><Relationship Id="rId4" Type="http://schemas.openxmlformats.org/officeDocument/2006/relationships/webSettings" Target="webSettings.xml"/><Relationship Id="rId180" Type="http://schemas.openxmlformats.org/officeDocument/2006/relationships/image" Target="media/image96.wmf"/><Relationship Id="rId215" Type="http://schemas.openxmlformats.org/officeDocument/2006/relationships/oleObject" Target="embeddings/oleObject95.bin"/><Relationship Id="rId236" Type="http://schemas.openxmlformats.org/officeDocument/2006/relationships/image" Target="media/image123.wmf"/><Relationship Id="rId257" Type="http://schemas.openxmlformats.org/officeDocument/2006/relationships/oleObject" Target="embeddings/oleObject118.bin"/></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33947</Words>
  <Characters>36237</Characters>
  <Application>Microsoft Office Word</Application>
  <DocSecurity>0</DocSecurity>
  <Lines>1861</Lines>
  <Paragraphs>1315</Paragraphs>
  <ScaleCrop>false</ScaleCrop>
  <Company/>
  <LinksUpToDate>false</LinksUpToDate>
  <CharactersWithSpaces>37625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